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24C180" w14:textId="6CE2FEF0" w:rsidR="001D7F7A" w:rsidRDefault="00BA04B4" w:rsidP="00B51218">
      <w:pPr>
        <w:rPr>
          <w:lang w:val="en-US"/>
        </w:rPr>
      </w:pPr>
      <w:r>
        <w:rPr>
          <w:noProof/>
          <w:lang w:val="en-US" w:eastAsia="en-US"/>
        </w:rPr>
        <w:drawing>
          <wp:anchor distT="0" distB="0" distL="114300" distR="114300" simplePos="0" relativeHeight="251665920" behindDoc="1" locked="0" layoutInCell="1" allowOverlap="1" wp14:anchorId="4724C2E7" wp14:editId="4724C2E8">
            <wp:simplePos x="0" y="0"/>
            <wp:positionH relativeFrom="column">
              <wp:posOffset>2095500</wp:posOffset>
            </wp:positionH>
            <wp:positionV relativeFrom="paragraph">
              <wp:posOffset>3219450</wp:posOffset>
            </wp:positionV>
            <wp:extent cx="2219325" cy="1495425"/>
            <wp:effectExtent l="19050" t="0" r="9525" b="0"/>
            <wp:wrapTight wrapText="bothSides">
              <wp:wrapPolygon edited="0">
                <wp:start x="-185" y="0"/>
                <wp:lineTo x="-185" y="21462"/>
                <wp:lineTo x="21693" y="21462"/>
                <wp:lineTo x="21693" y="0"/>
                <wp:lineTo x="-185" y="0"/>
              </wp:wrapPolygon>
            </wp:wrapTight>
            <wp:docPr id="6" name="Picture 42" descr="Imaflora_20061201communities05_Imaflora_2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Imaflora_20061201communities05_Imaflora_2006"/>
                    <pic:cNvPicPr>
                      <a:picLocks noChangeAspect="1" noChangeArrowheads="1"/>
                    </pic:cNvPicPr>
                  </pic:nvPicPr>
                  <pic:blipFill>
                    <a:blip r:embed="rId11" cstate="print"/>
                    <a:stretch>
                      <a:fillRect/>
                    </a:stretch>
                  </pic:blipFill>
                  <pic:spPr bwMode="auto">
                    <a:xfrm>
                      <a:off x="0" y="0"/>
                      <a:ext cx="2219325" cy="1495425"/>
                    </a:xfrm>
                    <a:prstGeom prst="rect">
                      <a:avLst/>
                    </a:prstGeom>
                    <a:noFill/>
                    <a:ln w="9525">
                      <a:noFill/>
                      <a:miter lim="800000"/>
                      <a:headEnd/>
                      <a:tailEnd/>
                    </a:ln>
                  </pic:spPr>
                </pic:pic>
              </a:graphicData>
            </a:graphic>
          </wp:anchor>
        </w:drawing>
      </w:r>
      <w:r>
        <w:rPr>
          <w:noProof/>
          <w:lang w:val="en-US" w:eastAsia="en-US"/>
        </w:rPr>
        <w:drawing>
          <wp:anchor distT="0" distB="0" distL="114300" distR="114300" simplePos="0" relativeHeight="251666944" behindDoc="0" locked="0" layoutInCell="1" allowOverlap="1" wp14:anchorId="4724C2E9" wp14:editId="4724C2EA">
            <wp:simplePos x="0" y="0"/>
            <wp:positionH relativeFrom="column">
              <wp:posOffset>4314825</wp:posOffset>
            </wp:positionH>
            <wp:positionV relativeFrom="paragraph">
              <wp:posOffset>3219450</wp:posOffset>
            </wp:positionV>
            <wp:extent cx="2343150" cy="1494155"/>
            <wp:effectExtent l="1905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SC_A.C_Malaysia_Deramakot_2.jpg"/>
                    <pic:cNvPicPr/>
                  </pic:nvPicPr>
                  <pic:blipFill>
                    <a:blip r:embed="rId12">
                      <a:extLst>
                        <a:ext uri="{28A0092B-C50C-407E-A947-70E740481C1C}">
                          <a14:useLocalDpi xmlns:a14="http://schemas.microsoft.com/office/drawing/2010/main" val="0"/>
                        </a:ext>
                      </a:extLst>
                    </a:blip>
                    <a:stretch>
                      <a:fillRect/>
                    </a:stretch>
                  </pic:blipFill>
                  <pic:spPr>
                    <a:xfrm>
                      <a:off x="0" y="0"/>
                      <a:ext cx="2343150" cy="1494155"/>
                    </a:xfrm>
                    <a:prstGeom prst="rect">
                      <a:avLst/>
                    </a:prstGeom>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ve="http://schemas.openxmlformats.org/markup-compatibility/2006"/>
                      </a:ext>
                    </a:extLst>
                  </pic:spPr>
                </pic:pic>
              </a:graphicData>
            </a:graphic>
          </wp:anchor>
        </w:drawing>
      </w:r>
      <w:r w:rsidR="002508F0">
        <w:rPr>
          <w:noProof/>
          <w:lang w:val="en-US" w:eastAsia="en-US"/>
        </w:rPr>
        <w:drawing>
          <wp:anchor distT="0" distB="0" distL="114300" distR="114300" simplePos="0" relativeHeight="251667968" behindDoc="0" locked="0" layoutInCell="1" allowOverlap="1" wp14:anchorId="4724C2EB" wp14:editId="4724C2EC">
            <wp:simplePos x="0" y="0"/>
            <wp:positionH relativeFrom="column">
              <wp:posOffset>-76200</wp:posOffset>
            </wp:positionH>
            <wp:positionV relativeFrom="paragraph">
              <wp:posOffset>3219450</wp:posOffset>
            </wp:positionV>
            <wp:extent cx="2219325" cy="1494557"/>
            <wp:effectExtent l="19050" t="0" r="9525"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SC_A.C1B7A6000.jpg"/>
                    <pic:cNvPicPr/>
                  </pic:nvPicPr>
                  <pic:blipFill>
                    <a:blip r:embed="rId13">
                      <a:extLst>
                        <a:ext uri="{28A0092B-C50C-407E-A947-70E740481C1C}">
                          <a14:useLocalDpi xmlns:a14="http://schemas.microsoft.com/office/drawing/2010/main" val="0"/>
                        </a:ext>
                      </a:extLst>
                    </a:blip>
                    <a:stretch>
                      <a:fillRect/>
                    </a:stretch>
                  </pic:blipFill>
                  <pic:spPr>
                    <a:xfrm>
                      <a:off x="0" y="0"/>
                      <a:ext cx="2218728" cy="1494155"/>
                    </a:xfrm>
                    <a:prstGeom prst="rect">
                      <a:avLst/>
                    </a:prstGeom>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ve="http://schemas.openxmlformats.org/markup-compatibility/2006"/>
                      </a:ext>
                    </a:extLst>
                  </pic:spPr>
                </pic:pic>
              </a:graphicData>
            </a:graphic>
          </wp:anchor>
        </w:drawing>
      </w:r>
      <w:r w:rsidR="00025758">
        <w:rPr>
          <w:noProof/>
          <w:lang w:val="en-US" w:eastAsia="en-US"/>
        </w:rPr>
        <mc:AlternateContent>
          <mc:Choice Requires="wps">
            <w:drawing>
              <wp:anchor distT="0" distB="0" distL="114300" distR="114300" simplePos="0" relativeHeight="251654656" behindDoc="0" locked="0" layoutInCell="1" allowOverlap="1" wp14:anchorId="4724C2EE" wp14:editId="195F022C">
                <wp:simplePos x="0" y="0"/>
                <wp:positionH relativeFrom="column">
                  <wp:posOffset>-514350</wp:posOffset>
                </wp:positionH>
                <wp:positionV relativeFrom="paragraph">
                  <wp:posOffset>9333865</wp:posOffset>
                </wp:positionV>
                <wp:extent cx="3333750" cy="270510"/>
                <wp:effectExtent l="0" t="0" r="0" b="0"/>
                <wp:wrapNone/>
                <wp:docPr id="13"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33750" cy="2705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24C317" w14:textId="77777777" w:rsidR="00B87B4B" w:rsidRPr="00A51C0E" w:rsidRDefault="00B87B4B" w:rsidP="00B87B4B">
                            <w:pPr>
                              <w:pStyle w:val="Header"/>
                              <w:rPr>
                                <w:rFonts w:ascii="Arial" w:hAnsi="Arial" w:cs="Arial"/>
                                <w:color w:val="FFFFFF"/>
                                <w:sz w:val="20"/>
                                <w:lang w:val="en-US"/>
                              </w:rPr>
                            </w:pPr>
                            <w:r w:rsidRPr="00A51C0E">
                              <w:rPr>
                                <w:rFonts w:ascii="Arial" w:hAnsi="Arial" w:cs="Arial"/>
                                <w:color w:val="FFFFFF"/>
                                <w:sz w:val="20"/>
                                <w:lang w:val="en-US"/>
                              </w:rPr>
                              <w:t>All rights reserved FSC</w:t>
                            </w:r>
                            <w:r w:rsidRPr="00A51C0E">
                              <w:rPr>
                                <w:rFonts w:ascii="Arial" w:hAnsi="Arial" w:cs="Arial"/>
                                <w:color w:val="FFFFFF"/>
                                <w:sz w:val="20"/>
                                <w:vertAlign w:val="superscript"/>
                                <w:lang w:val="en-US"/>
                              </w:rPr>
                              <w:t xml:space="preserve">® </w:t>
                            </w:r>
                            <w:r w:rsidRPr="00A51C0E">
                              <w:rPr>
                                <w:rFonts w:ascii="Arial" w:hAnsi="Arial" w:cs="Arial"/>
                                <w:color w:val="FFFFFF"/>
                                <w:sz w:val="20"/>
                                <w:lang w:val="en-US"/>
                              </w:rPr>
                              <w:t>International (FSC</w:t>
                            </w:r>
                            <w:r w:rsidRPr="00A51C0E">
                              <w:rPr>
                                <w:rFonts w:ascii="Arial" w:hAnsi="Arial" w:cs="Arial"/>
                                <w:color w:val="FFFFFF"/>
                                <w:sz w:val="20"/>
                                <w:vertAlign w:val="superscript"/>
                                <w:lang w:val="en-US"/>
                              </w:rPr>
                              <w:t xml:space="preserve">®  </w:t>
                            </w:r>
                            <w:r w:rsidRPr="00A51C0E">
                              <w:rPr>
                                <w:rFonts w:ascii="Arial" w:hAnsi="Arial" w:cs="Arial"/>
                                <w:color w:val="FFFFFF"/>
                                <w:sz w:val="20"/>
                                <w:lang w:val="en-US"/>
                              </w:rPr>
                              <w:t>F000100)</w:t>
                            </w:r>
                          </w:p>
                          <w:p w14:paraId="4724C318" w14:textId="77777777" w:rsidR="00FA540D" w:rsidRPr="00B87B4B" w:rsidRDefault="00FA540D" w:rsidP="00B87B4B">
                            <w:pPr>
                              <w:rPr>
                                <w:lang w:val="en-US"/>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724C2EE" id="_x0000_t202" coordsize="21600,21600" o:spt="202" path="m,l,21600r21600,l21600,xe">
                <v:stroke joinstyle="miter"/>
                <v:path gradientshapeok="t" o:connecttype="rect"/>
              </v:shapetype>
              <v:shape id="Text Box 22" o:spid="_x0000_s1026" type="#_x0000_t202" style="position:absolute;margin-left:-40.5pt;margin-top:734.95pt;width:262.5pt;height:21.3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" filled="f" stroked="f">
                <v:textbox>
                  <w:txbxContent>
                    <w:p w14:paraId="4724C317" w14:textId="77777777" w:rsidR="00B87B4B" w:rsidRPr="00A51C0E" w:rsidRDefault="00B87B4B" w:rsidP="00B87B4B">
                      <w:pPr>
                        <w:pStyle w:val="Header"/>
                        <w:rPr>
                          <w:rFonts w:ascii="Arial" w:hAnsi="Arial" w:cs="Arial"/>
                          <w:color w:val="FFFFFF"/>
                          <w:sz w:val="20"/>
                          <w:lang w:val="en-US"/>
                        </w:rPr>
                      </w:pPr>
                      <w:r w:rsidRPr="00A51C0E">
                        <w:rPr>
                          <w:rFonts w:ascii="Arial" w:hAnsi="Arial" w:cs="Arial"/>
                          <w:color w:val="FFFFFF"/>
                          <w:sz w:val="20"/>
                          <w:lang w:val="en-US"/>
                        </w:rPr>
                        <w:t>All rights reserved FSC</w:t>
                      </w:r>
                      <w:r w:rsidRPr="00A51C0E">
                        <w:rPr>
                          <w:rFonts w:ascii="Arial" w:hAnsi="Arial" w:cs="Arial"/>
                          <w:color w:val="FFFFFF"/>
                          <w:sz w:val="20"/>
                          <w:vertAlign w:val="superscript"/>
                          <w:lang w:val="en-US"/>
                        </w:rPr>
                        <w:t xml:space="preserve">® </w:t>
                      </w:r>
                      <w:r w:rsidRPr="00A51C0E">
                        <w:rPr>
                          <w:rFonts w:ascii="Arial" w:hAnsi="Arial" w:cs="Arial"/>
                          <w:color w:val="FFFFFF"/>
                          <w:sz w:val="20"/>
                          <w:lang w:val="en-US"/>
                        </w:rPr>
                        <w:t>International (FSC</w:t>
                      </w:r>
                      <w:r w:rsidRPr="00A51C0E">
                        <w:rPr>
                          <w:rFonts w:ascii="Arial" w:hAnsi="Arial" w:cs="Arial"/>
                          <w:color w:val="FFFFFF"/>
                          <w:sz w:val="20"/>
                          <w:vertAlign w:val="superscript"/>
                          <w:lang w:val="en-US"/>
                        </w:rPr>
                        <w:t xml:space="preserve">®  </w:t>
                      </w:r>
                      <w:r w:rsidRPr="00A51C0E">
                        <w:rPr>
                          <w:rFonts w:ascii="Arial" w:hAnsi="Arial" w:cs="Arial"/>
                          <w:color w:val="FFFFFF"/>
                          <w:sz w:val="20"/>
                          <w:lang w:val="en-US"/>
                        </w:rPr>
                        <w:t>F000100)</w:t>
                      </w:r>
                    </w:p>
                    <w:p w14:paraId="4724C318" w14:textId="77777777" w:rsidR="00FA540D" w:rsidRPr="00B87B4B" w:rsidRDefault="00FA540D" w:rsidP="00B87B4B">
                      <w:pPr>
                        <w:rPr>
                          <w:lang w:val="en-US"/>
                        </w:rPr>
                      </w:pPr>
                    </w:p>
                  </w:txbxContent>
                </v:textbox>
              </v:shape>
            </w:pict>
          </mc:Fallback>
        </mc:AlternateContent>
      </w:r>
      <w:r w:rsidR="00D313E4" w:rsidRPr="00D313E4">
        <w:rPr>
          <w:noProof/>
          <w:lang w:val="en-US" w:eastAsia="en-US"/>
        </w:rPr>
        <w:drawing>
          <wp:anchor distT="0" distB="0" distL="114300" distR="114300" simplePos="0" relativeHeight="251663872" behindDoc="0" locked="0" layoutInCell="1" allowOverlap="1" wp14:anchorId="4724C2EF" wp14:editId="4724C2F0">
            <wp:simplePos x="0" y="0"/>
            <wp:positionH relativeFrom="column">
              <wp:posOffset>-257175</wp:posOffset>
            </wp:positionH>
            <wp:positionV relativeFrom="paragraph">
              <wp:posOffset>-581025</wp:posOffset>
            </wp:positionV>
            <wp:extent cx="828675" cy="1000125"/>
            <wp:effectExtent l="19050" t="0" r="0" b="0"/>
            <wp:wrapNone/>
            <wp:docPr id="34" name="Picture 34" descr="FSC_Logo_-«_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FSC_Logo_-«_RGB"/>
                    <pic:cNvPicPr>
                      <a:picLocks noChangeAspect="1" noChangeArrowheads="1"/>
                    </pic:cNvPicPr>
                  </pic:nvPicPr>
                  <pic:blipFill>
                    <a:blip r:embed="rId14" cstate="print"/>
                    <a:srcRect/>
                    <a:stretch>
                      <a:fillRect/>
                    </a:stretch>
                  </pic:blipFill>
                  <pic:spPr bwMode="auto">
                    <a:xfrm>
                      <a:off x="0" y="0"/>
                      <a:ext cx="824230" cy="1000760"/>
                    </a:xfrm>
                    <a:prstGeom prst="rect">
                      <a:avLst/>
                    </a:prstGeom>
                    <a:noFill/>
                    <a:ln w="9525">
                      <a:noFill/>
                      <a:miter lim="800000"/>
                      <a:headEnd/>
                      <a:tailEnd/>
                    </a:ln>
                  </pic:spPr>
                </pic:pic>
              </a:graphicData>
            </a:graphic>
          </wp:anchor>
        </w:drawing>
      </w:r>
      <w:r w:rsidR="00025758">
        <w:rPr>
          <w:noProof/>
          <w:lang w:val="en-US" w:eastAsia="en-US"/>
        </w:rPr>
        <mc:AlternateContent>
          <mc:Choice Requires="wps">
            <w:drawing>
              <wp:anchor distT="0" distB="0" distL="114300" distR="114300" simplePos="0" relativeHeight="251657728" behindDoc="0" locked="0" layoutInCell="1" allowOverlap="1" wp14:anchorId="4724C2F1" wp14:editId="6B21D0C8">
                <wp:simplePos x="0" y="0"/>
                <wp:positionH relativeFrom="column">
                  <wp:posOffset>-180975</wp:posOffset>
                </wp:positionH>
                <wp:positionV relativeFrom="paragraph">
                  <wp:posOffset>1442720</wp:posOffset>
                </wp:positionV>
                <wp:extent cx="6838950" cy="504825"/>
                <wp:effectExtent l="0" t="4445" r="0" b="0"/>
                <wp:wrapNone/>
                <wp:docPr id="12"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8950" cy="5048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724C319" w14:textId="77777777" w:rsidR="00FA540D" w:rsidRPr="007578ED" w:rsidRDefault="00FA540D" w:rsidP="00795DB5">
                            <w:pPr>
                              <w:rPr>
                                <w:rFonts w:ascii="Arial" w:hAnsi="Arial" w:cs="Arial"/>
                                <w:b/>
                                <w:color w:val="003300"/>
                                <w:sz w:val="40"/>
                                <w:szCs w:val="40"/>
                                <w:lang w:val="en-GB"/>
                              </w:rPr>
                            </w:pPr>
                            <w:r w:rsidRPr="007578ED">
                              <w:rPr>
                                <w:rFonts w:ascii="Arial" w:hAnsi="Arial" w:cs="Arial"/>
                                <w:b/>
                                <w:color w:val="003300"/>
                                <w:sz w:val="40"/>
                                <w:szCs w:val="40"/>
                                <w:lang w:val="en-GB"/>
                              </w:rPr>
                              <w:t>FSC</w:t>
                            </w:r>
                            <w:r w:rsidRPr="00033D80">
                              <w:rPr>
                                <w:rFonts w:ascii="Arial" w:hAnsi="Arial" w:cs="Arial"/>
                                <w:b/>
                                <w:color w:val="003300"/>
                                <w:sz w:val="40"/>
                                <w:szCs w:val="40"/>
                                <w:vertAlign w:val="superscript"/>
                                <w:lang w:val="en-GB"/>
                              </w:rPr>
                              <w:t>®</w:t>
                            </w:r>
                            <w:r w:rsidRPr="007578ED">
                              <w:rPr>
                                <w:rFonts w:ascii="Arial" w:hAnsi="Arial" w:cs="Arial"/>
                                <w:b/>
                                <w:color w:val="003300"/>
                                <w:sz w:val="40"/>
                                <w:szCs w:val="40"/>
                                <w:lang w:val="en-GB"/>
                              </w:rPr>
                              <w:t xml:space="preserve"> PROCEDURE</w:t>
                            </w:r>
                          </w:p>
                          <w:p w14:paraId="4724C31A" w14:textId="77777777" w:rsidR="00FA540D" w:rsidRDefault="00FA540D" w:rsidP="00795DB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24C2F1" id="Text Box 35" o:spid="_x0000_s1027" type="#_x0000_t202" style="position:absolute;margin-left:-14.25pt;margin-top:113.6pt;width:538.5pt;height:39.7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" stroked="f">
                <v:textbox>
                  <w:txbxContent>
                    <w:p w14:paraId="4724C319" w14:textId="77777777" w:rsidR="00FA540D" w:rsidRPr="007578ED" w:rsidRDefault="00FA540D" w:rsidP="00795DB5">
                      <w:pPr>
                        <w:rPr>
                          <w:rFonts w:ascii="Arial" w:hAnsi="Arial" w:cs="Arial"/>
                          <w:b/>
                          <w:color w:val="003300"/>
                          <w:sz w:val="40"/>
                          <w:szCs w:val="40"/>
                          <w:lang w:val="en-GB"/>
                        </w:rPr>
                      </w:pPr>
                      <w:r w:rsidRPr="007578ED">
                        <w:rPr>
                          <w:rFonts w:ascii="Arial" w:hAnsi="Arial" w:cs="Arial"/>
                          <w:b/>
                          <w:color w:val="003300"/>
                          <w:sz w:val="40"/>
                          <w:szCs w:val="40"/>
                          <w:lang w:val="en-GB"/>
                        </w:rPr>
                        <w:t>FSC</w:t>
                      </w:r>
                      <w:r w:rsidRPr="00033D80">
                        <w:rPr>
                          <w:rFonts w:ascii="Arial" w:hAnsi="Arial" w:cs="Arial"/>
                          <w:b/>
                          <w:color w:val="003300"/>
                          <w:sz w:val="40"/>
                          <w:szCs w:val="40"/>
                          <w:vertAlign w:val="superscript"/>
                          <w:lang w:val="en-GB"/>
                        </w:rPr>
                        <w:t>®</w:t>
                      </w:r>
                      <w:r w:rsidRPr="007578ED">
                        <w:rPr>
                          <w:rFonts w:ascii="Arial" w:hAnsi="Arial" w:cs="Arial"/>
                          <w:b/>
                          <w:color w:val="003300"/>
                          <w:sz w:val="40"/>
                          <w:szCs w:val="40"/>
                          <w:lang w:val="en-GB"/>
                        </w:rPr>
                        <w:t xml:space="preserve"> PROCEDURE</w:t>
                      </w:r>
                    </w:p>
                    <w:p w14:paraId="4724C31A" w14:textId="77777777" w:rsidR="00FA540D" w:rsidRDefault="00FA540D" w:rsidP="00795DB5"/>
                  </w:txbxContent>
                </v:textbox>
              </v:shape>
            </w:pict>
          </mc:Fallback>
        </mc:AlternateContent>
      </w:r>
      <w:r w:rsidR="00025758">
        <w:rPr>
          <w:noProof/>
          <w:lang w:val="en-US" w:eastAsia="en-US"/>
        </w:rPr>
        <mc:AlternateContent>
          <mc:Choice Requires="wps">
            <w:drawing>
              <wp:anchor distT="0" distB="0" distL="114300" distR="114300" simplePos="0" relativeHeight="251656704" behindDoc="0" locked="0" layoutInCell="1" allowOverlap="1" wp14:anchorId="4724C2F2" wp14:editId="310DDFE8">
                <wp:simplePos x="0" y="0"/>
                <wp:positionH relativeFrom="column">
                  <wp:posOffset>-933450</wp:posOffset>
                </wp:positionH>
                <wp:positionV relativeFrom="paragraph">
                  <wp:posOffset>733425</wp:posOffset>
                </wp:positionV>
                <wp:extent cx="7594600" cy="635"/>
                <wp:effectExtent l="9525" t="9525" r="6350" b="8890"/>
                <wp:wrapNone/>
                <wp:docPr id="11" name="AutoShap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94600" cy="635"/>
                        </a:xfrm>
                        <a:prstGeom prst="straightConnector1">
                          <a:avLst/>
                        </a:prstGeom>
                        <a:noFill/>
                        <a:ln w="9525">
                          <a:solidFill>
                            <a:srgbClr val="32503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FD8E452" id="_x0000_t32" coordsize="21600,21600" o:spt="32" o:oned="t" path="m,l21600,21600e" filled="f">
                <v:path arrowok="t" fillok="f" o:connecttype="none"/>
                <o:lock v:ext="edit" shapetype="t"/>
              </v:shapetype>
              <v:shape id="AutoShape 31" o:spid="_x0000_s1026" type="#_x0000_t32" style="position:absolute;margin-left:-73.5pt;margin-top:57.75pt;width:598pt;height:.0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" strokecolor="#32503c"/>
            </w:pict>
          </mc:Fallback>
        </mc:AlternateContent>
      </w:r>
      <w:r w:rsidR="00025758">
        <w:rPr>
          <w:noProof/>
          <w:lang w:val="en-US" w:eastAsia="en-US"/>
        </w:rPr>
        <mc:AlternateContent>
          <mc:Choice Requires="wps">
            <w:drawing>
              <wp:anchor distT="0" distB="0" distL="114300" distR="114300" simplePos="0" relativeHeight="251655680" behindDoc="1" locked="1" layoutInCell="0" allowOverlap="1" wp14:anchorId="4724C2F3" wp14:editId="7374779E">
                <wp:simplePos x="0" y="0"/>
                <wp:positionH relativeFrom="page">
                  <wp:posOffset>821055</wp:posOffset>
                </wp:positionH>
                <wp:positionV relativeFrom="margin">
                  <wp:posOffset>1871345</wp:posOffset>
                </wp:positionV>
                <wp:extent cx="6931025" cy="1440180"/>
                <wp:effectExtent l="1905" t="4445" r="1270" b="3175"/>
                <wp:wrapNone/>
                <wp:docPr id="9"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31025" cy="144018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724C31B" w14:textId="77777777" w:rsidR="00FA540D" w:rsidRPr="006C3C6A" w:rsidRDefault="00FA540D" w:rsidP="002E191D">
                            <w:pPr>
                              <w:spacing w:before="120" w:line="276" w:lineRule="auto"/>
                              <w:rPr>
                                <w:rStyle w:val="FSCSubHeadline"/>
                                <w:rFonts w:cs="Arial"/>
                                <w:sz w:val="32"/>
                                <w:szCs w:val="32"/>
                                <w:lang w:val="en-US"/>
                              </w:rPr>
                            </w:pPr>
                            <w:r>
                              <w:rPr>
                                <w:rFonts w:ascii="Arial" w:hAnsi="Arial" w:cs="Arial"/>
                                <w:color w:val="FFFFFF"/>
                                <w:sz w:val="32"/>
                                <w:szCs w:val="32"/>
                                <w:lang w:val="en-US"/>
                              </w:rPr>
                              <w:t>Processing Complaints in the FSC</w:t>
                            </w:r>
                            <w:r w:rsidRPr="00C463FD">
                              <w:rPr>
                                <w:rFonts w:ascii="Arial" w:hAnsi="Arial" w:cs="Arial"/>
                                <w:color w:val="FFFFFF"/>
                                <w:sz w:val="32"/>
                                <w:szCs w:val="32"/>
                                <w:vertAlign w:val="superscript"/>
                                <w:lang w:val="en-US"/>
                              </w:rPr>
                              <w:t>®</w:t>
                            </w:r>
                            <w:r>
                              <w:rPr>
                                <w:rFonts w:ascii="Arial" w:hAnsi="Arial" w:cs="Arial"/>
                                <w:color w:val="FFFFFF"/>
                                <w:sz w:val="32"/>
                                <w:szCs w:val="32"/>
                                <w:lang w:val="en-US"/>
                              </w:rPr>
                              <w:t xml:space="preserve"> Certification Scheme</w:t>
                            </w:r>
                            <w:r>
                              <w:rPr>
                                <w:rFonts w:ascii="Arial" w:hAnsi="Arial" w:cs="Arial"/>
                                <w:color w:val="FFFFFF"/>
                                <w:sz w:val="32"/>
                                <w:szCs w:val="32"/>
                                <w:lang w:val="en-US"/>
                              </w:rPr>
                              <w:br/>
                            </w:r>
                          </w:p>
                          <w:p w14:paraId="4724C31C" w14:textId="77777777" w:rsidR="00FA540D" w:rsidRPr="009337E9" w:rsidRDefault="00FA540D" w:rsidP="00CB35C4">
                            <w:pPr>
                              <w:spacing w:before="120" w:line="276" w:lineRule="auto"/>
                              <w:rPr>
                                <w:rStyle w:val="FSCSubHeadline"/>
                                <w:color w:val="808080"/>
                              </w:rPr>
                            </w:pPr>
                            <w:r w:rsidRPr="009337E9">
                              <w:rPr>
                                <w:rStyle w:val="FSCSubHeadline"/>
                                <w:sz w:val="24"/>
                                <w:szCs w:val="24"/>
                              </w:rPr>
                              <w:t xml:space="preserve">FSC-PRO-01-008 (V2-0) EN </w:t>
                            </w:r>
                            <w:r w:rsidRPr="009337E9">
                              <w:rPr>
                                <w:rStyle w:val="FSCSubHeadline"/>
                                <w:sz w:val="24"/>
                                <w:szCs w:val="24"/>
                              </w:rPr>
                              <w:br/>
                            </w:r>
                            <w:r w:rsidRPr="009337E9">
                              <w:rPr>
                                <w:szCs w:val="24"/>
                              </w:rPr>
                              <w:br/>
                            </w:r>
                          </w:p>
                          <w:p w14:paraId="4724C31D" w14:textId="77777777" w:rsidR="00FA540D" w:rsidRPr="009337E9" w:rsidRDefault="00FA540D" w:rsidP="002E191D">
                            <w:pPr>
                              <w:rPr>
                                <w:rStyle w:val="FSCSubHeadline"/>
                                <w:color w:val="808080"/>
                              </w:rPr>
                            </w:pPr>
                          </w:p>
                          <w:p w14:paraId="4724C31E" w14:textId="77777777" w:rsidR="00FA540D" w:rsidRPr="009337E9" w:rsidRDefault="00FA540D" w:rsidP="002E191D">
                            <w:pPr>
                              <w:rPr>
                                <w:rStyle w:val="FSCSubHeadline"/>
                                <w:color w:val="808080"/>
                              </w:rPr>
                            </w:pPr>
                          </w:p>
                          <w:p w14:paraId="4724C31F" w14:textId="77777777" w:rsidR="00FA540D" w:rsidRPr="009337E9" w:rsidRDefault="00FA540D" w:rsidP="002E191D">
                            <w:pPr>
                              <w:rPr>
                                <w:rStyle w:val="FSCSubHeadline"/>
                                <w:color w:val="808080"/>
                              </w:rPr>
                            </w:pPr>
                          </w:p>
                          <w:p w14:paraId="4724C320" w14:textId="77777777" w:rsidR="00FA540D" w:rsidRPr="009337E9" w:rsidRDefault="00FA540D" w:rsidP="002E191D">
                            <w:pPr>
                              <w:rPr>
                                <w:rStyle w:val="FSCSubHeadline"/>
                                <w:color w:val="808080"/>
                              </w:rPr>
                            </w:pPr>
                          </w:p>
                          <w:p w14:paraId="4724C321" w14:textId="77777777" w:rsidR="00FA540D" w:rsidRPr="009337E9" w:rsidRDefault="00FA540D" w:rsidP="002E191D">
                            <w:pPr>
                              <w:rPr>
                                <w:rStyle w:val="FSCSubHeadline"/>
                                <w:color w:val="808080"/>
                              </w:rPr>
                            </w:pPr>
                          </w:p>
                        </w:txbxContent>
                      </wps:txbx>
                      <wps:bodyPr rot="0" vert="horz" wrap="square" lIns="270000" tIns="270000" rIns="34200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24C2F3" id="Text Box 21" o:spid="_x0000_s1028" type="#_x0000_t202" style="position:absolute;margin-left:64.65pt;margin-top:147.35pt;width:545.75pt;height:113.4pt;z-index:-251660800;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" o:allowincell="f" fillcolor="black" stroked="f">
                <v:textbox inset="7.5mm,7.5mm,9.5mm">
                  <w:txbxContent>
                    <w:p w14:paraId="4724C31B" w14:textId="77777777" w:rsidR="00FA540D" w:rsidRPr="006C3C6A" w:rsidRDefault="00FA540D" w:rsidP="002E191D">
                      <w:pPr>
                        <w:spacing w:before="120" w:line="276" w:lineRule="auto"/>
                        <w:rPr>
                          <w:rStyle w:val="FSCSubHeadline"/>
                          <w:rFonts w:cs="Arial"/>
                          <w:sz w:val="32"/>
                          <w:szCs w:val="32"/>
                          <w:lang w:val="en-US"/>
                        </w:rPr>
                      </w:pPr>
                      <w:r>
                        <w:rPr>
                          <w:rFonts w:ascii="Arial" w:hAnsi="Arial" w:cs="Arial"/>
                          <w:color w:val="FFFFFF"/>
                          <w:sz w:val="32"/>
                          <w:szCs w:val="32"/>
                          <w:lang w:val="en-US"/>
                        </w:rPr>
                        <w:t>Processing Complaints in the FSC</w:t>
                      </w:r>
                      <w:r w:rsidRPr="00C463FD">
                        <w:rPr>
                          <w:rFonts w:ascii="Arial" w:hAnsi="Arial" w:cs="Arial"/>
                          <w:color w:val="FFFFFF"/>
                          <w:sz w:val="32"/>
                          <w:szCs w:val="32"/>
                          <w:vertAlign w:val="superscript"/>
                          <w:lang w:val="en-US"/>
                        </w:rPr>
                        <w:t>®</w:t>
                      </w:r>
                      <w:r>
                        <w:rPr>
                          <w:rFonts w:ascii="Arial" w:hAnsi="Arial" w:cs="Arial"/>
                          <w:color w:val="FFFFFF"/>
                          <w:sz w:val="32"/>
                          <w:szCs w:val="32"/>
                          <w:lang w:val="en-US"/>
                        </w:rPr>
                        <w:t xml:space="preserve"> Certification Scheme</w:t>
                      </w:r>
                      <w:r>
                        <w:rPr>
                          <w:rFonts w:ascii="Arial" w:hAnsi="Arial" w:cs="Arial"/>
                          <w:color w:val="FFFFFF"/>
                          <w:sz w:val="32"/>
                          <w:szCs w:val="32"/>
                          <w:lang w:val="en-US"/>
                        </w:rPr>
                        <w:br/>
                      </w:r>
                    </w:p>
                    <w:p w14:paraId="4724C31C" w14:textId="77777777" w:rsidR="00FA540D" w:rsidRPr="009337E9" w:rsidRDefault="00FA540D" w:rsidP="00CB35C4">
                      <w:pPr>
                        <w:spacing w:before="120" w:line="276" w:lineRule="auto"/>
                        <w:rPr>
                          <w:rStyle w:val="FSCSubHeadline"/>
                          <w:color w:val="808080"/>
                        </w:rPr>
                      </w:pPr>
                      <w:r w:rsidRPr="009337E9">
                        <w:rPr>
                          <w:rStyle w:val="FSCSubHeadline"/>
                          <w:sz w:val="24"/>
                          <w:szCs w:val="24"/>
                        </w:rPr>
                        <w:t xml:space="preserve">FSC-PRO-01-008 (V2-0) EN </w:t>
                      </w:r>
                      <w:r w:rsidRPr="009337E9">
                        <w:rPr>
                          <w:rStyle w:val="FSCSubHeadline"/>
                          <w:sz w:val="24"/>
                          <w:szCs w:val="24"/>
                        </w:rPr>
                        <w:br/>
                      </w:r>
                      <w:r w:rsidRPr="009337E9">
                        <w:rPr>
                          <w:szCs w:val="24"/>
                        </w:rPr>
                        <w:br/>
                      </w:r>
                    </w:p>
                    <w:p w14:paraId="4724C31D" w14:textId="77777777" w:rsidR="00FA540D" w:rsidRPr="009337E9" w:rsidRDefault="00FA540D" w:rsidP="002E191D">
                      <w:pPr>
                        <w:rPr>
                          <w:rStyle w:val="FSCSubHeadline"/>
                          <w:color w:val="808080"/>
                        </w:rPr>
                      </w:pPr>
                    </w:p>
                    <w:p w14:paraId="4724C31E" w14:textId="77777777" w:rsidR="00FA540D" w:rsidRPr="009337E9" w:rsidRDefault="00FA540D" w:rsidP="002E191D">
                      <w:pPr>
                        <w:rPr>
                          <w:rStyle w:val="FSCSubHeadline"/>
                          <w:color w:val="808080"/>
                        </w:rPr>
                      </w:pPr>
                    </w:p>
                    <w:p w14:paraId="4724C31F" w14:textId="77777777" w:rsidR="00FA540D" w:rsidRPr="009337E9" w:rsidRDefault="00FA540D" w:rsidP="002E191D">
                      <w:pPr>
                        <w:rPr>
                          <w:rStyle w:val="FSCSubHeadline"/>
                          <w:color w:val="808080"/>
                        </w:rPr>
                      </w:pPr>
                    </w:p>
                    <w:p w14:paraId="4724C320" w14:textId="77777777" w:rsidR="00FA540D" w:rsidRPr="009337E9" w:rsidRDefault="00FA540D" w:rsidP="002E191D">
                      <w:pPr>
                        <w:rPr>
                          <w:rStyle w:val="FSCSubHeadline"/>
                          <w:color w:val="808080"/>
                        </w:rPr>
                      </w:pPr>
                    </w:p>
                    <w:p w14:paraId="4724C321" w14:textId="77777777" w:rsidR="00FA540D" w:rsidRPr="009337E9" w:rsidRDefault="00FA540D" w:rsidP="002E191D">
                      <w:pPr>
                        <w:rPr>
                          <w:rStyle w:val="FSCSubHeadline"/>
                          <w:color w:val="808080"/>
                        </w:rPr>
                      </w:pPr>
                    </w:p>
                  </w:txbxContent>
                </v:textbox>
                <w10:wrap anchorx="page" anchory="margin"/>
                <w10:anchorlock/>
              </v:shape>
            </w:pict>
          </mc:Fallback>
        </mc:AlternateContent>
      </w:r>
      <w:r w:rsidR="00025758">
        <w:rPr>
          <w:noProof/>
          <w:lang w:val="en-US" w:eastAsia="en-US"/>
        </w:rPr>
        <mc:AlternateContent>
          <mc:Choice Requires="wps">
            <w:drawing>
              <wp:anchor distT="0" distB="0" distL="114300" distR="114300" simplePos="0" relativeHeight="251653632" behindDoc="1" locked="1" layoutInCell="1" allowOverlap="1" wp14:anchorId="4724C2F4" wp14:editId="737F86BA">
                <wp:simplePos x="0" y="0"/>
                <wp:positionH relativeFrom="page">
                  <wp:posOffset>815975</wp:posOffset>
                </wp:positionH>
                <wp:positionV relativeFrom="margin">
                  <wp:posOffset>1838960</wp:posOffset>
                </wp:positionV>
                <wp:extent cx="7102475" cy="3256915"/>
                <wp:effectExtent l="0" t="635" r="0" b="0"/>
                <wp:wrapNone/>
                <wp:docPr id="8"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02475" cy="3256915"/>
                        </a:xfrm>
                        <a:prstGeom prst="rect">
                          <a:avLst/>
                        </a:prstGeom>
                        <a:solidFill>
                          <a:srgbClr val="32503C"/>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724C322" w14:textId="77777777" w:rsidR="00FA540D" w:rsidRPr="00C90A0F" w:rsidRDefault="00FA540D" w:rsidP="002E191D">
                            <w:pPr>
                              <w:rPr>
                                <w:color w:val="32503C"/>
                                <w:sz w:val="44"/>
                                <w:szCs w:val="44"/>
                                <w:lang w:val="en-GB"/>
                              </w:rPr>
                            </w:pPr>
                            <w:r>
                              <w:rPr>
                                <w:noProof/>
                                <w:color w:val="32503C"/>
                                <w:sz w:val="44"/>
                                <w:szCs w:val="44"/>
                                <w:lang w:val="en-US" w:eastAsia="en-US"/>
                              </w:rPr>
                              <w:drawing>
                                <wp:inline distT="0" distB="0" distL="0" distR="0" wp14:anchorId="4724C323" wp14:editId="4724C324">
                                  <wp:extent cx="6562725" cy="1323975"/>
                                  <wp:effectExtent l="1905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srcRect/>
                                          <a:stretch>
                                            <a:fillRect/>
                                          </a:stretch>
                                        </pic:blipFill>
                                        <pic:spPr bwMode="auto">
                                          <a:xfrm>
                                            <a:off x="0" y="0"/>
                                            <a:ext cx="6562725" cy="1323975"/>
                                          </a:xfrm>
                                          <a:prstGeom prst="rect">
                                            <a:avLst/>
                                          </a:prstGeom>
                                          <a:solidFill>
                                            <a:srgbClr val="32503C"/>
                                          </a:solidFill>
                                          <a:ln w="9525">
                                            <a:noFill/>
                                            <a:miter lim="800000"/>
                                            <a:headEnd/>
                                            <a:tailEnd/>
                                          </a:ln>
                                        </pic:spPr>
                                      </pic:pic>
                                    </a:graphicData>
                                  </a:graphic>
                                </wp:inline>
                              </w:drawing>
                            </w:r>
                          </w:p>
                        </w:txbxContent>
                      </wps:txbx>
                      <wps:bodyPr rot="0" vert="horz" wrap="square" lIns="450000" tIns="34200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24C2F4" id="Text Box 20" o:spid="_x0000_s1029" type="#_x0000_t202" style="position:absolute;margin-left:64.25pt;margin-top:144.8pt;width:559.25pt;height:256.45pt;z-index:-251662848;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" fillcolor="#32503c" stroked="f">
                <v:textbox inset="12.5mm,9.5mm">
                  <w:txbxContent>
                    <w:p w14:paraId="4724C322" w14:textId="77777777" w:rsidR="00FA540D" w:rsidRPr="00C90A0F" w:rsidRDefault="00FA540D" w:rsidP="002E191D">
                      <w:pPr>
                        <w:rPr>
                          <w:color w:val="32503C"/>
                          <w:sz w:val="44"/>
                          <w:szCs w:val="44"/>
                          <w:lang w:val="en-GB"/>
                        </w:rPr>
                      </w:pPr>
                      <w:r>
                        <w:rPr>
                          <w:noProof/>
                          <w:color w:val="32503C"/>
                          <w:sz w:val="44"/>
                          <w:szCs w:val="44"/>
                          <w:lang w:val="en-US" w:eastAsia="en-US"/>
                        </w:rPr>
                        <w:drawing>
                          <wp:inline distT="0" distB="0" distL="0" distR="0" wp14:anchorId="4724C323" wp14:editId="4724C324">
                            <wp:extent cx="6562725" cy="1323975"/>
                            <wp:effectExtent l="1905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srcRect/>
                                    <a:stretch>
                                      <a:fillRect/>
                                    </a:stretch>
                                  </pic:blipFill>
                                  <pic:spPr bwMode="auto">
                                    <a:xfrm>
                                      <a:off x="0" y="0"/>
                                      <a:ext cx="6562725" cy="1323975"/>
                                    </a:xfrm>
                                    <a:prstGeom prst="rect">
                                      <a:avLst/>
                                    </a:prstGeom>
                                    <a:solidFill>
                                      <a:srgbClr val="32503C"/>
                                    </a:solidFill>
                                    <a:ln w="9525">
                                      <a:noFill/>
                                      <a:miter lim="800000"/>
                                      <a:headEnd/>
                                      <a:tailEnd/>
                                    </a:ln>
                                  </pic:spPr>
                                </pic:pic>
                              </a:graphicData>
                            </a:graphic>
                          </wp:inline>
                        </w:drawing>
                      </w:r>
                    </w:p>
                  </w:txbxContent>
                </v:textbox>
                <w10:wrap anchorx="page" anchory="margin"/>
                <w10:anchorlock/>
              </v:shape>
            </w:pict>
          </mc:Fallback>
        </mc:AlternateContent>
      </w:r>
      <w:r w:rsidR="00BC05AC">
        <w:rPr>
          <w:lang w:val="en-US"/>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61"/>
        <w:gridCol w:w="6055"/>
      </w:tblGrid>
      <w:tr w:rsidR="001D7F7A" w:rsidRPr="00BA04B4" w14:paraId="4724C183" w14:textId="77777777" w:rsidTr="009337E9">
        <w:tc>
          <w:tcPr>
            <w:tcW w:w="3035" w:type="dxa"/>
            <w:tcBorders>
              <w:bottom w:val="single" w:sz="4" w:space="0" w:color="auto"/>
              <w:right w:val="single" w:sz="4" w:space="0" w:color="auto"/>
            </w:tcBorders>
            <w:vAlign w:val="center"/>
          </w:tcPr>
          <w:p w14:paraId="4724C181" w14:textId="77777777" w:rsidR="001D7F7A" w:rsidRPr="00EB2442" w:rsidRDefault="001D7F7A" w:rsidP="00275D95">
            <w:pPr>
              <w:spacing w:before="180" w:after="180"/>
              <w:rPr>
                <w:rFonts w:ascii="Arial" w:hAnsi="Arial" w:cs="Arial"/>
                <w:b/>
                <w:sz w:val="22"/>
                <w:szCs w:val="22"/>
                <w:lang w:val="en-US"/>
              </w:rPr>
            </w:pPr>
            <w:r w:rsidRPr="00EB2442">
              <w:rPr>
                <w:rFonts w:ascii="Arial" w:hAnsi="Arial" w:cs="Arial"/>
                <w:b/>
                <w:sz w:val="22"/>
                <w:szCs w:val="22"/>
                <w:lang w:val="en-US"/>
              </w:rPr>
              <w:lastRenderedPageBreak/>
              <w:t>Title:</w:t>
            </w:r>
          </w:p>
        </w:tc>
        <w:tc>
          <w:tcPr>
            <w:tcW w:w="6207" w:type="dxa"/>
            <w:tcBorders>
              <w:left w:val="single" w:sz="4" w:space="0" w:color="auto"/>
              <w:bottom w:val="single" w:sz="4" w:space="0" w:color="auto"/>
            </w:tcBorders>
            <w:vAlign w:val="center"/>
          </w:tcPr>
          <w:p w14:paraId="4724C182" w14:textId="77777777" w:rsidR="00B96D4D" w:rsidRPr="00193DF2" w:rsidRDefault="00F65B7B" w:rsidP="00275D95">
            <w:pPr>
              <w:spacing w:before="180" w:after="180"/>
              <w:rPr>
                <w:rFonts w:ascii="Arial" w:hAnsi="Arial" w:cs="Arial"/>
                <w:sz w:val="22"/>
                <w:szCs w:val="22"/>
                <w:lang w:val="en-US"/>
              </w:rPr>
            </w:pPr>
            <w:r w:rsidRPr="00F65B7B">
              <w:rPr>
                <w:rFonts w:ascii="Arial" w:hAnsi="Arial" w:cs="Arial"/>
                <w:sz w:val="22"/>
                <w:szCs w:val="22"/>
                <w:lang w:val="en-GB"/>
              </w:rPr>
              <w:t xml:space="preserve">Processing </w:t>
            </w:r>
            <w:r w:rsidR="00193DF2">
              <w:rPr>
                <w:rFonts w:ascii="Arial" w:hAnsi="Arial" w:cs="Arial"/>
                <w:bCs/>
                <w:color w:val="000000"/>
                <w:sz w:val="22"/>
                <w:szCs w:val="22"/>
                <w:lang w:val="en-US"/>
              </w:rPr>
              <w:t>C</w:t>
            </w:r>
            <w:r w:rsidR="00193DF2" w:rsidRPr="00193DF2">
              <w:rPr>
                <w:rFonts w:ascii="Arial" w:hAnsi="Arial" w:cs="Arial"/>
                <w:bCs/>
                <w:color w:val="000000"/>
                <w:sz w:val="22"/>
                <w:szCs w:val="22"/>
                <w:lang w:val="en-US"/>
              </w:rPr>
              <w:t>omplaints in FSC</w:t>
            </w:r>
            <w:r w:rsidR="00C32AC5" w:rsidRPr="00185C5B">
              <w:rPr>
                <w:rFonts w:ascii="Arial" w:hAnsi="Arial" w:cs="Arial"/>
                <w:sz w:val="22"/>
                <w:szCs w:val="22"/>
                <w:vertAlign w:val="superscript"/>
                <w:lang w:val="en-US"/>
              </w:rPr>
              <w:t>®</w:t>
            </w:r>
            <w:r w:rsidR="00193DF2" w:rsidRPr="00193DF2">
              <w:rPr>
                <w:rFonts w:ascii="Arial" w:hAnsi="Arial" w:cs="Arial"/>
                <w:bCs/>
                <w:color w:val="000000"/>
                <w:sz w:val="22"/>
                <w:szCs w:val="22"/>
                <w:lang w:val="en-US"/>
              </w:rPr>
              <w:t xml:space="preserve"> </w:t>
            </w:r>
            <w:r w:rsidR="00193DF2">
              <w:rPr>
                <w:rFonts w:ascii="Arial" w:hAnsi="Arial" w:cs="Arial"/>
                <w:bCs/>
                <w:color w:val="000000"/>
                <w:sz w:val="22"/>
                <w:szCs w:val="22"/>
                <w:lang w:val="en-US"/>
              </w:rPr>
              <w:t>Certification Scheme</w:t>
            </w:r>
          </w:p>
        </w:tc>
      </w:tr>
      <w:tr w:rsidR="001D7F7A" w:rsidRPr="009337E9" w14:paraId="4724C186" w14:textId="77777777" w:rsidTr="009337E9">
        <w:trPr>
          <w:trHeight w:val="385"/>
        </w:trPr>
        <w:tc>
          <w:tcPr>
            <w:tcW w:w="3035" w:type="dxa"/>
            <w:tcBorders>
              <w:top w:val="single" w:sz="4" w:space="0" w:color="auto"/>
              <w:bottom w:val="single" w:sz="4" w:space="0" w:color="auto"/>
              <w:right w:val="single" w:sz="4" w:space="0" w:color="auto"/>
            </w:tcBorders>
            <w:vAlign w:val="center"/>
          </w:tcPr>
          <w:p w14:paraId="4724C184" w14:textId="77777777" w:rsidR="001D7F7A" w:rsidRPr="00EB2442" w:rsidRDefault="001D7F7A" w:rsidP="00275D95">
            <w:pPr>
              <w:spacing w:before="180" w:after="180"/>
              <w:rPr>
                <w:rFonts w:ascii="Arial" w:hAnsi="Arial" w:cs="Arial"/>
                <w:b/>
                <w:sz w:val="22"/>
                <w:szCs w:val="22"/>
                <w:lang w:val="en-US"/>
              </w:rPr>
            </w:pPr>
            <w:r w:rsidRPr="00EB2442">
              <w:rPr>
                <w:rFonts w:ascii="Arial" w:hAnsi="Arial" w:cs="Arial"/>
                <w:b/>
                <w:sz w:val="22"/>
                <w:szCs w:val="22"/>
                <w:lang w:val="en-US"/>
              </w:rPr>
              <w:t>Document reference code:</w:t>
            </w:r>
          </w:p>
        </w:tc>
        <w:tc>
          <w:tcPr>
            <w:tcW w:w="6207" w:type="dxa"/>
            <w:tcBorders>
              <w:top w:val="single" w:sz="4" w:space="0" w:color="auto"/>
              <w:left w:val="single" w:sz="4" w:space="0" w:color="auto"/>
              <w:bottom w:val="single" w:sz="4" w:space="0" w:color="auto"/>
            </w:tcBorders>
            <w:vAlign w:val="center"/>
          </w:tcPr>
          <w:p w14:paraId="4724C185" w14:textId="77777777" w:rsidR="001D7F7A" w:rsidRPr="009337E9" w:rsidRDefault="006C3C6A" w:rsidP="00A4339A">
            <w:pPr>
              <w:spacing w:before="180" w:after="180"/>
              <w:rPr>
                <w:rFonts w:ascii="Arial" w:hAnsi="Arial" w:cs="Arial"/>
                <w:sz w:val="22"/>
                <w:szCs w:val="22"/>
              </w:rPr>
            </w:pPr>
            <w:r w:rsidRPr="009337E9">
              <w:rPr>
                <w:rFonts w:ascii="Arial" w:hAnsi="Arial" w:cs="Arial"/>
                <w:sz w:val="22"/>
                <w:szCs w:val="22"/>
              </w:rPr>
              <w:t>FSC-</w:t>
            </w:r>
            <w:r w:rsidR="00F65B7B" w:rsidRPr="009337E9">
              <w:rPr>
                <w:rFonts w:ascii="Arial" w:hAnsi="Arial" w:cs="Arial"/>
                <w:sz w:val="22"/>
                <w:szCs w:val="22"/>
              </w:rPr>
              <w:t>PRO</w:t>
            </w:r>
            <w:r w:rsidRPr="009337E9">
              <w:rPr>
                <w:rFonts w:ascii="Arial" w:hAnsi="Arial" w:cs="Arial"/>
                <w:sz w:val="22"/>
                <w:szCs w:val="22"/>
              </w:rPr>
              <w:t>-</w:t>
            </w:r>
            <w:r w:rsidR="00F65B7B" w:rsidRPr="009337E9">
              <w:rPr>
                <w:rFonts w:ascii="Arial" w:hAnsi="Arial" w:cs="Arial"/>
                <w:sz w:val="22"/>
                <w:szCs w:val="22"/>
              </w:rPr>
              <w:t>01</w:t>
            </w:r>
            <w:r w:rsidRPr="009337E9">
              <w:rPr>
                <w:rFonts w:ascii="Arial" w:hAnsi="Arial" w:cs="Arial"/>
                <w:sz w:val="22"/>
                <w:szCs w:val="22"/>
              </w:rPr>
              <w:t>-</w:t>
            </w:r>
            <w:r w:rsidR="00F65B7B" w:rsidRPr="009337E9">
              <w:rPr>
                <w:rFonts w:ascii="Arial" w:hAnsi="Arial" w:cs="Arial"/>
                <w:sz w:val="22"/>
                <w:szCs w:val="22"/>
              </w:rPr>
              <w:t>00</w:t>
            </w:r>
            <w:r w:rsidR="00193DF2" w:rsidRPr="009337E9">
              <w:rPr>
                <w:rFonts w:ascii="Arial" w:hAnsi="Arial" w:cs="Arial"/>
                <w:sz w:val="22"/>
                <w:szCs w:val="22"/>
              </w:rPr>
              <w:t>8</w:t>
            </w:r>
            <w:r w:rsidRPr="009337E9">
              <w:rPr>
                <w:rFonts w:ascii="Arial" w:hAnsi="Arial" w:cs="Arial"/>
                <w:sz w:val="22"/>
                <w:szCs w:val="22"/>
              </w:rPr>
              <w:t xml:space="preserve"> (V</w:t>
            </w:r>
            <w:r w:rsidR="009337E9" w:rsidRPr="009337E9">
              <w:rPr>
                <w:rFonts w:ascii="Arial" w:hAnsi="Arial" w:cs="Arial"/>
                <w:sz w:val="22"/>
                <w:szCs w:val="22"/>
              </w:rPr>
              <w:t>2</w:t>
            </w:r>
            <w:r w:rsidRPr="009337E9">
              <w:rPr>
                <w:rFonts w:ascii="Arial" w:hAnsi="Arial" w:cs="Arial"/>
                <w:sz w:val="22"/>
                <w:szCs w:val="22"/>
              </w:rPr>
              <w:t>-</w:t>
            </w:r>
            <w:r w:rsidR="00655330" w:rsidRPr="009337E9">
              <w:rPr>
                <w:rFonts w:ascii="Arial" w:hAnsi="Arial" w:cs="Arial"/>
                <w:sz w:val="22"/>
                <w:szCs w:val="22"/>
              </w:rPr>
              <w:t>0</w:t>
            </w:r>
            <w:r w:rsidRPr="009337E9">
              <w:rPr>
                <w:rFonts w:ascii="Arial" w:hAnsi="Arial" w:cs="Arial"/>
                <w:sz w:val="22"/>
                <w:szCs w:val="22"/>
              </w:rPr>
              <w:t>) EN</w:t>
            </w:r>
            <w:r w:rsidR="009337E9">
              <w:rPr>
                <w:rFonts w:ascii="Arial" w:hAnsi="Arial" w:cs="Arial"/>
                <w:sz w:val="22"/>
                <w:szCs w:val="22"/>
              </w:rPr>
              <w:t xml:space="preserve"> </w:t>
            </w:r>
          </w:p>
        </w:tc>
      </w:tr>
      <w:tr w:rsidR="001D7F7A" w:rsidRPr="00A02E20" w14:paraId="4724C189" w14:textId="77777777" w:rsidTr="009337E9">
        <w:tc>
          <w:tcPr>
            <w:tcW w:w="3035" w:type="dxa"/>
            <w:tcBorders>
              <w:top w:val="single" w:sz="4" w:space="0" w:color="auto"/>
              <w:bottom w:val="single" w:sz="4" w:space="0" w:color="auto"/>
              <w:right w:val="single" w:sz="4" w:space="0" w:color="auto"/>
            </w:tcBorders>
            <w:vAlign w:val="center"/>
          </w:tcPr>
          <w:p w14:paraId="4724C187" w14:textId="77777777" w:rsidR="001D7F7A" w:rsidRPr="00A02E20" w:rsidRDefault="001D7F7A" w:rsidP="00275D95">
            <w:pPr>
              <w:spacing w:before="180" w:after="180"/>
              <w:rPr>
                <w:rFonts w:ascii="Arial" w:hAnsi="Arial" w:cs="Arial"/>
                <w:b/>
                <w:sz w:val="22"/>
                <w:szCs w:val="22"/>
                <w:lang w:val="en-US"/>
              </w:rPr>
            </w:pPr>
            <w:r w:rsidRPr="00A02E20">
              <w:rPr>
                <w:rFonts w:ascii="Arial" w:hAnsi="Arial" w:cs="Arial"/>
                <w:b/>
                <w:sz w:val="22"/>
                <w:szCs w:val="22"/>
                <w:lang w:val="en-US"/>
              </w:rPr>
              <w:t>Scope:</w:t>
            </w:r>
          </w:p>
        </w:tc>
        <w:tc>
          <w:tcPr>
            <w:tcW w:w="6207" w:type="dxa"/>
            <w:tcBorders>
              <w:top w:val="single" w:sz="4" w:space="0" w:color="auto"/>
              <w:left w:val="single" w:sz="4" w:space="0" w:color="auto"/>
              <w:bottom w:val="single" w:sz="4" w:space="0" w:color="auto"/>
            </w:tcBorders>
            <w:vAlign w:val="center"/>
          </w:tcPr>
          <w:p w14:paraId="4724C188" w14:textId="77777777" w:rsidR="001D7F7A" w:rsidRPr="00A02E20" w:rsidRDefault="001D7F7A" w:rsidP="00275D95">
            <w:pPr>
              <w:spacing w:before="180" w:after="180"/>
              <w:rPr>
                <w:rFonts w:ascii="Arial" w:hAnsi="Arial" w:cs="Arial"/>
                <w:sz w:val="22"/>
                <w:szCs w:val="22"/>
                <w:lang w:val="en-US"/>
              </w:rPr>
            </w:pPr>
            <w:r w:rsidRPr="00A02E20">
              <w:rPr>
                <w:rFonts w:ascii="Arial" w:hAnsi="Arial" w:cs="Arial"/>
                <w:sz w:val="22"/>
                <w:szCs w:val="22"/>
                <w:lang w:val="en-US"/>
              </w:rPr>
              <w:t xml:space="preserve">International </w:t>
            </w:r>
          </w:p>
        </w:tc>
      </w:tr>
      <w:tr w:rsidR="001D7F7A" w:rsidRPr="00A02E20" w14:paraId="4724C18C" w14:textId="77777777" w:rsidTr="009337E9">
        <w:tc>
          <w:tcPr>
            <w:tcW w:w="3035" w:type="dxa"/>
            <w:tcBorders>
              <w:top w:val="single" w:sz="4" w:space="0" w:color="auto"/>
              <w:bottom w:val="single" w:sz="4" w:space="0" w:color="auto"/>
              <w:right w:val="single" w:sz="4" w:space="0" w:color="auto"/>
            </w:tcBorders>
            <w:vAlign w:val="center"/>
          </w:tcPr>
          <w:p w14:paraId="4724C18A" w14:textId="77777777" w:rsidR="001D7F7A" w:rsidRPr="00A02E20" w:rsidRDefault="00C073A6" w:rsidP="00275D95">
            <w:pPr>
              <w:spacing w:before="180" w:after="180"/>
              <w:rPr>
                <w:rFonts w:ascii="Arial" w:hAnsi="Arial" w:cs="Arial"/>
                <w:b/>
                <w:sz w:val="22"/>
                <w:szCs w:val="22"/>
                <w:lang w:val="en-US"/>
              </w:rPr>
            </w:pPr>
            <w:r w:rsidRPr="00A02E20">
              <w:rPr>
                <w:rFonts w:ascii="Arial" w:hAnsi="Arial" w:cs="Arial"/>
                <w:b/>
                <w:sz w:val="22"/>
                <w:szCs w:val="22"/>
                <w:lang w:val="en-US"/>
              </w:rPr>
              <w:t>Approval</w:t>
            </w:r>
            <w:r w:rsidR="00A02E20" w:rsidRPr="00A02E20">
              <w:rPr>
                <w:rFonts w:ascii="Arial" w:hAnsi="Arial" w:cs="Arial"/>
                <w:b/>
                <w:sz w:val="22"/>
                <w:szCs w:val="22"/>
                <w:lang w:val="en-US"/>
              </w:rPr>
              <w:t xml:space="preserve"> date</w:t>
            </w:r>
            <w:r w:rsidR="001D7F7A" w:rsidRPr="00A02E20">
              <w:rPr>
                <w:rFonts w:ascii="Arial" w:hAnsi="Arial" w:cs="Arial"/>
                <w:b/>
                <w:sz w:val="22"/>
                <w:szCs w:val="22"/>
                <w:lang w:val="en-US"/>
              </w:rPr>
              <w:t>:</w:t>
            </w:r>
          </w:p>
        </w:tc>
        <w:tc>
          <w:tcPr>
            <w:tcW w:w="6207" w:type="dxa"/>
            <w:tcBorders>
              <w:top w:val="single" w:sz="4" w:space="0" w:color="auto"/>
              <w:left w:val="single" w:sz="4" w:space="0" w:color="auto"/>
              <w:bottom w:val="single" w:sz="4" w:space="0" w:color="auto"/>
            </w:tcBorders>
            <w:vAlign w:val="center"/>
          </w:tcPr>
          <w:p w14:paraId="4724C18B" w14:textId="77777777" w:rsidR="001D7F7A" w:rsidRPr="00A02E20" w:rsidRDefault="00BF2926" w:rsidP="00BF2926">
            <w:pPr>
              <w:pStyle w:val="document"/>
              <w:spacing w:before="180" w:after="180" w:line="240" w:lineRule="auto"/>
              <w:jc w:val="left"/>
              <w:rPr>
                <w:rFonts w:cs="Arial"/>
                <w:sz w:val="22"/>
                <w:szCs w:val="22"/>
                <w:lang w:val="en-US"/>
              </w:rPr>
            </w:pPr>
            <w:r>
              <w:rPr>
                <w:rFonts w:cs="Arial"/>
                <w:caps w:val="0"/>
                <w:color w:val="auto"/>
                <w:sz w:val="22"/>
                <w:szCs w:val="22"/>
              </w:rPr>
              <w:t>28 May 2014</w:t>
            </w:r>
            <w:r w:rsidR="009337E9">
              <w:rPr>
                <w:rFonts w:cs="Arial"/>
                <w:caps w:val="0"/>
                <w:color w:val="auto"/>
                <w:sz w:val="22"/>
                <w:szCs w:val="22"/>
              </w:rPr>
              <w:t xml:space="preserve"> </w:t>
            </w:r>
          </w:p>
        </w:tc>
      </w:tr>
      <w:tr w:rsidR="001D7F7A" w:rsidRPr="00EB35C9" w14:paraId="4724C194" w14:textId="77777777" w:rsidTr="009337E9">
        <w:tc>
          <w:tcPr>
            <w:tcW w:w="3035" w:type="dxa"/>
            <w:tcBorders>
              <w:top w:val="single" w:sz="4" w:space="0" w:color="auto"/>
              <w:bottom w:val="single" w:sz="4" w:space="0" w:color="auto"/>
              <w:right w:val="single" w:sz="4" w:space="0" w:color="auto"/>
            </w:tcBorders>
            <w:vAlign w:val="center"/>
          </w:tcPr>
          <w:p w14:paraId="4724C18D" w14:textId="77777777" w:rsidR="001D7F7A" w:rsidRPr="00A02E20" w:rsidRDefault="00C073A6" w:rsidP="00C32AC5">
            <w:pPr>
              <w:spacing w:before="240" w:after="240"/>
              <w:rPr>
                <w:rFonts w:ascii="Arial" w:hAnsi="Arial" w:cs="Arial"/>
                <w:b/>
                <w:sz w:val="22"/>
                <w:szCs w:val="22"/>
                <w:lang w:val="en-US"/>
              </w:rPr>
            </w:pPr>
            <w:r w:rsidRPr="00A02E20">
              <w:rPr>
                <w:rFonts w:ascii="Arial" w:hAnsi="Arial" w:cs="Arial"/>
                <w:b/>
                <w:sz w:val="22"/>
                <w:szCs w:val="22"/>
                <w:lang w:val="en-US"/>
              </w:rPr>
              <w:t>Contact</w:t>
            </w:r>
            <w:r w:rsidR="001D7F7A" w:rsidRPr="00A02E20">
              <w:rPr>
                <w:rFonts w:ascii="Arial" w:hAnsi="Arial" w:cs="Arial"/>
                <w:b/>
                <w:sz w:val="22"/>
                <w:szCs w:val="22"/>
                <w:lang w:val="en-US"/>
              </w:rPr>
              <w:t>:</w:t>
            </w:r>
          </w:p>
        </w:tc>
        <w:tc>
          <w:tcPr>
            <w:tcW w:w="6207" w:type="dxa"/>
            <w:tcBorders>
              <w:top w:val="single" w:sz="4" w:space="0" w:color="auto"/>
              <w:left w:val="single" w:sz="4" w:space="0" w:color="auto"/>
              <w:bottom w:val="single" w:sz="4" w:space="0" w:color="auto"/>
            </w:tcBorders>
            <w:vAlign w:val="center"/>
          </w:tcPr>
          <w:p w14:paraId="4724C18E" w14:textId="77777777" w:rsidR="00EB35C9" w:rsidRDefault="00275D95" w:rsidP="00EB35C9">
            <w:pPr>
              <w:spacing w:before="120"/>
              <w:rPr>
                <w:rFonts w:ascii="Arial" w:hAnsi="Arial" w:cs="Arial"/>
                <w:sz w:val="22"/>
                <w:szCs w:val="22"/>
                <w:lang w:val="fr-FR"/>
              </w:rPr>
            </w:pPr>
            <w:r w:rsidRPr="00275D95">
              <w:rPr>
                <w:rFonts w:ascii="Helvetica" w:hAnsi="Helvetica" w:cs="Helvetica"/>
                <w:sz w:val="22"/>
                <w:szCs w:val="22"/>
                <w:lang w:val="fr-FR" w:eastAsia="en-GB"/>
              </w:rPr>
              <w:t>FSC International</w:t>
            </w:r>
            <w:r w:rsidR="00EB35C9" w:rsidRPr="00275D95">
              <w:rPr>
                <w:rFonts w:ascii="Arial" w:hAnsi="Arial" w:cs="Arial"/>
                <w:sz w:val="22"/>
                <w:szCs w:val="22"/>
                <w:lang w:val="fr-FR"/>
              </w:rPr>
              <w:t xml:space="preserve"> </w:t>
            </w:r>
          </w:p>
          <w:p w14:paraId="4724C18F" w14:textId="77777777" w:rsidR="00EB35C9" w:rsidRPr="00275D95" w:rsidRDefault="00EB35C9" w:rsidP="00EB35C9">
            <w:pPr>
              <w:rPr>
                <w:rFonts w:ascii="Arial" w:hAnsi="Arial" w:cs="Arial"/>
                <w:sz w:val="22"/>
                <w:szCs w:val="22"/>
                <w:lang w:val="fr-FR"/>
              </w:rPr>
            </w:pPr>
            <w:r w:rsidRPr="005C4853">
              <w:rPr>
                <w:rFonts w:ascii="Arial" w:hAnsi="Arial" w:cs="Arial"/>
                <w:sz w:val="22"/>
                <w:szCs w:val="22"/>
                <w:lang w:val="fr-FR"/>
              </w:rPr>
              <w:t>- Quality</w:t>
            </w:r>
            <w:r w:rsidRPr="00275D95">
              <w:rPr>
                <w:rFonts w:ascii="Arial" w:hAnsi="Arial" w:cs="Arial"/>
                <w:sz w:val="22"/>
                <w:szCs w:val="22"/>
                <w:lang w:val="fr-FR"/>
              </w:rPr>
              <w:t xml:space="preserve"> Assurance Unit </w:t>
            </w:r>
            <w:r>
              <w:rPr>
                <w:rFonts w:ascii="Arial" w:hAnsi="Arial" w:cs="Arial"/>
                <w:sz w:val="22"/>
                <w:szCs w:val="22"/>
                <w:lang w:val="fr-FR"/>
              </w:rPr>
              <w:t>-</w:t>
            </w:r>
          </w:p>
          <w:p w14:paraId="4724C190" w14:textId="77777777" w:rsidR="00275D95" w:rsidRPr="00275D95" w:rsidRDefault="00275D95" w:rsidP="00275D95">
            <w:pPr>
              <w:autoSpaceDE w:val="0"/>
              <w:autoSpaceDN w:val="0"/>
              <w:adjustRightInd w:val="0"/>
              <w:rPr>
                <w:rFonts w:ascii="Helvetica" w:hAnsi="Helvetica" w:cs="Helvetica"/>
                <w:sz w:val="22"/>
                <w:szCs w:val="22"/>
                <w:lang w:val="fr-FR" w:eastAsia="en-GB"/>
              </w:rPr>
            </w:pPr>
            <w:r w:rsidRPr="00275D95">
              <w:rPr>
                <w:rFonts w:ascii="Helvetica" w:hAnsi="Helvetica" w:cs="Helvetica"/>
                <w:sz w:val="22"/>
                <w:szCs w:val="22"/>
                <w:lang w:val="fr-FR" w:eastAsia="en-GB"/>
              </w:rPr>
              <w:t>Charles-de-Gaulle Str. 5</w:t>
            </w:r>
          </w:p>
          <w:p w14:paraId="4724C191" w14:textId="77777777" w:rsidR="00275D95" w:rsidRPr="00EB35C9" w:rsidRDefault="00275D95" w:rsidP="00275D95">
            <w:pPr>
              <w:autoSpaceDE w:val="0"/>
              <w:autoSpaceDN w:val="0"/>
              <w:adjustRightInd w:val="0"/>
              <w:rPr>
                <w:rFonts w:ascii="Helvetica" w:hAnsi="Helvetica" w:cs="Helvetica"/>
                <w:sz w:val="22"/>
                <w:szCs w:val="22"/>
                <w:lang w:val="fr-FR" w:eastAsia="en-GB"/>
              </w:rPr>
            </w:pPr>
            <w:r w:rsidRPr="00EB35C9">
              <w:rPr>
                <w:rFonts w:ascii="Helvetica" w:hAnsi="Helvetica" w:cs="Helvetica"/>
                <w:sz w:val="22"/>
                <w:szCs w:val="22"/>
                <w:lang w:val="fr-FR" w:eastAsia="en-GB"/>
              </w:rPr>
              <w:t>53113 Bonn, Germany</w:t>
            </w:r>
          </w:p>
          <w:p w14:paraId="4724C192" w14:textId="77777777" w:rsidR="00275D95" w:rsidRPr="00EB35C9" w:rsidRDefault="00275D95" w:rsidP="00275D95">
            <w:pPr>
              <w:autoSpaceDE w:val="0"/>
              <w:autoSpaceDN w:val="0"/>
              <w:adjustRightInd w:val="0"/>
              <w:rPr>
                <w:rFonts w:ascii="Helvetica" w:hAnsi="Helvetica" w:cs="Helvetica"/>
                <w:sz w:val="22"/>
                <w:szCs w:val="22"/>
                <w:lang w:val="fr-FR" w:eastAsia="en-GB"/>
              </w:rPr>
            </w:pPr>
            <w:r w:rsidRPr="00EB35C9">
              <w:rPr>
                <w:rFonts w:ascii="Helvetica" w:hAnsi="Helvetica" w:cs="Helvetica"/>
                <w:sz w:val="22"/>
                <w:szCs w:val="22"/>
                <w:lang w:val="fr-FR" w:eastAsia="en-GB"/>
              </w:rPr>
              <w:t>Phone: +49-228-367-66-0</w:t>
            </w:r>
          </w:p>
          <w:p w14:paraId="4724C193" w14:textId="77777777" w:rsidR="00275D95" w:rsidRPr="00EB35C9" w:rsidRDefault="00275D95" w:rsidP="00275D95">
            <w:pPr>
              <w:spacing w:after="120"/>
              <w:rPr>
                <w:rFonts w:ascii="Arial" w:hAnsi="Arial" w:cs="Arial"/>
                <w:sz w:val="22"/>
                <w:szCs w:val="22"/>
                <w:lang w:val="fr-FR"/>
              </w:rPr>
            </w:pPr>
            <w:r w:rsidRPr="00EB35C9">
              <w:rPr>
                <w:rFonts w:ascii="Helvetica" w:hAnsi="Helvetica" w:cs="Helvetica"/>
                <w:sz w:val="22"/>
                <w:szCs w:val="22"/>
                <w:lang w:val="fr-FR" w:eastAsia="en-GB"/>
              </w:rPr>
              <w:t>Fax: +49-228-367-66-30</w:t>
            </w:r>
          </w:p>
        </w:tc>
      </w:tr>
      <w:tr w:rsidR="001D7F7A" w:rsidRPr="00EB2442" w14:paraId="4724C197" w14:textId="77777777" w:rsidTr="009337E9">
        <w:trPr>
          <w:trHeight w:val="205"/>
        </w:trPr>
        <w:tc>
          <w:tcPr>
            <w:tcW w:w="3035" w:type="dxa"/>
            <w:tcBorders>
              <w:top w:val="single" w:sz="4" w:space="0" w:color="auto"/>
              <w:right w:val="single" w:sz="4" w:space="0" w:color="auto"/>
            </w:tcBorders>
            <w:vAlign w:val="center"/>
          </w:tcPr>
          <w:p w14:paraId="4724C195" w14:textId="77777777" w:rsidR="001D7F7A" w:rsidRPr="00A02E20" w:rsidRDefault="001D7F7A" w:rsidP="00275D95">
            <w:pPr>
              <w:spacing w:before="180" w:after="180"/>
              <w:rPr>
                <w:rFonts w:ascii="Arial" w:hAnsi="Arial" w:cs="Arial"/>
                <w:b/>
                <w:sz w:val="22"/>
                <w:szCs w:val="22"/>
                <w:lang w:val="en-US"/>
              </w:rPr>
            </w:pPr>
            <w:r w:rsidRPr="00A02E20">
              <w:rPr>
                <w:rFonts w:ascii="Arial" w:hAnsi="Arial" w:cs="Arial"/>
                <w:b/>
                <w:sz w:val="22"/>
                <w:szCs w:val="22"/>
                <w:lang w:val="en-US"/>
              </w:rPr>
              <w:t>E-mail for comments:</w:t>
            </w:r>
          </w:p>
        </w:tc>
        <w:tc>
          <w:tcPr>
            <w:tcW w:w="6207" w:type="dxa"/>
            <w:tcBorders>
              <w:top w:val="single" w:sz="4" w:space="0" w:color="auto"/>
              <w:left w:val="single" w:sz="4" w:space="0" w:color="auto"/>
            </w:tcBorders>
            <w:vAlign w:val="center"/>
          </w:tcPr>
          <w:p w14:paraId="4724C196" w14:textId="77777777" w:rsidR="001D7F7A" w:rsidRPr="00EB2442" w:rsidRDefault="00A02E20" w:rsidP="00275D95">
            <w:pPr>
              <w:spacing w:before="180" w:after="180"/>
              <w:rPr>
                <w:rFonts w:ascii="Arial" w:hAnsi="Arial" w:cs="Arial"/>
                <w:sz w:val="22"/>
                <w:szCs w:val="22"/>
                <w:lang w:val="en-US"/>
              </w:rPr>
            </w:pPr>
            <w:r w:rsidRPr="00A02E20">
              <w:rPr>
                <w:rFonts w:ascii="Arial" w:hAnsi="Arial" w:cs="Arial"/>
                <w:sz w:val="22"/>
                <w:szCs w:val="22"/>
                <w:lang w:val="en-US"/>
              </w:rPr>
              <w:t>dispute.resolution@fsc.org</w:t>
            </w:r>
          </w:p>
        </w:tc>
      </w:tr>
      <w:tr w:rsidR="001D7F7A" w:rsidRPr="00BA04B4" w14:paraId="4724C19B" w14:textId="77777777" w:rsidTr="00C073A6">
        <w:trPr>
          <w:trHeight w:val="1914"/>
        </w:trPr>
        <w:tc>
          <w:tcPr>
            <w:tcW w:w="9242" w:type="dxa"/>
            <w:gridSpan w:val="2"/>
            <w:vAlign w:val="center"/>
          </w:tcPr>
          <w:p w14:paraId="4724C198" w14:textId="77777777" w:rsidR="001D7F7A" w:rsidRPr="00EB2442" w:rsidRDefault="001D7F7A" w:rsidP="005C4853">
            <w:pPr>
              <w:spacing w:before="120" w:after="120" w:line="240" w:lineRule="exact"/>
              <w:rPr>
                <w:rFonts w:ascii="Arial" w:hAnsi="Arial" w:cs="Arial"/>
                <w:sz w:val="22"/>
                <w:szCs w:val="22"/>
                <w:lang w:val="en-US"/>
              </w:rPr>
            </w:pPr>
            <w:r w:rsidRPr="00EB2442">
              <w:rPr>
                <w:rFonts w:ascii="Arial" w:hAnsi="Arial" w:cs="Arial"/>
                <w:sz w:val="22"/>
                <w:szCs w:val="22"/>
                <w:lang w:val="en-US"/>
              </w:rPr>
              <w:t>© 20</w:t>
            </w:r>
            <w:r w:rsidR="009337E9">
              <w:rPr>
                <w:rFonts w:ascii="Arial" w:hAnsi="Arial" w:cs="Arial"/>
                <w:sz w:val="22"/>
                <w:szCs w:val="22"/>
                <w:lang w:val="en-US"/>
              </w:rPr>
              <w:t>1</w:t>
            </w:r>
            <w:r w:rsidR="00F92CF8">
              <w:rPr>
                <w:rFonts w:ascii="Arial" w:hAnsi="Arial" w:cs="Arial"/>
                <w:sz w:val="22"/>
                <w:szCs w:val="22"/>
                <w:lang w:val="en-US"/>
              </w:rPr>
              <w:t>4</w:t>
            </w:r>
            <w:r w:rsidRPr="00EB2442">
              <w:rPr>
                <w:rFonts w:ascii="Arial" w:hAnsi="Arial" w:cs="Arial"/>
                <w:sz w:val="22"/>
                <w:szCs w:val="22"/>
                <w:lang w:val="en-US"/>
              </w:rPr>
              <w:t xml:space="preserve"> Forest Stewardship Council, A.C. All rights reserved.</w:t>
            </w:r>
          </w:p>
          <w:p w14:paraId="4724C199" w14:textId="77777777" w:rsidR="00C32AC5" w:rsidRDefault="001D7F7A" w:rsidP="005C4853">
            <w:pPr>
              <w:spacing w:before="120" w:after="120" w:line="240" w:lineRule="exact"/>
              <w:rPr>
                <w:rFonts w:ascii="Arial" w:hAnsi="Arial" w:cs="Arial"/>
                <w:sz w:val="22"/>
                <w:szCs w:val="22"/>
                <w:lang w:val="en-US"/>
              </w:rPr>
            </w:pPr>
            <w:r w:rsidRPr="00EB2442">
              <w:rPr>
                <w:rFonts w:ascii="Arial" w:hAnsi="Arial" w:cs="Arial"/>
                <w:sz w:val="22"/>
                <w:szCs w:val="22"/>
                <w:lang w:val="en-US"/>
              </w:rPr>
              <w:t>No part of this work covered by the publisher’s copyright may be reproduced or copied in any form or by any means (graphic, electronic or mechanical, including photocopying, recording, recording taping, or information retrieval systems) without the written permission of the publisher</w:t>
            </w:r>
            <w:r w:rsidR="00287098">
              <w:rPr>
                <w:rFonts w:ascii="Arial" w:hAnsi="Arial" w:cs="Arial"/>
                <w:sz w:val="22"/>
                <w:szCs w:val="22"/>
                <w:lang w:val="en-US"/>
              </w:rPr>
              <w:t>.</w:t>
            </w:r>
            <w:r w:rsidR="00E314DA" w:rsidRPr="00A66A35">
              <w:rPr>
                <w:rFonts w:ascii="Arial" w:hAnsi="Arial" w:cs="Arial"/>
                <w:sz w:val="22"/>
                <w:szCs w:val="22"/>
                <w:lang w:val="en-US"/>
              </w:rPr>
              <w:t xml:space="preserve"> </w:t>
            </w:r>
          </w:p>
          <w:p w14:paraId="4724C19A" w14:textId="77777777" w:rsidR="001D7F7A" w:rsidRPr="00A4339A" w:rsidRDefault="00C32AC5" w:rsidP="005C4853">
            <w:pPr>
              <w:spacing w:before="120" w:after="120" w:line="240" w:lineRule="exact"/>
              <w:rPr>
                <w:rFonts w:ascii="Arial" w:hAnsi="Arial" w:cs="Arial"/>
                <w:sz w:val="22"/>
                <w:szCs w:val="22"/>
                <w:lang w:val="en-US"/>
              </w:rPr>
            </w:pPr>
            <w:r w:rsidRPr="00FA2F63">
              <w:rPr>
                <w:rFonts w:ascii="Arial" w:hAnsi="Arial" w:cs="Arial"/>
                <w:sz w:val="22"/>
                <w:szCs w:val="22"/>
                <w:lang w:val="en-US"/>
              </w:rPr>
              <w:t>Printed copies are uncontrolled and for reference only.</w:t>
            </w:r>
            <w:r>
              <w:rPr>
                <w:rFonts w:ascii="Arial" w:hAnsi="Arial" w:cs="Arial"/>
                <w:sz w:val="22"/>
                <w:szCs w:val="22"/>
                <w:lang w:val="en-US"/>
              </w:rPr>
              <w:t xml:space="preserve"> </w:t>
            </w:r>
            <w:r w:rsidRPr="00FA2F63">
              <w:rPr>
                <w:rFonts w:ascii="Arial" w:hAnsi="Arial" w:cs="Arial"/>
                <w:sz w:val="22"/>
                <w:szCs w:val="22"/>
                <w:lang w:val="en-US"/>
              </w:rPr>
              <w:t xml:space="preserve">Please refer to the electronic copy on the </w:t>
            </w:r>
            <w:r>
              <w:rPr>
                <w:rFonts w:ascii="Arial" w:hAnsi="Arial" w:cs="Arial"/>
                <w:sz w:val="22"/>
                <w:szCs w:val="22"/>
                <w:lang w:val="en-US"/>
              </w:rPr>
              <w:t>FSC</w:t>
            </w:r>
            <w:r w:rsidRPr="00FA2F63">
              <w:rPr>
                <w:rFonts w:ascii="Arial" w:hAnsi="Arial" w:cs="Arial"/>
                <w:sz w:val="22"/>
                <w:szCs w:val="22"/>
                <w:lang w:val="en-US"/>
              </w:rPr>
              <w:t xml:space="preserve"> website (www.fsc.org) to ensure you are referring to the latest version.</w:t>
            </w:r>
          </w:p>
        </w:tc>
      </w:tr>
    </w:tbl>
    <w:p w14:paraId="4724C19C" w14:textId="77777777" w:rsidR="001D7F7A" w:rsidRPr="00A4339A" w:rsidRDefault="001D7F7A" w:rsidP="001D7F7A">
      <w:pPr>
        <w:rPr>
          <w:rFonts w:ascii="Arial" w:hAnsi="Arial" w:cs="Arial"/>
          <w:sz w:val="22"/>
          <w:szCs w:val="22"/>
          <w:lang w:val="en-GB"/>
        </w:rPr>
      </w:pPr>
    </w:p>
    <w:p w14:paraId="4724C19D" w14:textId="77777777" w:rsidR="001D7F7A" w:rsidRDefault="001D7F7A" w:rsidP="002042FC">
      <w:pPr>
        <w:tabs>
          <w:tab w:val="left" w:pos="5955"/>
        </w:tabs>
        <w:rPr>
          <w:rFonts w:ascii="Arial" w:hAnsi="Arial" w:cs="Arial"/>
          <w:b/>
          <w:sz w:val="22"/>
          <w:szCs w:val="22"/>
          <w:lang w:val="en-GB"/>
        </w:rPr>
      </w:pPr>
    </w:p>
    <w:p w14:paraId="4724C19E" w14:textId="77777777" w:rsidR="00A4339A" w:rsidRPr="00A4339A" w:rsidRDefault="00A4339A" w:rsidP="002042FC">
      <w:pPr>
        <w:tabs>
          <w:tab w:val="left" w:pos="5955"/>
        </w:tabs>
        <w:rPr>
          <w:rFonts w:ascii="Arial" w:hAnsi="Arial" w:cs="Arial"/>
          <w:b/>
          <w:sz w:val="22"/>
          <w:szCs w:val="22"/>
          <w:lang w:val="en-GB"/>
        </w:rPr>
      </w:pPr>
    </w:p>
    <w:p w14:paraId="4724C19F" w14:textId="77777777" w:rsidR="00335D0A" w:rsidRPr="00A4339A" w:rsidRDefault="00335D0A" w:rsidP="00C073A6">
      <w:pPr>
        <w:spacing w:line="360" w:lineRule="auto"/>
        <w:jc w:val="center"/>
        <w:rPr>
          <w:rFonts w:ascii="Arial" w:hAnsi="Arial" w:cs="Arial"/>
          <w:b/>
          <w:caps/>
          <w:sz w:val="22"/>
          <w:szCs w:val="22"/>
          <w:lang w:val="en-GB"/>
        </w:rPr>
      </w:pPr>
    </w:p>
    <w:p w14:paraId="4724C1A0" w14:textId="77777777" w:rsidR="001D7F7A" w:rsidRPr="00335D0A" w:rsidRDefault="00F65B7B" w:rsidP="00C073A6">
      <w:pPr>
        <w:spacing w:line="360" w:lineRule="auto"/>
        <w:jc w:val="center"/>
        <w:rPr>
          <w:rFonts w:ascii="Arial" w:hAnsi="Arial" w:cs="Arial"/>
          <w:b/>
          <w:caps/>
          <w:sz w:val="22"/>
          <w:szCs w:val="22"/>
          <w:lang w:val="en-GB"/>
        </w:rPr>
      </w:pPr>
      <w:r w:rsidRPr="00335D0A">
        <w:rPr>
          <w:rFonts w:ascii="Arial" w:hAnsi="Arial" w:cs="Arial"/>
          <w:b/>
          <w:caps/>
          <w:sz w:val="22"/>
          <w:szCs w:val="22"/>
          <w:lang w:val="en-GB"/>
        </w:rPr>
        <w:t xml:space="preserve">Processing </w:t>
      </w:r>
      <w:r w:rsidR="00193DF2" w:rsidRPr="00335D0A">
        <w:rPr>
          <w:rFonts w:ascii="Arial" w:hAnsi="Arial" w:cs="Arial"/>
          <w:b/>
          <w:caps/>
          <w:sz w:val="22"/>
          <w:szCs w:val="22"/>
          <w:lang w:val="en-GB"/>
        </w:rPr>
        <w:t>Complaints in FSC Certification Scheme</w:t>
      </w:r>
      <w:r w:rsidR="006C3C6A" w:rsidRPr="00335D0A">
        <w:rPr>
          <w:rFonts w:ascii="Arial" w:hAnsi="Arial" w:cs="Arial"/>
          <w:b/>
          <w:caps/>
          <w:sz w:val="22"/>
          <w:szCs w:val="22"/>
          <w:lang w:val="en-GB"/>
        </w:rPr>
        <w:br/>
      </w:r>
    </w:p>
    <w:p w14:paraId="4724C1A1" w14:textId="77777777" w:rsidR="003072AE" w:rsidRPr="00AD7A20" w:rsidRDefault="00F65B7B" w:rsidP="001D7F7A">
      <w:pPr>
        <w:spacing w:line="360" w:lineRule="auto"/>
        <w:jc w:val="center"/>
        <w:rPr>
          <w:rFonts w:ascii="Arial" w:hAnsi="Arial" w:cs="Arial"/>
          <w:caps/>
          <w:sz w:val="22"/>
          <w:szCs w:val="22"/>
        </w:rPr>
      </w:pPr>
      <w:r w:rsidRPr="00AD7A20">
        <w:rPr>
          <w:rFonts w:ascii="Arial" w:hAnsi="Arial" w:cs="Arial"/>
          <w:sz w:val="22"/>
          <w:szCs w:val="22"/>
        </w:rPr>
        <w:t>FSC-PRO-01-</w:t>
      </w:r>
      <w:r w:rsidR="00655330" w:rsidRPr="00AD7A20">
        <w:rPr>
          <w:rFonts w:ascii="Arial" w:hAnsi="Arial" w:cs="Arial"/>
          <w:sz w:val="22"/>
          <w:szCs w:val="22"/>
        </w:rPr>
        <w:t>00</w:t>
      </w:r>
      <w:r w:rsidR="00193DF2" w:rsidRPr="00AD7A20">
        <w:rPr>
          <w:rFonts w:ascii="Arial" w:hAnsi="Arial" w:cs="Arial"/>
          <w:sz w:val="22"/>
          <w:szCs w:val="22"/>
        </w:rPr>
        <w:t>8</w:t>
      </w:r>
      <w:r w:rsidRPr="00AD7A20">
        <w:rPr>
          <w:rFonts w:ascii="Arial" w:hAnsi="Arial" w:cs="Arial"/>
          <w:sz w:val="22"/>
          <w:szCs w:val="22"/>
        </w:rPr>
        <w:t xml:space="preserve"> (V</w:t>
      </w:r>
      <w:r w:rsidR="00335D0A" w:rsidRPr="00AD7A20">
        <w:rPr>
          <w:rFonts w:ascii="Arial" w:hAnsi="Arial" w:cs="Arial"/>
          <w:sz w:val="22"/>
          <w:szCs w:val="22"/>
        </w:rPr>
        <w:t>2</w:t>
      </w:r>
      <w:r w:rsidRPr="00AD7A20">
        <w:rPr>
          <w:rFonts w:ascii="Arial" w:hAnsi="Arial" w:cs="Arial"/>
          <w:sz w:val="22"/>
          <w:szCs w:val="22"/>
        </w:rPr>
        <w:t>-</w:t>
      </w:r>
      <w:r w:rsidR="00655330" w:rsidRPr="00AD7A20">
        <w:rPr>
          <w:rFonts w:ascii="Arial" w:hAnsi="Arial" w:cs="Arial"/>
          <w:sz w:val="22"/>
          <w:szCs w:val="22"/>
        </w:rPr>
        <w:t>0</w:t>
      </w:r>
      <w:r w:rsidRPr="00AD7A20">
        <w:rPr>
          <w:rFonts w:ascii="Arial" w:hAnsi="Arial" w:cs="Arial"/>
          <w:sz w:val="22"/>
          <w:szCs w:val="22"/>
        </w:rPr>
        <w:t>) EN</w:t>
      </w:r>
    </w:p>
    <w:p w14:paraId="4724C1A2" w14:textId="77777777" w:rsidR="001D7F7A" w:rsidRDefault="001D7F7A" w:rsidP="001D7F7A">
      <w:pPr>
        <w:rPr>
          <w:rFonts w:ascii="Arial" w:hAnsi="Arial" w:cs="Arial"/>
          <w:sz w:val="22"/>
          <w:szCs w:val="22"/>
        </w:rPr>
      </w:pPr>
    </w:p>
    <w:p w14:paraId="4724C1A3" w14:textId="77777777" w:rsidR="00A4339A" w:rsidRDefault="00A4339A" w:rsidP="001D7F7A">
      <w:pPr>
        <w:rPr>
          <w:rFonts w:ascii="Arial" w:hAnsi="Arial" w:cs="Arial"/>
          <w:sz w:val="22"/>
          <w:szCs w:val="22"/>
        </w:rPr>
      </w:pPr>
    </w:p>
    <w:p w14:paraId="4724C1A4" w14:textId="77777777" w:rsidR="00A4339A" w:rsidRPr="00AD7A20" w:rsidRDefault="00A4339A" w:rsidP="001D7F7A">
      <w:pPr>
        <w:rPr>
          <w:rFonts w:ascii="Arial" w:hAnsi="Arial" w:cs="Arial"/>
          <w:sz w:val="22"/>
          <w:szCs w:val="22"/>
        </w:rPr>
      </w:pPr>
    </w:p>
    <w:tbl>
      <w:tblPr>
        <w:tblW w:w="0" w:type="auto"/>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
      <w:tblGrid>
        <w:gridCol w:w="9016"/>
      </w:tblGrid>
      <w:tr w:rsidR="001D7F7A" w:rsidRPr="00BA04B4" w14:paraId="4724C1AA" w14:textId="77777777" w:rsidTr="00626EDC">
        <w:tc>
          <w:tcPr>
            <w:tcW w:w="9242" w:type="dxa"/>
            <w:vAlign w:val="center"/>
          </w:tcPr>
          <w:p w14:paraId="4724C1A5" w14:textId="77777777" w:rsidR="00A12B37" w:rsidRPr="00BA04B4" w:rsidRDefault="00A12B37" w:rsidP="001D7F7A">
            <w:pPr>
              <w:rPr>
                <w:rFonts w:ascii="Arial" w:hAnsi="Arial" w:cs="Arial"/>
                <w:sz w:val="22"/>
                <w:szCs w:val="22"/>
                <w:lang w:val="en-GB"/>
              </w:rPr>
            </w:pPr>
          </w:p>
          <w:p w14:paraId="4724C1A6" w14:textId="77777777" w:rsidR="001D7F7A" w:rsidRPr="00E82BB4" w:rsidRDefault="001D7F7A" w:rsidP="001D7F7A">
            <w:pPr>
              <w:rPr>
                <w:rFonts w:ascii="Arial" w:hAnsi="Arial" w:cs="Arial"/>
                <w:sz w:val="22"/>
                <w:szCs w:val="22"/>
                <w:lang w:val="en-US"/>
              </w:rPr>
            </w:pPr>
            <w:r w:rsidRPr="00E82BB4">
              <w:rPr>
                <w:rFonts w:ascii="Arial" w:hAnsi="Arial" w:cs="Arial"/>
                <w:sz w:val="22"/>
                <w:szCs w:val="22"/>
                <w:lang w:val="en-US"/>
              </w:rPr>
              <w:t>The Forest Stewardship Council</w:t>
            </w:r>
            <w:r w:rsidR="009337E9" w:rsidRPr="00185C5B">
              <w:rPr>
                <w:rFonts w:ascii="Arial" w:hAnsi="Arial" w:cs="Arial"/>
                <w:sz w:val="22"/>
                <w:szCs w:val="22"/>
                <w:vertAlign w:val="superscript"/>
                <w:lang w:val="en-US"/>
              </w:rPr>
              <w:t>®</w:t>
            </w:r>
            <w:r w:rsidRPr="00E82BB4">
              <w:rPr>
                <w:rFonts w:ascii="Arial" w:hAnsi="Arial" w:cs="Arial"/>
                <w:sz w:val="22"/>
                <w:szCs w:val="22"/>
                <w:lang w:val="en-US"/>
              </w:rPr>
              <w:t xml:space="preserve"> (FSC</w:t>
            </w:r>
            <w:r w:rsidR="009337E9" w:rsidRPr="00185C5B">
              <w:rPr>
                <w:rFonts w:ascii="Arial" w:hAnsi="Arial" w:cs="Arial"/>
                <w:sz w:val="22"/>
                <w:szCs w:val="22"/>
                <w:vertAlign w:val="superscript"/>
                <w:lang w:val="en-US"/>
              </w:rPr>
              <w:t>®</w:t>
            </w:r>
            <w:r w:rsidRPr="00E82BB4">
              <w:rPr>
                <w:rFonts w:ascii="Arial" w:hAnsi="Arial" w:cs="Arial"/>
                <w:sz w:val="22"/>
                <w:szCs w:val="22"/>
                <w:lang w:val="en-US"/>
              </w:rPr>
              <w:t>) is an independent, not for profit, non-government organization established to support environmentally appropriate, socially beneficial, and economically viable management of the world's forests.</w:t>
            </w:r>
          </w:p>
          <w:p w14:paraId="4724C1A7" w14:textId="77777777" w:rsidR="00A12B37" w:rsidRPr="00E82BB4" w:rsidRDefault="00A12B37" w:rsidP="001D7F7A">
            <w:pPr>
              <w:rPr>
                <w:rFonts w:ascii="Arial" w:hAnsi="Arial" w:cs="Arial"/>
                <w:sz w:val="22"/>
                <w:szCs w:val="22"/>
                <w:lang w:val="en-US"/>
              </w:rPr>
            </w:pPr>
          </w:p>
          <w:p w14:paraId="4724C1A8" w14:textId="77777777" w:rsidR="001D7F7A" w:rsidRPr="00EB2442" w:rsidRDefault="001D7F7A" w:rsidP="001D7F7A">
            <w:pPr>
              <w:rPr>
                <w:rFonts w:ascii="Arial" w:hAnsi="Arial" w:cs="Arial"/>
                <w:sz w:val="22"/>
                <w:szCs w:val="22"/>
                <w:lang w:val="en-US"/>
              </w:rPr>
            </w:pPr>
            <w:r w:rsidRPr="00E82BB4">
              <w:rPr>
                <w:rFonts w:ascii="Arial" w:hAnsi="Arial" w:cs="Arial"/>
                <w:sz w:val="22"/>
                <w:szCs w:val="22"/>
                <w:lang w:val="en-US"/>
              </w:rPr>
              <w:t>FSC’s vision is where the world’s forests meet the social, ecological, and economic rights and needs of the present generation without compromising those of future generations</w:t>
            </w:r>
            <w:r w:rsidR="00790D60">
              <w:rPr>
                <w:rFonts w:ascii="Arial" w:hAnsi="Arial" w:cs="Arial"/>
                <w:sz w:val="22"/>
                <w:szCs w:val="22"/>
                <w:lang w:val="en-US"/>
              </w:rPr>
              <w:t>.</w:t>
            </w:r>
          </w:p>
          <w:p w14:paraId="4724C1A9" w14:textId="77777777" w:rsidR="001D7F7A" w:rsidRPr="00EB2442" w:rsidRDefault="001D7F7A" w:rsidP="001D7F7A">
            <w:pPr>
              <w:rPr>
                <w:rFonts w:ascii="Arial" w:hAnsi="Arial" w:cs="Arial"/>
                <w:sz w:val="22"/>
                <w:szCs w:val="22"/>
                <w:lang w:val="en-US"/>
              </w:rPr>
            </w:pPr>
          </w:p>
        </w:tc>
      </w:tr>
    </w:tbl>
    <w:p w14:paraId="4724C1AB" w14:textId="77777777" w:rsidR="00F70C01" w:rsidRDefault="00F70C01">
      <w:pPr>
        <w:rPr>
          <w:rFonts w:ascii="Arial" w:hAnsi="Arial" w:cs="Arial"/>
          <w:sz w:val="22"/>
          <w:szCs w:val="22"/>
          <w:lang w:val="en-US"/>
        </w:rPr>
      </w:pPr>
      <w:r>
        <w:rPr>
          <w:rFonts w:ascii="Arial" w:hAnsi="Arial" w:cs="Arial"/>
          <w:sz w:val="22"/>
          <w:szCs w:val="22"/>
          <w:lang w:val="en-US"/>
        </w:rPr>
        <w:br w:type="page"/>
      </w:r>
    </w:p>
    <w:p w14:paraId="4724C1AC" w14:textId="77777777" w:rsidR="00EF6A0F" w:rsidRPr="00316CDF" w:rsidRDefault="00EF6A0F" w:rsidP="00EF6A0F">
      <w:pPr>
        <w:spacing w:after="120"/>
        <w:rPr>
          <w:rFonts w:ascii="Arial" w:hAnsi="Arial" w:cs="Arial"/>
          <w:b/>
          <w:bCs/>
          <w:sz w:val="22"/>
          <w:szCs w:val="22"/>
          <w:lang w:val="en-US"/>
        </w:rPr>
      </w:pPr>
      <w:r w:rsidRPr="00316CDF">
        <w:rPr>
          <w:rFonts w:ascii="Arial" w:hAnsi="Arial" w:cs="Arial"/>
          <w:b/>
          <w:bCs/>
          <w:sz w:val="22"/>
          <w:szCs w:val="22"/>
          <w:lang w:val="en-US"/>
        </w:rPr>
        <w:lastRenderedPageBreak/>
        <w:t>Foreword</w:t>
      </w:r>
    </w:p>
    <w:p w14:paraId="4724C1AD" w14:textId="77777777" w:rsidR="00EF6A0F" w:rsidRDefault="00EF6A0F" w:rsidP="00EF6A0F">
      <w:pPr>
        <w:autoSpaceDE w:val="0"/>
        <w:autoSpaceDN w:val="0"/>
        <w:adjustRightInd w:val="0"/>
        <w:spacing w:after="120"/>
        <w:rPr>
          <w:rFonts w:ascii="Arial" w:hAnsi="Arial" w:cs="Arial"/>
          <w:sz w:val="22"/>
          <w:szCs w:val="22"/>
          <w:lang w:val="en-US" w:eastAsia="en-US"/>
        </w:rPr>
      </w:pPr>
      <w:r w:rsidRPr="00382853">
        <w:rPr>
          <w:rFonts w:ascii="Arial" w:hAnsi="Arial" w:cs="Arial"/>
          <w:sz w:val="22"/>
          <w:szCs w:val="22"/>
          <w:lang w:val="en-US" w:eastAsia="en-US"/>
        </w:rPr>
        <w:t>The FSC Dispute Resolution System provides a framework for the resolution of disputes that stakeholders may have with the FSC Board of Directors, the FSC and/or its affiliates</w:t>
      </w:r>
      <w:r>
        <w:rPr>
          <w:rFonts w:ascii="Arial" w:hAnsi="Arial" w:cs="Arial"/>
          <w:sz w:val="22"/>
          <w:szCs w:val="22"/>
          <w:lang w:val="en-US" w:eastAsia="en-US"/>
        </w:rPr>
        <w:t>, the ASI,</w:t>
      </w:r>
      <w:r w:rsidRPr="00382853">
        <w:rPr>
          <w:rFonts w:ascii="Arial" w:hAnsi="Arial" w:cs="Arial"/>
          <w:sz w:val="22"/>
          <w:szCs w:val="22"/>
          <w:lang w:val="en-US" w:eastAsia="en-US"/>
        </w:rPr>
        <w:t xml:space="preserve"> </w:t>
      </w:r>
      <w:r>
        <w:rPr>
          <w:rFonts w:ascii="Arial" w:hAnsi="Arial" w:cs="Arial"/>
          <w:sz w:val="22"/>
          <w:szCs w:val="22"/>
          <w:lang w:val="en-US" w:eastAsia="en-US"/>
        </w:rPr>
        <w:t>FSC accredited C</w:t>
      </w:r>
      <w:r w:rsidRPr="00382853">
        <w:rPr>
          <w:rFonts w:ascii="Arial" w:hAnsi="Arial" w:cs="Arial"/>
          <w:sz w:val="22"/>
          <w:szCs w:val="22"/>
          <w:lang w:val="en-US" w:eastAsia="en-US"/>
        </w:rPr>
        <w:t xml:space="preserve">ertification </w:t>
      </w:r>
      <w:r>
        <w:rPr>
          <w:rFonts w:ascii="Arial" w:hAnsi="Arial" w:cs="Arial"/>
          <w:sz w:val="22"/>
          <w:szCs w:val="22"/>
          <w:lang w:val="en-US" w:eastAsia="en-US"/>
        </w:rPr>
        <w:t>B</w:t>
      </w:r>
      <w:r w:rsidRPr="00382853">
        <w:rPr>
          <w:rFonts w:ascii="Arial" w:hAnsi="Arial" w:cs="Arial"/>
          <w:sz w:val="22"/>
          <w:szCs w:val="22"/>
          <w:lang w:val="en-US" w:eastAsia="en-US"/>
        </w:rPr>
        <w:t xml:space="preserve">odies or FSC </w:t>
      </w:r>
      <w:r>
        <w:rPr>
          <w:rFonts w:ascii="Arial" w:hAnsi="Arial" w:cs="Arial"/>
          <w:sz w:val="22"/>
          <w:szCs w:val="22"/>
          <w:lang w:val="en-US" w:eastAsia="en-US"/>
        </w:rPr>
        <w:t>C</w:t>
      </w:r>
      <w:r w:rsidRPr="00382853">
        <w:rPr>
          <w:rFonts w:ascii="Arial" w:hAnsi="Arial" w:cs="Arial"/>
          <w:sz w:val="22"/>
          <w:szCs w:val="22"/>
          <w:lang w:val="en-US" w:eastAsia="en-US"/>
        </w:rPr>
        <w:t xml:space="preserve">ertificate </w:t>
      </w:r>
      <w:r>
        <w:rPr>
          <w:rFonts w:ascii="Arial" w:hAnsi="Arial" w:cs="Arial"/>
          <w:sz w:val="22"/>
          <w:szCs w:val="22"/>
          <w:lang w:val="en-US" w:eastAsia="en-US"/>
        </w:rPr>
        <w:t>H</w:t>
      </w:r>
      <w:r w:rsidRPr="00382853">
        <w:rPr>
          <w:rFonts w:ascii="Arial" w:hAnsi="Arial" w:cs="Arial"/>
          <w:sz w:val="22"/>
          <w:szCs w:val="22"/>
          <w:lang w:val="en-US" w:eastAsia="en-US"/>
        </w:rPr>
        <w:t xml:space="preserve">olders. </w:t>
      </w:r>
    </w:p>
    <w:p w14:paraId="4724C1AE" w14:textId="77777777" w:rsidR="00EF6A0F" w:rsidRDefault="00EF6A0F" w:rsidP="00EF6A0F">
      <w:pPr>
        <w:autoSpaceDE w:val="0"/>
        <w:autoSpaceDN w:val="0"/>
        <w:adjustRightInd w:val="0"/>
        <w:spacing w:after="120"/>
        <w:rPr>
          <w:rFonts w:ascii="Arial" w:hAnsi="Arial" w:cs="Arial"/>
          <w:color w:val="000000"/>
          <w:szCs w:val="24"/>
          <w:lang w:val="en-US" w:eastAsia="en-US"/>
        </w:rPr>
      </w:pPr>
      <w:r w:rsidRPr="00382853">
        <w:rPr>
          <w:rFonts w:ascii="Arial" w:hAnsi="Arial" w:cs="Arial"/>
          <w:sz w:val="22"/>
          <w:szCs w:val="22"/>
          <w:lang w:val="en-US" w:eastAsia="en-US"/>
        </w:rPr>
        <w:t xml:space="preserve">The framework consists of </w:t>
      </w:r>
      <w:r>
        <w:rPr>
          <w:rFonts w:ascii="Arial" w:hAnsi="Arial" w:cs="Arial"/>
          <w:sz w:val="22"/>
          <w:szCs w:val="22"/>
          <w:lang w:val="en-US" w:eastAsia="en-US"/>
        </w:rPr>
        <w:t xml:space="preserve">three </w:t>
      </w:r>
      <w:r w:rsidRPr="00382853">
        <w:rPr>
          <w:rFonts w:ascii="Arial" w:hAnsi="Arial" w:cs="Arial"/>
          <w:sz w:val="22"/>
          <w:szCs w:val="22"/>
          <w:lang w:val="en-US" w:eastAsia="en-US"/>
        </w:rPr>
        <w:t>procedures which detail the process according to the nature of the dispute and the respective roles of the different parties involved in the process.</w:t>
      </w:r>
      <w:r>
        <w:rPr>
          <w:rFonts w:ascii="Arial" w:hAnsi="Arial" w:cs="Arial"/>
          <w:sz w:val="22"/>
          <w:szCs w:val="22"/>
          <w:lang w:val="en-US" w:eastAsia="en-US"/>
        </w:rPr>
        <w:t xml:space="preserve"> This procedure deals with </w:t>
      </w:r>
      <w:r w:rsidR="00BF2926" w:rsidRPr="0038505A">
        <w:rPr>
          <w:rFonts w:ascii="Arial" w:hAnsi="Arial" w:cs="Arial"/>
          <w:bCs/>
          <w:sz w:val="22"/>
          <w:lang w:val="en-US"/>
        </w:rPr>
        <w:t>complaints regarding</w:t>
      </w:r>
      <w:r w:rsidR="00BF2926">
        <w:rPr>
          <w:rFonts w:ascii="Arial" w:hAnsi="Arial" w:cs="Arial"/>
          <w:bCs/>
          <w:sz w:val="22"/>
          <w:lang w:val="en-US"/>
        </w:rPr>
        <w:t xml:space="preserve"> the FSC normative framework or the </w:t>
      </w:r>
      <w:r w:rsidR="00BF2926" w:rsidRPr="0038505A">
        <w:rPr>
          <w:rFonts w:ascii="Arial" w:hAnsi="Arial" w:cs="Arial"/>
          <w:bCs/>
          <w:sz w:val="22"/>
          <w:lang w:val="en-US"/>
        </w:rPr>
        <w:t>performance of</w:t>
      </w:r>
      <w:r w:rsidR="00BF2926">
        <w:rPr>
          <w:rFonts w:ascii="Arial" w:hAnsi="Arial" w:cs="Arial"/>
          <w:bCs/>
          <w:sz w:val="22"/>
          <w:lang w:val="en-US"/>
        </w:rPr>
        <w:t xml:space="preserve"> FSC International,</w:t>
      </w:r>
      <w:r w:rsidR="00BF2926" w:rsidRPr="0038505A">
        <w:rPr>
          <w:rFonts w:ascii="Arial" w:hAnsi="Arial" w:cs="Arial"/>
          <w:bCs/>
          <w:sz w:val="22"/>
          <w:lang w:val="en-US"/>
        </w:rPr>
        <w:t xml:space="preserve"> the FSC Network as well as complaints regarding the performance of </w:t>
      </w:r>
      <w:r w:rsidR="00BF2926">
        <w:rPr>
          <w:rFonts w:ascii="Arial" w:hAnsi="Arial" w:cs="Arial"/>
          <w:bCs/>
          <w:sz w:val="22"/>
          <w:lang w:val="en-US"/>
        </w:rPr>
        <w:t>ASI</w:t>
      </w:r>
      <w:r w:rsidR="00BF2926" w:rsidRPr="0038505A">
        <w:rPr>
          <w:rFonts w:ascii="Arial" w:hAnsi="Arial" w:cs="Arial"/>
          <w:bCs/>
          <w:sz w:val="22"/>
          <w:lang w:val="en-US"/>
        </w:rPr>
        <w:t>.</w:t>
      </w:r>
    </w:p>
    <w:p w14:paraId="4724C1AF" w14:textId="77777777" w:rsidR="00EF6A0F" w:rsidRDefault="00EF6A0F" w:rsidP="00E33F24">
      <w:pPr>
        <w:jc w:val="both"/>
        <w:rPr>
          <w:rFonts w:ascii="Arial" w:hAnsi="Arial" w:cs="Arial"/>
          <w:b/>
          <w:sz w:val="22"/>
          <w:szCs w:val="22"/>
          <w:lang w:val="en-US"/>
        </w:rPr>
      </w:pPr>
    </w:p>
    <w:p w14:paraId="4724C1B0" w14:textId="77777777" w:rsidR="00EF6A0F" w:rsidRDefault="00EF6A0F" w:rsidP="00E33F24">
      <w:pPr>
        <w:jc w:val="both"/>
        <w:rPr>
          <w:rFonts w:ascii="Arial" w:hAnsi="Arial" w:cs="Arial"/>
          <w:b/>
          <w:sz w:val="22"/>
          <w:szCs w:val="22"/>
          <w:lang w:val="en-US"/>
        </w:rPr>
      </w:pPr>
    </w:p>
    <w:p w14:paraId="4724C1B1" w14:textId="77777777" w:rsidR="00E33F24" w:rsidRDefault="00E33F24" w:rsidP="00E33F24">
      <w:pPr>
        <w:jc w:val="both"/>
        <w:rPr>
          <w:rFonts w:ascii="Arial" w:hAnsi="Arial" w:cs="Arial"/>
          <w:b/>
          <w:sz w:val="22"/>
          <w:szCs w:val="22"/>
          <w:lang w:val="en-US"/>
        </w:rPr>
      </w:pPr>
      <w:r>
        <w:rPr>
          <w:rFonts w:ascii="Arial" w:hAnsi="Arial" w:cs="Arial"/>
          <w:b/>
          <w:sz w:val="22"/>
          <w:szCs w:val="22"/>
          <w:lang w:val="en-US"/>
        </w:rPr>
        <w:t>Contents</w:t>
      </w:r>
    </w:p>
    <w:p w14:paraId="4724C1B2" w14:textId="77777777" w:rsidR="00E33F24" w:rsidRDefault="00E33F24" w:rsidP="00E33F24">
      <w:pPr>
        <w:jc w:val="both"/>
        <w:rPr>
          <w:lang w:val="en-US"/>
        </w:rPr>
      </w:pPr>
    </w:p>
    <w:p w14:paraId="4724C1B3" w14:textId="77777777" w:rsidR="00E33F24" w:rsidRPr="00E33F24" w:rsidRDefault="00E33F24" w:rsidP="00EF6A0F">
      <w:pPr>
        <w:spacing w:before="60" w:after="60"/>
        <w:ind w:left="1496" w:hanging="1496"/>
        <w:jc w:val="both"/>
        <w:rPr>
          <w:rFonts w:ascii="Arial" w:hAnsi="Arial" w:cs="Arial"/>
          <w:bCs/>
          <w:sz w:val="22"/>
          <w:lang w:val="en-US"/>
        </w:rPr>
      </w:pPr>
      <w:r w:rsidRPr="00E33F24">
        <w:rPr>
          <w:rFonts w:ascii="Arial" w:hAnsi="Arial" w:cs="Arial"/>
          <w:bCs/>
          <w:sz w:val="22"/>
          <w:lang w:val="en-US"/>
        </w:rPr>
        <w:t>A</w:t>
      </w:r>
      <w:r w:rsidRPr="00E33F24">
        <w:rPr>
          <w:rFonts w:ascii="Arial" w:hAnsi="Arial" w:cs="Arial"/>
          <w:bCs/>
          <w:sz w:val="22"/>
          <w:lang w:val="en-US"/>
        </w:rPr>
        <w:tab/>
        <w:t>Scope</w:t>
      </w:r>
    </w:p>
    <w:p w14:paraId="4724C1B4" w14:textId="77777777" w:rsidR="00E33F24" w:rsidRPr="00E33F24" w:rsidRDefault="00E33F24" w:rsidP="00EF6A0F">
      <w:pPr>
        <w:spacing w:before="60" w:after="60"/>
        <w:ind w:left="1496" w:hanging="1496"/>
        <w:jc w:val="both"/>
        <w:rPr>
          <w:rFonts w:ascii="Arial" w:hAnsi="Arial" w:cs="Arial"/>
          <w:bCs/>
          <w:sz w:val="22"/>
          <w:lang w:val="en-US"/>
        </w:rPr>
      </w:pPr>
      <w:r w:rsidRPr="00E33F24">
        <w:rPr>
          <w:rFonts w:ascii="Arial" w:hAnsi="Arial" w:cs="Arial"/>
          <w:bCs/>
          <w:sz w:val="22"/>
          <w:lang w:val="en-US"/>
        </w:rPr>
        <w:t>B</w:t>
      </w:r>
      <w:r w:rsidRPr="00E33F24">
        <w:rPr>
          <w:rFonts w:ascii="Arial" w:hAnsi="Arial" w:cs="Arial"/>
          <w:bCs/>
          <w:sz w:val="22"/>
          <w:lang w:val="en-US"/>
        </w:rPr>
        <w:tab/>
      </w:r>
      <w:r w:rsidR="00963C0A">
        <w:rPr>
          <w:rFonts w:ascii="Arial" w:hAnsi="Arial" w:cs="Arial"/>
          <w:bCs/>
          <w:sz w:val="22"/>
          <w:lang w:val="en-US"/>
        </w:rPr>
        <w:t>E</w:t>
      </w:r>
      <w:r w:rsidR="00963C0A" w:rsidRPr="00E33F24">
        <w:rPr>
          <w:rFonts w:ascii="Arial" w:hAnsi="Arial" w:cs="Arial"/>
          <w:bCs/>
          <w:sz w:val="22"/>
          <w:lang w:val="en-US"/>
        </w:rPr>
        <w:t>ffective date</w:t>
      </w:r>
    </w:p>
    <w:p w14:paraId="4724C1B5" w14:textId="77777777" w:rsidR="00E33F24" w:rsidRPr="00E33F24" w:rsidRDefault="00E33F24" w:rsidP="00EF6A0F">
      <w:pPr>
        <w:spacing w:before="60" w:after="60"/>
        <w:ind w:left="1496" w:hanging="1496"/>
        <w:jc w:val="both"/>
        <w:rPr>
          <w:rFonts w:ascii="Arial" w:hAnsi="Arial" w:cs="Arial"/>
          <w:bCs/>
          <w:sz w:val="22"/>
          <w:lang w:val="en-US"/>
        </w:rPr>
      </w:pPr>
      <w:r w:rsidRPr="00E33F24">
        <w:rPr>
          <w:rFonts w:ascii="Arial" w:hAnsi="Arial" w:cs="Arial"/>
          <w:bCs/>
          <w:sz w:val="22"/>
          <w:lang w:val="en-US"/>
        </w:rPr>
        <w:t>C</w:t>
      </w:r>
      <w:r w:rsidRPr="00E33F24">
        <w:rPr>
          <w:rFonts w:ascii="Arial" w:hAnsi="Arial" w:cs="Arial"/>
          <w:bCs/>
          <w:sz w:val="22"/>
          <w:lang w:val="en-US"/>
        </w:rPr>
        <w:tab/>
      </w:r>
      <w:r w:rsidR="00963C0A" w:rsidRPr="00E33F24">
        <w:rPr>
          <w:rFonts w:ascii="Arial" w:hAnsi="Arial" w:cs="Arial"/>
          <w:bCs/>
          <w:sz w:val="22"/>
          <w:lang w:val="en-US"/>
        </w:rPr>
        <w:t>References</w:t>
      </w:r>
    </w:p>
    <w:p w14:paraId="4724C1B6" w14:textId="77777777" w:rsidR="00963C0A" w:rsidRDefault="00E33F24" w:rsidP="00EF6A0F">
      <w:pPr>
        <w:spacing w:before="60" w:after="60"/>
        <w:ind w:left="1496" w:hanging="1496"/>
        <w:jc w:val="both"/>
        <w:rPr>
          <w:rFonts w:ascii="Arial" w:hAnsi="Arial" w:cs="Arial"/>
          <w:bCs/>
          <w:sz w:val="22"/>
          <w:lang w:val="en-US"/>
        </w:rPr>
      </w:pPr>
      <w:r w:rsidRPr="00E33F24">
        <w:rPr>
          <w:rFonts w:ascii="Arial" w:hAnsi="Arial" w:cs="Arial"/>
          <w:bCs/>
          <w:sz w:val="22"/>
          <w:lang w:val="en-US"/>
        </w:rPr>
        <w:t>D</w:t>
      </w:r>
      <w:r w:rsidRPr="00E33F24">
        <w:rPr>
          <w:rFonts w:ascii="Arial" w:hAnsi="Arial" w:cs="Arial"/>
          <w:bCs/>
          <w:sz w:val="22"/>
          <w:lang w:val="en-US"/>
        </w:rPr>
        <w:tab/>
      </w:r>
      <w:r w:rsidR="00963C0A" w:rsidRPr="00E33F24">
        <w:rPr>
          <w:rFonts w:ascii="Arial" w:hAnsi="Arial" w:cs="Arial"/>
          <w:bCs/>
          <w:sz w:val="22"/>
          <w:lang w:val="en-US"/>
        </w:rPr>
        <w:t>Terms and definitions</w:t>
      </w:r>
    </w:p>
    <w:p w14:paraId="4724C1B7" w14:textId="77777777" w:rsidR="00E33F24" w:rsidRDefault="00E33F24" w:rsidP="00EF6A0F">
      <w:pPr>
        <w:spacing w:before="60" w:after="60"/>
        <w:ind w:left="1496" w:hanging="1496"/>
        <w:jc w:val="both"/>
        <w:rPr>
          <w:rFonts w:ascii="Arial" w:hAnsi="Arial" w:cs="Arial"/>
          <w:bCs/>
          <w:sz w:val="22"/>
          <w:lang w:val="en-US"/>
        </w:rPr>
      </w:pPr>
    </w:p>
    <w:p w14:paraId="4724C1B8" w14:textId="77777777" w:rsidR="00B5221E" w:rsidRPr="003F5613" w:rsidRDefault="00B5221E" w:rsidP="00EF6A0F">
      <w:pPr>
        <w:spacing w:before="60" w:after="60"/>
        <w:ind w:left="1496" w:hanging="1496"/>
        <w:jc w:val="both"/>
        <w:rPr>
          <w:rFonts w:ascii="Arial" w:hAnsi="Arial" w:cs="Arial"/>
          <w:sz w:val="22"/>
          <w:szCs w:val="22"/>
          <w:lang w:val="en-US"/>
        </w:rPr>
      </w:pPr>
      <w:r>
        <w:rPr>
          <w:rFonts w:ascii="Arial" w:hAnsi="Arial" w:cs="Arial"/>
          <w:sz w:val="22"/>
          <w:szCs w:val="22"/>
          <w:lang w:val="en-US"/>
        </w:rPr>
        <w:t xml:space="preserve">1 </w:t>
      </w:r>
      <w:r>
        <w:rPr>
          <w:rFonts w:ascii="Arial" w:hAnsi="Arial" w:cs="Arial"/>
          <w:sz w:val="22"/>
          <w:szCs w:val="22"/>
          <w:lang w:val="en-US"/>
        </w:rPr>
        <w:tab/>
      </w:r>
      <w:r w:rsidRPr="003F5613">
        <w:rPr>
          <w:rFonts w:ascii="Arial" w:hAnsi="Arial" w:cs="Arial"/>
          <w:sz w:val="22"/>
          <w:szCs w:val="22"/>
          <w:lang w:val="en-US"/>
        </w:rPr>
        <w:t>Principles of the FSC Dispute Resolution System</w:t>
      </w:r>
    </w:p>
    <w:p w14:paraId="4724C1B9" w14:textId="77777777" w:rsidR="00B5221E" w:rsidRPr="003F5613" w:rsidRDefault="00B5221E" w:rsidP="00EF6A0F">
      <w:pPr>
        <w:spacing w:before="60" w:after="60"/>
        <w:ind w:left="1496" w:hanging="1496"/>
        <w:jc w:val="both"/>
        <w:rPr>
          <w:rFonts w:ascii="Arial" w:hAnsi="Arial" w:cs="Arial"/>
          <w:sz w:val="22"/>
          <w:szCs w:val="22"/>
          <w:lang w:val="en-US"/>
        </w:rPr>
      </w:pPr>
      <w:r w:rsidRPr="003F5613">
        <w:rPr>
          <w:rFonts w:ascii="Arial" w:hAnsi="Arial" w:cs="Arial"/>
          <w:sz w:val="22"/>
          <w:szCs w:val="22"/>
          <w:lang w:val="en-US"/>
        </w:rPr>
        <w:t>2</w:t>
      </w:r>
      <w:r w:rsidRPr="003F5613">
        <w:rPr>
          <w:rFonts w:ascii="Arial" w:hAnsi="Arial" w:cs="Arial"/>
          <w:sz w:val="22"/>
          <w:szCs w:val="22"/>
          <w:lang w:val="en-US"/>
        </w:rPr>
        <w:tab/>
        <w:t>Complaints in the FSC certification scheme</w:t>
      </w:r>
    </w:p>
    <w:p w14:paraId="4724C1BA" w14:textId="77777777" w:rsidR="00E33F24" w:rsidRPr="00E33F24" w:rsidRDefault="00EF6A0F" w:rsidP="00EF6A0F">
      <w:pPr>
        <w:spacing w:before="60" w:after="60"/>
        <w:ind w:left="1496" w:hanging="1496"/>
        <w:jc w:val="both"/>
        <w:rPr>
          <w:rFonts w:ascii="Arial" w:hAnsi="Arial" w:cs="Arial"/>
          <w:bCs/>
          <w:sz w:val="22"/>
          <w:lang w:val="en-US"/>
        </w:rPr>
      </w:pPr>
      <w:r>
        <w:rPr>
          <w:rFonts w:ascii="Arial" w:hAnsi="Arial" w:cs="Arial"/>
          <w:bCs/>
          <w:sz w:val="22"/>
          <w:lang w:val="en-US"/>
        </w:rPr>
        <w:t>3</w:t>
      </w:r>
      <w:r w:rsidR="006C6891">
        <w:rPr>
          <w:rFonts w:ascii="Arial" w:hAnsi="Arial" w:cs="Arial"/>
          <w:bCs/>
          <w:sz w:val="22"/>
          <w:lang w:val="en-US"/>
        </w:rPr>
        <w:tab/>
      </w:r>
      <w:r w:rsidR="006C6891" w:rsidRPr="006C6891">
        <w:rPr>
          <w:rFonts w:ascii="Arial" w:hAnsi="Arial" w:cs="Arial"/>
          <w:sz w:val="22"/>
          <w:szCs w:val="22"/>
          <w:lang w:val="en-US"/>
        </w:rPr>
        <w:t>General requirements for complaints against FSC</w:t>
      </w:r>
    </w:p>
    <w:p w14:paraId="4724C1BB" w14:textId="77777777" w:rsidR="00E33F24" w:rsidRPr="00E33F24" w:rsidRDefault="00EF6A0F" w:rsidP="00EF6A0F">
      <w:pPr>
        <w:spacing w:before="60" w:after="60"/>
        <w:ind w:left="1496" w:hanging="1496"/>
        <w:jc w:val="both"/>
        <w:rPr>
          <w:rFonts w:ascii="Arial" w:hAnsi="Arial" w:cs="Arial"/>
          <w:bCs/>
          <w:sz w:val="22"/>
          <w:lang w:val="en-US"/>
        </w:rPr>
      </w:pPr>
      <w:r>
        <w:rPr>
          <w:rFonts w:ascii="Arial" w:hAnsi="Arial" w:cs="Arial"/>
          <w:bCs/>
          <w:sz w:val="22"/>
          <w:lang w:val="en-US"/>
        </w:rPr>
        <w:t>4</w:t>
      </w:r>
      <w:r w:rsidR="00E33F24" w:rsidRPr="00E33F24">
        <w:rPr>
          <w:rFonts w:ascii="Arial" w:hAnsi="Arial" w:cs="Arial"/>
          <w:bCs/>
          <w:sz w:val="22"/>
          <w:lang w:val="en-US"/>
        </w:rPr>
        <w:tab/>
      </w:r>
      <w:r w:rsidR="00E8051D">
        <w:rPr>
          <w:rFonts w:ascii="Arial" w:hAnsi="Arial" w:cs="Arial"/>
          <w:bCs/>
          <w:sz w:val="22"/>
          <w:lang w:val="en-US"/>
        </w:rPr>
        <w:t>Lodging a</w:t>
      </w:r>
      <w:r w:rsidR="00466D53">
        <w:rPr>
          <w:rFonts w:ascii="Arial" w:hAnsi="Arial" w:cs="Arial"/>
          <w:bCs/>
          <w:sz w:val="22"/>
          <w:lang w:val="en-US"/>
        </w:rPr>
        <w:t xml:space="preserve"> complaint</w:t>
      </w:r>
    </w:p>
    <w:p w14:paraId="4724C1BC" w14:textId="77777777" w:rsidR="00E33F24" w:rsidRPr="00E33F24" w:rsidRDefault="00EF6A0F" w:rsidP="00EF6A0F">
      <w:pPr>
        <w:spacing w:before="60" w:after="60"/>
        <w:ind w:left="1496" w:hanging="1496"/>
        <w:jc w:val="both"/>
        <w:rPr>
          <w:rFonts w:ascii="Arial" w:hAnsi="Arial" w:cs="Arial"/>
          <w:bCs/>
          <w:sz w:val="22"/>
          <w:lang w:val="en-US"/>
        </w:rPr>
      </w:pPr>
      <w:r>
        <w:rPr>
          <w:rFonts w:ascii="Arial" w:hAnsi="Arial" w:cs="Arial"/>
          <w:bCs/>
          <w:sz w:val="22"/>
          <w:lang w:val="en-US"/>
        </w:rPr>
        <w:t>5</w:t>
      </w:r>
      <w:r w:rsidR="00E33F24" w:rsidRPr="00E33F24">
        <w:rPr>
          <w:rFonts w:ascii="Arial" w:hAnsi="Arial" w:cs="Arial"/>
          <w:bCs/>
          <w:sz w:val="22"/>
          <w:lang w:val="en-US"/>
        </w:rPr>
        <w:tab/>
      </w:r>
      <w:r w:rsidR="00466D53">
        <w:rPr>
          <w:rFonts w:ascii="Arial" w:hAnsi="Arial" w:cs="Arial"/>
          <w:bCs/>
          <w:sz w:val="22"/>
          <w:lang w:val="en-US"/>
        </w:rPr>
        <w:t>Processing a</w:t>
      </w:r>
      <w:r w:rsidR="00E8051D">
        <w:rPr>
          <w:rFonts w:ascii="Arial" w:hAnsi="Arial" w:cs="Arial"/>
          <w:bCs/>
          <w:sz w:val="22"/>
          <w:lang w:val="en-US"/>
        </w:rPr>
        <w:t xml:space="preserve"> </w:t>
      </w:r>
      <w:r w:rsidR="00466D53">
        <w:rPr>
          <w:rFonts w:ascii="Arial" w:hAnsi="Arial" w:cs="Arial"/>
          <w:bCs/>
          <w:sz w:val="22"/>
          <w:lang w:val="en-US"/>
        </w:rPr>
        <w:t>complaint</w:t>
      </w:r>
    </w:p>
    <w:p w14:paraId="4724C1BD" w14:textId="77777777" w:rsidR="00DB41DB" w:rsidRPr="00DB41DB" w:rsidRDefault="00DB41DB" w:rsidP="00EF6A0F">
      <w:pPr>
        <w:spacing w:before="60" w:after="60"/>
        <w:rPr>
          <w:lang w:val="en-GB" w:eastAsia="ar-SA"/>
        </w:rPr>
      </w:pPr>
    </w:p>
    <w:p w14:paraId="4724C1BE" w14:textId="77777777" w:rsidR="00D514B3" w:rsidRDefault="00D514B3" w:rsidP="00EF6A0F">
      <w:pPr>
        <w:spacing w:before="60" w:after="60"/>
        <w:rPr>
          <w:rFonts w:ascii="Arial" w:hAnsi="Arial"/>
          <w:sz w:val="22"/>
          <w:lang w:val="en-US"/>
        </w:rPr>
      </w:pPr>
      <w:r w:rsidRPr="002565C1">
        <w:rPr>
          <w:rFonts w:ascii="Arial" w:hAnsi="Arial"/>
          <w:sz w:val="22"/>
          <w:lang w:val="en-US"/>
        </w:rPr>
        <w:t>Annex 1</w:t>
      </w:r>
      <w:r w:rsidRPr="002565C1">
        <w:rPr>
          <w:rFonts w:ascii="Arial" w:hAnsi="Arial"/>
          <w:sz w:val="22"/>
          <w:lang w:val="en-US"/>
        </w:rPr>
        <w:tab/>
        <w:t>FSC complaint submission form</w:t>
      </w:r>
    </w:p>
    <w:p w14:paraId="4724C1BF" w14:textId="77777777" w:rsidR="00EF6A0F" w:rsidRPr="003F5613" w:rsidRDefault="00EF6A0F" w:rsidP="00EF6A0F">
      <w:pPr>
        <w:pStyle w:val="CommentText"/>
        <w:spacing w:before="40" w:after="40"/>
        <w:rPr>
          <w:rFonts w:ascii="Arial" w:hAnsi="Arial" w:cs="Arial"/>
          <w:sz w:val="22"/>
          <w:szCs w:val="22"/>
        </w:rPr>
      </w:pPr>
      <w:r w:rsidRPr="003F5613">
        <w:rPr>
          <w:rFonts w:ascii="Arial" w:hAnsi="Arial" w:cs="Arial"/>
          <w:sz w:val="22"/>
          <w:szCs w:val="22"/>
          <w:lang w:val="en-US"/>
        </w:rPr>
        <w:t xml:space="preserve">Annex </w:t>
      </w:r>
      <w:r>
        <w:rPr>
          <w:rFonts w:ascii="Arial" w:hAnsi="Arial" w:cs="Arial"/>
          <w:sz w:val="22"/>
          <w:szCs w:val="22"/>
          <w:lang w:val="en-US"/>
        </w:rPr>
        <w:t>2</w:t>
      </w:r>
      <w:r w:rsidRPr="003F5613">
        <w:rPr>
          <w:rFonts w:ascii="Arial" w:hAnsi="Arial" w:cs="Arial"/>
          <w:sz w:val="22"/>
          <w:szCs w:val="22"/>
          <w:lang w:val="en-US"/>
        </w:rPr>
        <w:t xml:space="preserve"> </w:t>
      </w:r>
      <w:r w:rsidRPr="003F5613">
        <w:rPr>
          <w:rFonts w:ascii="Arial" w:hAnsi="Arial" w:cs="Arial"/>
          <w:sz w:val="22"/>
          <w:szCs w:val="22"/>
          <w:lang w:val="en-US"/>
        </w:rPr>
        <w:tab/>
        <w:t>Dispute Resolution Map</w:t>
      </w:r>
      <w:r>
        <w:rPr>
          <w:rFonts w:ascii="Arial" w:hAnsi="Arial" w:cs="Arial"/>
          <w:sz w:val="22"/>
          <w:szCs w:val="22"/>
          <w:lang w:val="en-US"/>
        </w:rPr>
        <w:t xml:space="preserve"> </w:t>
      </w:r>
    </w:p>
    <w:p w14:paraId="4724C1C0" w14:textId="77777777" w:rsidR="00EF6A0F" w:rsidRPr="002565C1" w:rsidRDefault="00EF6A0F" w:rsidP="00EF6A0F">
      <w:pPr>
        <w:spacing w:before="60" w:after="60"/>
        <w:rPr>
          <w:rFonts w:ascii="Arial" w:hAnsi="Arial" w:cs="Arial"/>
          <w:bCs/>
          <w:sz w:val="22"/>
          <w:lang w:val="en-US"/>
        </w:rPr>
      </w:pPr>
    </w:p>
    <w:p w14:paraId="4724C1C1" w14:textId="77777777" w:rsidR="00E33F24" w:rsidRPr="00B829FC" w:rsidRDefault="00E33F24" w:rsidP="00B829FC">
      <w:pPr>
        <w:rPr>
          <w:rFonts w:ascii="Arial" w:hAnsi="Arial" w:cs="Arial"/>
          <w:b/>
          <w:bCs/>
          <w:sz w:val="22"/>
          <w:lang w:val="en-US"/>
        </w:rPr>
      </w:pPr>
    </w:p>
    <w:p w14:paraId="4724C1C2" w14:textId="77777777" w:rsidR="0079478D" w:rsidRDefault="0079478D" w:rsidP="00B829FC">
      <w:pPr>
        <w:rPr>
          <w:b/>
          <w:lang w:val="en-US"/>
        </w:rPr>
      </w:pPr>
    </w:p>
    <w:p w14:paraId="4724C1C3" w14:textId="77777777" w:rsidR="0079478D" w:rsidRDefault="0079478D" w:rsidP="00B829FC">
      <w:pPr>
        <w:rPr>
          <w:b/>
          <w:lang w:val="en-US"/>
        </w:rPr>
      </w:pPr>
    </w:p>
    <w:p w14:paraId="4724C1C4" w14:textId="77777777" w:rsidR="0079478D" w:rsidRDefault="0079478D" w:rsidP="00B829FC">
      <w:pPr>
        <w:rPr>
          <w:b/>
          <w:lang w:val="en-US"/>
        </w:rPr>
      </w:pPr>
    </w:p>
    <w:p w14:paraId="4724C1C5" w14:textId="77777777" w:rsidR="0079478D" w:rsidRDefault="0079478D" w:rsidP="00B829FC">
      <w:pPr>
        <w:rPr>
          <w:b/>
          <w:lang w:val="en-US"/>
        </w:rPr>
      </w:pPr>
    </w:p>
    <w:p w14:paraId="4724C1C6" w14:textId="77777777" w:rsidR="0079478D" w:rsidRDefault="0079478D" w:rsidP="00B829FC">
      <w:pPr>
        <w:rPr>
          <w:b/>
          <w:lang w:val="en-US"/>
        </w:rPr>
      </w:pPr>
    </w:p>
    <w:p w14:paraId="4724C1C7" w14:textId="77777777" w:rsidR="0079478D" w:rsidRDefault="0079478D" w:rsidP="00B829FC">
      <w:pPr>
        <w:rPr>
          <w:b/>
          <w:lang w:val="en-US"/>
        </w:rPr>
      </w:pPr>
    </w:p>
    <w:p w14:paraId="4724C1C8" w14:textId="77777777" w:rsidR="0079478D" w:rsidRPr="00CE57AC" w:rsidRDefault="0079478D" w:rsidP="0079478D">
      <w:pPr>
        <w:rPr>
          <w:rFonts w:ascii="Arial" w:hAnsi="Arial" w:cs="Arial"/>
          <w:b/>
          <w:bCs/>
          <w:sz w:val="22"/>
          <w:lang w:val="en-US"/>
        </w:rPr>
      </w:pPr>
      <w:r w:rsidRPr="00CE57AC">
        <w:rPr>
          <w:rFonts w:ascii="Arial" w:hAnsi="Arial" w:cs="Arial"/>
          <w:b/>
          <w:bCs/>
          <w:sz w:val="22"/>
          <w:lang w:val="en-US"/>
        </w:rPr>
        <w:t>Version History</w:t>
      </w:r>
    </w:p>
    <w:p w14:paraId="4724C1C9" w14:textId="77777777" w:rsidR="0079478D" w:rsidRPr="00CE57AC" w:rsidRDefault="0079478D" w:rsidP="0079478D">
      <w:pPr>
        <w:rPr>
          <w:rFonts w:ascii="Arial" w:hAnsi="Arial" w:cs="Arial"/>
          <w:bCs/>
          <w:sz w:val="22"/>
          <w:lang w:val="en-US"/>
        </w:rPr>
      </w:pPr>
    </w:p>
    <w:p w14:paraId="4724C1CA" w14:textId="77777777" w:rsidR="0079478D" w:rsidRPr="005B2C57" w:rsidRDefault="0079478D" w:rsidP="0079478D">
      <w:pPr>
        <w:rPr>
          <w:rFonts w:ascii="Arial" w:hAnsi="Arial" w:cs="Arial"/>
          <w:bCs/>
          <w:sz w:val="22"/>
          <w:szCs w:val="22"/>
          <w:lang w:val="en-US"/>
        </w:rPr>
      </w:pPr>
      <w:r w:rsidRPr="005B2C57">
        <w:rPr>
          <w:rFonts w:ascii="Arial" w:hAnsi="Arial" w:cs="Arial"/>
          <w:bCs/>
          <w:sz w:val="22"/>
          <w:szCs w:val="22"/>
          <w:lang w:val="en-US"/>
        </w:rPr>
        <w:t>V1-0: initial version</w:t>
      </w:r>
    </w:p>
    <w:p w14:paraId="4724C1CB" w14:textId="77777777" w:rsidR="0079478D" w:rsidRPr="005B2C57" w:rsidRDefault="0079478D" w:rsidP="0079478D">
      <w:pPr>
        <w:rPr>
          <w:rFonts w:ascii="Arial" w:hAnsi="Arial" w:cs="Arial"/>
          <w:bCs/>
          <w:sz w:val="22"/>
          <w:szCs w:val="22"/>
          <w:lang w:val="en-US"/>
        </w:rPr>
      </w:pPr>
    </w:p>
    <w:p w14:paraId="4724C1CC" w14:textId="77777777" w:rsidR="00F20F7D" w:rsidRPr="00B829FC" w:rsidRDefault="0079478D" w:rsidP="00D313E4">
      <w:pPr>
        <w:spacing w:before="60" w:after="120"/>
        <w:rPr>
          <w:rFonts w:ascii="Arial" w:hAnsi="Arial" w:cs="Arial"/>
          <w:b/>
          <w:bCs/>
          <w:sz w:val="22"/>
          <w:szCs w:val="22"/>
          <w:lang w:val="en-US"/>
        </w:rPr>
      </w:pPr>
      <w:r w:rsidRPr="004C6DC4">
        <w:rPr>
          <w:rFonts w:ascii="Arial" w:hAnsi="Arial" w:cs="Arial"/>
          <w:bCs/>
          <w:sz w:val="22"/>
          <w:szCs w:val="22"/>
          <w:lang w:val="en-US"/>
        </w:rPr>
        <w:t xml:space="preserve">V2-0: </w:t>
      </w:r>
      <w:r w:rsidR="00D514B3" w:rsidRPr="002565C1">
        <w:rPr>
          <w:rFonts w:ascii="Arial" w:hAnsi="Arial" w:cs="Arial"/>
          <w:bCs/>
          <w:sz w:val="22"/>
          <w:szCs w:val="22"/>
          <w:lang w:val="en-US"/>
        </w:rPr>
        <w:t>revised to</w:t>
      </w:r>
      <w:r w:rsidR="00D514B3" w:rsidRPr="002565C1">
        <w:rPr>
          <w:rFonts w:ascii="Arial" w:hAnsi="Arial" w:cs="Arial"/>
          <w:sz w:val="22"/>
          <w:szCs w:val="22"/>
          <w:lang w:val="en-US"/>
        </w:rPr>
        <w:t xml:space="preserve"> distinguish between Policy for Association complaints (FSC-PRO-01-009) and other </w:t>
      </w:r>
      <w:r w:rsidR="00D514B3" w:rsidRPr="002565C1">
        <w:rPr>
          <w:rFonts w:ascii="Arial" w:hAnsi="Arial" w:cs="Arial"/>
          <w:bCs/>
          <w:color w:val="000000"/>
          <w:sz w:val="22"/>
          <w:szCs w:val="22"/>
          <w:lang w:val="en-US"/>
        </w:rPr>
        <w:t>Complaints in</w:t>
      </w:r>
      <w:r w:rsidR="00D514B3">
        <w:rPr>
          <w:rFonts w:ascii="Arial" w:hAnsi="Arial" w:cs="Arial"/>
          <w:bCs/>
          <w:color w:val="000000"/>
          <w:sz w:val="22"/>
          <w:szCs w:val="22"/>
          <w:lang w:val="en-US"/>
        </w:rPr>
        <w:t xml:space="preserve"> the</w:t>
      </w:r>
      <w:r w:rsidR="00D514B3" w:rsidRPr="002565C1">
        <w:rPr>
          <w:rFonts w:ascii="Arial" w:hAnsi="Arial" w:cs="Arial"/>
          <w:bCs/>
          <w:color w:val="000000"/>
          <w:sz w:val="22"/>
          <w:szCs w:val="22"/>
          <w:lang w:val="en-US"/>
        </w:rPr>
        <w:t xml:space="preserve"> FSC Certification Scheme</w:t>
      </w:r>
      <w:r w:rsidR="00D514B3" w:rsidRPr="002565C1">
        <w:rPr>
          <w:rFonts w:ascii="Arial" w:hAnsi="Arial" w:cs="Arial"/>
          <w:sz w:val="22"/>
          <w:szCs w:val="22"/>
          <w:lang w:val="en-US"/>
        </w:rPr>
        <w:t xml:space="preserve"> (this procedure).</w:t>
      </w:r>
      <w:r w:rsidR="00A877E2">
        <w:rPr>
          <w:rFonts w:ascii="Arial" w:hAnsi="Arial" w:cs="Arial"/>
          <w:sz w:val="22"/>
          <w:szCs w:val="22"/>
          <w:lang w:val="en-US"/>
        </w:rPr>
        <w:t xml:space="preserve"> The basic principles of the FSC Dispute Resolution System that were formerly presented in FSC-STD-01-005 </w:t>
      </w:r>
      <w:r w:rsidR="00A877E2" w:rsidRPr="00807B54">
        <w:rPr>
          <w:rFonts w:ascii="Arial" w:hAnsi="Arial" w:cs="Arial"/>
          <w:i/>
          <w:sz w:val="22"/>
          <w:szCs w:val="22"/>
          <w:lang w:val="en-US"/>
        </w:rPr>
        <w:t>FSC Dispute Resolution System</w:t>
      </w:r>
      <w:r w:rsidR="00A877E2">
        <w:rPr>
          <w:rFonts w:ascii="Arial" w:hAnsi="Arial" w:cs="Arial"/>
          <w:sz w:val="22"/>
          <w:szCs w:val="22"/>
          <w:lang w:val="en-US"/>
        </w:rPr>
        <w:t xml:space="preserve"> have been incorporated into this procedure (clauses 1 and 2).</w:t>
      </w:r>
      <w:r w:rsidR="00B829FC">
        <w:rPr>
          <w:b/>
          <w:lang w:val="en-US"/>
        </w:rPr>
        <w:br w:type="page"/>
      </w:r>
      <w:r w:rsidR="00F20F7D" w:rsidRPr="00B829FC">
        <w:rPr>
          <w:rFonts w:ascii="Arial" w:hAnsi="Arial" w:cs="Arial"/>
          <w:b/>
          <w:bCs/>
          <w:sz w:val="22"/>
          <w:szCs w:val="22"/>
          <w:lang w:val="en-US"/>
        </w:rPr>
        <w:lastRenderedPageBreak/>
        <w:t>A</w:t>
      </w:r>
      <w:r w:rsidR="00F20F7D" w:rsidRPr="00B829FC">
        <w:rPr>
          <w:rFonts w:ascii="Arial" w:hAnsi="Arial" w:cs="Arial"/>
          <w:b/>
          <w:bCs/>
          <w:sz w:val="22"/>
          <w:szCs w:val="22"/>
          <w:lang w:val="en-US"/>
        </w:rPr>
        <w:tab/>
        <w:t>Scope</w:t>
      </w:r>
    </w:p>
    <w:p w14:paraId="4724C1CD" w14:textId="77777777" w:rsidR="0038505A" w:rsidRDefault="0038505A" w:rsidP="00D47E4C">
      <w:pPr>
        <w:spacing w:before="60" w:after="120"/>
        <w:rPr>
          <w:rFonts w:ascii="Arial" w:hAnsi="Arial" w:cs="Arial"/>
          <w:bCs/>
          <w:sz w:val="22"/>
          <w:lang w:val="en-US"/>
        </w:rPr>
      </w:pPr>
      <w:r w:rsidRPr="0038505A">
        <w:rPr>
          <w:rFonts w:ascii="Arial" w:hAnsi="Arial" w:cs="Arial"/>
          <w:bCs/>
          <w:sz w:val="22"/>
          <w:lang w:val="en-US"/>
        </w:rPr>
        <w:t xml:space="preserve">This document describes the process to be adopted by </w:t>
      </w:r>
      <w:r w:rsidR="00682863" w:rsidRPr="0038505A">
        <w:rPr>
          <w:rFonts w:ascii="Arial" w:hAnsi="Arial" w:cs="Arial"/>
          <w:bCs/>
          <w:sz w:val="22"/>
          <w:lang w:val="en-US"/>
        </w:rPr>
        <w:t xml:space="preserve">FSC </w:t>
      </w:r>
      <w:r w:rsidRPr="0038505A">
        <w:rPr>
          <w:rFonts w:ascii="Arial" w:hAnsi="Arial" w:cs="Arial"/>
          <w:bCs/>
          <w:sz w:val="22"/>
          <w:lang w:val="en-US"/>
        </w:rPr>
        <w:t>to ensure a timely, independent and effective resolution of complaints submitted by FSC stakeholders. These can be complaints regarding</w:t>
      </w:r>
      <w:r w:rsidR="00D4573C">
        <w:rPr>
          <w:rFonts w:ascii="Arial" w:hAnsi="Arial" w:cs="Arial"/>
          <w:bCs/>
          <w:sz w:val="22"/>
          <w:lang w:val="en-US"/>
        </w:rPr>
        <w:t xml:space="preserve"> the FSC normative framework</w:t>
      </w:r>
      <w:r w:rsidRPr="0038505A">
        <w:rPr>
          <w:rFonts w:ascii="Arial" w:hAnsi="Arial" w:cs="Arial"/>
          <w:bCs/>
          <w:sz w:val="22"/>
          <w:lang w:val="en-US"/>
        </w:rPr>
        <w:t xml:space="preserve"> or the performance of</w:t>
      </w:r>
      <w:r w:rsidR="00994683">
        <w:rPr>
          <w:rFonts w:ascii="Arial" w:hAnsi="Arial" w:cs="Arial"/>
          <w:bCs/>
          <w:sz w:val="22"/>
          <w:lang w:val="en-US"/>
        </w:rPr>
        <w:t xml:space="preserve"> FSC International,</w:t>
      </w:r>
      <w:r w:rsidRPr="0038505A">
        <w:rPr>
          <w:rFonts w:ascii="Arial" w:hAnsi="Arial" w:cs="Arial"/>
          <w:bCs/>
          <w:sz w:val="22"/>
          <w:lang w:val="en-US"/>
        </w:rPr>
        <w:t xml:space="preserve"> the FSC Network as well as complaints regarding the performance of </w:t>
      </w:r>
      <w:r w:rsidR="004D6BBE">
        <w:rPr>
          <w:rFonts w:ascii="Arial" w:hAnsi="Arial" w:cs="Arial"/>
          <w:bCs/>
          <w:sz w:val="22"/>
          <w:lang w:val="en-US"/>
        </w:rPr>
        <w:t>ASI</w:t>
      </w:r>
      <w:r w:rsidRPr="0038505A">
        <w:rPr>
          <w:rFonts w:ascii="Arial" w:hAnsi="Arial" w:cs="Arial"/>
          <w:bCs/>
          <w:sz w:val="22"/>
          <w:lang w:val="en-US"/>
        </w:rPr>
        <w:t>.</w:t>
      </w:r>
    </w:p>
    <w:p w14:paraId="4724C1CE" w14:textId="77777777" w:rsidR="00994683" w:rsidRDefault="00994683" w:rsidP="00D47E4C">
      <w:pPr>
        <w:spacing w:before="60" w:after="120"/>
        <w:rPr>
          <w:rFonts w:ascii="Arial" w:hAnsi="Arial" w:cs="Arial"/>
          <w:bCs/>
          <w:sz w:val="22"/>
          <w:lang w:val="en-US"/>
        </w:rPr>
      </w:pPr>
      <w:r>
        <w:rPr>
          <w:rFonts w:ascii="Arial" w:hAnsi="Arial" w:cs="Arial"/>
          <w:bCs/>
          <w:sz w:val="22"/>
          <w:lang w:val="en-US"/>
        </w:rPr>
        <w:t xml:space="preserve">This procedure does not deal with complaints under the Policy for Association for which a specific procedure is available (FSC-PRO-01-009). </w:t>
      </w:r>
    </w:p>
    <w:p w14:paraId="4724C1CF" w14:textId="77777777" w:rsidR="00A50E57" w:rsidRPr="0038505A" w:rsidRDefault="00A50E57" w:rsidP="00D47E4C">
      <w:pPr>
        <w:autoSpaceDE w:val="0"/>
        <w:autoSpaceDN w:val="0"/>
        <w:adjustRightInd w:val="0"/>
        <w:spacing w:after="120"/>
        <w:rPr>
          <w:rFonts w:ascii="Arial" w:hAnsi="Arial" w:cs="Arial"/>
          <w:bCs/>
          <w:sz w:val="22"/>
          <w:lang w:val="en-US"/>
        </w:rPr>
      </w:pPr>
      <w:r w:rsidRPr="005B1DEA">
        <w:rPr>
          <w:rFonts w:ascii="Arial" w:hAnsi="Arial" w:cs="Arial"/>
          <w:sz w:val="22"/>
          <w:szCs w:val="22"/>
          <w:lang w:val="en-GB" w:eastAsia="en-GB"/>
        </w:rPr>
        <w:t>All aspects of this procedure are considered to be normative, including the scope, effective</w:t>
      </w:r>
      <w:r>
        <w:rPr>
          <w:rFonts w:ascii="Arial" w:hAnsi="Arial" w:cs="Arial"/>
          <w:sz w:val="22"/>
          <w:szCs w:val="22"/>
          <w:lang w:val="en-GB" w:eastAsia="en-GB"/>
        </w:rPr>
        <w:t xml:space="preserve"> </w:t>
      </w:r>
      <w:r w:rsidRPr="005B1DEA">
        <w:rPr>
          <w:rFonts w:ascii="Arial" w:hAnsi="Arial" w:cs="Arial"/>
          <w:sz w:val="22"/>
          <w:szCs w:val="22"/>
          <w:lang w:val="en-GB" w:eastAsia="en-GB"/>
        </w:rPr>
        <w:t xml:space="preserve">date, references, terms and definitions, tables, </w:t>
      </w:r>
      <w:r w:rsidR="009662C9">
        <w:rPr>
          <w:rFonts w:ascii="Arial" w:hAnsi="Arial" w:cs="Arial"/>
          <w:sz w:val="22"/>
          <w:szCs w:val="22"/>
          <w:lang w:val="en-GB" w:eastAsia="en-GB"/>
        </w:rPr>
        <w:t xml:space="preserve">notes, </w:t>
      </w:r>
      <w:r w:rsidRPr="005B1DEA">
        <w:rPr>
          <w:rFonts w:ascii="Arial" w:hAnsi="Arial" w:cs="Arial"/>
          <w:sz w:val="22"/>
          <w:szCs w:val="22"/>
          <w:lang w:val="en-GB" w:eastAsia="en-GB"/>
        </w:rPr>
        <w:t>addendum and annexes, unless otherwise</w:t>
      </w:r>
      <w:r>
        <w:rPr>
          <w:rFonts w:ascii="Arial" w:hAnsi="Arial" w:cs="Arial"/>
          <w:sz w:val="22"/>
          <w:szCs w:val="22"/>
          <w:lang w:val="en-GB" w:eastAsia="en-GB"/>
        </w:rPr>
        <w:t xml:space="preserve"> </w:t>
      </w:r>
      <w:r w:rsidRPr="005B1DEA">
        <w:rPr>
          <w:rFonts w:ascii="Arial" w:hAnsi="Arial" w:cs="Arial"/>
          <w:sz w:val="22"/>
          <w:szCs w:val="22"/>
          <w:lang w:val="en-GB" w:eastAsia="en-GB"/>
        </w:rPr>
        <w:t>stated.</w:t>
      </w:r>
    </w:p>
    <w:p w14:paraId="4724C1D0" w14:textId="77777777" w:rsidR="00994683" w:rsidRDefault="00994683" w:rsidP="00D313E4">
      <w:pPr>
        <w:spacing w:before="60" w:after="120"/>
        <w:rPr>
          <w:lang w:val="en-US"/>
        </w:rPr>
      </w:pPr>
    </w:p>
    <w:p w14:paraId="4724C1D1" w14:textId="77777777" w:rsidR="00F85276" w:rsidRPr="00F20F7D" w:rsidRDefault="00F85276" w:rsidP="00D313E4">
      <w:pPr>
        <w:spacing w:before="60" w:after="120"/>
        <w:rPr>
          <w:lang w:val="en-US"/>
        </w:rPr>
      </w:pPr>
    </w:p>
    <w:p w14:paraId="4724C1D2" w14:textId="77777777" w:rsidR="00F20F7D" w:rsidRPr="00B829FC" w:rsidRDefault="00B829FC" w:rsidP="00D313E4">
      <w:pPr>
        <w:spacing w:before="60" w:after="120"/>
        <w:rPr>
          <w:rFonts w:ascii="Arial" w:hAnsi="Arial" w:cs="Arial"/>
          <w:b/>
          <w:bCs/>
          <w:sz w:val="22"/>
          <w:szCs w:val="22"/>
          <w:lang w:val="en-US"/>
        </w:rPr>
      </w:pPr>
      <w:r w:rsidRPr="00B829FC">
        <w:rPr>
          <w:rFonts w:ascii="Arial" w:hAnsi="Arial" w:cs="Arial"/>
          <w:b/>
          <w:bCs/>
          <w:sz w:val="22"/>
          <w:szCs w:val="22"/>
          <w:lang w:val="en-US"/>
        </w:rPr>
        <w:t>B</w:t>
      </w:r>
      <w:r w:rsidR="00F20F7D" w:rsidRPr="00B829FC">
        <w:rPr>
          <w:rFonts w:ascii="Arial" w:hAnsi="Arial" w:cs="Arial"/>
          <w:b/>
          <w:bCs/>
          <w:sz w:val="22"/>
          <w:szCs w:val="22"/>
          <w:lang w:val="en-US"/>
        </w:rPr>
        <w:tab/>
      </w:r>
      <w:r w:rsidR="00963C0A">
        <w:rPr>
          <w:rFonts w:ascii="Arial" w:hAnsi="Arial" w:cs="Arial"/>
          <w:b/>
          <w:bCs/>
          <w:sz w:val="22"/>
          <w:szCs w:val="22"/>
          <w:lang w:val="en-US"/>
        </w:rPr>
        <w:t>E</w:t>
      </w:r>
      <w:r w:rsidR="00F20F7D" w:rsidRPr="00B829FC">
        <w:rPr>
          <w:rFonts w:ascii="Arial" w:hAnsi="Arial" w:cs="Arial"/>
          <w:b/>
          <w:bCs/>
          <w:sz w:val="22"/>
          <w:szCs w:val="22"/>
          <w:lang w:val="en-US"/>
        </w:rPr>
        <w:t>ffective date</w:t>
      </w:r>
    </w:p>
    <w:p w14:paraId="4724C1D3" w14:textId="77777777" w:rsidR="00B829FC" w:rsidRPr="00B829FC" w:rsidRDefault="00D514B3" w:rsidP="00D47E4C">
      <w:pPr>
        <w:spacing w:before="60" w:after="120"/>
        <w:rPr>
          <w:rFonts w:ascii="Arial" w:hAnsi="Arial" w:cs="Arial"/>
          <w:bCs/>
          <w:sz w:val="22"/>
          <w:lang w:val="en-US"/>
        </w:rPr>
      </w:pPr>
      <w:r>
        <w:rPr>
          <w:rFonts w:ascii="Arial" w:hAnsi="Arial" w:cs="Arial"/>
          <w:bCs/>
          <w:sz w:val="22"/>
          <w:lang w:val="en-US"/>
        </w:rPr>
        <w:t xml:space="preserve">Version </w:t>
      </w:r>
      <w:r w:rsidR="0007638E">
        <w:rPr>
          <w:rFonts w:ascii="Arial" w:hAnsi="Arial" w:cs="Arial"/>
          <w:bCs/>
          <w:sz w:val="22"/>
          <w:lang w:val="en-US"/>
        </w:rPr>
        <w:t>V2-0 of t</w:t>
      </w:r>
      <w:r w:rsidR="00B829FC" w:rsidRPr="00B829FC">
        <w:rPr>
          <w:rFonts w:ascii="Arial" w:hAnsi="Arial" w:cs="Arial"/>
          <w:bCs/>
          <w:sz w:val="22"/>
          <w:lang w:val="en-US"/>
        </w:rPr>
        <w:t xml:space="preserve">his procedure becomes effective </w:t>
      </w:r>
      <w:r w:rsidR="00A66A35">
        <w:rPr>
          <w:rFonts w:ascii="Arial" w:hAnsi="Arial" w:cs="Arial"/>
          <w:bCs/>
          <w:sz w:val="22"/>
          <w:lang w:val="en-US"/>
        </w:rPr>
        <w:t xml:space="preserve">on </w:t>
      </w:r>
      <w:r w:rsidR="00BF2926">
        <w:rPr>
          <w:rFonts w:ascii="Arial" w:hAnsi="Arial" w:cs="Arial"/>
          <w:b/>
          <w:bCs/>
          <w:sz w:val="22"/>
          <w:lang w:val="en-US"/>
        </w:rPr>
        <w:t>28 May 2014.</w:t>
      </w:r>
    </w:p>
    <w:p w14:paraId="4724C1D4" w14:textId="77777777" w:rsidR="00994683" w:rsidRDefault="00994683" w:rsidP="00D313E4">
      <w:pPr>
        <w:tabs>
          <w:tab w:val="left" w:pos="2055"/>
        </w:tabs>
        <w:spacing w:before="60" w:after="120"/>
        <w:jc w:val="both"/>
        <w:rPr>
          <w:rFonts w:ascii="Arial" w:hAnsi="Arial" w:cs="Arial"/>
          <w:sz w:val="22"/>
          <w:lang w:val="en-US"/>
        </w:rPr>
      </w:pPr>
    </w:p>
    <w:p w14:paraId="4724C1D5" w14:textId="77777777" w:rsidR="00F85276" w:rsidRPr="00F20F7D" w:rsidRDefault="00F85276" w:rsidP="00D313E4">
      <w:pPr>
        <w:tabs>
          <w:tab w:val="left" w:pos="2055"/>
        </w:tabs>
        <w:spacing w:before="60" w:after="120"/>
        <w:jc w:val="both"/>
        <w:rPr>
          <w:rFonts w:ascii="Arial" w:hAnsi="Arial" w:cs="Arial"/>
          <w:sz w:val="22"/>
          <w:lang w:val="en-US"/>
        </w:rPr>
      </w:pPr>
    </w:p>
    <w:p w14:paraId="4724C1D6" w14:textId="77777777" w:rsidR="00B829FC" w:rsidRPr="00316CDF" w:rsidRDefault="00B829FC" w:rsidP="00D313E4">
      <w:pPr>
        <w:spacing w:before="60" w:after="120"/>
        <w:rPr>
          <w:rFonts w:ascii="Arial" w:hAnsi="Arial" w:cs="Arial"/>
          <w:b/>
          <w:bCs/>
          <w:sz w:val="22"/>
          <w:szCs w:val="22"/>
          <w:lang w:val="en-US"/>
        </w:rPr>
      </w:pPr>
      <w:r w:rsidRPr="00316CDF">
        <w:rPr>
          <w:rFonts w:ascii="Arial" w:hAnsi="Arial" w:cs="Arial"/>
          <w:b/>
          <w:bCs/>
          <w:sz w:val="22"/>
          <w:szCs w:val="22"/>
          <w:lang w:val="en-US"/>
        </w:rPr>
        <w:t>C</w:t>
      </w:r>
      <w:r w:rsidRPr="00316CDF">
        <w:rPr>
          <w:rFonts w:ascii="Arial" w:hAnsi="Arial" w:cs="Arial"/>
          <w:b/>
          <w:bCs/>
          <w:sz w:val="22"/>
          <w:szCs w:val="22"/>
          <w:lang w:val="en-US"/>
        </w:rPr>
        <w:tab/>
        <w:t>References</w:t>
      </w:r>
    </w:p>
    <w:p w14:paraId="4724C1D7" w14:textId="77777777" w:rsidR="00B829FC" w:rsidRPr="00B829FC" w:rsidRDefault="00B829FC" w:rsidP="00D47E4C">
      <w:pPr>
        <w:spacing w:before="60" w:after="120"/>
        <w:rPr>
          <w:rFonts w:ascii="Arial" w:hAnsi="Arial" w:cs="Arial"/>
          <w:bCs/>
          <w:sz w:val="22"/>
          <w:lang w:val="en-US"/>
        </w:rPr>
      </w:pPr>
      <w:r w:rsidRPr="00B829FC">
        <w:rPr>
          <w:rFonts w:ascii="Arial" w:hAnsi="Arial" w:cs="Arial"/>
          <w:bCs/>
          <w:sz w:val="22"/>
          <w:lang w:val="en-US"/>
        </w:rPr>
        <w:t xml:space="preserve">The following referenced documents are </w:t>
      </w:r>
      <w:r w:rsidR="007223FD" w:rsidRPr="00EB46C6">
        <w:rPr>
          <w:rFonts w:ascii="Arial" w:hAnsi="Arial" w:cs="Arial"/>
          <w:bCs/>
          <w:sz w:val="22"/>
          <w:lang w:val="en-US"/>
        </w:rPr>
        <w:t>relevant</w:t>
      </w:r>
      <w:r w:rsidR="00CA54A8" w:rsidRPr="00B829FC">
        <w:rPr>
          <w:rFonts w:ascii="Arial" w:hAnsi="Arial" w:cs="Arial"/>
          <w:bCs/>
          <w:sz w:val="22"/>
          <w:lang w:val="en-US"/>
        </w:rPr>
        <w:t xml:space="preserve"> </w:t>
      </w:r>
      <w:r w:rsidRPr="00B829FC">
        <w:rPr>
          <w:rFonts w:ascii="Arial" w:hAnsi="Arial" w:cs="Arial"/>
          <w:bCs/>
          <w:sz w:val="22"/>
          <w:lang w:val="en-US"/>
        </w:rPr>
        <w:t>for the application of this document. For undated references, the latest edition of the referenced document (including any amendments) applies.</w:t>
      </w:r>
    </w:p>
    <w:p w14:paraId="4724C1D8" w14:textId="77777777" w:rsidR="00B829FC" w:rsidRPr="00B829FC" w:rsidRDefault="00B829FC" w:rsidP="00D47E4C">
      <w:pPr>
        <w:spacing w:before="60" w:after="120"/>
        <w:rPr>
          <w:rFonts w:ascii="Arial" w:hAnsi="Arial" w:cs="Arial"/>
          <w:bCs/>
          <w:i/>
          <w:sz w:val="22"/>
          <w:lang w:val="en-US"/>
        </w:rPr>
      </w:pPr>
      <w:r w:rsidRPr="00B829FC">
        <w:rPr>
          <w:rFonts w:ascii="Arial" w:hAnsi="Arial" w:cs="Arial"/>
          <w:bCs/>
          <w:i/>
          <w:sz w:val="22"/>
          <w:lang w:val="en-US"/>
        </w:rPr>
        <w:t>FSC-PRO-01-00</w:t>
      </w:r>
      <w:r w:rsidR="0038505A">
        <w:rPr>
          <w:rFonts w:ascii="Arial" w:hAnsi="Arial" w:cs="Arial"/>
          <w:bCs/>
          <w:i/>
          <w:sz w:val="22"/>
          <w:lang w:val="en-US"/>
        </w:rPr>
        <w:t>5</w:t>
      </w:r>
      <w:r w:rsidRPr="00B829FC">
        <w:rPr>
          <w:rFonts w:ascii="Arial" w:hAnsi="Arial" w:cs="Arial"/>
          <w:bCs/>
          <w:i/>
          <w:sz w:val="22"/>
          <w:lang w:val="en-US"/>
        </w:rPr>
        <w:t xml:space="preserve"> Processing </w:t>
      </w:r>
      <w:r w:rsidR="0038505A">
        <w:rPr>
          <w:rFonts w:ascii="Arial" w:hAnsi="Arial" w:cs="Arial"/>
          <w:bCs/>
          <w:i/>
          <w:sz w:val="22"/>
          <w:lang w:val="en-US"/>
        </w:rPr>
        <w:t>Appeals</w:t>
      </w:r>
    </w:p>
    <w:p w14:paraId="4724C1D9" w14:textId="77777777" w:rsidR="00B829FC" w:rsidRPr="00B829FC" w:rsidRDefault="00B829FC" w:rsidP="00D47E4C">
      <w:pPr>
        <w:spacing w:before="60" w:after="120"/>
        <w:rPr>
          <w:rFonts w:ascii="Arial" w:hAnsi="Arial" w:cs="Arial"/>
          <w:bCs/>
          <w:i/>
          <w:sz w:val="22"/>
          <w:lang w:val="en-US"/>
        </w:rPr>
      </w:pPr>
      <w:r w:rsidRPr="00B829FC">
        <w:rPr>
          <w:rFonts w:ascii="Arial" w:hAnsi="Arial" w:cs="Arial"/>
          <w:bCs/>
          <w:i/>
          <w:sz w:val="22"/>
          <w:lang w:val="en-US"/>
        </w:rPr>
        <w:t xml:space="preserve">FSC-PRO-01-009 Processing </w:t>
      </w:r>
      <w:r w:rsidR="002164E5">
        <w:rPr>
          <w:rFonts w:ascii="Arial" w:hAnsi="Arial" w:cs="Arial"/>
          <w:i/>
          <w:sz w:val="22"/>
          <w:szCs w:val="22"/>
          <w:lang w:val="en-US"/>
        </w:rPr>
        <w:t>Policy for Association</w:t>
      </w:r>
      <w:r w:rsidR="002164E5" w:rsidRPr="00B97997">
        <w:rPr>
          <w:rFonts w:ascii="Arial" w:hAnsi="Arial" w:cs="Arial"/>
          <w:i/>
          <w:sz w:val="22"/>
          <w:szCs w:val="22"/>
          <w:lang w:val="en-US"/>
        </w:rPr>
        <w:t xml:space="preserve"> </w:t>
      </w:r>
      <w:r w:rsidRPr="00B829FC">
        <w:rPr>
          <w:rFonts w:ascii="Arial" w:hAnsi="Arial" w:cs="Arial"/>
          <w:bCs/>
          <w:i/>
          <w:sz w:val="22"/>
          <w:lang w:val="en-US"/>
        </w:rPr>
        <w:t xml:space="preserve"> Complaints</w:t>
      </w:r>
      <w:r w:rsidR="002164E5" w:rsidRPr="002164E5">
        <w:rPr>
          <w:rFonts w:ascii="Arial" w:hAnsi="Arial" w:cs="Arial"/>
          <w:bCs/>
          <w:i/>
          <w:color w:val="000000"/>
          <w:sz w:val="22"/>
          <w:szCs w:val="22"/>
          <w:lang w:val="en-US"/>
        </w:rPr>
        <w:t xml:space="preserve"> </w:t>
      </w:r>
      <w:r w:rsidR="002164E5" w:rsidRPr="00D35014">
        <w:rPr>
          <w:rFonts w:ascii="Arial" w:hAnsi="Arial" w:cs="Arial"/>
          <w:bCs/>
          <w:i/>
          <w:color w:val="000000"/>
          <w:sz w:val="22"/>
          <w:szCs w:val="22"/>
          <w:lang w:val="en-US"/>
        </w:rPr>
        <w:t>in FSC Certification Scheme</w:t>
      </w:r>
    </w:p>
    <w:p w14:paraId="4724C1DA" w14:textId="77777777" w:rsidR="00B829FC" w:rsidRDefault="00B829FC" w:rsidP="00D47E4C">
      <w:pPr>
        <w:spacing w:before="60" w:after="120"/>
        <w:rPr>
          <w:rFonts w:ascii="Arial" w:hAnsi="Arial" w:cs="Arial"/>
          <w:bCs/>
          <w:i/>
          <w:sz w:val="22"/>
          <w:lang w:val="en-US"/>
        </w:rPr>
      </w:pPr>
      <w:r w:rsidRPr="00B829FC">
        <w:rPr>
          <w:rFonts w:ascii="Arial" w:hAnsi="Arial" w:cs="Arial"/>
          <w:bCs/>
          <w:i/>
          <w:sz w:val="22"/>
          <w:lang w:val="en-US"/>
        </w:rPr>
        <w:t>ASI-PRO-20-103</w:t>
      </w:r>
      <w:r w:rsidR="002564E0">
        <w:rPr>
          <w:rFonts w:ascii="Arial" w:hAnsi="Arial" w:cs="Arial"/>
          <w:bCs/>
          <w:i/>
          <w:sz w:val="22"/>
          <w:lang w:val="en-US"/>
        </w:rPr>
        <w:t xml:space="preserve"> </w:t>
      </w:r>
      <w:r w:rsidR="0007638E">
        <w:rPr>
          <w:rFonts w:ascii="Arial" w:hAnsi="Arial" w:cs="Arial"/>
          <w:bCs/>
          <w:i/>
          <w:sz w:val="22"/>
          <w:lang w:val="en-US"/>
        </w:rPr>
        <w:t xml:space="preserve">ASI </w:t>
      </w:r>
      <w:r w:rsidR="002564E0">
        <w:rPr>
          <w:rFonts w:ascii="Arial" w:hAnsi="Arial" w:cs="Arial"/>
          <w:bCs/>
          <w:i/>
          <w:sz w:val="22"/>
          <w:lang w:val="en-US"/>
        </w:rPr>
        <w:t>Appeals</w:t>
      </w:r>
      <w:r w:rsidR="0007638E">
        <w:rPr>
          <w:rFonts w:ascii="Arial" w:hAnsi="Arial" w:cs="Arial"/>
          <w:bCs/>
          <w:i/>
          <w:sz w:val="22"/>
          <w:lang w:val="en-US"/>
        </w:rPr>
        <w:t xml:space="preserve"> Procedure</w:t>
      </w:r>
    </w:p>
    <w:p w14:paraId="4724C1DB" w14:textId="77777777" w:rsidR="0007638E" w:rsidRDefault="0007638E" w:rsidP="00D47E4C">
      <w:pPr>
        <w:spacing w:before="60" w:after="120"/>
        <w:rPr>
          <w:rFonts w:ascii="Arial" w:hAnsi="Arial" w:cs="Arial"/>
          <w:bCs/>
          <w:i/>
          <w:sz w:val="22"/>
          <w:szCs w:val="22"/>
          <w:lang w:val="en-GB"/>
        </w:rPr>
      </w:pPr>
      <w:r w:rsidRPr="0007638E">
        <w:rPr>
          <w:rFonts w:ascii="Arial" w:hAnsi="Arial" w:cs="Arial"/>
          <w:bCs/>
          <w:i/>
          <w:sz w:val="22"/>
          <w:szCs w:val="22"/>
          <w:lang w:val="en-GB"/>
        </w:rPr>
        <w:t xml:space="preserve">ASI-PRO-20-104 </w:t>
      </w:r>
      <w:r>
        <w:rPr>
          <w:rFonts w:ascii="Arial" w:hAnsi="Arial" w:cs="Arial"/>
          <w:bCs/>
          <w:i/>
          <w:sz w:val="22"/>
          <w:szCs w:val="22"/>
          <w:lang w:val="en-GB"/>
        </w:rPr>
        <w:t xml:space="preserve">ASI </w:t>
      </w:r>
      <w:r w:rsidRPr="0007638E">
        <w:rPr>
          <w:rFonts w:ascii="Arial" w:hAnsi="Arial" w:cs="Arial"/>
          <w:bCs/>
          <w:i/>
          <w:sz w:val="22"/>
          <w:szCs w:val="22"/>
          <w:lang w:val="en-GB"/>
        </w:rPr>
        <w:t>Procedure to resolve Formal Complaints</w:t>
      </w:r>
    </w:p>
    <w:p w14:paraId="4724C1DC" w14:textId="77777777" w:rsidR="003E1A69" w:rsidRPr="00B829FC" w:rsidRDefault="003E1A69" w:rsidP="00D47E4C">
      <w:pPr>
        <w:spacing w:before="60" w:after="120"/>
        <w:rPr>
          <w:rFonts w:ascii="Arial" w:hAnsi="Arial" w:cs="Arial"/>
          <w:bCs/>
          <w:i/>
          <w:sz w:val="22"/>
          <w:lang w:val="en-US"/>
        </w:rPr>
      </w:pPr>
      <w:r w:rsidRPr="00B829FC">
        <w:rPr>
          <w:rFonts w:ascii="Arial" w:hAnsi="Arial" w:cs="Arial"/>
          <w:bCs/>
          <w:i/>
          <w:sz w:val="22"/>
          <w:lang w:val="en-US"/>
        </w:rPr>
        <w:t>ISO/PAS 17003:2004 Conformity assessment- Complaints and appeals - Principles and requirements</w:t>
      </w:r>
    </w:p>
    <w:p w14:paraId="4724C1DD" w14:textId="77777777" w:rsidR="00A50E57" w:rsidRDefault="00A50E57" w:rsidP="00D47E4C">
      <w:pPr>
        <w:autoSpaceDE w:val="0"/>
        <w:autoSpaceDN w:val="0"/>
        <w:adjustRightInd w:val="0"/>
        <w:rPr>
          <w:rFonts w:ascii="Helvetica" w:hAnsi="Helvetica" w:cs="Helvetica"/>
          <w:sz w:val="22"/>
          <w:szCs w:val="22"/>
          <w:lang w:val="en-GB" w:eastAsia="en-GB"/>
        </w:rPr>
      </w:pPr>
      <w:r w:rsidRPr="00F1336D">
        <w:rPr>
          <w:rFonts w:ascii="Helvetica" w:hAnsi="Helvetica" w:cs="Helvetica"/>
          <w:sz w:val="22"/>
          <w:szCs w:val="22"/>
          <w:u w:val="single"/>
          <w:lang w:val="en-GB" w:eastAsia="en-GB"/>
        </w:rPr>
        <w:t>Following FSC normative documents are superseded and replaced by this procedure</w:t>
      </w:r>
      <w:r w:rsidRPr="00EA0829">
        <w:rPr>
          <w:rFonts w:ascii="Helvetica" w:hAnsi="Helvetica" w:cs="Helvetica"/>
          <w:sz w:val="22"/>
          <w:szCs w:val="22"/>
          <w:lang w:val="en-GB" w:eastAsia="en-GB"/>
        </w:rPr>
        <w:t xml:space="preserve">: </w:t>
      </w:r>
      <w:r>
        <w:rPr>
          <w:rFonts w:ascii="Helvetica" w:hAnsi="Helvetica" w:cs="Helvetica"/>
          <w:sz w:val="22"/>
          <w:szCs w:val="22"/>
          <w:lang w:val="en-GB" w:eastAsia="en-GB"/>
        </w:rPr>
        <w:t>This procedure supersedes all previous versions of FSC-PRO-01-008.</w:t>
      </w:r>
    </w:p>
    <w:p w14:paraId="4724C1DE" w14:textId="77777777" w:rsidR="00A50E57" w:rsidRDefault="00A50E57" w:rsidP="00D313E4">
      <w:pPr>
        <w:spacing w:before="60" w:after="120"/>
        <w:rPr>
          <w:lang w:val="en-GB"/>
        </w:rPr>
      </w:pPr>
    </w:p>
    <w:p w14:paraId="4724C1DF" w14:textId="77777777" w:rsidR="00F85276" w:rsidRPr="00A50E57" w:rsidRDefault="00F85276" w:rsidP="00D313E4">
      <w:pPr>
        <w:spacing w:before="60" w:after="120"/>
        <w:rPr>
          <w:lang w:val="en-GB"/>
        </w:rPr>
      </w:pPr>
    </w:p>
    <w:p w14:paraId="4724C1E0" w14:textId="77777777" w:rsidR="00F20F7D" w:rsidRPr="00BA6014" w:rsidRDefault="00B829FC" w:rsidP="00D313E4">
      <w:pPr>
        <w:spacing w:before="60" w:after="120"/>
        <w:rPr>
          <w:rFonts w:ascii="Arial" w:hAnsi="Arial" w:cs="Arial"/>
          <w:b/>
          <w:bCs/>
          <w:sz w:val="22"/>
          <w:szCs w:val="22"/>
          <w:lang w:val="en-US"/>
        </w:rPr>
      </w:pPr>
      <w:r w:rsidRPr="00BA6014">
        <w:rPr>
          <w:rFonts w:ascii="Arial" w:hAnsi="Arial" w:cs="Arial"/>
          <w:b/>
          <w:bCs/>
          <w:sz w:val="22"/>
          <w:szCs w:val="22"/>
          <w:lang w:val="en-US"/>
        </w:rPr>
        <w:t>D</w:t>
      </w:r>
      <w:r w:rsidR="00F20F7D" w:rsidRPr="00BA6014">
        <w:rPr>
          <w:rFonts w:ascii="Arial" w:hAnsi="Arial" w:cs="Arial"/>
          <w:b/>
          <w:bCs/>
          <w:sz w:val="22"/>
          <w:szCs w:val="22"/>
          <w:lang w:val="en-US"/>
        </w:rPr>
        <w:tab/>
        <w:t>Terms and definitions</w:t>
      </w:r>
    </w:p>
    <w:p w14:paraId="4724C1E1" w14:textId="77777777" w:rsidR="009806EF" w:rsidRPr="00BA6014" w:rsidRDefault="009806EF" w:rsidP="009806EF">
      <w:pPr>
        <w:spacing w:before="60" w:after="60"/>
        <w:rPr>
          <w:rFonts w:ascii="Arial" w:hAnsi="Arial" w:cs="Arial"/>
          <w:bCs/>
          <w:sz w:val="22"/>
          <w:lang w:val="en-US"/>
        </w:rPr>
      </w:pPr>
      <w:r w:rsidRPr="00BA6014">
        <w:rPr>
          <w:rFonts w:ascii="Arial" w:hAnsi="Arial" w:cs="Arial"/>
          <w:bCs/>
          <w:sz w:val="22"/>
          <w:lang w:val="en-US"/>
        </w:rPr>
        <w:t>For the purposes of this procedure, the terms and definitions given in</w:t>
      </w:r>
      <w:r>
        <w:rPr>
          <w:rFonts w:ascii="Arial" w:hAnsi="Arial" w:cs="Arial"/>
          <w:i/>
          <w:sz w:val="22"/>
          <w:szCs w:val="22"/>
          <w:lang w:val="en-US"/>
        </w:rPr>
        <w:t xml:space="preserve"> </w:t>
      </w:r>
      <w:r w:rsidRPr="00BA6014">
        <w:rPr>
          <w:rFonts w:ascii="Arial" w:hAnsi="Arial" w:cs="Arial"/>
          <w:bCs/>
          <w:sz w:val="22"/>
          <w:lang w:val="en-US"/>
        </w:rPr>
        <w:t xml:space="preserve"> </w:t>
      </w:r>
      <w:r w:rsidRPr="00C805BC">
        <w:rPr>
          <w:rFonts w:ascii="Arial" w:hAnsi="Arial" w:cs="Arial"/>
          <w:i/>
          <w:sz w:val="22"/>
          <w:szCs w:val="22"/>
          <w:lang w:val="en-GB"/>
        </w:rPr>
        <w:t>FSC-STD-01-002 FSC Glossary of Terms</w:t>
      </w:r>
      <w:r>
        <w:rPr>
          <w:rFonts w:ascii="Arial" w:hAnsi="Arial" w:cs="Arial"/>
          <w:i/>
          <w:sz w:val="22"/>
          <w:szCs w:val="22"/>
          <w:lang w:val="en-GB"/>
        </w:rPr>
        <w:t>,</w:t>
      </w:r>
      <w:r w:rsidRPr="00BA6014">
        <w:rPr>
          <w:rFonts w:ascii="Arial" w:hAnsi="Arial" w:cs="Arial"/>
          <w:bCs/>
          <w:sz w:val="22"/>
          <w:lang w:val="en-US"/>
        </w:rPr>
        <w:t xml:space="preserve"> </w:t>
      </w:r>
      <w:r w:rsidRPr="00EB2442">
        <w:rPr>
          <w:rFonts w:ascii="Arial" w:hAnsi="Arial" w:cs="Arial"/>
          <w:i/>
          <w:sz w:val="22"/>
          <w:szCs w:val="22"/>
          <w:lang w:val="en-US"/>
        </w:rPr>
        <w:t>ISO/IEC 17000:2004</w:t>
      </w:r>
      <w:r w:rsidRPr="00EB2442">
        <w:rPr>
          <w:rFonts w:ascii="Arial" w:hAnsi="Arial" w:cs="Arial"/>
          <w:sz w:val="22"/>
          <w:szCs w:val="22"/>
          <w:lang w:val="en-US"/>
        </w:rPr>
        <w:t>, and the following</w:t>
      </w:r>
      <w:r w:rsidRPr="00BA6014">
        <w:rPr>
          <w:rFonts w:ascii="Arial" w:hAnsi="Arial" w:cs="Arial"/>
          <w:bCs/>
          <w:sz w:val="22"/>
          <w:lang w:val="en-US"/>
        </w:rPr>
        <w:t xml:space="preserve"> apply</w:t>
      </w:r>
      <w:r>
        <w:rPr>
          <w:rFonts w:ascii="Arial" w:hAnsi="Arial" w:cs="Arial"/>
          <w:bCs/>
          <w:sz w:val="22"/>
          <w:lang w:val="en-US"/>
        </w:rPr>
        <w:t>:</w:t>
      </w:r>
    </w:p>
    <w:p w14:paraId="4724C1E2" w14:textId="77777777" w:rsidR="009806EF" w:rsidRDefault="009806EF" w:rsidP="009806EF">
      <w:pPr>
        <w:spacing w:before="60" w:after="60"/>
        <w:ind w:left="720"/>
        <w:rPr>
          <w:rFonts w:ascii="Arial" w:hAnsi="Arial" w:cs="Arial"/>
          <w:bCs/>
          <w:sz w:val="22"/>
          <w:lang w:val="en-US"/>
        </w:rPr>
      </w:pPr>
    </w:p>
    <w:p w14:paraId="4724C1E3" w14:textId="77777777" w:rsidR="009806EF" w:rsidRPr="00E94034" w:rsidRDefault="009806EF" w:rsidP="009806EF">
      <w:pPr>
        <w:rPr>
          <w:rFonts w:ascii="Arial" w:hAnsi="Arial" w:cs="Arial"/>
          <w:sz w:val="22"/>
          <w:szCs w:val="22"/>
          <w:lang w:val="en-US"/>
        </w:rPr>
      </w:pPr>
      <w:r w:rsidRPr="003C32A6">
        <w:rPr>
          <w:rFonts w:ascii="Arial" w:hAnsi="Arial" w:cs="Arial"/>
          <w:b/>
          <w:sz w:val="22"/>
          <w:szCs w:val="22"/>
          <w:lang w:val="en-US"/>
        </w:rPr>
        <w:t xml:space="preserve">Accreditation Decision: </w:t>
      </w:r>
      <w:r w:rsidRPr="003C32A6">
        <w:rPr>
          <w:rFonts w:ascii="Arial" w:hAnsi="Arial" w:cs="Arial"/>
          <w:sz w:val="22"/>
          <w:szCs w:val="22"/>
          <w:lang w:val="en-US"/>
        </w:rPr>
        <w:t xml:space="preserve">a decision made whether to grant, continue, extend, reduce, suspend, restore, withdraw or refuse FSC Accreditation of a CAB or to take disciplinary measures </w:t>
      </w:r>
      <w:r w:rsidRPr="00E41373">
        <w:rPr>
          <w:rFonts w:ascii="Arial" w:hAnsi="Arial" w:cs="Arial"/>
          <w:color w:val="000000"/>
          <w:sz w:val="22"/>
          <w:szCs w:val="22"/>
          <w:lang w:val="en-US"/>
        </w:rPr>
        <w:t>(adapted from ISO/IEC 17011:2004 (E))</w:t>
      </w:r>
      <w:r w:rsidRPr="00E41373">
        <w:rPr>
          <w:rFonts w:ascii="Arial" w:hAnsi="Arial" w:cs="Arial"/>
          <w:bCs/>
          <w:color w:val="000000"/>
          <w:sz w:val="22"/>
          <w:szCs w:val="22"/>
          <w:lang w:val="en-US"/>
        </w:rPr>
        <w:t>.</w:t>
      </w:r>
    </w:p>
    <w:p w14:paraId="4724C1E4" w14:textId="77777777" w:rsidR="009806EF" w:rsidRDefault="009806EF" w:rsidP="009806EF">
      <w:pPr>
        <w:rPr>
          <w:rFonts w:ascii="Arial" w:hAnsi="Arial" w:cs="Arial"/>
          <w:b/>
          <w:bCs/>
          <w:color w:val="000000"/>
          <w:sz w:val="22"/>
          <w:szCs w:val="22"/>
          <w:lang w:val="en-US"/>
        </w:rPr>
      </w:pPr>
    </w:p>
    <w:p w14:paraId="4724C1E5" w14:textId="77777777" w:rsidR="009806EF" w:rsidRPr="00690F36" w:rsidRDefault="009806EF" w:rsidP="009806EF">
      <w:pPr>
        <w:rPr>
          <w:rFonts w:ascii="Arial" w:hAnsi="Arial" w:cs="Arial"/>
          <w:color w:val="000000"/>
          <w:sz w:val="22"/>
          <w:szCs w:val="22"/>
          <w:lang w:val="en-US"/>
        </w:rPr>
      </w:pPr>
      <w:r w:rsidRPr="00690F36">
        <w:rPr>
          <w:rFonts w:ascii="Arial" w:hAnsi="Arial" w:cs="Arial"/>
          <w:b/>
          <w:bCs/>
          <w:color w:val="000000"/>
          <w:sz w:val="22"/>
          <w:szCs w:val="22"/>
          <w:lang w:val="en-US"/>
        </w:rPr>
        <w:t xml:space="preserve">Accreditation Requirements </w:t>
      </w:r>
      <w:r w:rsidRPr="00690F36">
        <w:rPr>
          <w:rFonts w:ascii="Arial" w:hAnsi="Arial" w:cs="Arial"/>
          <w:color w:val="000000"/>
          <w:sz w:val="22"/>
          <w:szCs w:val="22"/>
          <w:lang w:val="en-US"/>
        </w:rPr>
        <w:t xml:space="preserve">contain the following requirements: </w:t>
      </w:r>
    </w:p>
    <w:p w14:paraId="4724C1E6" w14:textId="77777777" w:rsidR="009806EF" w:rsidRDefault="009806EF" w:rsidP="009806EF">
      <w:pPr>
        <w:ind w:left="567"/>
        <w:rPr>
          <w:rFonts w:ascii="Arial" w:hAnsi="Arial" w:cs="Arial"/>
          <w:b/>
          <w:bCs/>
          <w:color w:val="000000"/>
          <w:sz w:val="22"/>
          <w:szCs w:val="22"/>
          <w:lang w:val="en-US"/>
        </w:rPr>
      </w:pPr>
    </w:p>
    <w:p w14:paraId="4724C1E7" w14:textId="77777777" w:rsidR="009806EF" w:rsidRPr="00690F36" w:rsidRDefault="009806EF" w:rsidP="009806EF">
      <w:pPr>
        <w:ind w:left="567"/>
        <w:rPr>
          <w:rFonts w:ascii="Arial" w:hAnsi="Arial" w:cs="Arial"/>
          <w:color w:val="000000"/>
          <w:sz w:val="22"/>
          <w:szCs w:val="22"/>
          <w:lang w:val="en-US"/>
        </w:rPr>
      </w:pPr>
      <w:r>
        <w:rPr>
          <w:rFonts w:ascii="Arial" w:hAnsi="Arial" w:cs="Arial"/>
          <w:b/>
          <w:bCs/>
          <w:color w:val="000000"/>
          <w:sz w:val="22"/>
          <w:szCs w:val="22"/>
          <w:lang w:val="en-US"/>
        </w:rPr>
        <w:lastRenderedPageBreak/>
        <w:t>ASI Accreditation Requirements</w:t>
      </w:r>
      <w:r w:rsidRPr="00690F36">
        <w:rPr>
          <w:rFonts w:ascii="Arial" w:hAnsi="Arial" w:cs="Arial"/>
          <w:b/>
          <w:bCs/>
          <w:color w:val="000000"/>
          <w:sz w:val="22"/>
          <w:szCs w:val="22"/>
          <w:lang w:val="en-US"/>
        </w:rPr>
        <w:t xml:space="preserve"> </w:t>
      </w:r>
      <w:r w:rsidRPr="00690F36">
        <w:rPr>
          <w:rFonts w:ascii="Arial" w:hAnsi="Arial" w:cs="Arial"/>
          <w:color w:val="000000"/>
          <w:sz w:val="22"/>
          <w:szCs w:val="22"/>
          <w:lang w:val="en-US"/>
        </w:rPr>
        <w:t>means normative and non-normative documents (e.g. accreditation procedures, policies, guidance documents, advice notes and any other documentation in relation to the FSC Accreditation Program) as developed by ASI required for operating the FSC Accreditation Program in its most recent version</w:t>
      </w:r>
      <w:r>
        <w:rPr>
          <w:rFonts w:ascii="Arial" w:hAnsi="Arial" w:cs="Arial"/>
          <w:color w:val="000000"/>
          <w:sz w:val="22"/>
          <w:szCs w:val="22"/>
          <w:lang w:val="en-US"/>
        </w:rPr>
        <w:t>.</w:t>
      </w:r>
    </w:p>
    <w:p w14:paraId="4724C1E8" w14:textId="77777777" w:rsidR="009806EF" w:rsidRDefault="009806EF" w:rsidP="009806EF">
      <w:pPr>
        <w:ind w:left="567"/>
        <w:rPr>
          <w:rFonts w:ascii="Arial" w:hAnsi="Arial" w:cs="Arial"/>
          <w:b/>
          <w:bCs/>
          <w:color w:val="000000"/>
          <w:sz w:val="22"/>
          <w:szCs w:val="22"/>
          <w:lang w:val="en-US"/>
        </w:rPr>
      </w:pPr>
    </w:p>
    <w:p w14:paraId="4724C1E9" w14:textId="77777777" w:rsidR="009806EF" w:rsidRPr="00690F36" w:rsidRDefault="009806EF" w:rsidP="009806EF">
      <w:pPr>
        <w:ind w:left="567"/>
        <w:rPr>
          <w:rFonts w:ascii="Arial" w:hAnsi="Arial" w:cs="Arial"/>
          <w:color w:val="000000"/>
          <w:sz w:val="22"/>
          <w:szCs w:val="22"/>
          <w:lang w:val="en-US"/>
        </w:rPr>
      </w:pPr>
      <w:r>
        <w:rPr>
          <w:rFonts w:ascii="Arial" w:hAnsi="Arial" w:cs="Arial"/>
          <w:b/>
          <w:bCs/>
          <w:color w:val="000000"/>
          <w:sz w:val="22"/>
          <w:szCs w:val="22"/>
          <w:lang w:val="en-US"/>
        </w:rPr>
        <w:t>FSC Accreditation Requirements</w:t>
      </w:r>
      <w:r w:rsidRPr="003266D6">
        <w:rPr>
          <w:rFonts w:ascii="Arial" w:hAnsi="Arial" w:cs="Arial"/>
          <w:b/>
          <w:bCs/>
          <w:color w:val="000000"/>
          <w:sz w:val="22"/>
          <w:szCs w:val="22"/>
          <w:lang w:val="en-US"/>
        </w:rPr>
        <w:t xml:space="preserve"> </w:t>
      </w:r>
      <w:r w:rsidRPr="003266D6">
        <w:rPr>
          <w:rFonts w:ascii="Arial" w:hAnsi="Arial" w:cs="Arial"/>
          <w:color w:val="000000"/>
          <w:sz w:val="22"/>
          <w:szCs w:val="22"/>
          <w:lang w:val="en-US"/>
        </w:rPr>
        <w:t>means normative and non-normative (e.g.</w:t>
      </w:r>
      <w:r w:rsidRPr="00690F36">
        <w:rPr>
          <w:rFonts w:ascii="Arial" w:hAnsi="Arial" w:cs="Arial"/>
          <w:color w:val="000000"/>
          <w:sz w:val="22"/>
          <w:szCs w:val="22"/>
          <w:lang w:val="en-US"/>
        </w:rPr>
        <w:t xml:space="preserve"> accreditation standards, procedures, policies, guidance documents, advice notes and any other documentation in relation to the FSC Accreditation Program) as developed by the FSC Policies and Standard Program required for operating the FSC Accreditation Pro</w:t>
      </w:r>
      <w:r>
        <w:rPr>
          <w:rFonts w:ascii="Arial" w:hAnsi="Arial" w:cs="Arial"/>
          <w:color w:val="000000"/>
          <w:sz w:val="22"/>
          <w:szCs w:val="22"/>
          <w:lang w:val="en-US"/>
        </w:rPr>
        <w:t>gram in its most recent version.</w:t>
      </w:r>
    </w:p>
    <w:p w14:paraId="4724C1EA" w14:textId="77777777" w:rsidR="009806EF" w:rsidRDefault="009806EF" w:rsidP="009806EF">
      <w:pPr>
        <w:ind w:left="567"/>
        <w:rPr>
          <w:rFonts w:ascii="Arial" w:hAnsi="Arial" w:cs="Arial"/>
          <w:b/>
          <w:bCs/>
          <w:color w:val="000000"/>
          <w:sz w:val="22"/>
          <w:szCs w:val="22"/>
          <w:lang w:val="en-US"/>
        </w:rPr>
      </w:pPr>
    </w:p>
    <w:p w14:paraId="4724C1EB" w14:textId="77777777" w:rsidR="009806EF" w:rsidRPr="00690F36" w:rsidRDefault="009806EF" w:rsidP="009806EF">
      <w:pPr>
        <w:ind w:left="567"/>
        <w:rPr>
          <w:rFonts w:ascii="Arial" w:hAnsi="Arial" w:cs="Arial"/>
          <w:color w:val="000000"/>
          <w:sz w:val="22"/>
          <w:szCs w:val="22"/>
          <w:lang w:val="en-US"/>
        </w:rPr>
      </w:pPr>
      <w:r w:rsidRPr="00690F36">
        <w:rPr>
          <w:rFonts w:ascii="Arial" w:hAnsi="Arial" w:cs="Arial"/>
          <w:b/>
          <w:bCs/>
          <w:color w:val="000000"/>
          <w:sz w:val="22"/>
          <w:szCs w:val="22"/>
          <w:lang w:val="en-US"/>
        </w:rPr>
        <w:t>FSC Institutional Documents</w:t>
      </w:r>
      <w:r w:rsidRPr="00690F36">
        <w:rPr>
          <w:rFonts w:ascii="Arial" w:hAnsi="Arial" w:cs="Arial"/>
          <w:color w:val="000000"/>
          <w:sz w:val="22"/>
          <w:szCs w:val="22"/>
          <w:lang w:val="en-US"/>
        </w:rPr>
        <w:t xml:space="preserve"> means </w:t>
      </w:r>
      <w:r>
        <w:rPr>
          <w:rFonts w:ascii="Arial" w:hAnsi="Arial" w:cs="Arial"/>
          <w:color w:val="000000"/>
          <w:sz w:val="22"/>
          <w:szCs w:val="22"/>
          <w:lang w:val="en-US"/>
        </w:rPr>
        <w:t xml:space="preserve">governance </w:t>
      </w:r>
      <w:r w:rsidRPr="00690F36">
        <w:rPr>
          <w:rFonts w:ascii="Arial" w:hAnsi="Arial" w:cs="Arial"/>
          <w:color w:val="000000"/>
          <w:sz w:val="22"/>
          <w:szCs w:val="22"/>
          <w:lang w:val="en-US"/>
        </w:rPr>
        <w:t>documents (e.g. statutes, by-laws, dispute resolution system</w:t>
      </w:r>
      <w:r>
        <w:rPr>
          <w:rFonts w:ascii="Arial" w:hAnsi="Arial" w:cs="Arial"/>
          <w:color w:val="000000"/>
          <w:sz w:val="22"/>
          <w:szCs w:val="22"/>
          <w:lang w:val="en-US"/>
        </w:rPr>
        <w:t>, policy for association</w:t>
      </w:r>
      <w:r w:rsidRPr="00690F36">
        <w:rPr>
          <w:rFonts w:ascii="Arial" w:hAnsi="Arial" w:cs="Arial"/>
          <w:color w:val="000000"/>
          <w:sz w:val="22"/>
          <w:szCs w:val="22"/>
          <w:lang w:val="en-US"/>
        </w:rPr>
        <w:t xml:space="preserve"> and any other documentation</w:t>
      </w:r>
      <w:r>
        <w:rPr>
          <w:rFonts w:ascii="Arial" w:hAnsi="Arial" w:cs="Arial"/>
          <w:color w:val="000000"/>
          <w:sz w:val="22"/>
          <w:szCs w:val="22"/>
          <w:lang w:val="en-US"/>
        </w:rPr>
        <w:t>)</w:t>
      </w:r>
      <w:r w:rsidRPr="00690F36">
        <w:rPr>
          <w:rFonts w:ascii="Arial" w:hAnsi="Arial" w:cs="Arial"/>
          <w:color w:val="000000"/>
          <w:sz w:val="22"/>
          <w:szCs w:val="22"/>
          <w:lang w:val="en-US"/>
        </w:rPr>
        <w:t xml:space="preserve"> in relation to the FSC Certification Scheme</w:t>
      </w:r>
      <w:r>
        <w:rPr>
          <w:rFonts w:ascii="Arial" w:hAnsi="Arial" w:cs="Arial"/>
          <w:color w:val="000000"/>
          <w:sz w:val="22"/>
          <w:szCs w:val="22"/>
          <w:lang w:val="en-US"/>
        </w:rPr>
        <w:t xml:space="preserve"> in its most recent version.</w:t>
      </w:r>
    </w:p>
    <w:p w14:paraId="4724C1EC" w14:textId="77777777" w:rsidR="009806EF" w:rsidRDefault="009806EF" w:rsidP="009806EF">
      <w:pPr>
        <w:autoSpaceDE w:val="0"/>
        <w:autoSpaceDN w:val="0"/>
        <w:adjustRightInd w:val="0"/>
        <w:ind w:left="567"/>
        <w:rPr>
          <w:rFonts w:ascii="Arial" w:hAnsi="Arial" w:cs="Arial"/>
          <w:b/>
          <w:bCs/>
          <w:color w:val="000000"/>
          <w:sz w:val="22"/>
          <w:szCs w:val="22"/>
          <w:lang w:val="en-US"/>
        </w:rPr>
      </w:pPr>
    </w:p>
    <w:p w14:paraId="4724C1ED" w14:textId="77777777" w:rsidR="009806EF" w:rsidRDefault="009806EF" w:rsidP="009806EF">
      <w:pPr>
        <w:autoSpaceDE w:val="0"/>
        <w:autoSpaceDN w:val="0"/>
        <w:adjustRightInd w:val="0"/>
        <w:ind w:left="567"/>
        <w:rPr>
          <w:rFonts w:ascii="Arial" w:hAnsi="Arial" w:cs="Arial"/>
          <w:b/>
          <w:bCs/>
          <w:color w:val="000000"/>
          <w:sz w:val="22"/>
          <w:szCs w:val="22"/>
          <w:lang w:val="en-US"/>
        </w:rPr>
      </w:pPr>
      <w:r w:rsidRPr="00690F36">
        <w:rPr>
          <w:rFonts w:ascii="Arial" w:hAnsi="Arial" w:cs="Arial"/>
          <w:b/>
          <w:bCs/>
          <w:color w:val="000000"/>
          <w:sz w:val="22"/>
          <w:szCs w:val="22"/>
          <w:lang w:val="en-US"/>
        </w:rPr>
        <w:t xml:space="preserve">ISO Requirements </w:t>
      </w:r>
      <w:r w:rsidRPr="00690F36">
        <w:rPr>
          <w:rFonts w:ascii="Arial" w:hAnsi="Arial" w:cs="Arial"/>
          <w:color w:val="000000"/>
          <w:sz w:val="22"/>
          <w:szCs w:val="22"/>
          <w:lang w:val="en-US"/>
        </w:rPr>
        <w:t xml:space="preserve">means documents developed by the International Organization for Standardization (e.g. ISO standards, </w:t>
      </w:r>
      <w:r>
        <w:rPr>
          <w:rFonts w:ascii="Arial" w:hAnsi="Arial" w:cs="Arial"/>
          <w:color w:val="000000"/>
          <w:sz w:val="22"/>
          <w:szCs w:val="22"/>
          <w:lang w:val="en-US"/>
        </w:rPr>
        <w:t xml:space="preserve">guidelines </w:t>
      </w:r>
      <w:r w:rsidRPr="00690F36">
        <w:rPr>
          <w:rFonts w:ascii="Arial" w:hAnsi="Arial" w:cs="Arial"/>
          <w:color w:val="000000"/>
          <w:sz w:val="22"/>
          <w:szCs w:val="22"/>
          <w:lang w:val="en-US"/>
        </w:rPr>
        <w:t>and any other documentation) referred to in the Accreditation Requirements in its most recent version.</w:t>
      </w:r>
      <w:r w:rsidRPr="00E94034" w:rsidDel="007F61CA">
        <w:rPr>
          <w:rFonts w:ascii="Arial" w:hAnsi="Arial" w:cs="Arial"/>
          <w:sz w:val="22"/>
          <w:szCs w:val="22"/>
          <w:lang w:val="en-US"/>
        </w:rPr>
        <w:t xml:space="preserve"> </w:t>
      </w:r>
    </w:p>
    <w:p w14:paraId="4724C1EE" w14:textId="77777777" w:rsidR="009806EF" w:rsidRDefault="009806EF" w:rsidP="009806EF">
      <w:pPr>
        <w:rPr>
          <w:rFonts w:ascii="Arial" w:hAnsi="Arial" w:cs="Arial"/>
          <w:b/>
          <w:bCs/>
          <w:sz w:val="22"/>
          <w:lang w:val="en-US"/>
        </w:rPr>
      </w:pPr>
    </w:p>
    <w:p w14:paraId="4724C1EF" w14:textId="77777777" w:rsidR="009806EF" w:rsidRDefault="009806EF" w:rsidP="009806EF">
      <w:pPr>
        <w:rPr>
          <w:rFonts w:ascii="Arial" w:hAnsi="Arial" w:cs="Arial"/>
          <w:bCs/>
          <w:sz w:val="22"/>
          <w:lang w:val="en-US"/>
        </w:rPr>
      </w:pPr>
      <w:r w:rsidRPr="00BA6014">
        <w:rPr>
          <w:rFonts w:ascii="Arial" w:hAnsi="Arial" w:cs="Arial"/>
          <w:b/>
          <w:bCs/>
          <w:sz w:val="22"/>
          <w:lang w:val="en-US"/>
        </w:rPr>
        <w:t>Appeals Panel</w:t>
      </w:r>
      <w:r w:rsidRPr="00BA6014">
        <w:rPr>
          <w:rFonts w:ascii="Arial" w:hAnsi="Arial" w:cs="Arial"/>
          <w:bCs/>
          <w:sz w:val="22"/>
          <w:lang w:val="en-US"/>
        </w:rPr>
        <w:t xml:space="preserve">: independent committee appointed by the </w:t>
      </w:r>
      <w:r>
        <w:rPr>
          <w:rFonts w:ascii="Arial" w:hAnsi="Arial" w:cs="Arial"/>
          <w:bCs/>
          <w:sz w:val="22"/>
          <w:lang w:val="en-US"/>
        </w:rPr>
        <w:t xml:space="preserve">FSC </w:t>
      </w:r>
      <w:r w:rsidRPr="00BA6014">
        <w:rPr>
          <w:rFonts w:ascii="Arial" w:hAnsi="Arial" w:cs="Arial"/>
          <w:bCs/>
          <w:sz w:val="22"/>
          <w:lang w:val="en-US"/>
        </w:rPr>
        <w:t xml:space="preserve">Director </w:t>
      </w:r>
      <w:r>
        <w:rPr>
          <w:rFonts w:ascii="Arial" w:hAnsi="Arial" w:cs="Arial"/>
          <w:bCs/>
          <w:sz w:val="22"/>
          <w:lang w:val="en-US"/>
        </w:rPr>
        <w:t xml:space="preserve">General </w:t>
      </w:r>
      <w:r w:rsidRPr="00BA6014">
        <w:rPr>
          <w:rFonts w:ascii="Arial" w:hAnsi="Arial" w:cs="Arial"/>
          <w:bCs/>
          <w:sz w:val="22"/>
          <w:lang w:val="en-US"/>
        </w:rPr>
        <w:t xml:space="preserve">to resolve </w:t>
      </w:r>
      <w:r>
        <w:rPr>
          <w:rFonts w:ascii="Arial" w:hAnsi="Arial" w:cs="Arial"/>
          <w:bCs/>
          <w:sz w:val="22"/>
          <w:lang w:val="en-US"/>
        </w:rPr>
        <w:t xml:space="preserve">an </w:t>
      </w:r>
      <w:r w:rsidRPr="00BA6014">
        <w:rPr>
          <w:rFonts w:ascii="Arial" w:hAnsi="Arial" w:cs="Arial"/>
          <w:bCs/>
          <w:sz w:val="22"/>
          <w:lang w:val="en-US"/>
        </w:rPr>
        <w:t xml:space="preserve">appeal against </w:t>
      </w:r>
      <w:r>
        <w:rPr>
          <w:rFonts w:ascii="Arial" w:hAnsi="Arial" w:cs="Arial"/>
          <w:bCs/>
          <w:sz w:val="22"/>
          <w:lang w:val="en-US"/>
        </w:rPr>
        <w:t xml:space="preserve">a </w:t>
      </w:r>
      <w:r w:rsidRPr="00BA6014">
        <w:rPr>
          <w:rFonts w:ascii="Arial" w:hAnsi="Arial" w:cs="Arial"/>
          <w:bCs/>
          <w:sz w:val="22"/>
          <w:lang w:val="en-US"/>
        </w:rPr>
        <w:t>FSC decision.</w:t>
      </w:r>
    </w:p>
    <w:p w14:paraId="4724C1F0" w14:textId="77777777" w:rsidR="009806EF" w:rsidRDefault="009806EF" w:rsidP="009806EF">
      <w:pPr>
        <w:pStyle w:val="Default"/>
        <w:ind w:left="2534" w:hanging="2534"/>
        <w:rPr>
          <w:b/>
          <w:sz w:val="22"/>
          <w:szCs w:val="22"/>
        </w:rPr>
      </w:pPr>
    </w:p>
    <w:p w14:paraId="4724C1F1" w14:textId="77777777" w:rsidR="009806EF" w:rsidRPr="00E41373" w:rsidRDefault="009806EF" w:rsidP="009806EF">
      <w:pPr>
        <w:pStyle w:val="Default"/>
        <w:ind w:left="2534" w:hanging="2534"/>
        <w:rPr>
          <w:sz w:val="22"/>
          <w:szCs w:val="22"/>
        </w:rPr>
      </w:pPr>
      <w:r>
        <w:rPr>
          <w:b/>
          <w:sz w:val="22"/>
          <w:szCs w:val="22"/>
        </w:rPr>
        <w:t>Appellant</w:t>
      </w:r>
      <w:r w:rsidRPr="00E41373">
        <w:rPr>
          <w:b/>
          <w:sz w:val="22"/>
          <w:szCs w:val="22"/>
        </w:rPr>
        <w:t xml:space="preserve">: </w:t>
      </w:r>
      <w:r w:rsidRPr="00E41373">
        <w:rPr>
          <w:sz w:val="22"/>
          <w:szCs w:val="22"/>
        </w:rPr>
        <w:t xml:space="preserve">individual or organization filing </w:t>
      </w:r>
      <w:r>
        <w:rPr>
          <w:sz w:val="22"/>
          <w:szCs w:val="22"/>
        </w:rPr>
        <w:t>an appeal</w:t>
      </w:r>
      <w:r w:rsidRPr="00E41373">
        <w:rPr>
          <w:sz w:val="22"/>
          <w:szCs w:val="22"/>
        </w:rPr>
        <w:t>.</w:t>
      </w:r>
    </w:p>
    <w:p w14:paraId="4724C1F2" w14:textId="77777777" w:rsidR="009806EF" w:rsidRDefault="009806EF" w:rsidP="009806EF">
      <w:pPr>
        <w:rPr>
          <w:rFonts w:ascii="Arial" w:hAnsi="Arial" w:cs="Arial"/>
          <w:b/>
          <w:sz w:val="22"/>
          <w:szCs w:val="22"/>
          <w:lang w:val="en-US"/>
        </w:rPr>
      </w:pPr>
    </w:p>
    <w:p w14:paraId="4724C1F3" w14:textId="77777777" w:rsidR="009806EF" w:rsidRDefault="009806EF" w:rsidP="009806EF">
      <w:pPr>
        <w:rPr>
          <w:rFonts w:ascii="Arial" w:hAnsi="Arial" w:cs="Arial"/>
          <w:sz w:val="22"/>
          <w:szCs w:val="22"/>
          <w:lang w:val="en-US"/>
        </w:rPr>
      </w:pPr>
      <w:r w:rsidRPr="003C32A6">
        <w:rPr>
          <w:rFonts w:ascii="Arial" w:hAnsi="Arial" w:cs="Arial"/>
          <w:b/>
          <w:sz w:val="22"/>
          <w:szCs w:val="22"/>
          <w:lang w:val="en-US"/>
        </w:rPr>
        <w:t>ASI:</w:t>
      </w:r>
      <w:r w:rsidRPr="003C32A6">
        <w:rPr>
          <w:rFonts w:ascii="Arial" w:hAnsi="Arial" w:cs="Arial"/>
          <w:sz w:val="22"/>
          <w:szCs w:val="22"/>
          <w:lang w:val="en-US"/>
        </w:rPr>
        <w:t xml:space="preserve"> ASI - Accreditation Services International GmbH, implementing the FSC Accreditation Program on behalf of FSC A.C.</w:t>
      </w:r>
    </w:p>
    <w:p w14:paraId="4724C1F4" w14:textId="77777777" w:rsidR="009806EF" w:rsidRDefault="009806EF" w:rsidP="009806EF">
      <w:pPr>
        <w:rPr>
          <w:rFonts w:ascii="Arial" w:hAnsi="Arial" w:cs="Arial"/>
          <w:b/>
          <w:bCs/>
          <w:sz w:val="22"/>
          <w:lang w:val="en-US"/>
        </w:rPr>
      </w:pPr>
    </w:p>
    <w:p w14:paraId="4724C1F5" w14:textId="77777777" w:rsidR="009806EF" w:rsidRPr="00C805BC" w:rsidRDefault="009806EF" w:rsidP="009806EF">
      <w:pPr>
        <w:rPr>
          <w:rFonts w:ascii="Arial" w:hAnsi="Arial" w:cs="Arial"/>
          <w:sz w:val="22"/>
          <w:szCs w:val="22"/>
          <w:lang w:val="en-GB"/>
        </w:rPr>
      </w:pPr>
      <w:r>
        <w:rPr>
          <w:rFonts w:ascii="Arial" w:hAnsi="Arial" w:cs="Arial"/>
          <w:b/>
          <w:bCs/>
          <w:sz w:val="22"/>
          <w:lang w:val="en-US"/>
        </w:rPr>
        <w:t xml:space="preserve">Association: </w:t>
      </w:r>
      <w:r w:rsidRPr="00C805BC">
        <w:rPr>
          <w:rFonts w:ascii="Arial" w:hAnsi="Arial" w:cs="Arial"/>
          <w:sz w:val="22"/>
          <w:szCs w:val="22"/>
          <w:lang w:val="en-GB"/>
        </w:rPr>
        <w:t>An association with FSC is formally established through any of the following relationship</w:t>
      </w:r>
      <w:r>
        <w:rPr>
          <w:rFonts w:ascii="Arial" w:hAnsi="Arial" w:cs="Arial"/>
          <w:sz w:val="22"/>
          <w:szCs w:val="22"/>
          <w:lang w:val="en-GB"/>
        </w:rPr>
        <w:t>s</w:t>
      </w:r>
      <w:r w:rsidRPr="00C805BC">
        <w:rPr>
          <w:rFonts w:ascii="Arial" w:hAnsi="Arial" w:cs="Arial"/>
          <w:sz w:val="22"/>
          <w:szCs w:val="22"/>
          <w:lang w:val="en-GB"/>
        </w:rPr>
        <w:t>:</w:t>
      </w:r>
    </w:p>
    <w:p w14:paraId="4724C1F6" w14:textId="77777777" w:rsidR="009806EF" w:rsidRPr="00C805BC" w:rsidRDefault="009806EF" w:rsidP="009806EF">
      <w:pPr>
        <w:numPr>
          <w:ilvl w:val="0"/>
          <w:numId w:val="34"/>
        </w:numPr>
        <w:tabs>
          <w:tab w:val="clear" w:pos="720"/>
          <w:tab w:val="left" w:pos="0"/>
          <w:tab w:val="num" w:pos="851"/>
          <w:tab w:val="num" w:pos="1429"/>
        </w:tabs>
        <w:ind w:left="851" w:hanging="284"/>
        <w:rPr>
          <w:rFonts w:ascii="Arial" w:hAnsi="Arial" w:cs="Arial"/>
          <w:sz w:val="22"/>
          <w:szCs w:val="22"/>
        </w:rPr>
      </w:pPr>
      <w:r w:rsidRPr="00C805BC">
        <w:rPr>
          <w:rFonts w:ascii="Arial" w:hAnsi="Arial" w:cs="Arial"/>
          <w:sz w:val="22"/>
          <w:szCs w:val="22"/>
        </w:rPr>
        <w:t>FSC membership</w:t>
      </w:r>
    </w:p>
    <w:p w14:paraId="4724C1F7" w14:textId="77777777" w:rsidR="009806EF" w:rsidRPr="00C805BC" w:rsidRDefault="009806EF" w:rsidP="009806EF">
      <w:pPr>
        <w:numPr>
          <w:ilvl w:val="0"/>
          <w:numId w:val="34"/>
        </w:numPr>
        <w:tabs>
          <w:tab w:val="clear" w:pos="720"/>
          <w:tab w:val="left" w:pos="0"/>
          <w:tab w:val="num" w:pos="851"/>
          <w:tab w:val="num" w:pos="1429"/>
        </w:tabs>
        <w:ind w:left="851" w:hanging="284"/>
        <w:rPr>
          <w:rFonts w:ascii="Arial" w:hAnsi="Arial" w:cs="Arial"/>
          <w:sz w:val="22"/>
          <w:szCs w:val="22"/>
          <w:lang w:val="en-GB"/>
        </w:rPr>
      </w:pPr>
      <w:r w:rsidRPr="00C805BC">
        <w:rPr>
          <w:rFonts w:ascii="Arial" w:hAnsi="Arial" w:cs="Arial"/>
          <w:sz w:val="22"/>
          <w:szCs w:val="22"/>
          <w:lang w:val="en-GB"/>
        </w:rPr>
        <w:t>Contractual relationship through:</w:t>
      </w:r>
    </w:p>
    <w:p w14:paraId="4724C1F8" w14:textId="77777777" w:rsidR="009806EF" w:rsidRPr="00C805BC" w:rsidRDefault="009806EF" w:rsidP="009806EF">
      <w:pPr>
        <w:numPr>
          <w:ilvl w:val="1"/>
          <w:numId w:val="33"/>
        </w:numPr>
        <w:tabs>
          <w:tab w:val="clear" w:pos="1440"/>
          <w:tab w:val="left" w:pos="0"/>
          <w:tab w:val="num" w:pos="1687"/>
          <w:tab w:val="num" w:pos="2149"/>
        </w:tabs>
        <w:ind w:left="1687"/>
        <w:rPr>
          <w:rFonts w:ascii="Arial" w:hAnsi="Arial" w:cs="Arial"/>
          <w:sz w:val="22"/>
          <w:szCs w:val="22"/>
          <w:lang w:val="en-GB"/>
        </w:rPr>
      </w:pPr>
      <w:r w:rsidRPr="00C805BC">
        <w:rPr>
          <w:rFonts w:ascii="Arial" w:hAnsi="Arial" w:cs="Arial"/>
          <w:sz w:val="22"/>
          <w:szCs w:val="22"/>
          <w:lang w:val="en-GB"/>
        </w:rPr>
        <w:t>FSC accreditation agreement,</w:t>
      </w:r>
    </w:p>
    <w:p w14:paraId="4724C1F9" w14:textId="77777777" w:rsidR="009806EF" w:rsidRPr="00C805BC" w:rsidRDefault="009806EF" w:rsidP="009806EF">
      <w:pPr>
        <w:numPr>
          <w:ilvl w:val="1"/>
          <w:numId w:val="33"/>
        </w:numPr>
        <w:tabs>
          <w:tab w:val="clear" w:pos="1440"/>
          <w:tab w:val="left" w:pos="0"/>
          <w:tab w:val="num" w:pos="1687"/>
          <w:tab w:val="num" w:pos="2149"/>
        </w:tabs>
        <w:ind w:left="1687"/>
        <w:rPr>
          <w:rFonts w:ascii="Arial" w:hAnsi="Arial" w:cs="Arial"/>
          <w:sz w:val="22"/>
          <w:szCs w:val="22"/>
          <w:lang w:val="en-GB"/>
        </w:rPr>
      </w:pPr>
      <w:r>
        <w:rPr>
          <w:rFonts w:ascii="Arial" w:hAnsi="Arial" w:cs="Arial"/>
          <w:sz w:val="22"/>
          <w:szCs w:val="22"/>
          <w:lang w:val="en-GB"/>
        </w:rPr>
        <w:t>FSC license agreement,</w:t>
      </w:r>
    </w:p>
    <w:p w14:paraId="4724C1FA" w14:textId="77777777" w:rsidR="009806EF" w:rsidRDefault="009806EF" w:rsidP="009806EF">
      <w:pPr>
        <w:numPr>
          <w:ilvl w:val="1"/>
          <w:numId w:val="33"/>
        </w:numPr>
        <w:tabs>
          <w:tab w:val="clear" w:pos="1440"/>
          <w:tab w:val="left" w:pos="0"/>
          <w:tab w:val="num" w:pos="1687"/>
          <w:tab w:val="num" w:pos="2149"/>
        </w:tabs>
        <w:ind w:left="1687"/>
        <w:rPr>
          <w:rFonts w:ascii="Arial" w:hAnsi="Arial" w:cs="Arial"/>
          <w:sz w:val="22"/>
          <w:szCs w:val="22"/>
          <w:lang w:val="en-GB"/>
        </w:rPr>
      </w:pPr>
      <w:r w:rsidRPr="00C805BC">
        <w:rPr>
          <w:rFonts w:ascii="Arial" w:hAnsi="Arial" w:cs="Arial"/>
          <w:sz w:val="22"/>
          <w:szCs w:val="22"/>
          <w:lang w:val="en-GB"/>
        </w:rPr>
        <w:t>FSC cooperation agreement,</w:t>
      </w:r>
    </w:p>
    <w:p w14:paraId="4724C1FB" w14:textId="77777777" w:rsidR="009806EF" w:rsidRPr="00C805BC" w:rsidRDefault="009806EF" w:rsidP="009806EF">
      <w:pPr>
        <w:numPr>
          <w:ilvl w:val="1"/>
          <w:numId w:val="33"/>
        </w:numPr>
        <w:tabs>
          <w:tab w:val="clear" w:pos="1440"/>
          <w:tab w:val="left" w:pos="0"/>
          <w:tab w:val="num" w:pos="1687"/>
          <w:tab w:val="num" w:pos="2149"/>
        </w:tabs>
        <w:ind w:left="1687"/>
        <w:rPr>
          <w:rFonts w:ascii="Arial" w:hAnsi="Arial" w:cs="Arial"/>
          <w:sz w:val="22"/>
          <w:szCs w:val="22"/>
          <w:lang w:val="en-GB"/>
        </w:rPr>
      </w:pPr>
      <w:r>
        <w:rPr>
          <w:rFonts w:ascii="Arial" w:hAnsi="Arial" w:cs="Arial"/>
          <w:sz w:val="22"/>
          <w:szCs w:val="22"/>
          <w:lang w:val="en-GB"/>
        </w:rPr>
        <w:t>FSC service agreement,</w:t>
      </w:r>
    </w:p>
    <w:p w14:paraId="4724C1FC" w14:textId="77777777" w:rsidR="009806EF" w:rsidRPr="00C805BC" w:rsidRDefault="009806EF" w:rsidP="009806EF">
      <w:pPr>
        <w:numPr>
          <w:ilvl w:val="1"/>
          <w:numId w:val="33"/>
        </w:numPr>
        <w:tabs>
          <w:tab w:val="clear" w:pos="1440"/>
          <w:tab w:val="left" w:pos="0"/>
          <w:tab w:val="num" w:pos="1687"/>
          <w:tab w:val="num" w:pos="2149"/>
        </w:tabs>
        <w:ind w:left="1687"/>
        <w:rPr>
          <w:rFonts w:ascii="Arial" w:hAnsi="Arial" w:cs="Arial"/>
          <w:sz w:val="22"/>
          <w:szCs w:val="22"/>
          <w:lang w:val="en-GB"/>
        </w:rPr>
      </w:pPr>
      <w:r w:rsidRPr="00C805BC">
        <w:rPr>
          <w:rFonts w:ascii="Arial" w:hAnsi="Arial" w:cs="Arial"/>
          <w:sz w:val="22"/>
          <w:szCs w:val="22"/>
          <w:lang w:val="en-GB"/>
        </w:rPr>
        <w:t>FSC partnership agreement</w:t>
      </w:r>
      <w:r>
        <w:rPr>
          <w:rFonts w:ascii="Arial" w:hAnsi="Arial" w:cs="Arial"/>
          <w:sz w:val="22"/>
          <w:szCs w:val="22"/>
          <w:lang w:val="en-GB"/>
        </w:rPr>
        <w:t>.</w:t>
      </w:r>
    </w:p>
    <w:p w14:paraId="4724C1FD" w14:textId="77777777" w:rsidR="009806EF" w:rsidRDefault="009806EF" w:rsidP="009806EF">
      <w:pPr>
        <w:rPr>
          <w:rFonts w:ascii="Arial" w:hAnsi="Arial" w:cs="Arial"/>
          <w:b/>
          <w:bCs/>
          <w:color w:val="000000"/>
          <w:sz w:val="22"/>
          <w:szCs w:val="22"/>
          <w:lang w:val="en-US"/>
        </w:rPr>
      </w:pPr>
    </w:p>
    <w:p w14:paraId="4724C1FE" w14:textId="77777777" w:rsidR="009806EF" w:rsidRPr="00690F36" w:rsidRDefault="009806EF" w:rsidP="009806EF">
      <w:pPr>
        <w:rPr>
          <w:rFonts w:ascii="Arial" w:hAnsi="Arial" w:cs="Arial"/>
          <w:color w:val="000000"/>
          <w:sz w:val="22"/>
          <w:szCs w:val="22"/>
          <w:lang w:val="en-US"/>
        </w:rPr>
      </w:pPr>
      <w:r w:rsidRPr="00690F36">
        <w:rPr>
          <w:rFonts w:ascii="Arial" w:hAnsi="Arial" w:cs="Arial"/>
          <w:b/>
          <w:bCs/>
          <w:color w:val="000000"/>
          <w:sz w:val="22"/>
          <w:szCs w:val="22"/>
          <w:lang w:val="en-US"/>
        </w:rPr>
        <w:t>Certification requirements</w:t>
      </w:r>
      <w:r w:rsidRPr="00690F36">
        <w:rPr>
          <w:rFonts w:ascii="Arial" w:hAnsi="Arial" w:cs="Arial"/>
          <w:color w:val="000000"/>
          <w:sz w:val="22"/>
          <w:szCs w:val="22"/>
          <w:lang w:val="en-US"/>
        </w:rPr>
        <w:t xml:space="preserve"> contain the following requirements:</w:t>
      </w:r>
      <w:r w:rsidRPr="00690F36" w:rsidDel="005F7AB4">
        <w:rPr>
          <w:rFonts w:ascii="Arial" w:hAnsi="Arial" w:cs="Arial"/>
          <w:color w:val="000000"/>
          <w:sz w:val="22"/>
          <w:szCs w:val="22"/>
          <w:lang w:val="en-US"/>
        </w:rPr>
        <w:t xml:space="preserve"> </w:t>
      </w:r>
    </w:p>
    <w:p w14:paraId="4724C1FF" w14:textId="77777777" w:rsidR="009806EF" w:rsidRDefault="009806EF" w:rsidP="009806EF">
      <w:pPr>
        <w:ind w:left="567"/>
        <w:rPr>
          <w:rFonts w:ascii="Arial" w:hAnsi="Arial" w:cs="Arial"/>
          <w:b/>
          <w:bCs/>
          <w:color w:val="000000"/>
          <w:sz w:val="22"/>
          <w:szCs w:val="22"/>
          <w:lang w:val="en-US"/>
        </w:rPr>
      </w:pPr>
    </w:p>
    <w:p w14:paraId="4724C200" w14:textId="77777777" w:rsidR="009806EF" w:rsidRPr="00690F36" w:rsidRDefault="009806EF" w:rsidP="009806EF">
      <w:pPr>
        <w:ind w:left="567"/>
        <w:rPr>
          <w:rFonts w:ascii="Arial" w:hAnsi="Arial" w:cs="Arial"/>
          <w:color w:val="000000"/>
          <w:sz w:val="22"/>
          <w:szCs w:val="22"/>
          <w:lang w:val="en-US"/>
        </w:rPr>
      </w:pPr>
      <w:r w:rsidRPr="00690F36">
        <w:rPr>
          <w:rFonts w:ascii="Arial" w:hAnsi="Arial" w:cs="Arial"/>
          <w:b/>
          <w:bCs/>
          <w:color w:val="000000"/>
          <w:sz w:val="22"/>
          <w:szCs w:val="22"/>
          <w:lang w:val="en-US"/>
        </w:rPr>
        <w:t>FSC Certification Requirements</w:t>
      </w:r>
      <w:r w:rsidRPr="00690F36">
        <w:rPr>
          <w:rFonts w:ascii="Arial" w:hAnsi="Arial" w:cs="Arial"/>
          <w:color w:val="000000"/>
          <w:sz w:val="22"/>
          <w:szCs w:val="22"/>
          <w:lang w:val="en-US"/>
        </w:rPr>
        <w:t xml:space="preserve"> means documents (e.g. certification policies, </w:t>
      </w:r>
      <w:r>
        <w:rPr>
          <w:rFonts w:ascii="Arial" w:hAnsi="Arial" w:cs="Arial"/>
          <w:color w:val="000000"/>
          <w:sz w:val="22"/>
          <w:szCs w:val="22"/>
          <w:lang w:val="en-US"/>
        </w:rPr>
        <w:t xml:space="preserve">standards, </w:t>
      </w:r>
      <w:r w:rsidRPr="00690F36">
        <w:rPr>
          <w:rFonts w:ascii="Arial" w:hAnsi="Arial" w:cs="Arial"/>
          <w:color w:val="000000"/>
          <w:sz w:val="22"/>
          <w:szCs w:val="22"/>
          <w:lang w:val="en-US"/>
        </w:rPr>
        <w:t xml:space="preserve">guidance documents, advice notes and any other documentation) in relation to the </w:t>
      </w:r>
      <w:r w:rsidRPr="00C02BF8">
        <w:rPr>
          <w:rFonts w:ascii="Arial" w:hAnsi="Arial" w:cs="Arial"/>
          <w:color w:val="000000"/>
          <w:sz w:val="22"/>
          <w:szCs w:val="22"/>
          <w:lang w:val="en-US"/>
        </w:rPr>
        <w:t xml:space="preserve">FSC Certification System </w:t>
      </w:r>
      <w:r w:rsidRPr="00690F36">
        <w:rPr>
          <w:rFonts w:ascii="Arial" w:hAnsi="Arial" w:cs="Arial"/>
          <w:color w:val="000000"/>
          <w:sz w:val="22"/>
          <w:szCs w:val="22"/>
          <w:lang w:val="en-US"/>
        </w:rPr>
        <w:t xml:space="preserve">as developed by </w:t>
      </w:r>
      <w:r>
        <w:rPr>
          <w:rFonts w:ascii="Arial" w:hAnsi="Arial" w:cs="Arial"/>
          <w:color w:val="000000"/>
          <w:sz w:val="22"/>
          <w:szCs w:val="22"/>
          <w:lang w:val="en-US"/>
        </w:rPr>
        <w:t xml:space="preserve">the </w:t>
      </w:r>
      <w:r w:rsidRPr="00690F36">
        <w:rPr>
          <w:rFonts w:ascii="Arial" w:hAnsi="Arial" w:cs="Arial"/>
          <w:color w:val="000000"/>
          <w:sz w:val="22"/>
          <w:szCs w:val="22"/>
          <w:lang w:val="en-US"/>
        </w:rPr>
        <w:t>FSC Policies and Standard Program required for operating the FSC Certification Sy</w:t>
      </w:r>
      <w:r>
        <w:rPr>
          <w:rFonts w:ascii="Arial" w:hAnsi="Arial" w:cs="Arial"/>
          <w:color w:val="000000"/>
          <w:sz w:val="22"/>
          <w:szCs w:val="22"/>
          <w:lang w:val="en-US"/>
        </w:rPr>
        <w:t>stem in its most recent version.</w:t>
      </w:r>
    </w:p>
    <w:p w14:paraId="4724C201" w14:textId="77777777" w:rsidR="009806EF" w:rsidRDefault="009806EF" w:rsidP="009806EF">
      <w:pPr>
        <w:ind w:left="567"/>
        <w:rPr>
          <w:rFonts w:ascii="Arial" w:hAnsi="Arial" w:cs="Arial"/>
          <w:b/>
          <w:bCs/>
          <w:color w:val="000000"/>
          <w:sz w:val="22"/>
          <w:szCs w:val="22"/>
          <w:lang w:val="en-US"/>
        </w:rPr>
      </w:pPr>
    </w:p>
    <w:p w14:paraId="4724C202" w14:textId="77777777" w:rsidR="009806EF" w:rsidRPr="00690F36" w:rsidRDefault="009806EF" w:rsidP="009806EF">
      <w:pPr>
        <w:ind w:left="567"/>
        <w:rPr>
          <w:rFonts w:ascii="Arial" w:hAnsi="Arial" w:cs="Arial"/>
          <w:color w:val="000000"/>
          <w:sz w:val="22"/>
          <w:szCs w:val="22"/>
          <w:lang w:val="en-US"/>
        </w:rPr>
      </w:pPr>
      <w:r w:rsidRPr="00690F36">
        <w:rPr>
          <w:rFonts w:ascii="Arial" w:hAnsi="Arial" w:cs="Arial"/>
          <w:b/>
          <w:bCs/>
          <w:color w:val="000000"/>
          <w:sz w:val="22"/>
          <w:szCs w:val="22"/>
          <w:lang w:val="en-US"/>
        </w:rPr>
        <w:t>FSC Institutional Documents</w:t>
      </w:r>
      <w:r w:rsidRPr="00690F36">
        <w:rPr>
          <w:rFonts w:ascii="Arial" w:hAnsi="Arial" w:cs="Arial"/>
          <w:color w:val="000000"/>
          <w:sz w:val="22"/>
          <w:szCs w:val="22"/>
          <w:lang w:val="en-US"/>
        </w:rPr>
        <w:t xml:space="preserve"> means </w:t>
      </w:r>
      <w:r>
        <w:rPr>
          <w:rFonts w:ascii="Arial" w:hAnsi="Arial" w:cs="Arial"/>
          <w:color w:val="000000"/>
          <w:sz w:val="22"/>
          <w:szCs w:val="22"/>
          <w:lang w:val="en-US"/>
        </w:rPr>
        <w:t xml:space="preserve">governance </w:t>
      </w:r>
      <w:r w:rsidRPr="00690F36">
        <w:rPr>
          <w:rFonts w:ascii="Arial" w:hAnsi="Arial" w:cs="Arial"/>
          <w:color w:val="000000"/>
          <w:sz w:val="22"/>
          <w:szCs w:val="22"/>
          <w:lang w:val="en-US"/>
        </w:rPr>
        <w:t>documents (e.g. statutes, by-laws, dispute resolution system</w:t>
      </w:r>
      <w:r>
        <w:rPr>
          <w:rFonts w:ascii="Arial" w:hAnsi="Arial" w:cs="Arial"/>
          <w:color w:val="000000"/>
          <w:sz w:val="22"/>
          <w:szCs w:val="22"/>
          <w:lang w:val="en-US"/>
        </w:rPr>
        <w:t>, policy for association</w:t>
      </w:r>
      <w:r w:rsidRPr="00690F36">
        <w:rPr>
          <w:rFonts w:ascii="Arial" w:hAnsi="Arial" w:cs="Arial"/>
          <w:color w:val="000000"/>
          <w:sz w:val="22"/>
          <w:szCs w:val="22"/>
          <w:lang w:val="en-US"/>
        </w:rPr>
        <w:t xml:space="preserve"> and any other documentation</w:t>
      </w:r>
      <w:r>
        <w:rPr>
          <w:rFonts w:ascii="Arial" w:hAnsi="Arial" w:cs="Arial"/>
          <w:color w:val="000000"/>
          <w:sz w:val="22"/>
          <w:szCs w:val="22"/>
          <w:lang w:val="en-US"/>
        </w:rPr>
        <w:t>)</w:t>
      </w:r>
      <w:r w:rsidRPr="00690F36">
        <w:rPr>
          <w:rFonts w:ascii="Arial" w:hAnsi="Arial" w:cs="Arial"/>
          <w:color w:val="000000"/>
          <w:sz w:val="22"/>
          <w:szCs w:val="22"/>
          <w:lang w:val="en-US"/>
        </w:rPr>
        <w:t xml:space="preserve"> in relation to the FSC Certification Scheme,</w:t>
      </w:r>
      <w:r w:rsidRPr="00690F36" w:rsidDel="00E805BA">
        <w:rPr>
          <w:rFonts w:ascii="Arial" w:hAnsi="Arial" w:cs="Arial"/>
          <w:color w:val="000000"/>
          <w:sz w:val="22"/>
          <w:szCs w:val="22"/>
          <w:lang w:val="en-US"/>
        </w:rPr>
        <w:t xml:space="preserve"> </w:t>
      </w:r>
      <w:r w:rsidRPr="00690F36">
        <w:rPr>
          <w:rFonts w:ascii="Arial" w:hAnsi="Arial" w:cs="Arial"/>
          <w:color w:val="000000"/>
          <w:sz w:val="22"/>
          <w:szCs w:val="22"/>
          <w:lang w:val="en-US"/>
        </w:rPr>
        <w:t>required for operating the FSC Certification System</w:t>
      </w:r>
      <w:r w:rsidRPr="003A3BCE">
        <w:rPr>
          <w:rFonts w:ascii="Arial" w:hAnsi="Arial" w:cs="Arial"/>
          <w:color w:val="000000"/>
          <w:sz w:val="22"/>
          <w:szCs w:val="22"/>
          <w:lang w:val="en-US"/>
        </w:rPr>
        <w:t xml:space="preserve"> </w:t>
      </w:r>
      <w:r>
        <w:rPr>
          <w:rFonts w:ascii="Arial" w:hAnsi="Arial" w:cs="Arial"/>
          <w:color w:val="000000"/>
          <w:sz w:val="22"/>
          <w:szCs w:val="22"/>
          <w:lang w:val="en-US"/>
        </w:rPr>
        <w:t>in its most recent version.</w:t>
      </w:r>
    </w:p>
    <w:p w14:paraId="4724C203" w14:textId="77777777" w:rsidR="009806EF" w:rsidRDefault="009806EF" w:rsidP="009806EF">
      <w:pPr>
        <w:ind w:left="567"/>
        <w:rPr>
          <w:rFonts w:ascii="Arial" w:hAnsi="Arial" w:cs="Arial"/>
          <w:b/>
          <w:bCs/>
          <w:color w:val="000000"/>
          <w:sz w:val="22"/>
          <w:szCs w:val="22"/>
          <w:lang w:val="en-US"/>
        </w:rPr>
      </w:pPr>
    </w:p>
    <w:p w14:paraId="4724C204" w14:textId="77777777" w:rsidR="009806EF" w:rsidRPr="00690F36" w:rsidRDefault="009806EF" w:rsidP="009806EF">
      <w:pPr>
        <w:ind w:left="567"/>
        <w:rPr>
          <w:rFonts w:ascii="Arial" w:hAnsi="Arial" w:cs="Arial"/>
          <w:color w:val="000000"/>
          <w:sz w:val="22"/>
          <w:szCs w:val="22"/>
          <w:lang w:val="en-US"/>
        </w:rPr>
      </w:pPr>
      <w:r w:rsidRPr="00690F36">
        <w:rPr>
          <w:rFonts w:ascii="Arial" w:hAnsi="Arial" w:cs="Arial"/>
          <w:b/>
          <w:bCs/>
          <w:color w:val="000000"/>
          <w:sz w:val="22"/>
          <w:szCs w:val="22"/>
          <w:lang w:val="en-US"/>
        </w:rPr>
        <w:lastRenderedPageBreak/>
        <w:t xml:space="preserve">ISO Requirements </w:t>
      </w:r>
      <w:r w:rsidRPr="00690F36">
        <w:rPr>
          <w:rFonts w:ascii="Arial" w:hAnsi="Arial" w:cs="Arial"/>
          <w:color w:val="000000"/>
          <w:sz w:val="22"/>
          <w:szCs w:val="22"/>
          <w:lang w:val="en-US"/>
        </w:rPr>
        <w:t xml:space="preserve">means documents developed by the International Organization for Standardization (e.g. ISO standards, </w:t>
      </w:r>
      <w:r>
        <w:rPr>
          <w:rFonts w:ascii="Arial" w:hAnsi="Arial" w:cs="Arial"/>
          <w:color w:val="000000"/>
          <w:sz w:val="22"/>
          <w:szCs w:val="22"/>
          <w:lang w:val="en-US"/>
        </w:rPr>
        <w:t>guidelines</w:t>
      </w:r>
      <w:r w:rsidRPr="00690F36">
        <w:rPr>
          <w:rFonts w:ascii="Arial" w:hAnsi="Arial" w:cs="Arial"/>
          <w:color w:val="000000"/>
          <w:sz w:val="22"/>
          <w:szCs w:val="22"/>
          <w:lang w:val="en-US"/>
        </w:rPr>
        <w:t xml:space="preserve"> and any other documentation) referred to in the FSC Certification System in its most recent version.</w:t>
      </w:r>
    </w:p>
    <w:p w14:paraId="4724C205" w14:textId="77777777" w:rsidR="009806EF" w:rsidRDefault="009806EF" w:rsidP="009806EF">
      <w:pPr>
        <w:pStyle w:val="Default"/>
        <w:ind w:left="2534" w:hanging="2534"/>
        <w:rPr>
          <w:b/>
          <w:sz w:val="22"/>
          <w:szCs w:val="22"/>
        </w:rPr>
      </w:pPr>
    </w:p>
    <w:p w14:paraId="4724C206" w14:textId="77777777" w:rsidR="009806EF" w:rsidRDefault="009806EF" w:rsidP="009806EF">
      <w:pPr>
        <w:pStyle w:val="Default"/>
        <w:ind w:left="2534" w:hanging="2534"/>
        <w:rPr>
          <w:sz w:val="22"/>
          <w:szCs w:val="22"/>
        </w:rPr>
      </w:pPr>
      <w:r w:rsidRPr="00413BE9">
        <w:rPr>
          <w:b/>
          <w:sz w:val="22"/>
          <w:szCs w:val="22"/>
        </w:rPr>
        <w:t>Complainant</w:t>
      </w:r>
      <w:r w:rsidRPr="00E57041">
        <w:rPr>
          <w:b/>
          <w:sz w:val="22"/>
          <w:szCs w:val="22"/>
        </w:rPr>
        <w:t xml:space="preserve">: </w:t>
      </w:r>
      <w:r w:rsidRPr="00E57041">
        <w:rPr>
          <w:sz w:val="22"/>
          <w:szCs w:val="22"/>
        </w:rPr>
        <w:t>person or organization filing a complaint.</w:t>
      </w:r>
    </w:p>
    <w:p w14:paraId="4724C207" w14:textId="77777777" w:rsidR="009806EF" w:rsidRDefault="009806EF" w:rsidP="009806EF">
      <w:pPr>
        <w:rPr>
          <w:rFonts w:ascii="Arial" w:hAnsi="Arial" w:cs="Arial"/>
          <w:bCs/>
          <w:color w:val="000000"/>
          <w:sz w:val="22"/>
          <w:szCs w:val="22"/>
          <w:lang w:val="en-US"/>
        </w:rPr>
      </w:pPr>
    </w:p>
    <w:p w14:paraId="4724C208" w14:textId="77777777" w:rsidR="009806EF" w:rsidRPr="00667705" w:rsidRDefault="009806EF" w:rsidP="009806EF">
      <w:pPr>
        <w:rPr>
          <w:rFonts w:ascii="Arial" w:hAnsi="Arial" w:cs="Arial"/>
          <w:bCs/>
          <w:sz w:val="22"/>
          <w:lang w:val="en-US"/>
        </w:rPr>
      </w:pPr>
      <w:r w:rsidRPr="00667705">
        <w:rPr>
          <w:rFonts w:ascii="Arial" w:hAnsi="Arial" w:cs="Arial"/>
          <w:b/>
          <w:bCs/>
          <w:sz w:val="22"/>
          <w:lang w:val="en-US"/>
        </w:rPr>
        <w:t>Complaints Panel</w:t>
      </w:r>
      <w:r w:rsidRPr="00667705">
        <w:rPr>
          <w:rFonts w:ascii="Arial" w:hAnsi="Arial" w:cs="Arial"/>
          <w:bCs/>
          <w:sz w:val="22"/>
          <w:lang w:val="en-US"/>
        </w:rPr>
        <w:t xml:space="preserve">: The Complaints Panel is a committee established by the </w:t>
      </w:r>
      <w:r>
        <w:rPr>
          <w:rFonts w:ascii="Arial" w:hAnsi="Arial" w:cs="Arial"/>
          <w:bCs/>
          <w:sz w:val="22"/>
          <w:lang w:val="en-US"/>
        </w:rPr>
        <w:t xml:space="preserve">FSC </w:t>
      </w:r>
      <w:r w:rsidRPr="00667705">
        <w:rPr>
          <w:rFonts w:ascii="Arial" w:hAnsi="Arial" w:cs="Arial"/>
          <w:bCs/>
          <w:sz w:val="22"/>
          <w:lang w:val="en-US"/>
        </w:rPr>
        <w:t>Director</w:t>
      </w:r>
      <w:r>
        <w:rPr>
          <w:rFonts w:ascii="Arial" w:hAnsi="Arial" w:cs="Arial"/>
          <w:bCs/>
          <w:sz w:val="22"/>
          <w:lang w:val="en-US"/>
        </w:rPr>
        <w:t xml:space="preserve"> General</w:t>
      </w:r>
      <w:r w:rsidRPr="00667705">
        <w:rPr>
          <w:rFonts w:ascii="Arial" w:hAnsi="Arial" w:cs="Arial"/>
          <w:bCs/>
          <w:sz w:val="22"/>
          <w:lang w:val="en-US"/>
        </w:rPr>
        <w:t xml:space="preserve">. Its purpose is to evaluate and </w:t>
      </w:r>
      <w:r>
        <w:rPr>
          <w:rFonts w:ascii="Arial" w:hAnsi="Arial" w:cs="Arial"/>
          <w:bCs/>
          <w:sz w:val="22"/>
          <w:lang w:val="en-US"/>
        </w:rPr>
        <w:t>make recommendations</w:t>
      </w:r>
      <w:r w:rsidRPr="00667705">
        <w:rPr>
          <w:rFonts w:ascii="Arial" w:hAnsi="Arial" w:cs="Arial"/>
          <w:bCs/>
          <w:sz w:val="22"/>
          <w:lang w:val="en-US"/>
        </w:rPr>
        <w:t xml:space="preserve"> on </w:t>
      </w:r>
      <w:r>
        <w:rPr>
          <w:rFonts w:ascii="Arial" w:hAnsi="Arial" w:cs="Arial"/>
          <w:bCs/>
          <w:sz w:val="22"/>
          <w:lang w:val="en-US"/>
        </w:rPr>
        <w:t xml:space="preserve">Policy for Association </w:t>
      </w:r>
      <w:r w:rsidRPr="00667705">
        <w:rPr>
          <w:rFonts w:ascii="Arial" w:hAnsi="Arial" w:cs="Arial"/>
          <w:bCs/>
          <w:sz w:val="22"/>
          <w:lang w:val="en-US"/>
        </w:rPr>
        <w:t xml:space="preserve">complaints. </w:t>
      </w:r>
    </w:p>
    <w:p w14:paraId="4724C209" w14:textId="77777777" w:rsidR="009806EF" w:rsidRPr="00CE4BA1" w:rsidRDefault="009806EF" w:rsidP="009806EF">
      <w:pPr>
        <w:rPr>
          <w:rFonts w:ascii="Arial" w:hAnsi="Arial" w:cs="Arial"/>
          <w:bCs/>
          <w:sz w:val="22"/>
          <w:lang w:val="en-US"/>
        </w:rPr>
      </w:pPr>
    </w:p>
    <w:p w14:paraId="4724C20A" w14:textId="77777777" w:rsidR="009806EF" w:rsidRDefault="009806EF" w:rsidP="009806EF">
      <w:pPr>
        <w:autoSpaceDE w:val="0"/>
        <w:autoSpaceDN w:val="0"/>
        <w:adjustRightInd w:val="0"/>
        <w:rPr>
          <w:rFonts w:ascii="Arial" w:hAnsi="Arial" w:cs="Arial"/>
          <w:bCs/>
          <w:color w:val="000000"/>
          <w:sz w:val="22"/>
          <w:szCs w:val="22"/>
          <w:lang w:val="en-US"/>
        </w:rPr>
      </w:pPr>
      <w:r w:rsidRPr="00553C3B">
        <w:rPr>
          <w:rFonts w:ascii="Arial" w:hAnsi="Arial" w:cs="Arial"/>
          <w:b/>
          <w:bCs/>
          <w:color w:val="000000"/>
          <w:sz w:val="22"/>
          <w:szCs w:val="22"/>
          <w:lang w:val="en-US"/>
        </w:rPr>
        <w:t>Consensus</w:t>
      </w:r>
      <w:r w:rsidRPr="00553C3B">
        <w:rPr>
          <w:rFonts w:ascii="Arial" w:hAnsi="Arial" w:cs="Arial"/>
          <w:bCs/>
          <w:color w:val="000000"/>
          <w:sz w:val="22"/>
          <w:szCs w:val="22"/>
          <w:lang w:val="en-US"/>
        </w:rPr>
        <w:t>: general agreement, characterized by the absence of sustained opposition</w:t>
      </w:r>
      <w:r>
        <w:rPr>
          <w:rFonts w:ascii="Arial" w:hAnsi="Arial" w:cs="Arial"/>
          <w:bCs/>
          <w:color w:val="000000"/>
          <w:sz w:val="22"/>
          <w:szCs w:val="22"/>
          <w:lang w:val="en-US"/>
        </w:rPr>
        <w:t>.</w:t>
      </w:r>
      <w:r w:rsidRPr="00553C3B">
        <w:rPr>
          <w:rFonts w:ascii="Arial" w:hAnsi="Arial" w:cs="Arial"/>
          <w:bCs/>
          <w:color w:val="000000"/>
          <w:sz w:val="22"/>
          <w:szCs w:val="22"/>
          <w:lang w:val="en-US"/>
        </w:rPr>
        <w:t xml:space="preserve"> </w:t>
      </w:r>
    </w:p>
    <w:p w14:paraId="4724C20B" w14:textId="77777777" w:rsidR="009806EF" w:rsidRDefault="009806EF" w:rsidP="009806EF">
      <w:pPr>
        <w:autoSpaceDE w:val="0"/>
        <w:autoSpaceDN w:val="0"/>
        <w:adjustRightInd w:val="0"/>
        <w:rPr>
          <w:rFonts w:ascii="Arial" w:hAnsi="Arial" w:cs="Arial"/>
          <w:b/>
          <w:bCs/>
          <w:color w:val="000000"/>
          <w:sz w:val="22"/>
          <w:szCs w:val="22"/>
          <w:lang w:val="en-US"/>
        </w:rPr>
      </w:pPr>
    </w:p>
    <w:p w14:paraId="4724C20C" w14:textId="77777777" w:rsidR="009806EF" w:rsidRDefault="009806EF" w:rsidP="009806EF">
      <w:pPr>
        <w:autoSpaceDE w:val="0"/>
        <w:autoSpaceDN w:val="0"/>
        <w:adjustRightInd w:val="0"/>
        <w:rPr>
          <w:rFonts w:ascii="Arial" w:hAnsi="Arial" w:cs="Arial"/>
          <w:b/>
          <w:bCs/>
          <w:color w:val="000000"/>
          <w:sz w:val="22"/>
          <w:szCs w:val="22"/>
          <w:lang w:val="en-US"/>
        </w:rPr>
      </w:pPr>
      <w:r>
        <w:rPr>
          <w:rFonts w:ascii="Arial" w:hAnsi="Arial" w:cs="Arial"/>
          <w:b/>
          <w:bCs/>
          <w:color w:val="000000"/>
          <w:sz w:val="22"/>
          <w:szCs w:val="22"/>
          <w:lang w:val="en-US"/>
        </w:rPr>
        <w:t xml:space="preserve">Defendant: </w:t>
      </w:r>
      <w:r w:rsidRPr="00396FF5">
        <w:rPr>
          <w:rFonts w:ascii="Arial" w:hAnsi="Arial" w:cs="Arial"/>
          <w:sz w:val="22"/>
          <w:szCs w:val="22"/>
          <w:lang w:val="en-GB"/>
        </w:rPr>
        <w:t xml:space="preserve">person or organization </w:t>
      </w:r>
      <w:r>
        <w:rPr>
          <w:rFonts w:ascii="Arial" w:hAnsi="Arial" w:cs="Arial"/>
          <w:sz w:val="22"/>
          <w:szCs w:val="22"/>
          <w:lang w:val="en-GB"/>
        </w:rPr>
        <w:t>against whom</w:t>
      </w:r>
      <w:r w:rsidRPr="00396FF5">
        <w:rPr>
          <w:rFonts w:ascii="Arial" w:hAnsi="Arial" w:cs="Arial"/>
          <w:sz w:val="22"/>
          <w:szCs w:val="22"/>
          <w:lang w:val="en-GB"/>
        </w:rPr>
        <w:t xml:space="preserve"> a complaint</w:t>
      </w:r>
      <w:r>
        <w:rPr>
          <w:rFonts w:ascii="Arial" w:hAnsi="Arial" w:cs="Arial"/>
          <w:sz w:val="22"/>
          <w:szCs w:val="22"/>
          <w:lang w:val="en-GB"/>
        </w:rPr>
        <w:t xml:space="preserve"> has been filed.</w:t>
      </w:r>
    </w:p>
    <w:p w14:paraId="4724C20D" w14:textId="77777777" w:rsidR="009806EF" w:rsidRDefault="009806EF" w:rsidP="009806EF">
      <w:pPr>
        <w:autoSpaceDE w:val="0"/>
        <w:autoSpaceDN w:val="0"/>
        <w:adjustRightInd w:val="0"/>
        <w:rPr>
          <w:rFonts w:ascii="Arial" w:hAnsi="Arial" w:cs="Arial"/>
          <w:b/>
          <w:bCs/>
          <w:color w:val="000000"/>
          <w:sz w:val="22"/>
          <w:szCs w:val="22"/>
          <w:lang w:val="en-US"/>
        </w:rPr>
      </w:pPr>
    </w:p>
    <w:p w14:paraId="4724C20E" w14:textId="77777777" w:rsidR="009806EF" w:rsidRPr="00FB15CE" w:rsidRDefault="009806EF" w:rsidP="009806EF">
      <w:pPr>
        <w:autoSpaceDE w:val="0"/>
        <w:autoSpaceDN w:val="0"/>
        <w:adjustRightInd w:val="0"/>
        <w:rPr>
          <w:rFonts w:ascii="Arial" w:hAnsi="Arial" w:cs="Arial"/>
          <w:bCs/>
          <w:color w:val="000000"/>
          <w:sz w:val="22"/>
          <w:szCs w:val="22"/>
          <w:lang w:val="en-US"/>
        </w:rPr>
      </w:pPr>
      <w:r>
        <w:rPr>
          <w:rFonts w:ascii="Arial" w:hAnsi="Arial" w:cs="Arial"/>
          <w:b/>
          <w:bCs/>
          <w:color w:val="000000"/>
          <w:sz w:val="22"/>
          <w:szCs w:val="22"/>
          <w:lang w:val="en-US"/>
        </w:rPr>
        <w:t xml:space="preserve">Dispute: </w:t>
      </w:r>
      <w:r w:rsidRPr="000A4753">
        <w:rPr>
          <w:rFonts w:ascii="Arial" w:hAnsi="Arial" w:cs="Arial"/>
          <w:bCs/>
          <w:color w:val="000000"/>
          <w:sz w:val="22"/>
          <w:szCs w:val="22"/>
          <w:lang w:val="en-US"/>
        </w:rPr>
        <w:t>Umbrella term for a</w:t>
      </w:r>
      <w:r w:rsidRPr="00FB15CE">
        <w:rPr>
          <w:rFonts w:ascii="Arial" w:hAnsi="Arial" w:cs="Arial"/>
          <w:bCs/>
          <w:color w:val="000000"/>
          <w:sz w:val="22"/>
          <w:szCs w:val="22"/>
          <w:lang w:val="en-US"/>
        </w:rPr>
        <w:t xml:space="preserve">ny </w:t>
      </w:r>
      <w:r>
        <w:rPr>
          <w:rFonts w:ascii="Arial" w:hAnsi="Arial" w:cs="Arial"/>
          <w:bCs/>
          <w:color w:val="000000"/>
          <w:sz w:val="22"/>
          <w:szCs w:val="22"/>
          <w:lang w:val="en-US"/>
        </w:rPr>
        <w:t>of the following</w:t>
      </w:r>
      <w:r w:rsidRPr="00FB15CE">
        <w:rPr>
          <w:rFonts w:ascii="Arial" w:hAnsi="Arial" w:cs="Arial"/>
          <w:bCs/>
          <w:color w:val="000000"/>
          <w:sz w:val="22"/>
          <w:szCs w:val="22"/>
          <w:lang w:val="en-US"/>
        </w:rPr>
        <w:t>:</w:t>
      </w:r>
    </w:p>
    <w:p w14:paraId="4724C20F" w14:textId="77777777" w:rsidR="009806EF" w:rsidRDefault="009806EF" w:rsidP="009806EF">
      <w:pPr>
        <w:autoSpaceDE w:val="0"/>
        <w:autoSpaceDN w:val="0"/>
        <w:adjustRightInd w:val="0"/>
        <w:ind w:left="567"/>
        <w:rPr>
          <w:rFonts w:ascii="Arial" w:hAnsi="Arial" w:cs="Arial"/>
          <w:b/>
          <w:bCs/>
          <w:color w:val="000000"/>
          <w:sz w:val="22"/>
          <w:szCs w:val="22"/>
          <w:lang w:val="en-US"/>
        </w:rPr>
      </w:pPr>
    </w:p>
    <w:p w14:paraId="4724C210" w14:textId="77777777" w:rsidR="009806EF" w:rsidRPr="00B45DA3" w:rsidRDefault="009806EF" w:rsidP="009806EF">
      <w:pPr>
        <w:autoSpaceDE w:val="0"/>
        <w:autoSpaceDN w:val="0"/>
        <w:adjustRightInd w:val="0"/>
        <w:ind w:left="567"/>
        <w:rPr>
          <w:rFonts w:ascii="Arial" w:hAnsi="Arial" w:cs="Arial"/>
          <w:bCs/>
          <w:color w:val="000000"/>
          <w:sz w:val="22"/>
          <w:szCs w:val="22"/>
          <w:lang w:val="en-US"/>
        </w:rPr>
      </w:pPr>
      <w:r w:rsidRPr="00FB15CE">
        <w:rPr>
          <w:rFonts w:ascii="Arial" w:hAnsi="Arial" w:cs="Arial"/>
          <w:b/>
          <w:bCs/>
          <w:color w:val="000000"/>
          <w:sz w:val="22"/>
          <w:szCs w:val="22"/>
          <w:lang w:val="en-US"/>
        </w:rPr>
        <w:t>Appeal</w:t>
      </w:r>
      <w:r>
        <w:rPr>
          <w:rFonts w:ascii="Arial" w:hAnsi="Arial" w:cs="Arial"/>
          <w:b/>
          <w:bCs/>
          <w:color w:val="000000"/>
          <w:sz w:val="22"/>
          <w:szCs w:val="22"/>
          <w:lang w:val="en-US"/>
        </w:rPr>
        <w:t xml:space="preserve">: </w:t>
      </w:r>
      <w:r w:rsidRPr="00B45DA3">
        <w:rPr>
          <w:rFonts w:ascii="Arial" w:hAnsi="Arial" w:cs="Arial"/>
          <w:bCs/>
          <w:color w:val="000000"/>
          <w:sz w:val="22"/>
          <w:szCs w:val="22"/>
          <w:lang w:val="en-US"/>
        </w:rPr>
        <w:t xml:space="preserve">request by a </w:t>
      </w:r>
      <w:r>
        <w:rPr>
          <w:rFonts w:ascii="Arial" w:hAnsi="Arial" w:cs="Arial"/>
          <w:bCs/>
          <w:color w:val="000000"/>
          <w:sz w:val="22"/>
          <w:szCs w:val="22"/>
          <w:lang w:val="en-US"/>
        </w:rPr>
        <w:t xml:space="preserve">party subject to a decision </w:t>
      </w:r>
      <w:r w:rsidRPr="00B45DA3">
        <w:rPr>
          <w:rFonts w:ascii="Arial" w:hAnsi="Arial" w:cs="Arial"/>
          <w:bCs/>
          <w:color w:val="000000"/>
          <w:sz w:val="22"/>
          <w:szCs w:val="22"/>
          <w:lang w:val="en-US"/>
        </w:rPr>
        <w:t xml:space="preserve">for reconsideration of any adverse decision made by the FSC </w:t>
      </w:r>
      <w:r>
        <w:rPr>
          <w:rFonts w:ascii="Arial" w:hAnsi="Arial" w:cs="Arial"/>
          <w:bCs/>
          <w:color w:val="000000"/>
          <w:sz w:val="22"/>
          <w:szCs w:val="22"/>
          <w:lang w:val="en-US"/>
        </w:rPr>
        <w:t xml:space="preserve">with regard to the FSC Certification Scheme and/ or the FSC Accreditation Program </w:t>
      </w:r>
      <w:r w:rsidRPr="00B45DA3">
        <w:rPr>
          <w:rFonts w:ascii="Arial" w:hAnsi="Arial" w:cs="Arial"/>
          <w:bCs/>
          <w:color w:val="000000"/>
          <w:sz w:val="22"/>
          <w:szCs w:val="22"/>
          <w:lang w:val="en-US"/>
        </w:rPr>
        <w:t>(</w:t>
      </w:r>
      <w:r w:rsidRPr="00E41373">
        <w:rPr>
          <w:rFonts w:ascii="Arial" w:hAnsi="Arial" w:cs="Arial"/>
          <w:bCs/>
          <w:color w:val="000000"/>
          <w:sz w:val="22"/>
          <w:szCs w:val="22"/>
          <w:lang w:val="en-US"/>
        </w:rPr>
        <w:t xml:space="preserve">adapted from </w:t>
      </w:r>
      <w:r w:rsidRPr="00B45DA3">
        <w:rPr>
          <w:rFonts w:ascii="Arial" w:hAnsi="Arial" w:cs="Arial"/>
          <w:bCs/>
          <w:color w:val="000000"/>
          <w:sz w:val="22"/>
          <w:szCs w:val="22"/>
          <w:lang w:val="en-US"/>
        </w:rPr>
        <w:t>ISO/IEC 17011:2004 (E)).</w:t>
      </w:r>
    </w:p>
    <w:p w14:paraId="4724C211" w14:textId="77777777" w:rsidR="009806EF" w:rsidRDefault="009806EF" w:rsidP="009806EF">
      <w:pPr>
        <w:autoSpaceDE w:val="0"/>
        <w:autoSpaceDN w:val="0"/>
        <w:adjustRightInd w:val="0"/>
        <w:ind w:left="567"/>
        <w:rPr>
          <w:rFonts w:ascii="Arial" w:hAnsi="Arial" w:cs="Arial"/>
          <w:b/>
          <w:bCs/>
          <w:color w:val="000000"/>
          <w:sz w:val="22"/>
          <w:szCs w:val="22"/>
          <w:lang w:val="en-US"/>
        </w:rPr>
      </w:pPr>
    </w:p>
    <w:p w14:paraId="4724C212" w14:textId="77777777" w:rsidR="009806EF" w:rsidRDefault="009806EF" w:rsidP="009806EF">
      <w:pPr>
        <w:autoSpaceDE w:val="0"/>
        <w:autoSpaceDN w:val="0"/>
        <w:adjustRightInd w:val="0"/>
        <w:ind w:left="567"/>
        <w:rPr>
          <w:rFonts w:ascii="Arial" w:hAnsi="Arial" w:cs="Arial"/>
          <w:bCs/>
          <w:color w:val="000000"/>
          <w:sz w:val="22"/>
          <w:szCs w:val="22"/>
          <w:lang w:val="en-US"/>
        </w:rPr>
      </w:pPr>
      <w:r>
        <w:rPr>
          <w:rFonts w:ascii="Arial" w:hAnsi="Arial" w:cs="Arial"/>
          <w:b/>
          <w:bCs/>
          <w:color w:val="000000"/>
          <w:sz w:val="22"/>
          <w:szCs w:val="22"/>
          <w:lang w:val="en-US"/>
        </w:rPr>
        <w:t xml:space="preserve">Complaint: </w:t>
      </w:r>
      <w:r w:rsidRPr="00A0148F">
        <w:rPr>
          <w:rFonts w:ascii="Arial" w:hAnsi="Arial" w:cs="Arial"/>
          <w:bCs/>
          <w:color w:val="000000"/>
          <w:sz w:val="22"/>
          <w:szCs w:val="22"/>
          <w:lang w:val="en-US"/>
        </w:rPr>
        <w:t>formal</w:t>
      </w:r>
      <w:r>
        <w:rPr>
          <w:rFonts w:ascii="Arial" w:hAnsi="Arial" w:cs="Arial"/>
          <w:b/>
          <w:bCs/>
          <w:color w:val="000000"/>
          <w:sz w:val="22"/>
          <w:szCs w:val="22"/>
          <w:lang w:val="en-US"/>
        </w:rPr>
        <w:t xml:space="preserve"> </w:t>
      </w:r>
      <w:r w:rsidRPr="003C32A6">
        <w:rPr>
          <w:rFonts w:ascii="Arial" w:hAnsi="Arial" w:cs="Arial"/>
          <w:bCs/>
          <w:sz w:val="22"/>
          <w:szCs w:val="22"/>
          <w:lang w:val="en-US"/>
        </w:rPr>
        <w:t>expression of dissatisfaction by any person or organization</w:t>
      </w:r>
      <w:r w:rsidRPr="00EC3EEE">
        <w:rPr>
          <w:rFonts w:ascii="Arial" w:hAnsi="Arial" w:cs="Arial"/>
          <w:bCs/>
          <w:sz w:val="22"/>
          <w:szCs w:val="22"/>
          <w:lang w:val="en-US"/>
        </w:rPr>
        <w:t xml:space="preserve"> </w:t>
      </w:r>
      <w:r>
        <w:rPr>
          <w:rFonts w:ascii="Arial" w:hAnsi="Arial" w:cs="Arial"/>
          <w:bCs/>
          <w:sz w:val="22"/>
          <w:szCs w:val="22"/>
          <w:lang w:val="en-US"/>
        </w:rPr>
        <w:t>presented as a complaint</w:t>
      </w:r>
      <w:r w:rsidRPr="003C32A6">
        <w:rPr>
          <w:rFonts w:ascii="Arial" w:hAnsi="Arial" w:cs="Arial"/>
          <w:bCs/>
          <w:sz w:val="22"/>
          <w:szCs w:val="22"/>
          <w:lang w:val="en-US"/>
        </w:rPr>
        <w:t xml:space="preserve"> to FSC, relating to the activities of </w:t>
      </w:r>
      <w:r>
        <w:rPr>
          <w:rFonts w:ascii="Arial" w:hAnsi="Arial" w:cs="Arial"/>
          <w:bCs/>
          <w:color w:val="000000"/>
          <w:sz w:val="22"/>
          <w:szCs w:val="22"/>
          <w:lang w:val="en-US"/>
        </w:rPr>
        <w:t>the FSC Certification Scheme and/ or the FSC Accreditation program</w:t>
      </w:r>
      <w:r w:rsidRPr="003C32A6">
        <w:rPr>
          <w:rFonts w:ascii="Arial" w:hAnsi="Arial" w:cs="Arial"/>
          <w:bCs/>
          <w:sz w:val="22"/>
          <w:szCs w:val="22"/>
          <w:lang w:val="en-US"/>
        </w:rPr>
        <w:t>, where a response is expected</w:t>
      </w:r>
      <w:r w:rsidRPr="003C32A6">
        <w:rPr>
          <w:rFonts w:ascii="Arial" w:hAnsi="Arial" w:cs="Arial"/>
          <w:b/>
          <w:bCs/>
          <w:sz w:val="22"/>
          <w:szCs w:val="22"/>
          <w:lang w:val="en-US"/>
        </w:rPr>
        <w:t xml:space="preserve"> </w:t>
      </w:r>
      <w:r w:rsidRPr="00E41373">
        <w:rPr>
          <w:rFonts w:ascii="Arial" w:hAnsi="Arial" w:cs="Arial"/>
          <w:bCs/>
          <w:color w:val="000000"/>
          <w:sz w:val="22"/>
          <w:szCs w:val="22"/>
          <w:lang w:val="en-US"/>
        </w:rPr>
        <w:t>(adapted from ISO/IEC 17011:2004 (E)).</w:t>
      </w:r>
    </w:p>
    <w:p w14:paraId="4724C213" w14:textId="77777777" w:rsidR="009806EF" w:rsidRDefault="009806EF" w:rsidP="009806EF">
      <w:pPr>
        <w:autoSpaceDE w:val="0"/>
        <w:autoSpaceDN w:val="0"/>
        <w:adjustRightInd w:val="0"/>
        <w:rPr>
          <w:rFonts w:ascii="Arial" w:hAnsi="Arial" w:cs="Arial"/>
          <w:b/>
          <w:color w:val="000000"/>
          <w:sz w:val="22"/>
          <w:szCs w:val="22"/>
          <w:lang w:val="en-US"/>
        </w:rPr>
      </w:pPr>
    </w:p>
    <w:p w14:paraId="4724C214" w14:textId="77777777" w:rsidR="009806EF" w:rsidRPr="00E24736" w:rsidRDefault="009806EF" w:rsidP="009806EF">
      <w:pPr>
        <w:autoSpaceDE w:val="0"/>
        <w:autoSpaceDN w:val="0"/>
        <w:adjustRightInd w:val="0"/>
        <w:rPr>
          <w:rFonts w:ascii="Arial" w:hAnsi="Arial" w:cs="Arial"/>
          <w:color w:val="000000"/>
          <w:sz w:val="22"/>
          <w:szCs w:val="22"/>
          <w:lang w:val="en-US"/>
        </w:rPr>
      </w:pPr>
      <w:r w:rsidRPr="00E24736">
        <w:rPr>
          <w:rFonts w:ascii="Arial" w:hAnsi="Arial" w:cs="Arial"/>
          <w:b/>
          <w:color w:val="000000"/>
          <w:sz w:val="22"/>
          <w:szCs w:val="22"/>
          <w:lang w:val="en-US"/>
        </w:rPr>
        <w:t xml:space="preserve">FSC accredited Certification Body: </w:t>
      </w:r>
      <w:r w:rsidRPr="00E24736">
        <w:rPr>
          <w:rFonts w:ascii="Arial" w:hAnsi="Arial" w:cs="Arial"/>
          <w:color w:val="000000"/>
          <w:sz w:val="22"/>
          <w:szCs w:val="22"/>
          <w:lang w:val="en-US"/>
        </w:rPr>
        <w:t>a C</w:t>
      </w:r>
      <w:r>
        <w:rPr>
          <w:rFonts w:ascii="Arial" w:hAnsi="Arial" w:cs="Arial"/>
          <w:color w:val="000000"/>
          <w:sz w:val="22"/>
          <w:szCs w:val="22"/>
          <w:lang w:val="en-US"/>
        </w:rPr>
        <w:t xml:space="preserve">onformity </w:t>
      </w:r>
      <w:r w:rsidRPr="00E24736">
        <w:rPr>
          <w:rFonts w:ascii="Arial" w:hAnsi="Arial" w:cs="Arial"/>
          <w:color w:val="000000"/>
          <w:sz w:val="22"/>
          <w:szCs w:val="22"/>
          <w:lang w:val="en-US"/>
        </w:rPr>
        <w:t>A</w:t>
      </w:r>
      <w:r>
        <w:rPr>
          <w:rFonts w:ascii="Arial" w:hAnsi="Arial" w:cs="Arial"/>
          <w:color w:val="000000"/>
          <w:sz w:val="22"/>
          <w:szCs w:val="22"/>
          <w:lang w:val="en-US"/>
        </w:rPr>
        <w:t xml:space="preserve">ssessment </w:t>
      </w:r>
      <w:r w:rsidRPr="00E24736">
        <w:rPr>
          <w:rFonts w:ascii="Arial" w:hAnsi="Arial" w:cs="Arial"/>
          <w:color w:val="000000"/>
          <w:sz w:val="22"/>
          <w:szCs w:val="22"/>
          <w:lang w:val="en-US"/>
        </w:rPr>
        <w:t>B</w:t>
      </w:r>
      <w:r>
        <w:rPr>
          <w:rFonts w:ascii="Arial" w:hAnsi="Arial" w:cs="Arial"/>
          <w:color w:val="000000"/>
          <w:sz w:val="22"/>
          <w:szCs w:val="22"/>
          <w:lang w:val="en-US"/>
        </w:rPr>
        <w:t>ody</w:t>
      </w:r>
      <w:r w:rsidRPr="00E24736">
        <w:rPr>
          <w:rFonts w:ascii="Arial" w:hAnsi="Arial" w:cs="Arial"/>
          <w:color w:val="000000"/>
          <w:sz w:val="22"/>
          <w:szCs w:val="22"/>
          <w:lang w:val="en-US"/>
        </w:rPr>
        <w:t xml:space="preserve"> which is appointed by the </w:t>
      </w:r>
      <w:r w:rsidRPr="006B26F1">
        <w:rPr>
          <w:rFonts w:ascii="Arial" w:hAnsi="Arial" w:cs="Arial"/>
          <w:color w:val="000000"/>
          <w:sz w:val="22"/>
          <w:szCs w:val="22"/>
          <w:lang w:val="en-US"/>
        </w:rPr>
        <w:t>ASI</w:t>
      </w:r>
      <w:r>
        <w:rPr>
          <w:rFonts w:ascii="Arial" w:hAnsi="Arial" w:cs="Arial"/>
          <w:color w:val="000000"/>
          <w:sz w:val="22"/>
          <w:szCs w:val="22"/>
          <w:lang w:val="en-US"/>
        </w:rPr>
        <w:t xml:space="preserve"> </w:t>
      </w:r>
      <w:r w:rsidRPr="00E24736">
        <w:rPr>
          <w:rFonts w:ascii="Arial" w:hAnsi="Arial" w:cs="Arial"/>
          <w:color w:val="000000"/>
          <w:sz w:val="22"/>
          <w:szCs w:val="22"/>
          <w:lang w:val="en-US"/>
        </w:rPr>
        <w:t>to undertake FSC certification audits of applicants for the FSC Certification Scheme and the surveillance of certified Forest Management Enterprises and Forest Product Enterprises against</w:t>
      </w:r>
      <w:r w:rsidR="00BF2926">
        <w:rPr>
          <w:rFonts w:ascii="Arial" w:hAnsi="Arial" w:cs="Arial"/>
          <w:color w:val="000000"/>
          <w:sz w:val="22"/>
          <w:szCs w:val="22"/>
          <w:lang w:val="en-US"/>
        </w:rPr>
        <w:t xml:space="preserve"> the Certification Requirements.</w:t>
      </w:r>
    </w:p>
    <w:p w14:paraId="4724C215" w14:textId="77777777" w:rsidR="009806EF" w:rsidRDefault="009806EF" w:rsidP="009806EF">
      <w:pPr>
        <w:rPr>
          <w:rFonts w:ascii="Arial" w:hAnsi="Arial" w:cs="Arial"/>
          <w:b/>
          <w:bCs/>
          <w:color w:val="000000"/>
          <w:sz w:val="22"/>
          <w:szCs w:val="22"/>
          <w:lang w:val="en-US"/>
        </w:rPr>
      </w:pPr>
    </w:p>
    <w:p w14:paraId="4724C216" w14:textId="77777777" w:rsidR="009806EF" w:rsidRDefault="009806EF" w:rsidP="009806EF">
      <w:pPr>
        <w:rPr>
          <w:rFonts w:ascii="Arial" w:hAnsi="Arial" w:cs="Arial"/>
          <w:b/>
          <w:bCs/>
          <w:color w:val="000000"/>
          <w:sz w:val="22"/>
          <w:szCs w:val="22"/>
          <w:lang w:val="en-US"/>
        </w:rPr>
      </w:pPr>
      <w:r w:rsidRPr="00690F36">
        <w:rPr>
          <w:rFonts w:ascii="Arial" w:hAnsi="Arial" w:cs="Arial"/>
          <w:b/>
          <w:bCs/>
          <w:color w:val="000000"/>
          <w:sz w:val="22"/>
          <w:szCs w:val="22"/>
          <w:lang w:val="en-US"/>
        </w:rPr>
        <w:t xml:space="preserve">FSC Certification Scheme </w:t>
      </w:r>
      <w:r w:rsidRPr="00690F36">
        <w:rPr>
          <w:rFonts w:ascii="Arial" w:hAnsi="Arial" w:cs="Arial"/>
          <w:color w:val="000000"/>
          <w:sz w:val="22"/>
          <w:szCs w:val="22"/>
          <w:lang w:val="en-US"/>
        </w:rPr>
        <w:t xml:space="preserve">is developed by the Forest Stewardship Council A.C. (FSC AC) to enable independent third-party certification of environmentally responsible, socially beneficial and economically viable forest management as a market mechanism allowing producers and consumers to identify and purchase timber and non-timber forest products from well-managed forests. </w:t>
      </w:r>
    </w:p>
    <w:p w14:paraId="4724C217" w14:textId="77777777" w:rsidR="009806EF" w:rsidRDefault="009806EF" w:rsidP="009806EF">
      <w:pPr>
        <w:rPr>
          <w:rFonts w:ascii="Arial" w:hAnsi="Arial" w:cs="Arial"/>
          <w:b/>
          <w:bCs/>
          <w:color w:val="000000"/>
          <w:sz w:val="22"/>
          <w:szCs w:val="22"/>
          <w:lang w:val="en-US"/>
        </w:rPr>
      </w:pPr>
      <w:r>
        <w:rPr>
          <w:rFonts w:ascii="Arial" w:hAnsi="Arial" w:cs="Arial"/>
          <w:sz w:val="22"/>
          <w:szCs w:val="22"/>
          <w:lang w:val="en-US"/>
        </w:rPr>
        <w:t xml:space="preserve"> </w:t>
      </w:r>
    </w:p>
    <w:p w14:paraId="4724C218" w14:textId="77777777" w:rsidR="009806EF" w:rsidRDefault="009806EF" w:rsidP="009806EF">
      <w:pPr>
        <w:rPr>
          <w:rFonts w:ascii="Arial" w:hAnsi="Arial" w:cs="Arial"/>
          <w:b/>
          <w:sz w:val="22"/>
          <w:szCs w:val="22"/>
          <w:lang w:val="en-US"/>
        </w:rPr>
      </w:pPr>
      <w:r w:rsidRPr="00E41373">
        <w:rPr>
          <w:rFonts w:ascii="Arial" w:hAnsi="Arial" w:cs="Arial"/>
          <w:b/>
          <w:bCs/>
          <w:color w:val="000000"/>
          <w:sz w:val="22"/>
          <w:szCs w:val="22"/>
          <w:lang w:val="en-US"/>
        </w:rPr>
        <w:t xml:space="preserve">Legal representative: </w:t>
      </w:r>
      <w:r w:rsidRPr="00E41373">
        <w:rPr>
          <w:rFonts w:ascii="Arial" w:hAnsi="Arial" w:cs="Arial"/>
          <w:bCs/>
          <w:color w:val="000000"/>
          <w:sz w:val="22"/>
          <w:szCs w:val="22"/>
          <w:lang w:val="en-US"/>
        </w:rPr>
        <w:t xml:space="preserve">person with the legal authority to act on the organization’s </w:t>
      </w:r>
      <w:r>
        <w:rPr>
          <w:rFonts w:ascii="Arial" w:hAnsi="Arial" w:cs="Arial"/>
          <w:bCs/>
          <w:color w:val="000000"/>
          <w:sz w:val="22"/>
          <w:szCs w:val="22"/>
          <w:lang w:val="en-US"/>
        </w:rPr>
        <w:t xml:space="preserve">or the individual’s </w:t>
      </w:r>
      <w:r w:rsidRPr="00E41373">
        <w:rPr>
          <w:rFonts w:ascii="Arial" w:hAnsi="Arial" w:cs="Arial"/>
          <w:bCs/>
          <w:color w:val="000000"/>
          <w:sz w:val="22"/>
          <w:szCs w:val="22"/>
          <w:lang w:val="en-US"/>
        </w:rPr>
        <w:t>behalf.</w:t>
      </w:r>
      <w:r>
        <w:rPr>
          <w:rFonts w:ascii="Arial" w:hAnsi="Arial" w:cs="Arial"/>
          <w:b/>
          <w:sz w:val="22"/>
          <w:szCs w:val="22"/>
          <w:lang w:val="en-US"/>
        </w:rPr>
        <w:t xml:space="preserve"> </w:t>
      </w:r>
    </w:p>
    <w:p w14:paraId="4724C219" w14:textId="77777777" w:rsidR="009806EF" w:rsidRDefault="009806EF" w:rsidP="009806EF">
      <w:pPr>
        <w:autoSpaceDE w:val="0"/>
        <w:autoSpaceDN w:val="0"/>
        <w:adjustRightInd w:val="0"/>
        <w:rPr>
          <w:rFonts w:ascii="Arial" w:hAnsi="Arial" w:cs="Arial"/>
          <w:b/>
          <w:bCs/>
          <w:color w:val="000000"/>
          <w:sz w:val="22"/>
          <w:szCs w:val="22"/>
          <w:lang w:val="en-US"/>
        </w:rPr>
      </w:pPr>
    </w:p>
    <w:p w14:paraId="4724C21A" w14:textId="77777777" w:rsidR="009806EF" w:rsidRDefault="009806EF" w:rsidP="009806EF">
      <w:pPr>
        <w:autoSpaceDE w:val="0"/>
        <w:autoSpaceDN w:val="0"/>
        <w:adjustRightInd w:val="0"/>
        <w:rPr>
          <w:rFonts w:ascii="Arial" w:hAnsi="Arial" w:cs="Arial"/>
          <w:bCs/>
          <w:color w:val="000000"/>
          <w:sz w:val="22"/>
          <w:szCs w:val="22"/>
          <w:lang w:val="en-US"/>
        </w:rPr>
      </w:pPr>
      <w:r w:rsidRPr="00E41373">
        <w:rPr>
          <w:rFonts w:ascii="Arial" w:hAnsi="Arial" w:cs="Arial"/>
          <w:b/>
          <w:bCs/>
          <w:color w:val="000000"/>
          <w:sz w:val="22"/>
          <w:szCs w:val="22"/>
          <w:lang w:val="en-US"/>
        </w:rPr>
        <w:t xml:space="preserve">Parties to the </w:t>
      </w:r>
      <w:r>
        <w:rPr>
          <w:rFonts w:ascii="Arial" w:hAnsi="Arial" w:cs="Arial"/>
          <w:b/>
          <w:bCs/>
          <w:color w:val="000000"/>
          <w:sz w:val="22"/>
          <w:szCs w:val="22"/>
          <w:lang w:val="en-US"/>
        </w:rPr>
        <w:t xml:space="preserve">Appeal or </w:t>
      </w:r>
      <w:r w:rsidRPr="00E41373">
        <w:rPr>
          <w:rFonts w:ascii="Arial" w:hAnsi="Arial" w:cs="Arial"/>
          <w:b/>
          <w:bCs/>
          <w:color w:val="000000"/>
          <w:sz w:val="22"/>
          <w:szCs w:val="22"/>
          <w:lang w:val="en-US"/>
        </w:rPr>
        <w:t>Complaint:</w:t>
      </w:r>
      <w:r w:rsidRPr="00E41373">
        <w:rPr>
          <w:rFonts w:ascii="Arial" w:hAnsi="Arial" w:cs="Arial"/>
          <w:bCs/>
          <w:color w:val="000000"/>
          <w:sz w:val="22"/>
          <w:szCs w:val="22"/>
          <w:lang w:val="en-US"/>
        </w:rPr>
        <w:t xml:space="preserve"> </w:t>
      </w:r>
      <w:r>
        <w:rPr>
          <w:rFonts w:ascii="Arial" w:hAnsi="Arial" w:cs="Arial"/>
          <w:bCs/>
          <w:color w:val="000000"/>
          <w:sz w:val="22"/>
          <w:szCs w:val="22"/>
          <w:lang w:val="en-US"/>
        </w:rPr>
        <w:t>the appellant/</w:t>
      </w:r>
      <w:r w:rsidRPr="00E41373">
        <w:rPr>
          <w:rFonts w:ascii="Arial" w:hAnsi="Arial" w:cs="Arial"/>
          <w:bCs/>
          <w:color w:val="000000"/>
          <w:sz w:val="22"/>
          <w:szCs w:val="22"/>
          <w:lang w:val="en-US"/>
        </w:rPr>
        <w:t>complainant,</w:t>
      </w:r>
      <w:r>
        <w:rPr>
          <w:rFonts w:ascii="Arial" w:hAnsi="Arial" w:cs="Arial"/>
          <w:bCs/>
          <w:color w:val="000000"/>
          <w:sz w:val="22"/>
          <w:szCs w:val="22"/>
          <w:lang w:val="en-US"/>
        </w:rPr>
        <w:t xml:space="preserve"> the defendant and all </w:t>
      </w:r>
      <w:r w:rsidRPr="00E41373">
        <w:rPr>
          <w:rFonts w:ascii="Arial" w:hAnsi="Arial" w:cs="Arial"/>
          <w:bCs/>
          <w:color w:val="000000"/>
          <w:sz w:val="22"/>
          <w:szCs w:val="22"/>
          <w:lang w:val="en-US"/>
        </w:rPr>
        <w:t>part</w:t>
      </w:r>
      <w:r>
        <w:rPr>
          <w:rFonts w:ascii="Arial" w:hAnsi="Arial" w:cs="Arial"/>
          <w:bCs/>
          <w:color w:val="000000"/>
          <w:sz w:val="22"/>
          <w:szCs w:val="22"/>
          <w:lang w:val="en-US"/>
        </w:rPr>
        <w:t>ies</w:t>
      </w:r>
      <w:r w:rsidRPr="00E41373">
        <w:rPr>
          <w:rFonts w:ascii="Arial" w:hAnsi="Arial" w:cs="Arial"/>
          <w:bCs/>
          <w:color w:val="000000"/>
          <w:sz w:val="22"/>
          <w:szCs w:val="22"/>
          <w:lang w:val="en-US"/>
        </w:rPr>
        <w:t xml:space="preserve"> considered relevant to the complaint by the </w:t>
      </w:r>
      <w:r>
        <w:rPr>
          <w:rFonts w:ascii="Arial" w:hAnsi="Arial" w:cs="Arial"/>
          <w:bCs/>
          <w:color w:val="000000"/>
          <w:sz w:val="22"/>
          <w:szCs w:val="22"/>
          <w:lang w:val="en-US"/>
        </w:rPr>
        <w:t xml:space="preserve">FSC </w:t>
      </w:r>
      <w:r w:rsidRPr="00E41373">
        <w:rPr>
          <w:rFonts w:ascii="Arial" w:hAnsi="Arial" w:cs="Arial"/>
          <w:bCs/>
          <w:color w:val="000000"/>
          <w:sz w:val="22"/>
          <w:szCs w:val="22"/>
          <w:lang w:val="en-US"/>
        </w:rPr>
        <w:t xml:space="preserve">Director </w:t>
      </w:r>
      <w:r>
        <w:rPr>
          <w:rFonts w:ascii="Arial" w:hAnsi="Arial" w:cs="Arial"/>
          <w:bCs/>
          <w:color w:val="000000"/>
          <w:sz w:val="22"/>
          <w:szCs w:val="22"/>
          <w:lang w:val="en-US"/>
        </w:rPr>
        <w:t xml:space="preserve">General such as the </w:t>
      </w:r>
      <w:r w:rsidRPr="00667705">
        <w:rPr>
          <w:rFonts w:ascii="Arial" w:hAnsi="Arial" w:cs="Arial"/>
          <w:bCs/>
          <w:sz w:val="22"/>
          <w:lang w:val="en-US"/>
        </w:rPr>
        <w:t xml:space="preserve">FSC Board of Directors, </w:t>
      </w:r>
      <w:r>
        <w:rPr>
          <w:rFonts w:ascii="Arial" w:hAnsi="Arial" w:cs="Arial"/>
          <w:bCs/>
          <w:sz w:val="22"/>
          <w:lang w:val="en-US"/>
        </w:rPr>
        <w:t>ASI and CBs.</w:t>
      </w:r>
    </w:p>
    <w:p w14:paraId="4724C21B" w14:textId="77777777" w:rsidR="009806EF" w:rsidRDefault="009806EF" w:rsidP="009806EF">
      <w:pPr>
        <w:autoSpaceDE w:val="0"/>
        <w:autoSpaceDN w:val="0"/>
        <w:adjustRightInd w:val="0"/>
        <w:rPr>
          <w:rFonts w:ascii="Arial" w:hAnsi="Arial" w:cs="Arial"/>
          <w:b/>
          <w:bCs/>
          <w:color w:val="000000"/>
          <w:sz w:val="22"/>
          <w:szCs w:val="22"/>
          <w:lang w:val="en-US"/>
        </w:rPr>
      </w:pPr>
    </w:p>
    <w:p w14:paraId="4724C21C" w14:textId="77777777" w:rsidR="009806EF" w:rsidRPr="00E41373" w:rsidRDefault="009806EF" w:rsidP="009806EF">
      <w:pPr>
        <w:autoSpaceDE w:val="0"/>
        <w:autoSpaceDN w:val="0"/>
        <w:adjustRightInd w:val="0"/>
        <w:rPr>
          <w:rFonts w:ascii="Arial" w:hAnsi="Arial" w:cs="Arial"/>
          <w:bCs/>
          <w:color w:val="000000"/>
          <w:sz w:val="22"/>
          <w:szCs w:val="22"/>
          <w:lang w:val="en-US"/>
        </w:rPr>
      </w:pPr>
      <w:r w:rsidRPr="00B36019">
        <w:rPr>
          <w:rFonts w:ascii="Arial" w:hAnsi="Arial" w:cs="Arial"/>
          <w:b/>
          <w:bCs/>
          <w:color w:val="000000"/>
          <w:sz w:val="22"/>
          <w:szCs w:val="22"/>
          <w:lang w:val="en-US"/>
        </w:rPr>
        <w:t>Stakeholder</w:t>
      </w:r>
      <w:r>
        <w:rPr>
          <w:rFonts w:ascii="Arial" w:hAnsi="Arial" w:cs="Arial"/>
          <w:b/>
          <w:bCs/>
          <w:color w:val="000000"/>
          <w:sz w:val="22"/>
          <w:szCs w:val="22"/>
          <w:lang w:val="en-US"/>
        </w:rPr>
        <w:t xml:space="preserve">: </w:t>
      </w:r>
      <w:r>
        <w:rPr>
          <w:rFonts w:ascii="Arial" w:hAnsi="Arial" w:cs="Arial"/>
          <w:sz w:val="22"/>
          <w:szCs w:val="22"/>
          <w:lang w:val="en-GB" w:eastAsia="en-GB"/>
        </w:rPr>
        <w:t xml:space="preserve">Any individual or group whose interests are affected by the </w:t>
      </w:r>
      <w:r w:rsidRPr="003F744F">
        <w:rPr>
          <w:rFonts w:ascii="Arial" w:hAnsi="Arial" w:cs="Arial"/>
          <w:sz w:val="22"/>
          <w:lang w:val="en-GB"/>
        </w:rPr>
        <w:t>FSC Certification Scheme</w:t>
      </w:r>
      <w:r>
        <w:rPr>
          <w:rFonts w:ascii="Arial" w:hAnsi="Arial" w:cs="Arial"/>
          <w:sz w:val="22"/>
          <w:lang w:val="en-GB"/>
        </w:rPr>
        <w:t xml:space="preserve">. </w:t>
      </w:r>
      <w:r>
        <w:rPr>
          <w:rFonts w:ascii="Arial" w:hAnsi="Arial" w:cs="Arial"/>
          <w:sz w:val="22"/>
          <w:szCs w:val="22"/>
          <w:lang w:val="en-GB" w:eastAsia="en-GB"/>
        </w:rPr>
        <w:t xml:space="preserve"> </w:t>
      </w:r>
    </w:p>
    <w:p w14:paraId="4724C21D" w14:textId="77777777" w:rsidR="009806EF" w:rsidRPr="003F744F" w:rsidRDefault="009806EF" w:rsidP="009806EF">
      <w:pPr>
        <w:autoSpaceDE w:val="0"/>
        <w:autoSpaceDN w:val="0"/>
        <w:adjustRightInd w:val="0"/>
        <w:rPr>
          <w:rFonts w:ascii="Arial" w:hAnsi="Arial" w:cs="Arial"/>
          <w:b/>
          <w:bCs/>
          <w:color w:val="000000"/>
          <w:sz w:val="22"/>
          <w:szCs w:val="22"/>
          <w:lang w:val="en-US" w:eastAsia="en-GB"/>
        </w:rPr>
      </w:pPr>
    </w:p>
    <w:p w14:paraId="4724C21E" w14:textId="77777777" w:rsidR="009806EF" w:rsidRPr="00A2473B" w:rsidRDefault="009806EF" w:rsidP="009806EF">
      <w:pPr>
        <w:autoSpaceDE w:val="0"/>
        <w:autoSpaceDN w:val="0"/>
        <w:adjustRightInd w:val="0"/>
        <w:rPr>
          <w:rFonts w:ascii="Arial" w:hAnsi="Arial" w:cs="Arial"/>
          <w:color w:val="000000"/>
          <w:sz w:val="22"/>
          <w:szCs w:val="22"/>
          <w:lang w:val="en-GB" w:eastAsia="en-GB"/>
        </w:rPr>
      </w:pPr>
      <w:r w:rsidRPr="00A2473B">
        <w:rPr>
          <w:rFonts w:ascii="Arial" w:hAnsi="Arial" w:cs="Arial"/>
          <w:b/>
          <w:bCs/>
          <w:color w:val="000000"/>
          <w:sz w:val="22"/>
          <w:szCs w:val="22"/>
          <w:lang w:val="en-GB" w:eastAsia="en-GB"/>
        </w:rPr>
        <w:t>Suspension</w:t>
      </w:r>
      <w:r>
        <w:rPr>
          <w:rFonts w:ascii="Arial" w:hAnsi="Arial" w:cs="Arial"/>
          <w:b/>
          <w:bCs/>
          <w:color w:val="000000"/>
          <w:sz w:val="22"/>
          <w:szCs w:val="22"/>
          <w:lang w:val="en-GB" w:eastAsia="en-GB"/>
        </w:rPr>
        <w:t xml:space="preserve"> of certificate</w:t>
      </w:r>
      <w:r w:rsidRPr="00A2473B">
        <w:rPr>
          <w:rFonts w:ascii="Arial" w:hAnsi="Arial" w:cs="Arial"/>
          <w:color w:val="000000"/>
          <w:sz w:val="22"/>
          <w:szCs w:val="22"/>
          <w:lang w:val="en-GB" w:eastAsia="en-GB"/>
        </w:rPr>
        <w:t xml:space="preserve">: The temporary removal by </w:t>
      </w:r>
      <w:r>
        <w:rPr>
          <w:rFonts w:ascii="Arial" w:hAnsi="Arial" w:cs="Arial"/>
          <w:color w:val="000000"/>
          <w:sz w:val="22"/>
          <w:szCs w:val="22"/>
          <w:lang w:val="en-GB" w:eastAsia="en-GB"/>
        </w:rPr>
        <w:t>the C</w:t>
      </w:r>
      <w:r w:rsidRPr="00A2473B">
        <w:rPr>
          <w:rFonts w:ascii="Arial" w:hAnsi="Arial" w:cs="Arial"/>
          <w:color w:val="000000"/>
          <w:sz w:val="22"/>
          <w:szCs w:val="22"/>
          <w:lang w:val="en-GB" w:eastAsia="en-GB"/>
        </w:rPr>
        <w:t xml:space="preserve">ertification </w:t>
      </w:r>
      <w:r>
        <w:rPr>
          <w:rFonts w:ascii="Arial" w:hAnsi="Arial" w:cs="Arial"/>
          <w:color w:val="000000"/>
          <w:sz w:val="22"/>
          <w:szCs w:val="22"/>
          <w:lang w:val="en-GB" w:eastAsia="en-GB"/>
        </w:rPr>
        <w:t>B</w:t>
      </w:r>
      <w:r w:rsidRPr="00A2473B">
        <w:rPr>
          <w:rFonts w:ascii="Arial" w:hAnsi="Arial" w:cs="Arial"/>
          <w:color w:val="000000"/>
          <w:sz w:val="22"/>
          <w:szCs w:val="22"/>
          <w:lang w:val="en-GB" w:eastAsia="en-GB"/>
        </w:rPr>
        <w:t xml:space="preserve">ody of </w:t>
      </w:r>
      <w:r>
        <w:rPr>
          <w:rFonts w:ascii="Arial" w:hAnsi="Arial" w:cs="Arial"/>
          <w:color w:val="000000"/>
          <w:sz w:val="22"/>
          <w:szCs w:val="22"/>
          <w:lang w:val="en-GB" w:eastAsia="en-GB"/>
        </w:rPr>
        <w:t>all or part of a C</w:t>
      </w:r>
      <w:r w:rsidRPr="00A2473B">
        <w:rPr>
          <w:rFonts w:ascii="Arial" w:hAnsi="Arial" w:cs="Arial"/>
          <w:color w:val="000000"/>
          <w:sz w:val="22"/>
          <w:szCs w:val="22"/>
          <w:lang w:val="en-GB" w:eastAsia="en-GB"/>
        </w:rPr>
        <w:t xml:space="preserve">ertificate </w:t>
      </w:r>
      <w:r>
        <w:rPr>
          <w:rFonts w:ascii="Arial" w:hAnsi="Arial" w:cs="Arial"/>
          <w:color w:val="000000"/>
          <w:sz w:val="22"/>
          <w:szCs w:val="22"/>
          <w:lang w:val="en-GB" w:eastAsia="en-GB"/>
        </w:rPr>
        <w:t>H</w:t>
      </w:r>
      <w:r w:rsidRPr="00A2473B">
        <w:rPr>
          <w:rFonts w:ascii="Arial" w:hAnsi="Arial" w:cs="Arial"/>
          <w:color w:val="000000"/>
          <w:sz w:val="22"/>
          <w:szCs w:val="22"/>
          <w:lang w:val="en-GB" w:eastAsia="en-GB"/>
        </w:rPr>
        <w:t xml:space="preserve">older's </w:t>
      </w:r>
      <w:r>
        <w:rPr>
          <w:rFonts w:ascii="Arial" w:hAnsi="Arial" w:cs="Arial"/>
          <w:color w:val="000000"/>
          <w:sz w:val="22"/>
          <w:szCs w:val="22"/>
          <w:lang w:val="en-GB" w:eastAsia="en-GB"/>
        </w:rPr>
        <w:t xml:space="preserve">scope of </w:t>
      </w:r>
      <w:r w:rsidRPr="00A2473B">
        <w:rPr>
          <w:rFonts w:ascii="Arial" w:hAnsi="Arial" w:cs="Arial"/>
          <w:color w:val="000000"/>
          <w:sz w:val="22"/>
          <w:szCs w:val="22"/>
          <w:lang w:val="en-GB" w:eastAsia="en-GB"/>
        </w:rPr>
        <w:t>certification pending  corrective act</w:t>
      </w:r>
      <w:r>
        <w:rPr>
          <w:rFonts w:ascii="Arial" w:hAnsi="Arial" w:cs="Arial"/>
          <w:color w:val="000000"/>
          <w:sz w:val="22"/>
          <w:szCs w:val="22"/>
          <w:lang w:val="en-GB" w:eastAsia="en-GB"/>
        </w:rPr>
        <w:t>ion by the Certificate Holder. A suspended certificate cannot be transferred</w:t>
      </w:r>
      <w:r w:rsidR="00BF2926">
        <w:rPr>
          <w:rFonts w:ascii="Arial" w:hAnsi="Arial" w:cs="Arial"/>
          <w:color w:val="000000"/>
          <w:sz w:val="22"/>
          <w:szCs w:val="22"/>
          <w:lang w:val="en-GB" w:eastAsia="en-GB"/>
        </w:rPr>
        <w:t>.</w:t>
      </w:r>
    </w:p>
    <w:p w14:paraId="4724C21F" w14:textId="77777777" w:rsidR="009806EF" w:rsidRPr="00A2473B" w:rsidRDefault="009806EF" w:rsidP="009806EF">
      <w:pPr>
        <w:autoSpaceDE w:val="0"/>
        <w:autoSpaceDN w:val="0"/>
        <w:adjustRightInd w:val="0"/>
        <w:rPr>
          <w:rFonts w:ascii="Arial" w:hAnsi="Arial" w:cs="Arial"/>
          <w:b/>
          <w:bCs/>
          <w:color w:val="000000"/>
          <w:sz w:val="22"/>
          <w:szCs w:val="22"/>
          <w:lang w:val="en-GB" w:eastAsia="en-GB"/>
        </w:rPr>
      </w:pPr>
    </w:p>
    <w:p w14:paraId="4724C220" w14:textId="77777777" w:rsidR="009806EF" w:rsidRDefault="009806EF" w:rsidP="009806EF">
      <w:pPr>
        <w:autoSpaceDE w:val="0"/>
        <w:autoSpaceDN w:val="0"/>
        <w:adjustRightInd w:val="0"/>
        <w:rPr>
          <w:rFonts w:ascii="Arial" w:hAnsi="Arial" w:cs="Arial"/>
          <w:color w:val="000000"/>
          <w:sz w:val="22"/>
          <w:szCs w:val="22"/>
          <w:lang w:val="en-GB" w:eastAsia="en-GB"/>
        </w:rPr>
      </w:pPr>
      <w:r>
        <w:rPr>
          <w:rFonts w:ascii="Arial" w:hAnsi="Arial" w:cs="Arial"/>
          <w:b/>
          <w:bCs/>
          <w:color w:val="000000"/>
          <w:sz w:val="22"/>
          <w:szCs w:val="22"/>
          <w:lang w:val="en-GB" w:eastAsia="en-GB"/>
        </w:rPr>
        <w:lastRenderedPageBreak/>
        <w:t xml:space="preserve">Termination of certificate: </w:t>
      </w:r>
      <w:r>
        <w:rPr>
          <w:rFonts w:ascii="Arial" w:hAnsi="Arial" w:cs="Arial"/>
          <w:color w:val="000000"/>
          <w:sz w:val="22"/>
          <w:szCs w:val="22"/>
          <w:lang w:val="en-GB" w:eastAsia="en-GB"/>
        </w:rPr>
        <w:t>Cancellation of the certification contract by either party according to contractual arrangements. Also referred to as voluntary withdrawal or cancellation.</w:t>
      </w:r>
    </w:p>
    <w:p w14:paraId="4724C221" w14:textId="77777777" w:rsidR="009806EF" w:rsidRDefault="009806EF" w:rsidP="009806EF">
      <w:pPr>
        <w:autoSpaceDE w:val="0"/>
        <w:autoSpaceDN w:val="0"/>
        <w:adjustRightInd w:val="0"/>
        <w:rPr>
          <w:rFonts w:ascii="Arial" w:hAnsi="Arial" w:cs="Arial"/>
          <w:color w:val="000000"/>
          <w:sz w:val="22"/>
          <w:szCs w:val="22"/>
          <w:lang w:val="en-GB" w:eastAsia="en-GB"/>
        </w:rPr>
      </w:pPr>
    </w:p>
    <w:p w14:paraId="4724C222" w14:textId="77777777" w:rsidR="009806EF" w:rsidRPr="00A2473B" w:rsidRDefault="009806EF" w:rsidP="009806EF">
      <w:pPr>
        <w:autoSpaceDE w:val="0"/>
        <w:autoSpaceDN w:val="0"/>
        <w:adjustRightInd w:val="0"/>
        <w:rPr>
          <w:rFonts w:ascii="Arial" w:hAnsi="Arial" w:cs="Arial"/>
          <w:color w:val="000000"/>
          <w:sz w:val="22"/>
          <w:szCs w:val="22"/>
          <w:lang w:val="en-GB" w:eastAsia="en-GB"/>
        </w:rPr>
      </w:pPr>
      <w:r w:rsidRPr="00A2473B">
        <w:rPr>
          <w:rFonts w:ascii="Arial" w:hAnsi="Arial" w:cs="Arial"/>
          <w:b/>
          <w:bCs/>
          <w:sz w:val="22"/>
          <w:szCs w:val="22"/>
          <w:lang w:val="en-GB"/>
        </w:rPr>
        <w:t>Withdrawal</w:t>
      </w:r>
      <w:r>
        <w:rPr>
          <w:rFonts w:ascii="Arial" w:hAnsi="Arial" w:cs="Arial"/>
          <w:b/>
          <w:bCs/>
          <w:sz w:val="22"/>
          <w:szCs w:val="22"/>
          <w:lang w:val="en-GB"/>
        </w:rPr>
        <w:t xml:space="preserve"> of certificate</w:t>
      </w:r>
      <w:r w:rsidRPr="00A2473B">
        <w:rPr>
          <w:rFonts w:ascii="Arial" w:hAnsi="Arial" w:cs="Arial"/>
          <w:sz w:val="22"/>
          <w:szCs w:val="22"/>
          <w:lang w:val="en-GB"/>
        </w:rPr>
        <w:t xml:space="preserve">: The </w:t>
      </w:r>
      <w:r>
        <w:rPr>
          <w:rFonts w:ascii="Arial" w:hAnsi="Arial" w:cs="Arial"/>
          <w:sz w:val="22"/>
          <w:szCs w:val="22"/>
          <w:lang w:val="en-GB"/>
        </w:rPr>
        <w:t>irrevocable removal by the C</w:t>
      </w:r>
      <w:r w:rsidRPr="00A2473B">
        <w:rPr>
          <w:rFonts w:ascii="Arial" w:hAnsi="Arial" w:cs="Arial"/>
          <w:sz w:val="22"/>
          <w:szCs w:val="22"/>
          <w:lang w:val="en-GB"/>
        </w:rPr>
        <w:t xml:space="preserve">ertification </w:t>
      </w:r>
      <w:r>
        <w:rPr>
          <w:rFonts w:ascii="Arial" w:hAnsi="Arial" w:cs="Arial"/>
          <w:sz w:val="22"/>
          <w:szCs w:val="22"/>
          <w:lang w:val="en-GB"/>
        </w:rPr>
        <w:t>B</w:t>
      </w:r>
      <w:r w:rsidRPr="00A2473B">
        <w:rPr>
          <w:rFonts w:ascii="Arial" w:hAnsi="Arial" w:cs="Arial"/>
          <w:sz w:val="22"/>
          <w:szCs w:val="22"/>
          <w:lang w:val="en-GB"/>
        </w:rPr>
        <w:t xml:space="preserve">ody of </w:t>
      </w:r>
      <w:r>
        <w:rPr>
          <w:rFonts w:ascii="Arial" w:hAnsi="Arial" w:cs="Arial"/>
          <w:sz w:val="22"/>
          <w:szCs w:val="22"/>
          <w:lang w:val="en-GB"/>
        </w:rPr>
        <w:t>all or part of a C</w:t>
      </w:r>
      <w:r w:rsidRPr="00A2473B">
        <w:rPr>
          <w:rFonts w:ascii="Arial" w:hAnsi="Arial" w:cs="Arial"/>
          <w:sz w:val="22"/>
          <w:szCs w:val="22"/>
          <w:lang w:val="en-GB"/>
        </w:rPr>
        <w:t xml:space="preserve">ertificate </w:t>
      </w:r>
      <w:r>
        <w:rPr>
          <w:rFonts w:ascii="Arial" w:hAnsi="Arial" w:cs="Arial"/>
          <w:sz w:val="22"/>
          <w:szCs w:val="22"/>
          <w:lang w:val="en-GB"/>
        </w:rPr>
        <w:t>H</w:t>
      </w:r>
      <w:r w:rsidRPr="00A2473B">
        <w:rPr>
          <w:rFonts w:ascii="Arial" w:hAnsi="Arial" w:cs="Arial"/>
          <w:sz w:val="22"/>
          <w:szCs w:val="22"/>
          <w:lang w:val="en-GB"/>
        </w:rPr>
        <w:t>older</w:t>
      </w:r>
      <w:r>
        <w:rPr>
          <w:rFonts w:ascii="Arial" w:hAnsi="Arial" w:cs="Arial"/>
          <w:sz w:val="22"/>
          <w:szCs w:val="22"/>
          <w:lang w:val="en-GB"/>
        </w:rPr>
        <w:t>’</w:t>
      </w:r>
      <w:r w:rsidRPr="00A2473B">
        <w:rPr>
          <w:rFonts w:ascii="Arial" w:hAnsi="Arial" w:cs="Arial"/>
          <w:sz w:val="22"/>
          <w:szCs w:val="22"/>
          <w:lang w:val="en-GB"/>
        </w:rPr>
        <w:t>s certification</w:t>
      </w:r>
      <w:r>
        <w:rPr>
          <w:rFonts w:ascii="Arial" w:hAnsi="Arial" w:cs="Arial"/>
          <w:sz w:val="22"/>
          <w:szCs w:val="22"/>
          <w:lang w:val="en-GB"/>
        </w:rPr>
        <w:t xml:space="preserve"> as a result of noncompliance with certification requirements or contractual commitments</w:t>
      </w:r>
      <w:r w:rsidRPr="00A2473B">
        <w:rPr>
          <w:rFonts w:ascii="Arial" w:hAnsi="Arial" w:cs="Arial"/>
          <w:sz w:val="22"/>
          <w:szCs w:val="22"/>
          <w:lang w:val="en-GB"/>
        </w:rPr>
        <w:t>.</w:t>
      </w:r>
    </w:p>
    <w:p w14:paraId="4724C223" w14:textId="77777777" w:rsidR="009806EF" w:rsidRDefault="009806EF" w:rsidP="009806EF">
      <w:pPr>
        <w:rPr>
          <w:rFonts w:ascii="Arial" w:hAnsi="Arial" w:cs="Arial"/>
          <w:sz w:val="22"/>
          <w:szCs w:val="22"/>
          <w:lang w:val="en-GB"/>
        </w:rPr>
      </w:pPr>
    </w:p>
    <w:p w14:paraId="4724C224" w14:textId="77777777" w:rsidR="009806EF" w:rsidRPr="008A3240" w:rsidRDefault="009806EF" w:rsidP="009806EF">
      <w:pPr>
        <w:rPr>
          <w:rFonts w:ascii="Arial" w:hAnsi="Arial" w:cs="Arial"/>
          <w:sz w:val="22"/>
          <w:szCs w:val="22"/>
          <w:lang w:val="en-US"/>
        </w:rPr>
      </w:pPr>
    </w:p>
    <w:p w14:paraId="4724C225" w14:textId="77777777" w:rsidR="009806EF" w:rsidRPr="00EE329D" w:rsidRDefault="009806EF" w:rsidP="009806EF">
      <w:pPr>
        <w:pStyle w:val="PlainText"/>
        <w:rPr>
          <w:rFonts w:ascii="Arial" w:hAnsi="Arial" w:cs="Arial"/>
          <w:b/>
          <w:sz w:val="22"/>
        </w:rPr>
      </w:pPr>
      <w:r w:rsidRPr="00EE329D">
        <w:rPr>
          <w:rFonts w:ascii="Arial" w:hAnsi="Arial" w:cs="Arial"/>
          <w:b/>
          <w:sz w:val="22"/>
        </w:rPr>
        <w:t>Verbal forms for the expression of provisions</w:t>
      </w:r>
    </w:p>
    <w:p w14:paraId="4724C226" w14:textId="77777777" w:rsidR="009806EF" w:rsidRPr="00672C74" w:rsidRDefault="009806EF" w:rsidP="009806EF">
      <w:pPr>
        <w:pStyle w:val="PlainText"/>
        <w:rPr>
          <w:rFonts w:ascii="Arial" w:hAnsi="Arial" w:cs="Arial"/>
          <w:sz w:val="22"/>
        </w:rPr>
      </w:pPr>
      <w:r w:rsidRPr="00672C74">
        <w:rPr>
          <w:rFonts w:ascii="Arial" w:hAnsi="Arial" w:cs="Arial"/>
          <w:sz w:val="22"/>
        </w:rPr>
        <w:t>[Adapted from ISO/IEC Directives Part 2: Rules for the structure and drafting of International Standards]</w:t>
      </w:r>
    </w:p>
    <w:p w14:paraId="4724C227" w14:textId="77777777" w:rsidR="009806EF" w:rsidRPr="00672C74" w:rsidRDefault="009806EF" w:rsidP="009806EF">
      <w:pPr>
        <w:pStyle w:val="PlainText"/>
        <w:rPr>
          <w:rFonts w:ascii="Arial" w:hAnsi="Arial" w:cs="Arial"/>
          <w:sz w:val="22"/>
        </w:rPr>
      </w:pPr>
    </w:p>
    <w:p w14:paraId="4724C228" w14:textId="77777777" w:rsidR="009806EF" w:rsidRPr="00672C74" w:rsidRDefault="009806EF" w:rsidP="009806EF">
      <w:pPr>
        <w:pStyle w:val="PlainText"/>
        <w:rPr>
          <w:rFonts w:ascii="Arial" w:hAnsi="Arial" w:cs="Arial"/>
          <w:sz w:val="22"/>
        </w:rPr>
      </w:pPr>
      <w:r w:rsidRPr="00672C74">
        <w:rPr>
          <w:rFonts w:ascii="Arial" w:hAnsi="Arial" w:cs="Arial"/>
          <w:sz w:val="22"/>
        </w:rPr>
        <w:t>“shall”: indicates requirements strictly to be followed in order to conform to the document.</w:t>
      </w:r>
    </w:p>
    <w:p w14:paraId="4724C229" w14:textId="77777777" w:rsidR="009806EF" w:rsidRPr="00672C74" w:rsidRDefault="009806EF" w:rsidP="009806EF">
      <w:pPr>
        <w:pStyle w:val="PlainText"/>
        <w:rPr>
          <w:rFonts w:ascii="Arial" w:hAnsi="Arial" w:cs="Arial"/>
          <w:sz w:val="22"/>
        </w:rPr>
      </w:pPr>
    </w:p>
    <w:p w14:paraId="4724C22A" w14:textId="77777777" w:rsidR="009806EF" w:rsidRPr="00672C74" w:rsidRDefault="009806EF" w:rsidP="009806EF">
      <w:pPr>
        <w:pStyle w:val="PlainText"/>
        <w:rPr>
          <w:rFonts w:ascii="Arial" w:hAnsi="Arial" w:cs="Arial"/>
          <w:sz w:val="22"/>
        </w:rPr>
      </w:pPr>
      <w:r w:rsidRPr="00672C74">
        <w:rPr>
          <w:rFonts w:ascii="Arial" w:hAnsi="Arial" w:cs="Arial"/>
          <w:sz w:val="22"/>
        </w:rPr>
        <w:t xml:space="preserve">“should”: indicates that among several possibilities one is recommended as particularly suitable, without mentioning or excluding others, or that a certain course of action is preferred but not necessarily required. </w:t>
      </w:r>
    </w:p>
    <w:p w14:paraId="4724C22B" w14:textId="77777777" w:rsidR="009806EF" w:rsidRPr="00672C74" w:rsidRDefault="009806EF" w:rsidP="009806EF">
      <w:pPr>
        <w:pStyle w:val="PlainText"/>
        <w:rPr>
          <w:rFonts w:ascii="Arial" w:hAnsi="Arial" w:cs="Arial"/>
          <w:sz w:val="22"/>
        </w:rPr>
      </w:pPr>
    </w:p>
    <w:p w14:paraId="4724C22C" w14:textId="77777777" w:rsidR="009806EF" w:rsidRPr="00672C74" w:rsidRDefault="009806EF" w:rsidP="009806EF">
      <w:pPr>
        <w:pStyle w:val="PlainText"/>
        <w:rPr>
          <w:rFonts w:ascii="Arial" w:hAnsi="Arial" w:cs="Arial"/>
          <w:sz w:val="22"/>
        </w:rPr>
      </w:pPr>
      <w:r w:rsidRPr="00672C74">
        <w:rPr>
          <w:rFonts w:ascii="Arial" w:hAnsi="Arial" w:cs="Arial"/>
          <w:sz w:val="22"/>
        </w:rPr>
        <w:t>“may”: indicates a course of action permissible within the limits of the document.</w:t>
      </w:r>
    </w:p>
    <w:p w14:paraId="4724C22D" w14:textId="77777777" w:rsidR="009806EF" w:rsidRPr="00672C74" w:rsidRDefault="009806EF" w:rsidP="009806EF">
      <w:pPr>
        <w:pStyle w:val="PlainText"/>
        <w:rPr>
          <w:rFonts w:ascii="Arial" w:hAnsi="Arial" w:cs="Arial"/>
          <w:sz w:val="22"/>
        </w:rPr>
      </w:pPr>
    </w:p>
    <w:p w14:paraId="4724C22E" w14:textId="77777777" w:rsidR="009806EF" w:rsidRPr="00672C74" w:rsidRDefault="009806EF" w:rsidP="009806EF">
      <w:pPr>
        <w:pStyle w:val="PlainText"/>
        <w:rPr>
          <w:rFonts w:ascii="Arial" w:hAnsi="Arial" w:cs="Arial"/>
          <w:sz w:val="22"/>
        </w:rPr>
      </w:pPr>
      <w:r w:rsidRPr="00672C74">
        <w:rPr>
          <w:rFonts w:ascii="Arial" w:hAnsi="Arial" w:cs="Arial"/>
          <w:sz w:val="22"/>
        </w:rPr>
        <w:t>“can”: is used for statements of possibility and capability, whether material, physical or causal.</w:t>
      </w:r>
    </w:p>
    <w:p w14:paraId="4724C22F" w14:textId="77777777" w:rsidR="0042208C" w:rsidRDefault="00F20F7D" w:rsidP="00E67DEC">
      <w:pPr>
        <w:spacing w:after="180"/>
        <w:rPr>
          <w:rFonts w:ascii="Arial" w:hAnsi="Arial" w:cs="Arial"/>
          <w:b/>
          <w:sz w:val="22"/>
          <w:szCs w:val="22"/>
          <w:lang w:val="en-US"/>
        </w:rPr>
      </w:pPr>
      <w:r>
        <w:rPr>
          <w:rFonts w:ascii="Arial" w:hAnsi="Arial" w:cs="Arial"/>
          <w:b/>
          <w:sz w:val="22"/>
          <w:szCs w:val="22"/>
          <w:lang w:val="en-US"/>
        </w:rPr>
        <w:br w:type="page"/>
      </w:r>
    </w:p>
    <w:p w14:paraId="4724C230" w14:textId="77777777" w:rsidR="009806EF" w:rsidRPr="00316CDF" w:rsidRDefault="009806EF" w:rsidP="00EF6A0F">
      <w:pPr>
        <w:spacing w:before="120" w:after="180"/>
        <w:rPr>
          <w:rFonts w:ascii="Arial" w:hAnsi="Arial" w:cs="Arial"/>
          <w:b/>
          <w:bCs/>
          <w:sz w:val="22"/>
          <w:szCs w:val="22"/>
          <w:lang w:val="en-US"/>
        </w:rPr>
      </w:pPr>
      <w:r w:rsidRPr="00316CDF">
        <w:rPr>
          <w:rFonts w:ascii="Arial" w:hAnsi="Arial" w:cs="Arial"/>
          <w:b/>
          <w:bCs/>
          <w:sz w:val="22"/>
          <w:szCs w:val="22"/>
          <w:lang w:val="en-US"/>
        </w:rPr>
        <w:lastRenderedPageBreak/>
        <w:t>1</w:t>
      </w:r>
      <w:r w:rsidRPr="00316CDF">
        <w:rPr>
          <w:rFonts w:ascii="Arial" w:hAnsi="Arial" w:cs="Arial"/>
          <w:b/>
          <w:bCs/>
          <w:sz w:val="22"/>
          <w:szCs w:val="22"/>
          <w:lang w:val="en-US"/>
        </w:rPr>
        <w:tab/>
      </w:r>
      <w:r>
        <w:rPr>
          <w:rFonts w:ascii="Arial" w:hAnsi="Arial" w:cs="Arial"/>
          <w:b/>
          <w:sz w:val="22"/>
          <w:szCs w:val="22"/>
          <w:lang w:val="en-US"/>
        </w:rPr>
        <w:t>P</w:t>
      </w:r>
      <w:r w:rsidRPr="0020523C">
        <w:rPr>
          <w:rFonts w:ascii="Arial" w:hAnsi="Arial" w:cs="Arial"/>
          <w:b/>
          <w:sz w:val="22"/>
          <w:szCs w:val="22"/>
          <w:lang w:val="en-US"/>
        </w:rPr>
        <w:t>rinciples</w:t>
      </w:r>
      <w:r>
        <w:rPr>
          <w:rFonts w:ascii="Arial" w:hAnsi="Arial" w:cs="Arial"/>
          <w:b/>
          <w:sz w:val="22"/>
          <w:szCs w:val="22"/>
          <w:lang w:val="en-US"/>
        </w:rPr>
        <w:t xml:space="preserve"> of the FSC Dispute Resolution System</w:t>
      </w:r>
    </w:p>
    <w:p w14:paraId="4724C231" w14:textId="77777777" w:rsidR="009806EF" w:rsidRPr="00316CDF" w:rsidRDefault="009806EF" w:rsidP="00EF6A0F">
      <w:pPr>
        <w:spacing w:before="120" w:after="180"/>
        <w:ind w:left="720" w:hanging="720"/>
        <w:rPr>
          <w:rFonts w:ascii="Arial" w:hAnsi="Arial" w:cs="Arial"/>
          <w:bCs/>
          <w:sz w:val="22"/>
          <w:szCs w:val="22"/>
          <w:lang w:val="en-US"/>
        </w:rPr>
      </w:pPr>
      <w:r w:rsidRPr="00316CDF">
        <w:rPr>
          <w:rFonts w:ascii="Arial" w:hAnsi="Arial" w:cs="Arial"/>
          <w:bCs/>
          <w:sz w:val="22"/>
          <w:szCs w:val="22"/>
          <w:lang w:val="en-US"/>
        </w:rPr>
        <w:t>1.1</w:t>
      </w:r>
      <w:r w:rsidRPr="00316CDF">
        <w:rPr>
          <w:rFonts w:ascii="Arial" w:hAnsi="Arial" w:cs="Arial"/>
          <w:bCs/>
          <w:sz w:val="22"/>
          <w:szCs w:val="22"/>
          <w:lang w:val="en-US"/>
        </w:rPr>
        <w:tab/>
      </w:r>
      <w:r w:rsidRPr="0020523C">
        <w:rPr>
          <w:rFonts w:ascii="Arial" w:hAnsi="Arial" w:cs="Arial"/>
          <w:sz w:val="22"/>
          <w:szCs w:val="22"/>
          <w:lang w:val="en-US"/>
        </w:rPr>
        <w:t>Disputes should be resolved in the first place by discussion and negotiation</w:t>
      </w:r>
      <w:r>
        <w:rPr>
          <w:rFonts w:ascii="Arial" w:hAnsi="Arial" w:cs="Arial"/>
          <w:sz w:val="22"/>
          <w:szCs w:val="22"/>
          <w:lang w:val="en-US"/>
        </w:rPr>
        <w:t xml:space="preserve"> or mediation</w:t>
      </w:r>
      <w:r w:rsidRPr="0020523C">
        <w:rPr>
          <w:rFonts w:ascii="Arial" w:hAnsi="Arial" w:cs="Arial"/>
          <w:sz w:val="22"/>
          <w:szCs w:val="22"/>
          <w:lang w:val="en-US"/>
        </w:rPr>
        <w:t>. Formal procedures, including committees, should only be adopted as a last resort</w:t>
      </w:r>
      <w:r w:rsidRPr="00316CDF">
        <w:rPr>
          <w:rFonts w:ascii="Arial" w:hAnsi="Arial" w:cs="Arial"/>
          <w:bCs/>
          <w:sz w:val="22"/>
          <w:szCs w:val="22"/>
          <w:lang w:val="en-US"/>
        </w:rPr>
        <w:t>.</w:t>
      </w:r>
    </w:p>
    <w:p w14:paraId="4724C232" w14:textId="77777777" w:rsidR="009806EF" w:rsidRPr="00316CDF" w:rsidRDefault="009806EF" w:rsidP="00EF6A0F">
      <w:pPr>
        <w:spacing w:before="120" w:after="180"/>
        <w:ind w:left="720" w:hanging="720"/>
        <w:rPr>
          <w:rFonts w:ascii="Arial" w:hAnsi="Arial" w:cs="Arial"/>
          <w:bCs/>
          <w:sz w:val="22"/>
          <w:szCs w:val="22"/>
          <w:lang w:val="en-US"/>
        </w:rPr>
      </w:pPr>
      <w:r w:rsidRPr="00316CDF">
        <w:rPr>
          <w:rFonts w:ascii="Arial" w:hAnsi="Arial" w:cs="Arial"/>
          <w:bCs/>
          <w:sz w:val="22"/>
          <w:szCs w:val="22"/>
          <w:lang w:val="en-US"/>
        </w:rPr>
        <w:t>1.2</w:t>
      </w:r>
      <w:r w:rsidRPr="00316CDF">
        <w:rPr>
          <w:rFonts w:ascii="Arial" w:hAnsi="Arial" w:cs="Arial"/>
          <w:bCs/>
          <w:sz w:val="22"/>
          <w:szCs w:val="22"/>
          <w:lang w:val="en-US"/>
        </w:rPr>
        <w:tab/>
      </w:r>
      <w:r>
        <w:rPr>
          <w:rFonts w:ascii="Arial" w:hAnsi="Arial" w:cs="Arial"/>
          <w:sz w:val="22"/>
          <w:szCs w:val="22"/>
          <w:lang w:val="en-US"/>
        </w:rPr>
        <w:t>D</w:t>
      </w:r>
      <w:r w:rsidRPr="0020523C">
        <w:rPr>
          <w:rFonts w:ascii="Arial" w:hAnsi="Arial" w:cs="Arial"/>
          <w:sz w:val="22"/>
          <w:szCs w:val="22"/>
          <w:lang w:val="en-US"/>
        </w:rPr>
        <w:t xml:space="preserve">isputes should </w:t>
      </w:r>
      <w:r>
        <w:rPr>
          <w:rFonts w:ascii="Arial" w:hAnsi="Arial" w:cs="Arial"/>
          <w:sz w:val="22"/>
          <w:szCs w:val="22"/>
          <w:lang w:val="en-US"/>
        </w:rPr>
        <w:t xml:space="preserve">always </w:t>
      </w:r>
      <w:r w:rsidRPr="0020523C">
        <w:rPr>
          <w:rFonts w:ascii="Arial" w:hAnsi="Arial" w:cs="Arial"/>
          <w:sz w:val="22"/>
          <w:szCs w:val="22"/>
          <w:lang w:val="en-US"/>
        </w:rPr>
        <w:t xml:space="preserve">be addressed at the lowest level possible and stakeholders are strongly encouraged to </w:t>
      </w:r>
      <w:r>
        <w:rPr>
          <w:rFonts w:ascii="Arial" w:hAnsi="Arial" w:cs="Arial"/>
          <w:sz w:val="22"/>
          <w:szCs w:val="22"/>
          <w:lang w:val="en-US"/>
        </w:rPr>
        <w:t>follow this principle (see Annex 2).</w:t>
      </w:r>
    </w:p>
    <w:p w14:paraId="4724C233" w14:textId="77777777" w:rsidR="009806EF" w:rsidRPr="0020523C" w:rsidRDefault="009806EF" w:rsidP="00EF6A0F">
      <w:pPr>
        <w:spacing w:before="120" w:after="180"/>
        <w:ind w:left="720" w:hanging="11"/>
        <w:rPr>
          <w:rFonts w:ascii="Arial" w:hAnsi="Arial" w:cs="Arial"/>
          <w:bCs/>
          <w:sz w:val="22"/>
          <w:szCs w:val="22"/>
          <w:lang w:val="en-US"/>
        </w:rPr>
      </w:pPr>
      <w:r w:rsidRPr="0020523C">
        <w:rPr>
          <w:rFonts w:ascii="Arial" w:hAnsi="Arial" w:cs="Arial"/>
          <w:sz w:val="22"/>
          <w:szCs w:val="22"/>
          <w:lang w:val="en-US"/>
        </w:rPr>
        <w:t xml:space="preserve">NOTE: </w:t>
      </w:r>
      <w:r w:rsidRPr="0020523C">
        <w:rPr>
          <w:rFonts w:ascii="Arial" w:hAnsi="Arial" w:cs="Arial"/>
          <w:color w:val="000000"/>
          <w:sz w:val="22"/>
          <w:szCs w:val="22"/>
          <w:lang w:val="en-US"/>
        </w:rPr>
        <w:t xml:space="preserve">Disputes not addressed initially at the lowest level possible </w:t>
      </w:r>
      <w:r>
        <w:rPr>
          <w:rFonts w:ascii="Arial" w:hAnsi="Arial" w:cs="Arial"/>
          <w:color w:val="000000"/>
          <w:sz w:val="22"/>
          <w:szCs w:val="22"/>
          <w:lang w:val="en-US"/>
        </w:rPr>
        <w:t>will</w:t>
      </w:r>
      <w:r w:rsidRPr="0020523C">
        <w:rPr>
          <w:rFonts w:ascii="Arial" w:hAnsi="Arial" w:cs="Arial"/>
          <w:color w:val="000000"/>
          <w:sz w:val="22"/>
          <w:szCs w:val="22"/>
          <w:lang w:val="en-US"/>
        </w:rPr>
        <w:t xml:space="preserve"> be forwarded to the correct instance, which may </w:t>
      </w:r>
      <w:r w:rsidR="009662C9">
        <w:rPr>
          <w:rFonts w:ascii="Arial" w:hAnsi="Arial" w:cs="Arial"/>
          <w:color w:val="000000"/>
          <w:sz w:val="22"/>
          <w:szCs w:val="22"/>
          <w:lang w:val="en-US"/>
        </w:rPr>
        <w:t xml:space="preserve">impact the time to resolve the dispute. </w:t>
      </w:r>
    </w:p>
    <w:p w14:paraId="4724C234" w14:textId="77777777" w:rsidR="009806EF" w:rsidRDefault="009806EF" w:rsidP="00EF6A0F">
      <w:pPr>
        <w:spacing w:before="120" w:after="180"/>
        <w:ind w:left="720" w:hanging="720"/>
        <w:jc w:val="both"/>
        <w:rPr>
          <w:rFonts w:ascii="Arial" w:hAnsi="Arial" w:cs="Arial"/>
          <w:sz w:val="22"/>
          <w:szCs w:val="22"/>
          <w:lang w:val="en-US"/>
        </w:rPr>
      </w:pPr>
      <w:r w:rsidRPr="00316CDF">
        <w:rPr>
          <w:rFonts w:ascii="Arial" w:hAnsi="Arial" w:cs="Arial"/>
          <w:sz w:val="22"/>
          <w:szCs w:val="22"/>
          <w:lang w:val="en-US"/>
        </w:rPr>
        <w:t>1.3</w:t>
      </w:r>
      <w:r w:rsidRPr="00316CDF">
        <w:rPr>
          <w:rFonts w:ascii="Arial" w:hAnsi="Arial" w:cs="Arial"/>
          <w:sz w:val="22"/>
          <w:szCs w:val="22"/>
          <w:lang w:val="en-US"/>
        </w:rPr>
        <w:tab/>
      </w:r>
      <w:r w:rsidRPr="0020523C">
        <w:rPr>
          <w:rFonts w:ascii="Arial" w:hAnsi="Arial" w:cs="Arial"/>
          <w:sz w:val="22"/>
          <w:szCs w:val="22"/>
          <w:lang w:val="en-US"/>
        </w:rPr>
        <w:t xml:space="preserve">Any dispute related to the FSC </w:t>
      </w:r>
      <w:r>
        <w:rPr>
          <w:rFonts w:ascii="Arial" w:hAnsi="Arial" w:cs="Arial"/>
          <w:sz w:val="22"/>
          <w:szCs w:val="22"/>
          <w:lang w:val="en-US"/>
        </w:rPr>
        <w:t>Certification Scheme</w:t>
      </w:r>
      <w:r w:rsidRPr="0020523C">
        <w:rPr>
          <w:rFonts w:ascii="Arial" w:hAnsi="Arial" w:cs="Arial"/>
          <w:sz w:val="22"/>
          <w:szCs w:val="22"/>
          <w:lang w:val="en-US"/>
        </w:rPr>
        <w:t xml:space="preserve"> shall be treated with procedural fairness and incorporate the following guidelines</w:t>
      </w:r>
      <w:r>
        <w:rPr>
          <w:rFonts w:ascii="Arial" w:hAnsi="Arial" w:cs="Arial"/>
          <w:sz w:val="22"/>
          <w:szCs w:val="22"/>
          <w:lang w:val="en-US"/>
        </w:rPr>
        <w:t>:</w:t>
      </w:r>
    </w:p>
    <w:p w14:paraId="4724C235" w14:textId="77777777" w:rsidR="009806EF" w:rsidRPr="0020523C" w:rsidRDefault="009806EF" w:rsidP="00EF6A0F">
      <w:pPr>
        <w:spacing w:before="120" w:after="180"/>
        <w:ind w:left="1418" w:hanging="713"/>
        <w:rPr>
          <w:rFonts w:ascii="Arial" w:hAnsi="Arial" w:cs="Arial"/>
          <w:sz w:val="22"/>
          <w:szCs w:val="22"/>
          <w:lang w:val="en-US"/>
        </w:rPr>
      </w:pPr>
      <w:r w:rsidRPr="0020523C">
        <w:rPr>
          <w:rFonts w:ascii="Arial" w:hAnsi="Arial" w:cs="Arial"/>
          <w:sz w:val="22"/>
          <w:szCs w:val="22"/>
          <w:lang w:val="en-US"/>
        </w:rPr>
        <w:t>1.3.1</w:t>
      </w:r>
      <w:r w:rsidRPr="0020523C">
        <w:rPr>
          <w:rFonts w:ascii="Arial" w:hAnsi="Arial" w:cs="Arial"/>
          <w:sz w:val="22"/>
          <w:szCs w:val="22"/>
          <w:lang w:val="en-US"/>
        </w:rPr>
        <w:tab/>
        <w:t>A person or organisation, who is the subject of a complaint, should be given adequate notice about the proceedings (including details of the complaint).</w:t>
      </w:r>
    </w:p>
    <w:p w14:paraId="4724C236" w14:textId="77777777" w:rsidR="009806EF" w:rsidRPr="0020523C" w:rsidRDefault="009806EF" w:rsidP="00EF6A0F">
      <w:pPr>
        <w:spacing w:before="120" w:after="180"/>
        <w:ind w:left="1418" w:hanging="713"/>
        <w:rPr>
          <w:rFonts w:ascii="Arial" w:hAnsi="Arial" w:cs="Arial"/>
          <w:sz w:val="22"/>
          <w:szCs w:val="22"/>
          <w:lang w:val="en-US"/>
        </w:rPr>
      </w:pPr>
      <w:r w:rsidRPr="0020523C">
        <w:rPr>
          <w:rFonts w:ascii="Arial" w:hAnsi="Arial" w:cs="Arial"/>
          <w:sz w:val="22"/>
          <w:szCs w:val="22"/>
          <w:lang w:val="en-US"/>
        </w:rPr>
        <w:t>1.3.2</w:t>
      </w:r>
      <w:r w:rsidRPr="0020523C">
        <w:rPr>
          <w:rFonts w:ascii="Arial" w:hAnsi="Arial" w:cs="Arial"/>
          <w:sz w:val="22"/>
          <w:szCs w:val="22"/>
          <w:lang w:val="en-US"/>
        </w:rPr>
        <w:tab/>
        <w:t>A person making a decision should declare any personal interest they may have in the proceedings.</w:t>
      </w:r>
    </w:p>
    <w:p w14:paraId="4724C237" w14:textId="77777777" w:rsidR="009806EF" w:rsidRPr="0020523C" w:rsidRDefault="009806EF" w:rsidP="00EF6A0F">
      <w:pPr>
        <w:spacing w:before="120" w:after="180"/>
        <w:ind w:left="1418" w:hanging="713"/>
        <w:rPr>
          <w:rFonts w:ascii="Arial" w:hAnsi="Arial" w:cs="Arial"/>
          <w:sz w:val="22"/>
          <w:szCs w:val="22"/>
          <w:lang w:val="en-US"/>
        </w:rPr>
      </w:pPr>
      <w:r w:rsidRPr="0020523C">
        <w:rPr>
          <w:rFonts w:ascii="Arial" w:hAnsi="Arial" w:cs="Arial"/>
          <w:sz w:val="22"/>
          <w:szCs w:val="22"/>
          <w:lang w:val="en-US"/>
        </w:rPr>
        <w:t>1.3.3</w:t>
      </w:r>
      <w:r w:rsidRPr="0020523C">
        <w:rPr>
          <w:rFonts w:ascii="Arial" w:hAnsi="Arial" w:cs="Arial"/>
          <w:sz w:val="22"/>
          <w:szCs w:val="22"/>
          <w:lang w:val="en-US"/>
        </w:rPr>
        <w:tab/>
        <w:t>A person who makes a decision should be unbiased and act in good faith. Therefore</w:t>
      </w:r>
      <w:r>
        <w:rPr>
          <w:rFonts w:ascii="Arial" w:hAnsi="Arial" w:cs="Arial"/>
          <w:sz w:val="22"/>
          <w:szCs w:val="22"/>
          <w:lang w:val="en-US"/>
        </w:rPr>
        <w:t xml:space="preserve"> decision-makers</w:t>
      </w:r>
      <w:r w:rsidRPr="0020523C">
        <w:rPr>
          <w:rFonts w:ascii="Arial" w:hAnsi="Arial" w:cs="Arial"/>
          <w:sz w:val="22"/>
          <w:szCs w:val="22"/>
          <w:lang w:val="en-US"/>
        </w:rPr>
        <w:t xml:space="preserve"> </w:t>
      </w:r>
      <w:r>
        <w:rPr>
          <w:rFonts w:ascii="Arial" w:hAnsi="Arial" w:cs="Arial"/>
          <w:sz w:val="22"/>
          <w:szCs w:val="22"/>
          <w:lang w:val="en-US"/>
        </w:rPr>
        <w:t>cannot</w:t>
      </w:r>
      <w:r w:rsidRPr="0020523C">
        <w:rPr>
          <w:rFonts w:ascii="Arial" w:hAnsi="Arial" w:cs="Arial"/>
          <w:sz w:val="22"/>
          <w:szCs w:val="22"/>
          <w:lang w:val="en-US"/>
        </w:rPr>
        <w:t xml:space="preserve"> be one of the </w:t>
      </w:r>
      <w:r>
        <w:rPr>
          <w:rFonts w:ascii="Arial" w:hAnsi="Arial" w:cs="Arial"/>
          <w:sz w:val="22"/>
          <w:szCs w:val="22"/>
          <w:lang w:val="en-US"/>
        </w:rPr>
        <w:t>P</w:t>
      </w:r>
      <w:r w:rsidRPr="0020523C">
        <w:rPr>
          <w:rFonts w:ascii="Arial" w:hAnsi="Arial" w:cs="Arial"/>
          <w:sz w:val="22"/>
          <w:szCs w:val="22"/>
          <w:lang w:val="en-US"/>
        </w:rPr>
        <w:t xml:space="preserve">arties </w:t>
      </w:r>
      <w:r>
        <w:rPr>
          <w:rFonts w:ascii="Arial" w:hAnsi="Arial" w:cs="Arial"/>
          <w:sz w:val="22"/>
          <w:szCs w:val="22"/>
          <w:lang w:val="en-US"/>
        </w:rPr>
        <w:t>to the Complaint or Appeal</w:t>
      </w:r>
      <w:r w:rsidRPr="0020523C">
        <w:rPr>
          <w:rFonts w:ascii="Arial" w:hAnsi="Arial" w:cs="Arial"/>
          <w:sz w:val="22"/>
          <w:szCs w:val="22"/>
          <w:lang w:val="en-US"/>
        </w:rPr>
        <w:t xml:space="preserve">, </w:t>
      </w:r>
      <w:r>
        <w:rPr>
          <w:rFonts w:ascii="Arial" w:hAnsi="Arial" w:cs="Arial"/>
          <w:sz w:val="22"/>
          <w:szCs w:val="22"/>
          <w:lang w:val="en-US"/>
        </w:rPr>
        <w:t>n</w:t>
      </w:r>
      <w:r w:rsidRPr="0020523C">
        <w:rPr>
          <w:rFonts w:ascii="Arial" w:hAnsi="Arial" w:cs="Arial"/>
          <w:sz w:val="22"/>
          <w:szCs w:val="22"/>
          <w:lang w:val="en-US"/>
        </w:rPr>
        <w:t>or have an interest in the outcome.</w:t>
      </w:r>
    </w:p>
    <w:p w14:paraId="4724C238" w14:textId="77777777" w:rsidR="009806EF" w:rsidRPr="0020523C" w:rsidRDefault="009806EF" w:rsidP="00EF6A0F">
      <w:pPr>
        <w:spacing w:before="120" w:after="180"/>
        <w:ind w:left="1418" w:hanging="713"/>
        <w:rPr>
          <w:rFonts w:ascii="Arial" w:hAnsi="Arial" w:cs="Arial"/>
          <w:sz w:val="22"/>
          <w:szCs w:val="22"/>
          <w:lang w:val="en-US"/>
        </w:rPr>
      </w:pPr>
      <w:r w:rsidRPr="0020523C">
        <w:rPr>
          <w:rFonts w:ascii="Arial" w:hAnsi="Arial" w:cs="Arial"/>
          <w:sz w:val="22"/>
          <w:szCs w:val="22"/>
          <w:lang w:val="en-US"/>
        </w:rPr>
        <w:t>1.3.4</w:t>
      </w:r>
      <w:r w:rsidRPr="0020523C">
        <w:rPr>
          <w:rFonts w:ascii="Arial" w:hAnsi="Arial" w:cs="Arial"/>
          <w:sz w:val="22"/>
          <w:szCs w:val="22"/>
          <w:lang w:val="en-US"/>
        </w:rPr>
        <w:tab/>
        <w:t xml:space="preserve">Proceedings should be conducted </w:t>
      </w:r>
      <w:r>
        <w:rPr>
          <w:rFonts w:ascii="Arial" w:hAnsi="Arial" w:cs="Arial"/>
          <w:sz w:val="22"/>
          <w:szCs w:val="22"/>
          <w:lang w:val="en-US"/>
        </w:rPr>
        <w:t>with fairness</w:t>
      </w:r>
      <w:r w:rsidRPr="0020523C">
        <w:rPr>
          <w:rFonts w:ascii="Arial" w:hAnsi="Arial" w:cs="Arial"/>
          <w:sz w:val="22"/>
          <w:szCs w:val="22"/>
          <w:lang w:val="en-US"/>
        </w:rPr>
        <w:t xml:space="preserve"> to all the </w:t>
      </w:r>
      <w:r>
        <w:rPr>
          <w:rFonts w:ascii="Arial" w:hAnsi="Arial" w:cs="Arial"/>
          <w:sz w:val="22"/>
          <w:szCs w:val="22"/>
          <w:lang w:val="en-US"/>
        </w:rPr>
        <w:t>P</w:t>
      </w:r>
      <w:r w:rsidRPr="0020523C">
        <w:rPr>
          <w:rFonts w:ascii="Arial" w:hAnsi="Arial" w:cs="Arial"/>
          <w:sz w:val="22"/>
          <w:szCs w:val="22"/>
          <w:lang w:val="en-US"/>
        </w:rPr>
        <w:t>arties</w:t>
      </w:r>
      <w:r>
        <w:rPr>
          <w:rFonts w:ascii="Arial" w:hAnsi="Arial" w:cs="Arial"/>
          <w:sz w:val="22"/>
          <w:szCs w:val="22"/>
          <w:lang w:val="en-US"/>
        </w:rPr>
        <w:t xml:space="preserve"> to the Complaint or Appeal</w:t>
      </w:r>
      <w:r w:rsidRPr="0020523C">
        <w:rPr>
          <w:rFonts w:ascii="Arial" w:hAnsi="Arial" w:cs="Arial"/>
          <w:sz w:val="22"/>
          <w:szCs w:val="22"/>
          <w:lang w:val="en-US"/>
        </w:rPr>
        <w:t>.</w:t>
      </w:r>
    </w:p>
    <w:p w14:paraId="4724C239" w14:textId="77777777" w:rsidR="009806EF" w:rsidRPr="0020523C" w:rsidRDefault="009806EF" w:rsidP="00EF6A0F">
      <w:pPr>
        <w:spacing w:before="120" w:after="180"/>
        <w:ind w:left="1418" w:hanging="713"/>
        <w:rPr>
          <w:rFonts w:ascii="Arial" w:hAnsi="Arial" w:cs="Arial"/>
          <w:sz w:val="22"/>
          <w:szCs w:val="22"/>
          <w:lang w:val="en-US"/>
        </w:rPr>
      </w:pPr>
      <w:r w:rsidRPr="0020523C">
        <w:rPr>
          <w:rFonts w:ascii="Arial" w:hAnsi="Arial" w:cs="Arial"/>
          <w:sz w:val="22"/>
          <w:szCs w:val="22"/>
          <w:lang w:val="en-US"/>
        </w:rPr>
        <w:t>1.3.5</w:t>
      </w:r>
      <w:r w:rsidRPr="0020523C">
        <w:rPr>
          <w:rFonts w:ascii="Arial" w:hAnsi="Arial" w:cs="Arial"/>
          <w:sz w:val="22"/>
          <w:szCs w:val="22"/>
          <w:lang w:val="en-US"/>
        </w:rPr>
        <w:tab/>
        <w:t>Each party to a proceeding is entitled to ask questions and contradict the evidence of the opposing party.</w:t>
      </w:r>
    </w:p>
    <w:p w14:paraId="4724C23A" w14:textId="77777777" w:rsidR="009806EF" w:rsidRPr="0020523C" w:rsidRDefault="009806EF" w:rsidP="00EF6A0F">
      <w:pPr>
        <w:spacing w:before="120" w:after="180"/>
        <w:ind w:left="1418" w:hanging="713"/>
        <w:rPr>
          <w:rFonts w:ascii="Arial" w:hAnsi="Arial" w:cs="Arial"/>
          <w:sz w:val="22"/>
          <w:szCs w:val="22"/>
          <w:lang w:val="en-US"/>
        </w:rPr>
      </w:pPr>
      <w:r w:rsidRPr="0020523C">
        <w:rPr>
          <w:rFonts w:ascii="Arial" w:hAnsi="Arial" w:cs="Arial"/>
          <w:sz w:val="22"/>
          <w:szCs w:val="22"/>
          <w:lang w:val="en-US"/>
        </w:rPr>
        <w:t>1.3.6</w:t>
      </w:r>
      <w:r w:rsidRPr="0020523C">
        <w:rPr>
          <w:rFonts w:ascii="Arial" w:hAnsi="Arial" w:cs="Arial"/>
          <w:sz w:val="22"/>
          <w:szCs w:val="22"/>
          <w:lang w:val="en-US"/>
        </w:rPr>
        <w:tab/>
        <w:t>A decision-maker should take into account relevant considerations and mitigating circumstances, and ignore irrelevant considerations.</w:t>
      </w:r>
    </w:p>
    <w:p w14:paraId="4724C23B" w14:textId="77777777" w:rsidR="009806EF" w:rsidRDefault="009806EF" w:rsidP="00EF6A0F">
      <w:pPr>
        <w:spacing w:before="120" w:after="180"/>
        <w:ind w:left="720" w:hanging="720"/>
        <w:rPr>
          <w:rFonts w:ascii="Arial" w:hAnsi="Arial" w:cs="Arial"/>
          <w:sz w:val="22"/>
          <w:lang w:val="en-GB"/>
        </w:rPr>
      </w:pPr>
      <w:r w:rsidRPr="003F744F">
        <w:rPr>
          <w:rFonts w:ascii="Arial" w:hAnsi="Arial" w:cs="Arial"/>
          <w:sz w:val="22"/>
          <w:lang w:val="en-GB"/>
        </w:rPr>
        <w:t xml:space="preserve">1.4 </w:t>
      </w:r>
      <w:r>
        <w:rPr>
          <w:rFonts w:ascii="Arial" w:hAnsi="Arial" w:cs="Arial"/>
          <w:sz w:val="22"/>
          <w:lang w:val="en-GB"/>
        </w:rPr>
        <w:tab/>
      </w:r>
      <w:r w:rsidRPr="003F744F">
        <w:rPr>
          <w:rFonts w:ascii="Arial" w:hAnsi="Arial" w:cs="Arial"/>
          <w:sz w:val="22"/>
          <w:lang w:val="en-GB"/>
        </w:rPr>
        <w:t xml:space="preserve">FSC shall inform Network Partners in countries where stakeholders may be affected by </w:t>
      </w:r>
      <w:r>
        <w:rPr>
          <w:rFonts w:ascii="Arial" w:hAnsi="Arial" w:cs="Arial"/>
          <w:sz w:val="22"/>
          <w:lang w:val="en-GB"/>
        </w:rPr>
        <w:t>a dispute</w:t>
      </w:r>
      <w:r w:rsidRPr="003F744F">
        <w:rPr>
          <w:rFonts w:ascii="Arial" w:hAnsi="Arial" w:cs="Arial"/>
          <w:sz w:val="22"/>
          <w:lang w:val="en-GB"/>
        </w:rPr>
        <w:t>.</w:t>
      </w:r>
    </w:p>
    <w:p w14:paraId="4724C23C" w14:textId="77777777" w:rsidR="009806EF" w:rsidRPr="005D374A" w:rsidRDefault="009806EF" w:rsidP="00EF6A0F">
      <w:pPr>
        <w:spacing w:before="120" w:after="180"/>
        <w:ind w:left="709" w:hanging="709"/>
        <w:rPr>
          <w:rFonts w:ascii="Arial" w:hAnsi="Arial" w:cs="Arial"/>
          <w:bCs/>
          <w:sz w:val="22"/>
          <w:lang w:val="en-US"/>
        </w:rPr>
      </w:pPr>
      <w:r w:rsidRPr="00864999">
        <w:rPr>
          <w:rFonts w:ascii="Arial" w:hAnsi="Arial" w:cs="Arial"/>
          <w:sz w:val="22"/>
          <w:lang w:val="en-GB"/>
        </w:rPr>
        <w:t xml:space="preserve">1.5 </w:t>
      </w:r>
      <w:r>
        <w:rPr>
          <w:rFonts w:ascii="Arial" w:hAnsi="Arial" w:cs="Arial"/>
          <w:sz w:val="22"/>
          <w:lang w:val="en-GB"/>
        </w:rPr>
        <w:tab/>
      </w:r>
      <w:r w:rsidRPr="005D374A">
        <w:rPr>
          <w:rFonts w:ascii="Arial" w:hAnsi="Arial" w:cs="Arial"/>
          <w:bCs/>
          <w:sz w:val="22"/>
          <w:lang w:val="en-US"/>
        </w:rPr>
        <w:t xml:space="preserve">The </w:t>
      </w:r>
      <w:r>
        <w:rPr>
          <w:rFonts w:ascii="Arial" w:hAnsi="Arial" w:cs="Arial"/>
          <w:bCs/>
          <w:sz w:val="22"/>
          <w:lang w:val="en-US"/>
        </w:rPr>
        <w:t xml:space="preserve">FSC Director General </w:t>
      </w:r>
      <w:r w:rsidRPr="005D374A">
        <w:rPr>
          <w:rFonts w:ascii="Arial" w:hAnsi="Arial" w:cs="Arial"/>
          <w:bCs/>
          <w:sz w:val="22"/>
          <w:lang w:val="en-US"/>
        </w:rPr>
        <w:t xml:space="preserve">may delegate </w:t>
      </w:r>
      <w:r w:rsidRPr="00864999">
        <w:rPr>
          <w:rFonts w:ascii="Arial" w:hAnsi="Arial" w:cs="Arial"/>
          <w:sz w:val="22"/>
          <w:lang w:val="en-GB"/>
        </w:rPr>
        <w:t xml:space="preserve">complaints and appeals </w:t>
      </w:r>
      <w:r w:rsidRPr="005D374A">
        <w:rPr>
          <w:rFonts w:ascii="Arial" w:hAnsi="Arial" w:cs="Arial"/>
          <w:bCs/>
          <w:sz w:val="22"/>
          <w:lang w:val="en-US"/>
        </w:rPr>
        <w:t xml:space="preserve">to </w:t>
      </w:r>
      <w:r w:rsidR="00C52227" w:rsidRPr="005D374A">
        <w:rPr>
          <w:rFonts w:ascii="Arial" w:hAnsi="Arial" w:cs="Arial"/>
          <w:bCs/>
          <w:sz w:val="22"/>
          <w:lang w:val="en-US"/>
        </w:rPr>
        <w:t>FSC senior</w:t>
      </w:r>
      <w:r w:rsidR="00C52227">
        <w:rPr>
          <w:rFonts w:ascii="Arial" w:hAnsi="Arial" w:cs="Arial"/>
          <w:bCs/>
          <w:sz w:val="22"/>
          <w:lang w:val="en-US"/>
        </w:rPr>
        <w:t xml:space="preserve"> </w:t>
      </w:r>
      <w:r>
        <w:rPr>
          <w:rFonts w:ascii="Arial" w:hAnsi="Arial" w:cs="Arial"/>
          <w:bCs/>
          <w:sz w:val="22"/>
          <w:lang w:val="en-US"/>
        </w:rPr>
        <w:t>staff</w:t>
      </w:r>
      <w:r w:rsidRPr="005D374A">
        <w:rPr>
          <w:rFonts w:ascii="Arial" w:hAnsi="Arial" w:cs="Arial"/>
          <w:bCs/>
          <w:sz w:val="22"/>
          <w:lang w:val="en-US"/>
        </w:rPr>
        <w:t xml:space="preserve"> </w:t>
      </w:r>
      <w:r w:rsidR="00FA540D" w:rsidRPr="005D374A">
        <w:rPr>
          <w:rFonts w:ascii="Arial" w:hAnsi="Arial" w:cs="Arial"/>
          <w:bCs/>
          <w:sz w:val="22"/>
          <w:lang w:val="en-US"/>
        </w:rPr>
        <w:t>as appropriate.</w:t>
      </w:r>
    </w:p>
    <w:p w14:paraId="4724C23D" w14:textId="77777777" w:rsidR="009806EF" w:rsidRDefault="009806EF" w:rsidP="00EF6A0F">
      <w:pPr>
        <w:spacing w:before="120" w:after="180"/>
        <w:rPr>
          <w:rFonts w:ascii="Arial" w:hAnsi="Arial" w:cs="Arial"/>
          <w:b/>
          <w:sz w:val="22"/>
          <w:szCs w:val="22"/>
          <w:lang w:val="en-US"/>
        </w:rPr>
      </w:pPr>
    </w:p>
    <w:p w14:paraId="4724C23E" w14:textId="77777777" w:rsidR="009806EF" w:rsidRPr="00316CDF" w:rsidRDefault="009806EF" w:rsidP="00EF6A0F">
      <w:pPr>
        <w:spacing w:before="120" w:after="180"/>
        <w:jc w:val="both"/>
        <w:rPr>
          <w:rFonts w:ascii="Arial" w:hAnsi="Arial" w:cs="Arial"/>
          <w:b/>
          <w:sz w:val="22"/>
          <w:szCs w:val="22"/>
          <w:lang w:val="en-US"/>
        </w:rPr>
      </w:pPr>
      <w:r>
        <w:rPr>
          <w:rFonts w:ascii="Arial" w:hAnsi="Arial" w:cs="Arial"/>
          <w:b/>
          <w:sz w:val="22"/>
          <w:szCs w:val="22"/>
          <w:lang w:val="en-US"/>
        </w:rPr>
        <w:t>2</w:t>
      </w:r>
      <w:r w:rsidRPr="00316CDF">
        <w:rPr>
          <w:rFonts w:ascii="Arial" w:hAnsi="Arial" w:cs="Arial"/>
          <w:b/>
          <w:sz w:val="22"/>
          <w:szCs w:val="22"/>
          <w:lang w:val="en-US"/>
        </w:rPr>
        <w:tab/>
      </w:r>
      <w:r w:rsidRPr="007960CE">
        <w:rPr>
          <w:rFonts w:ascii="Arial" w:hAnsi="Arial" w:cs="Arial"/>
          <w:b/>
          <w:sz w:val="22"/>
          <w:szCs w:val="22"/>
          <w:lang w:val="en-US"/>
        </w:rPr>
        <w:t>Complaints</w:t>
      </w:r>
      <w:r>
        <w:rPr>
          <w:rFonts w:ascii="Arial" w:hAnsi="Arial" w:cs="Arial"/>
          <w:b/>
          <w:sz w:val="22"/>
          <w:szCs w:val="22"/>
          <w:lang w:val="en-US"/>
        </w:rPr>
        <w:t xml:space="preserve"> in the FSC certification scheme</w:t>
      </w:r>
    </w:p>
    <w:p w14:paraId="4724C23F" w14:textId="77777777" w:rsidR="009806EF" w:rsidRPr="006A04E5" w:rsidRDefault="009806EF" w:rsidP="00EF6A0F">
      <w:pPr>
        <w:spacing w:before="120" w:after="180"/>
        <w:ind w:left="720" w:hanging="720"/>
        <w:rPr>
          <w:rFonts w:ascii="Arial" w:hAnsi="Arial" w:cs="Arial"/>
          <w:sz w:val="22"/>
          <w:szCs w:val="22"/>
          <w:lang w:val="en-US"/>
        </w:rPr>
      </w:pPr>
      <w:r>
        <w:rPr>
          <w:rFonts w:ascii="Arial" w:hAnsi="Arial" w:cs="Arial"/>
          <w:sz w:val="22"/>
          <w:szCs w:val="22"/>
          <w:lang w:val="en-US"/>
        </w:rPr>
        <w:t>2</w:t>
      </w:r>
      <w:r w:rsidRPr="00316CDF">
        <w:rPr>
          <w:rFonts w:ascii="Arial" w:hAnsi="Arial" w:cs="Arial"/>
          <w:sz w:val="22"/>
          <w:szCs w:val="22"/>
          <w:lang w:val="en-US"/>
        </w:rPr>
        <w:t>.</w:t>
      </w:r>
      <w:r>
        <w:rPr>
          <w:rFonts w:ascii="Arial" w:hAnsi="Arial" w:cs="Arial"/>
          <w:sz w:val="22"/>
          <w:szCs w:val="22"/>
          <w:lang w:val="en-US"/>
        </w:rPr>
        <w:t>1</w:t>
      </w:r>
      <w:r w:rsidRPr="00316CDF">
        <w:rPr>
          <w:rFonts w:ascii="Arial" w:hAnsi="Arial" w:cs="Arial"/>
          <w:sz w:val="22"/>
          <w:szCs w:val="22"/>
          <w:lang w:val="en-US"/>
        </w:rPr>
        <w:tab/>
      </w:r>
      <w:r>
        <w:rPr>
          <w:rFonts w:ascii="Arial" w:hAnsi="Arial" w:cs="Arial"/>
          <w:sz w:val="22"/>
          <w:szCs w:val="22"/>
          <w:lang w:val="en-US"/>
        </w:rPr>
        <w:t xml:space="preserve">Complaints about </w:t>
      </w:r>
      <w:r>
        <w:rPr>
          <w:rFonts w:ascii="Arial" w:hAnsi="Arial" w:cs="Arial"/>
          <w:bCs/>
          <w:sz w:val="22"/>
          <w:lang w:val="en-US"/>
        </w:rPr>
        <w:t xml:space="preserve">the FSC normative framework, </w:t>
      </w:r>
      <w:r w:rsidRPr="0038505A">
        <w:rPr>
          <w:rFonts w:ascii="Arial" w:hAnsi="Arial" w:cs="Arial"/>
          <w:bCs/>
          <w:sz w:val="22"/>
          <w:lang w:val="en-US"/>
        </w:rPr>
        <w:t>the performance of</w:t>
      </w:r>
      <w:r>
        <w:rPr>
          <w:rFonts w:ascii="Arial" w:hAnsi="Arial" w:cs="Arial"/>
          <w:bCs/>
          <w:sz w:val="22"/>
          <w:lang w:val="en-US"/>
        </w:rPr>
        <w:t xml:space="preserve"> FSC International,</w:t>
      </w:r>
      <w:r w:rsidRPr="0038505A">
        <w:rPr>
          <w:rFonts w:ascii="Arial" w:hAnsi="Arial" w:cs="Arial"/>
          <w:bCs/>
          <w:sz w:val="22"/>
          <w:lang w:val="en-US"/>
        </w:rPr>
        <w:t xml:space="preserve"> the FSC Network as well as complaints regarding the performance of the </w:t>
      </w:r>
      <w:r>
        <w:rPr>
          <w:rFonts w:ascii="Arial" w:hAnsi="Arial" w:cs="Arial"/>
          <w:bCs/>
          <w:sz w:val="22"/>
          <w:lang w:val="en-US"/>
        </w:rPr>
        <w:t>ASI</w:t>
      </w:r>
      <w:r>
        <w:rPr>
          <w:rFonts w:ascii="Arial" w:hAnsi="Arial" w:cs="Arial"/>
          <w:sz w:val="22"/>
          <w:szCs w:val="22"/>
          <w:lang w:val="en-US"/>
        </w:rPr>
        <w:t xml:space="preserve"> are dealt with by FSC and </w:t>
      </w:r>
      <w:r w:rsidRPr="007960CE">
        <w:rPr>
          <w:rFonts w:ascii="Arial" w:hAnsi="Arial" w:cs="Arial"/>
          <w:sz w:val="22"/>
          <w:szCs w:val="22"/>
          <w:lang w:val="en-US"/>
        </w:rPr>
        <w:t xml:space="preserve">processed according to the </w:t>
      </w:r>
      <w:r w:rsidRPr="006A04E5">
        <w:rPr>
          <w:rFonts w:ascii="Arial" w:hAnsi="Arial" w:cs="Arial"/>
          <w:sz w:val="22"/>
          <w:szCs w:val="22"/>
          <w:lang w:val="en-US"/>
        </w:rPr>
        <w:t xml:space="preserve">procedure </w:t>
      </w:r>
      <w:r w:rsidRPr="006A04E5">
        <w:rPr>
          <w:rFonts w:ascii="Arial" w:hAnsi="Arial" w:cs="Arial"/>
          <w:bCs/>
          <w:color w:val="000000"/>
          <w:sz w:val="22"/>
          <w:szCs w:val="22"/>
          <w:lang w:val="en-US"/>
        </w:rPr>
        <w:t>FSC-PRO-01-008</w:t>
      </w:r>
      <w:r w:rsidRPr="006A04E5">
        <w:rPr>
          <w:rFonts w:ascii="Arial" w:hAnsi="Arial" w:cs="Arial"/>
          <w:sz w:val="22"/>
          <w:szCs w:val="22"/>
          <w:lang w:val="en-US"/>
        </w:rPr>
        <w:t>.</w:t>
      </w:r>
    </w:p>
    <w:p w14:paraId="4724C240" w14:textId="77777777" w:rsidR="009806EF" w:rsidRPr="006A04E5" w:rsidRDefault="009806EF" w:rsidP="00EF6A0F">
      <w:pPr>
        <w:spacing w:before="120" w:after="180"/>
        <w:ind w:left="709" w:hanging="709"/>
        <w:rPr>
          <w:rFonts w:ascii="Arial" w:hAnsi="Arial" w:cs="Arial"/>
          <w:bCs/>
          <w:sz w:val="22"/>
          <w:lang w:val="en-US"/>
        </w:rPr>
      </w:pPr>
      <w:r w:rsidRPr="006A04E5">
        <w:rPr>
          <w:rFonts w:ascii="Arial" w:hAnsi="Arial" w:cs="Arial"/>
          <w:bCs/>
          <w:sz w:val="22"/>
          <w:lang w:val="en-US"/>
        </w:rPr>
        <w:t>2.2</w:t>
      </w:r>
      <w:r w:rsidRPr="006A04E5">
        <w:rPr>
          <w:rFonts w:ascii="Arial" w:hAnsi="Arial" w:cs="Arial"/>
          <w:bCs/>
          <w:sz w:val="22"/>
          <w:lang w:val="en-US"/>
        </w:rPr>
        <w:tab/>
        <w:t>Complaint</w:t>
      </w:r>
      <w:r w:rsidR="00BF2926">
        <w:rPr>
          <w:rFonts w:ascii="Arial" w:hAnsi="Arial" w:cs="Arial"/>
          <w:bCs/>
          <w:sz w:val="22"/>
          <w:lang w:val="en-US"/>
        </w:rPr>
        <w:t>s</w:t>
      </w:r>
      <w:r w:rsidRPr="006A04E5">
        <w:rPr>
          <w:rFonts w:ascii="Arial" w:hAnsi="Arial" w:cs="Arial"/>
          <w:bCs/>
          <w:sz w:val="22"/>
          <w:lang w:val="en-US"/>
        </w:rPr>
        <w:t xml:space="preserve"> against organizations associated with FSC about their compliance with FSC-POL-01-004, the Policy for the Association of Organizations with FSC, are dealt with by FSC and processed according to the procedure FSC-PRO-01-009. </w:t>
      </w:r>
    </w:p>
    <w:p w14:paraId="4724C241" w14:textId="77777777" w:rsidR="009806EF" w:rsidRDefault="009806EF" w:rsidP="00EF6A0F">
      <w:pPr>
        <w:spacing w:before="120" w:after="180"/>
        <w:rPr>
          <w:rFonts w:ascii="Arial" w:hAnsi="Arial" w:cs="Arial"/>
          <w:bCs/>
          <w:sz w:val="22"/>
          <w:lang w:val="en-US"/>
        </w:rPr>
      </w:pPr>
      <w:r>
        <w:rPr>
          <w:rFonts w:ascii="Arial" w:hAnsi="Arial" w:cs="Arial"/>
          <w:bCs/>
          <w:sz w:val="22"/>
          <w:lang w:val="en-US"/>
        </w:rPr>
        <w:t>2.3</w:t>
      </w:r>
      <w:r>
        <w:rPr>
          <w:rFonts w:ascii="Arial" w:hAnsi="Arial" w:cs="Arial"/>
          <w:bCs/>
          <w:sz w:val="22"/>
          <w:lang w:val="en-US"/>
        </w:rPr>
        <w:tab/>
        <w:t xml:space="preserve">Complaints against FSC certified organizations about their compliance with the FSC </w:t>
      </w:r>
      <w:r>
        <w:rPr>
          <w:rFonts w:ascii="Arial" w:hAnsi="Arial" w:cs="Arial"/>
          <w:bCs/>
          <w:sz w:val="22"/>
          <w:lang w:val="en-US"/>
        </w:rPr>
        <w:tab/>
        <w:t xml:space="preserve">certification requirements are dealt with by the Certification Body who issued the </w:t>
      </w:r>
      <w:r>
        <w:rPr>
          <w:rFonts w:ascii="Arial" w:hAnsi="Arial" w:cs="Arial"/>
          <w:bCs/>
          <w:sz w:val="22"/>
          <w:lang w:val="en-US"/>
        </w:rPr>
        <w:lastRenderedPageBreak/>
        <w:tab/>
        <w:t xml:space="preserve">certificate and processed according to the Certification Body’s own complaint </w:t>
      </w:r>
      <w:r>
        <w:rPr>
          <w:rFonts w:ascii="Arial" w:hAnsi="Arial" w:cs="Arial"/>
          <w:bCs/>
          <w:sz w:val="22"/>
          <w:lang w:val="en-US"/>
        </w:rPr>
        <w:tab/>
        <w:t xml:space="preserve">procedure.  </w:t>
      </w:r>
    </w:p>
    <w:p w14:paraId="4724C242" w14:textId="77777777" w:rsidR="009806EF" w:rsidRDefault="009806EF" w:rsidP="00EF6A0F">
      <w:pPr>
        <w:spacing w:before="120" w:after="180"/>
        <w:rPr>
          <w:rFonts w:ascii="Arial" w:hAnsi="Arial" w:cs="Arial"/>
          <w:sz w:val="22"/>
          <w:szCs w:val="22"/>
          <w:lang w:val="en-US"/>
        </w:rPr>
      </w:pPr>
      <w:r>
        <w:rPr>
          <w:rFonts w:ascii="Arial" w:hAnsi="Arial" w:cs="Arial"/>
          <w:bCs/>
          <w:sz w:val="22"/>
          <w:lang w:val="en-US"/>
        </w:rPr>
        <w:tab/>
        <w:t xml:space="preserve">NOTE: FSC strongly encourages stakeholders to resolve their grievance in the first </w:t>
      </w:r>
      <w:r>
        <w:rPr>
          <w:rFonts w:ascii="Arial" w:hAnsi="Arial" w:cs="Arial"/>
          <w:bCs/>
          <w:sz w:val="22"/>
          <w:lang w:val="en-US"/>
        </w:rPr>
        <w:tab/>
        <w:t xml:space="preserve">place </w:t>
      </w:r>
      <w:r w:rsidRPr="0020523C">
        <w:rPr>
          <w:rFonts w:ascii="Arial" w:hAnsi="Arial" w:cs="Arial"/>
          <w:sz w:val="22"/>
          <w:szCs w:val="22"/>
          <w:lang w:val="en-US"/>
        </w:rPr>
        <w:t>by discussion and negotiation</w:t>
      </w:r>
      <w:r>
        <w:rPr>
          <w:rFonts w:ascii="Arial" w:hAnsi="Arial" w:cs="Arial"/>
          <w:sz w:val="22"/>
          <w:szCs w:val="22"/>
          <w:lang w:val="en-US"/>
        </w:rPr>
        <w:t xml:space="preserve"> with the FSC certified organization.  </w:t>
      </w:r>
    </w:p>
    <w:p w14:paraId="4724C243" w14:textId="77777777" w:rsidR="009806EF" w:rsidRDefault="009806EF" w:rsidP="00EF6A0F">
      <w:pPr>
        <w:spacing w:before="120" w:after="180"/>
        <w:ind w:left="709" w:hanging="709"/>
        <w:rPr>
          <w:rFonts w:ascii="Arial" w:hAnsi="Arial" w:cs="Arial"/>
          <w:sz w:val="22"/>
          <w:szCs w:val="22"/>
          <w:lang w:val="en-US"/>
        </w:rPr>
      </w:pPr>
      <w:r>
        <w:rPr>
          <w:rFonts w:ascii="Arial" w:hAnsi="Arial" w:cs="Arial"/>
          <w:sz w:val="22"/>
          <w:szCs w:val="22"/>
          <w:lang w:val="en-US"/>
        </w:rPr>
        <w:t>2.4</w:t>
      </w:r>
      <w:r>
        <w:rPr>
          <w:rFonts w:ascii="Arial" w:hAnsi="Arial" w:cs="Arial"/>
          <w:sz w:val="22"/>
          <w:szCs w:val="22"/>
          <w:lang w:val="en-US"/>
        </w:rPr>
        <w:tab/>
        <w:t xml:space="preserve">Complaints against the performance of FSC accredited Certification Bodies </w:t>
      </w:r>
      <w:r>
        <w:rPr>
          <w:rFonts w:ascii="Arial" w:hAnsi="Arial" w:cs="Arial"/>
          <w:bCs/>
          <w:sz w:val="22"/>
          <w:lang w:val="en-US"/>
        </w:rPr>
        <w:t xml:space="preserve">are dealt with by </w:t>
      </w:r>
      <w:r>
        <w:rPr>
          <w:rFonts w:ascii="Arial" w:hAnsi="Arial" w:cs="Arial"/>
          <w:sz w:val="22"/>
          <w:szCs w:val="22"/>
          <w:lang w:val="en-US"/>
        </w:rPr>
        <w:t xml:space="preserve">Accreditation Services International and processed according to the procedure ASI-PRO-20-104. </w:t>
      </w:r>
    </w:p>
    <w:p w14:paraId="4724C244" w14:textId="77777777" w:rsidR="009806EF" w:rsidRPr="00CA76F3" w:rsidRDefault="009806EF" w:rsidP="00EF6A0F">
      <w:pPr>
        <w:spacing w:before="120" w:after="180"/>
        <w:rPr>
          <w:rFonts w:ascii="Arial" w:hAnsi="Arial" w:cs="Arial"/>
          <w:bCs/>
          <w:sz w:val="22"/>
          <w:lang w:val="en-US"/>
        </w:rPr>
      </w:pPr>
      <w:r>
        <w:rPr>
          <w:rFonts w:ascii="Arial" w:hAnsi="Arial" w:cs="Arial"/>
          <w:sz w:val="22"/>
          <w:szCs w:val="22"/>
          <w:lang w:val="en-US"/>
        </w:rPr>
        <w:tab/>
        <w:t xml:space="preserve">NOTE: Complaints </w:t>
      </w:r>
      <w:r w:rsidRPr="00B024EE">
        <w:rPr>
          <w:rFonts w:ascii="Arial" w:hAnsi="Arial" w:cs="Arial"/>
          <w:sz w:val="22"/>
          <w:szCs w:val="22"/>
          <w:lang w:val="en-US"/>
        </w:rPr>
        <w:t>shall first</w:t>
      </w:r>
      <w:r>
        <w:rPr>
          <w:rFonts w:ascii="Arial" w:hAnsi="Arial" w:cs="Arial"/>
          <w:sz w:val="22"/>
          <w:szCs w:val="22"/>
          <w:lang w:val="en-US"/>
        </w:rPr>
        <w:t xml:space="preserve"> be directed to the relevant Certification Body and </w:t>
      </w:r>
      <w:r>
        <w:rPr>
          <w:rFonts w:ascii="Arial" w:hAnsi="Arial" w:cs="Arial"/>
          <w:sz w:val="22"/>
          <w:szCs w:val="22"/>
          <w:lang w:val="en-US"/>
        </w:rPr>
        <w:tab/>
        <w:t>processed according to the Certification Body’s</w:t>
      </w:r>
      <w:r w:rsidRPr="00B024EE">
        <w:rPr>
          <w:rFonts w:ascii="Arial" w:hAnsi="Arial" w:cs="Arial"/>
          <w:sz w:val="22"/>
          <w:szCs w:val="22"/>
          <w:lang w:val="en-US"/>
        </w:rPr>
        <w:t xml:space="preserve"> own complaint procedure.</w:t>
      </w:r>
      <w:r>
        <w:rPr>
          <w:rFonts w:ascii="Arial" w:hAnsi="Arial" w:cs="Arial"/>
          <w:sz w:val="22"/>
          <w:szCs w:val="22"/>
          <w:lang w:val="en-US"/>
        </w:rPr>
        <w:t xml:space="preserve"> </w:t>
      </w:r>
      <w:r>
        <w:rPr>
          <w:rFonts w:ascii="Arial" w:hAnsi="Arial" w:cs="Arial"/>
          <w:bCs/>
          <w:color w:val="000000"/>
          <w:sz w:val="22"/>
          <w:szCs w:val="22"/>
          <w:lang w:val="en-US"/>
        </w:rPr>
        <w:t xml:space="preserve"> </w:t>
      </w:r>
    </w:p>
    <w:p w14:paraId="4724C245" w14:textId="77777777" w:rsidR="009806EF" w:rsidRDefault="009806EF" w:rsidP="00EF6A0F">
      <w:pPr>
        <w:spacing w:before="120" w:after="180"/>
        <w:ind w:left="720" w:hanging="720"/>
        <w:rPr>
          <w:rFonts w:ascii="Arial" w:hAnsi="Arial" w:cs="Arial"/>
          <w:bCs/>
          <w:sz w:val="22"/>
          <w:szCs w:val="22"/>
          <w:lang w:val="en-US"/>
        </w:rPr>
      </w:pPr>
      <w:r w:rsidRPr="001F53F0">
        <w:rPr>
          <w:rFonts w:ascii="Arial" w:hAnsi="Arial" w:cs="Arial"/>
          <w:bCs/>
          <w:sz w:val="22"/>
          <w:szCs w:val="22"/>
          <w:lang w:val="en-US"/>
        </w:rPr>
        <w:t xml:space="preserve">2.5 </w:t>
      </w:r>
      <w:r w:rsidRPr="001F53F0">
        <w:rPr>
          <w:rFonts w:ascii="Arial" w:hAnsi="Arial" w:cs="Arial"/>
          <w:bCs/>
          <w:sz w:val="22"/>
          <w:szCs w:val="22"/>
          <w:lang w:val="en-US"/>
        </w:rPr>
        <w:tab/>
      </w:r>
      <w:r>
        <w:rPr>
          <w:rFonts w:ascii="Arial" w:hAnsi="Arial" w:cs="Arial"/>
          <w:bCs/>
          <w:sz w:val="22"/>
          <w:szCs w:val="22"/>
          <w:lang w:val="en-US"/>
        </w:rPr>
        <w:t>The Complainant should file the complaint to the correct complaint handling body. If the complaint is not submitted correctly, FSC will support the complainant in filing it correctly.</w:t>
      </w:r>
    </w:p>
    <w:p w14:paraId="4724C246" w14:textId="77777777" w:rsidR="0042208C" w:rsidRDefault="0042208C" w:rsidP="00EF6A0F">
      <w:pPr>
        <w:spacing w:before="120" w:after="180"/>
        <w:rPr>
          <w:rFonts w:ascii="Arial" w:hAnsi="Arial" w:cs="Arial"/>
          <w:b/>
          <w:sz w:val="22"/>
          <w:szCs w:val="22"/>
          <w:lang w:val="en-US"/>
        </w:rPr>
      </w:pPr>
    </w:p>
    <w:p w14:paraId="4724C247" w14:textId="77777777" w:rsidR="00682863" w:rsidRPr="000F7354" w:rsidRDefault="00EF6A0F" w:rsidP="00EF6A0F">
      <w:pPr>
        <w:spacing w:before="120" w:after="180"/>
        <w:rPr>
          <w:rFonts w:ascii="Arial" w:hAnsi="Arial" w:cs="Arial"/>
          <w:b/>
          <w:sz w:val="22"/>
          <w:szCs w:val="22"/>
          <w:lang w:val="en-US"/>
        </w:rPr>
      </w:pPr>
      <w:r>
        <w:rPr>
          <w:rFonts w:ascii="Arial" w:hAnsi="Arial" w:cs="Arial"/>
          <w:b/>
          <w:sz w:val="22"/>
          <w:szCs w:val="22"/>
          <w:lang w:val="en-US"/>
        </w:rPr>
        <w:t>3</w:t>
      </w:r>
      <w:r w:rsidR="00682863" w:rsidRPr="000F7354">
        <w:rPr>
          <w:rFonts w:ascii="Arial" w:hAnsi="Arial" w:cs="Arial"/>
          <w:b/>
          <w:sz w:val="22"/>
          <w:szCs w:val="22"/>
          <w:lang w:val="en-US"/>
        </w:rPr>
        <w:tab/>
      </w:r>
      <w:r w:rsidR="00682863">
        <w:rPr>
          <w:rFonts w:ascii="Arial" w:hAnsi="Arial" w:cs="Arial"/>
          <w:b/>
          <w:sz w:val="22"/>
          <w:szCs w:val="22"/>
          <w:lang w:val="en-US"/>
        </w:rPr>
        <w:t xml:space="preserve">General </w:t>
      </w:r>
      <w:r w:rsidR="00745364">
        <w:rPr>
          <w:rFonts w:ascii="Arial" w:hAnsi="Arial" w:cs="Arial"/>
          <w:b/>
          <w:sz w:val="22"/>
          <w:szCs w:val="22"/>
          <w:lang w:val="en-US"/>
        </w:rPr>
        <w:t>requirements for complaints against FSC</w:t>
      </w:r>
    </w:p>
    <w:p w14:paraId="4724C248" w14:textId="77777777" w:rsidR="00682863" w:rsidRDefault="00EF6A0F" w:rsidP="00EF6A0F">
      <w:pPr>
        <w:pStyle w:val="BodyText2"/>
        <w:tabs>
          <w:tab w:val="left" w:pos="720"/>
        </w:tabs>
        <w:spacing w:before="120" w:after="180" w:line="240" w:lineRule="auto"/>
        <w:ind w:left="720" w:hanging="720"/>
        <w:rPr>
          <w:rFonts w:ascii="Arial" w:hAnsi="Arial"/>
          <w:sz w:val="22"/>
          <w:lang w:val="en-GB"/>
        </w:rPr>
      </w:pPr>
      <w:r>
        <w:rPr>
          <w:rFonts w:ascii="Arial" w:hAnsi="Arial"/>
          <w:sz w:val="22"/>
          <w:lang w:val="en-GB"/>
        </w:rPr>
        <w:t>3</w:t>
      </w:r>
      <w:r w:rsidR="00682863" w:rsidRPr="00667705">
        <w:rPr>
          <w:rFonts w:ascii="Arial" w:hAnsi="Arial"/>
          <w:sz w:val="22"/>
          <w:lang w:val="en-GB"/>
        </w:rPr>
        <w:t>.1</w:t>
      </w:r>
      <w:r w:rsidR="00682863" w:rsidRPr="00667705">
        <w:rPr>
          <w:rFonts w:ascii="Arial" w:hAnsi="Arial"/>
          <w:sz w:val="22"/>
          <w:lang w:val="en-GB"/>
        </w:rPr>
        <w:tab/>
        <w:t xml:space="preserve">Any individual or organization may </w:t>
      </w:r>
      <w:r w:rsidR="00682863">
        <w:rPr>
          <w:rFonts w:ascii="Arial" w:hAnsi="Arial"/>
          <w:sz w:val="22"/>
          <w:lang w:val="en-GB"/>
        </w:rPr>
        <w:t>file</w:t>
      </w:r>
      <w:r w:rsidR="00682863" w:rsidRPr="00667705">
        <w:rPr>
          <w:rFonts w:ascii="Arial" w:hAnsi="Arial"/>
          <w:sz w:val="22"/>
          <w:lang w:val="en-GB"/>
        </w:rPr>
        <w:t xml:space="preserve"> a complaint against the FSC Certification Scheme </w:t>
      </w:r>
      <w:r w:rsidR="00682863">
        <w:rPr>
          <w:rFonts w:ascii="Arial" w:hAnsi="Arial"/>
          <w:sz w:val="22"/>
          <w:lang w:val="en-GB"/>
        </w:rPr>
        <w:t>(</w:t>
      </w:r>
      <w:r w:rsidR="007223FD" w:rsidRPr="00EB46C6">
        <w:rPr>
          <w:rFonts w:ascii="Arial" w:hAnsi="Arial"/>
          <w:sz w:val="22"/>
          <w:lang w:val="en-GB"/>
        </w:rPr>
        <w:t>including</w:t>
      </w:r>
      <w:r w:rsidR="00682863">
        <w:rPr>
          <w:rFonts w:ascii="Arial" w:hAnsi="Arial"/>
          <w:sz w:val="22"/>
          <w:lang w:val="en-GB"/>
        </w:rPr>
        <w:t xml:space="preserve"> the</w:t>
      </w:r>
      <w:r w:rsidR="00682863" w:rsidRPr="00667705">
        <w:rPr>
          <w:rFonts w:ascii="Arial" w:hAnsi="Arial"/>
          <w:sz w:val="22"/>
          <w:lang w:val="en-GB"/>
        </w:rPr>
        <w:t xml:space="preserve"> FSC Accreditation Program</w:t>
      </w:r>
      <w:r w:rsidR="00682863">
        <w:rPr>
          <w:rFonts w:ascii="Arial" w:hAnsi="Arial"/>
          <w:sz w:val="22"/>
          <w:lang w:val="en-GB"/>
        </w:rPr>
        <w:t>)</w:t>
      </w:r>
      <w:r w:rsidR="00682863" w:rsidRPr="00667705">
        <w:rPr>
          <w:rFonts w:ascii="Arial" w:hAnsi="Arial"/>
          <w:sz w:val="22"/>
          <w:lang w:val="en-GB"/>
        </w:rPr>
        <w:t>.</w:t>
      </w:r>
    </w:p>
    <w:p w14:paraId="4724C249" w14:textId="77777777" w:rsidR="0030077F" w:rsidRDefault="00EF6A0F" w:rsidP="00EF6A0F">
      <w:pPr>
        <w:pStyle w:val="BodyText2"/>
        <w:tabs>
          <w:tab w:val="left" w:pos="720"/>
        </w:tabs>
        <w:spacing w:before="120" w:after="180" w:line="240" w:lineRule="auto"/>
        <w:ind w:left="720" w:hanging="720"/>
        <w:rPr>
          <w:rFonts w:ascii="Arial" w:hAnsi="Arial"/>
          <w:sz w:val="22"/>
          <w:lang w:val="en-US"/>
        </w:rPr>
      </w:pPr>
      <w:r>
        <w:rPr>
          <w:rFonts w:ascii="Arial" w:hAnsi="Arial"/>
          <w:sz w:val="22"/>
          <w:lang w:val="en-US"/>
        </w:rPr>
        <w:t>3</w:t>
      </w:r>
      <w:r w:rsidR="0030077F">
        <w:rPr>
          <w:rFonts w:ascii="Arial" w:hAnsi="Arial"/>
          <w:sz w:val="22"/>
          <w:lang w:val="en-US"/>
        </w:rPr>
        <w:t>.2</w:t>
      </w:r>
      <w:r w:rsidR="0030077F">
        <w:rPr>
          <w:rFonts w:ascii="Arial" w:hAnsi="Arial"/>
          <w:sz w:val="22"/>
          <w:lang w:val="en-US"/>
        </w:rPr>
        <w:tab/>
      </w:r>
      <w:r w:rsidR="00605F52">
        <w:rPr>
          <w:rFonts w:ascii="Arial" w:hAnsi="Arial"/>
          <w:sz w:val="22"/>
          <w:lang w:val="en-US"/>
        </w:rPr>
        <w:t xml:space="preserve">Complainants shall always disclose their identity to FSC. In </w:t>
      </w:r>
      <w:r w:rsidR="0009588E">
        <w:rPr>
          <w:rFonts w:ascii="Arial" w:hAnsi="Arial"/>
          <w:sz w:val="22"/>
          <w:lang w:val="en-US"/>
        </w:rPr>
        <w:t xml:space="preserve">exceptional circumstances, FSC </w:t>
      </w:r>
      <w:r w:rsidR="00846E22">
        <w:rPr>
          <w:rFonts w:ascii="Arial" w:hAnsi="Arial"/>
          <w:sz w:val="22"/>
          <w:lang w:val="en-US"/>
        </w:rPr>
        <w:t>will consider requests by Complainants who wish to remain anonymous</w:t>
      </w:r>
      <w:r w:rsidR="00605F52">
        <w:rPr>
          <w:rFonts w:ascii="Arial" w:hAnsi="Arial"/>
          <w:sz w:val="22"/>
          <w:lang w:val="en-US"/>
        </w:rPr>
        <w:t xml:space="preserve"> to the Parties</w:t>
      </w:r>
      <w:r w:rsidR="00846E22">
        <w:rPr>
          <w:rFonts w:ascii="Arial" w:hAnsi="Arial"/>
          <w:sz w:val="22"/>
          <w:lang w:val="en-US"/>
        </w:rPr>
        <w:t xml:space="preserve"> </w:t>
      </w:r>
      <w:r w:rsidR="00AB63F3">
        <w:rPr>
          <w:rFonts w:ascii="Arial" w:hAnsi="Arial"/>
          <w:sz w:val="22"/>
          <w:lang w:val="en-US"/>
        </w:rPr>
        <w:t>to the c</w:t>
      </w:r>
      <w:r w:rsidR="00EB46C6">
        <w:rPr>
          <w:rFonts w:ascii="Arial" w:hAnsi="Arial"/>
          <w:sz w:val="22"/>
          <w:lang w:val="en-US"/>
        </w:rPr>
        <w:t xml:space="preserve">omplaint </w:t>
      </w:r>
      <w:r w:rsidR="00846E22">
        <w:rPr>
          <w:rFonts w:ascii="Arial" w:hAnsi="Arial"/>
          <w:sz w:val="22"/>
          <w:lang w:val="en-US"/>
        </w:rPr>
        <w:t>and shall protect the</w:t>
      </w:r>
      <w:r w:rsidR="00F86009">
        <w:rPr>
          <w:rFonts w:ascii="Arial" w:hAnsi="Arial"/>
          <w:sz w:val="22"/>
          <w:lang w:val="en-US"/>
        </w:rPr>
        <w:t>ir</w:t>
      </w:r>
      <w:r w:rsidR="00846E22">
        <w:rPr>
          <w:rFonts w:ascii="Arial" w:hAnsi="Arial"/>
          <w:sz w:val="22"/>
          <w:lang w:val="en-US"/>
        </w:rPr>
        <w:t xml:space="preserve"> </w:t>
      </w:r>
      <w:r w:rsidR="003E4449" w:rsidRPr="00E0399B">
        <w:rPr>
          <w:rFonts w:ascii="Arial" w:hAnsi="Arial"/>
          <w:sz w:val="22"/>
          <w:lang w:val="en-US"/>
        </w:rPr>
        <w:t xml:space="preserve">privacy and identity to the maximum extent possible, while recognizing that the identity of the </w:t>
      </w:r>
      <w:r w:rsidR="00575879">
        <w:rPr>
          <w:rFonts w:ascii="Arial" w:hAnsi="Arial"/>
          <w:sz w:val="22"/>
          <w:lang w:val="en-US"/>
        </w:rPr>
        <w:t>C</w:t>
      </w:r>
      <w:r w:rsidR="003E4449" w:rsidRPr="00E0399B">
        <w:rPr>
          <w:rFonts w:ascii="Arial" w:hAnsi="Arial"/>
          <w:sz w:val="22"/>
          <w:lang w:val="en-US"/>
        </w:rPr>
        <w:t>omplainant might be obvious depending on the circumstances.</w:t>
      </w:r>
      <w:r w:rsidR="00605F52">
        <w:rPr>
          <w:rFonts w:ascii="Arial" w:hAnsi="Arial"/>
          <w:sz w:val="22"/>
          <w:lang w:val="en-US"/>
        </w:rPr>
        <w:t xml:space="preserve"> </w:t>
      </w:r>
    </w:p>
    <w:p w14:paraId="4724C24A" w14:textId="77777777" w:rsidR="000D1061" w:rsidRDefault="00EF6A0F" w:rsidP="00EF6A0F">
      <w:pPr>
        <w:pStyle w:val="BodyText2"/>
        <w:tabs>
          <w:tab w:val="left" w:pos="720"/>
        </w:tabs>
        <w:spacing w:before="120" w:after="180" w:line="240" w:lineRule="auto"/>
        <w:ind w:left="720" w:hanging="720"/>
        <w:rPr>
          <w:rFonts w:ascii="Arial" w:hAnsi="Arial"/>
          <w:sz w:val="22"/>
          <w:lang w:val="en-GB"/>
        </w:rPr>
      </w:pPr>
      <w:r>
        <w:rPr>
          <w:rFonts w:ascii="Arial" w:hAnsi="Arial"/>
          <w:sz w:val="22"/>
          <w:lang w:val="en-US"/>
        </w:rPr>
        <w:t>3</w:t>
      </w:r>
      <w:r w:rsidR="007223FD" w:rsidRPr="00EB46C6">
        <w:rPr>
          <w:rFonts w:ascii="Arial" w:hAnsi="Arial"/>
          <w:sz w:val="22"/>
          <w:lang w:val="en-US"/>
        </w:rPr>
        <w:t>.3</w:t>
      </w:r>
      <w:r w:rsidR="007223FD" w:rsidRPr="00EB46C6">
        <w:rPr>
          <w:rFonts w:ascii="Arial" w:hAnsi="Arial"/>
          <w:sz w:val="22"/>
          <w:lang w:val="en-US"/>
        </w:rPr>
        <w:tab/>
      </w:r>
      <w:r w:rsidR="007223FD" w:rsidRPr="00EB46C6">
        <w:rPr>
          <w:rFonts w:ascii="Arial" w:hAnsi="Arial"/>
          <w:sz w:val="22"/>
          <w:lang w:val="en-GB"/>
        </w:rPr>
        <w:t>FSC will endeavour to address promptly any expression of dissatisfaction that is brought to its attention</w:t>
      </w:r>
      <w:r w:rsidR="000D1061" w:rsidRPr="00E0399B">
        <w:rPr>
          <w:rFonts w:ascii="Arial" w:hAnsi="Arial"/>
          <w:sz w:val="22"/>
          <w:lang w:val="en-GB"/>
        </w:rPr>
        <w:t xml:space="preserve">. </w:t>
      </w:r>
    </w:p>
    <w:p w14:paraId="4724C24B" w14:textId="77777777" w:rsidR="002F1FE1" w:rsidRPr="005D0BA5" w:rsidRDefault="00EF6A0F" w:rsidP="00EF6A0F">
      <w:pPr>
        <w:pStyle w:val="BodyText2"/>
        <w:tabs>
          <w:tab w:val="left" w:pos="720"/>
        </w:tabs>
        <w:spacing w:before="120" w:after="180" w:line="240" w:lineRule="auto"/>
        <w:ind w:left="720" w:hanging="720"/>
        <w:rPr>
          <w:rFonts w:ascii="Arial" w:hAnsi="Arial" w:cs="Arial"/>
          <w:sz w:val="22"/>
          <w:szCs w:val="22"/>
          <w:lang w:val="en-US"/>
        </w:rPr>
      </w:pPr>
      <w:r>
        <w:rPr>
          <w:rFonts w:ascii="Arial" w:hAnsi="Arial"/>
          <w:sz w:val="22"/>
          <w:lang w:val="en-US"/>
        </w:rPr>
        <w:t>3</w:t>
      </w:r>
      <w:r w:rsidR="002F1FE1">
        <w:rPr>
          <w:rFonts w:ascii="Arial" w:hAnsi="Arial"/>
          <w:sz w:val="22"/>
          <w:lang w:val="en-US"/>
        </w:rPr>
        <w:t>.4</w:t>
      </w:r>
      <w:r w:rsidR="002F1FE1">
        <w:rPr>
          <w:rFonts w:ascii="Arial" w:hAnsi="Arial"/>
          <w:sz w:val="22"/>
          <w:lang w:val="en-US"/>
        </w:rPr>
        <w:tab/>
        <w:t>In extraordinary cases t</w:t>
      </w:r>
      <w:r w:rsidR="002F1FE1" w:rsidRPr="005B2C57">
        <w:rPr>
          <w:rFonts w:ascii="Arial" w:hAnsi="Arial" w:cs="Arial"/>
          <w:sz w:val="22"/>
          <w:szCs w:val="22"/>
          <w:lang w:val="en-US"/>
        </w:rPr>
        <w:t xml:space="preserve">he </w:t>
      </w:r>
      <w:r w:rsidR="002F1FE1">
        <w:rPr>
          <w:rFonts w:ascii="Arial" w:hAnsi="Arial" w:cs="Arial"/>
          <w:sz w:val="22"/>
          <w:szCs w:val="22"/>
          <w:lang w:val="en-US"/>
        </w:rPr>
        <w:t xml:space="preserve">FSC </w:t>
      </w:r>
      <w:r w:rsidR="002F1FE1" w:rsidRPr="005B2C57">
        <w:rPr>
          <w:rFonts w:ascii="Arial" w:hAnsi="Arial" w:cs="Arial"/>
          <w:sz w:val="22"/>
          <w:szCs w:val="22"/>
          <w:lang w:val="en-US"/>
        </w:rPr>
        <w:t>Director</w:t>
      </w:r>
      <w:r w:rsidR="002F1FE1">
        <w:rPr>
          <w:rFonts w:ascii="Arial" w:hAnsi="Arial" w:cs="Arial"/>
          <w:sz w:val="22"/>
          <w:szCs w:val="22"/>
          <w:lang w:val="en-US"/>
        </w:rPr>
        <w:t xml:space="preserve"> General</w:t>
      </w:r>
      <w:r w:rsidR="002F1FE1" w:rsidRPr="005B2C57">
        <w:rPr>
          <w:rFonts w:ascii="Arial" w:hAnsi="Arial" w:cs="Arial"/>
          <w:sz w:val="22"/>
          <w:szCs w:val="22"/>
          <w:lang w:val="en-US"/>
        </w:rPr>
        <w:t xml:space="preserve"> has the </w:t>
      </w:r>
      <w:r w:rsidR="002F1FE1">
        <w:rPr>
          <w:rFonts w:ascii="Arial" w:hAnsi="Arial" w:cs="Arial"/>
          <w:sz w:val="22"/>
          <w:szCs w:val="22"/>
          <w:lang w:val="en-US"/>
        </w:rPr>
        <w:t>discretion</w:t>
      </w:r>
      <w:r w:rsidR="002F1FE1" w:rsidRPr="005B2C57">
        <w:rPr>
          <w:rFonts w:ascii="Arial" w:hAnsi="Arial" w:cs="Arial"/>
          <w:sz w:val="22"/>
          <w:szCs w:val="22"/>
          <w:lang w:val="en-US"/>
        </w:rPr>
        <w:t xml:space="preserve"> to extend any timelines indicated in this procedure</w:t>
      </w:r>
      <w:r w:rsidR="002F1FE1">
        <w:rPr>
          <w:rFonts w:ascii="Arial" w:hAnsi="Arial" w:cs="Arial"/>
          <w:sz w:val="22"/>
          <w:szCs w:val="22"/>
          <w:lang w:val="en-US"/>
        </w:rPr>
        <w:t xml:space="preserve"> for a cumulative maximum of 30 days</w:t>
      </w:r>
      <w:r w:rsidR="002F1FE1" w:rsidRPr="005B2C57">
        <w:rPr>
          <w:rFonts w:ascii="Arial" w:hAnsi="Arial" w:cs="Arial"/>
          <w:sz w:val="22"/>
          <w:szCs w:val="22"/>
          <w:lang w:val="en-US"/>
        </w:rPr>
        <w:t xml:space="preserve">. All Parties shall be informed accordingly. </w:t>
      </w:r>
      <w:r w:rsidR="002F1FE1">
        <w:rPr>
          <w:rFonts w:ascii="Arial" w:hAnsi="Arial" w:cs="Arial"/>
          <w:sz w:val="22"/>
          <w:szCs w:val="22"/>
          <w:lang w:val="en-US"/>
        </w:rPr>
        <w:t xml:space="preserve"> </w:t>
      </w:r>
    </w:p>
    <w:p w14:paraId="4724C24C" w14:textId="77777777" w:rsidR="002F1FE1" w:rsidRDefault="00EF6A0F" w:rsidP="00EF6A0F">
      <w:pPr>
        <w:pStyle w:val="BodyText2"/>
        <w:tabs>
          <w:tab w:val="left" w:pos="720"/>
        </w:tabs>
        <w:spacing w:before="120" w:after="180" w:line="240" w:lineRule="auto"/>
        <w:ind w:left="720" w:hanging="720"/>
        <w:rPr>
          <w:rFonts w:ascii="Arial" w:hAnsi="Arial" w:cs="Arial"/>
          <w:sz w:val="22"/>
          <w:szCs w:val="22"/>
          <w:lang w:val="en-GB"/>
        </w:rPr>
      </w:pPr>
      <w:r>
        <w:rPr>
          <w:rFonts w:ascii="Arial" w:hAnsi="Arial"/>
          <w:sz w:val="22"/>
          <w:lang w:val="en-US"/>
        </w:rPr>
        <w:t>3</w:t>
      </w:r>
      <w:r w:rsidR="002F1FE1">
        <w:rPr>
          <w:rFonts w:ascii="Arial" w:hAnsi="Arial"/>
          <w:sz w:val="22"/>
          <w:lang w:val="en-US"/>
        </w:rPr>
        <w:t>.5</w:t>
      </w:r>
      <w:r w:rsidR="002F1FE1">
        <w:rPr>
          <w:rFonts w:ascii="Arial" w:hAnsi="Arial"/>
          <w:sz w:val="22"/>
          <w:lang w:val="en-US"/>
        </w:rPr>
        <w:tab/>
      </w:r>
      <w:r w:rsidR="002F1FE1" w:rsidRPr="005B2C57">
        <w:rPr>
          <w:rFonts w:ascii="Arial" w:hAnsi="Arial" w:cs="Arial"/>
          <w:sz w:val="22"/>
          <w:szCs w:val="22"/>
          <w:lang w:val="en-GB"/>
        </w:rPr>
        <w:t>All incoming and outgoing correspondence, including the final decisions and follow-up actions, shall be filed in electronic and/or hard copy and maintained for a period of at least seven (7) years.</w:t>
      </w:r>
    </w:p>
    <w:p w14:paraId="4724C24D" w14:textId="77777777" w:rsidR="0030077F" w:rsidRDefault="00EF6A0F" w:rsidP="00EF6A0F">
      <w:pPr>
        <w:pStyle w:val="BodyText2"/>
        <w:tabs>
          <w:tab w:val="left" w:pos="720"/>
        </w:tabs>
        <w:spacing w:before="120" w:after="180" w:line="240" w:lineRule="auto"/>
        <w:ind w:left="720" w:hanging="720"/>
        <w:rPr>
          <w:rFonts w:ascii="Arial" w:hAnsi="Arial"/>
          <w:sz w:val="22"/>
          <w:lang w:val="en-US"/>
        </w:rPr>
      </w:pPr>
      <w:r>
        <w:rPr>
          <w:rFonts w:ascii="Arial" w:hAnsi="Arial"/>
          <w:sz w:val="22"/>
          <w:lang w:val="en-US"/>
        </w:rPr>
        <w:t>3</w:t>
      </w:r>
      <w:r w:rsidR="0030077F" w:rsidRPr="00E0399B">
        <w:rPr>
          <w:rFonts w:ascii="Arial" w:hAnsi="Arial"/>
          <w:sz w:val="22"/>
          <w:lang w:val="en-US"/>
        </w:rPr>
        <w:t>.</w:t>
      </w:r>
      <w:r w:rsidR="002F1FE1">
        <w:rPr>
          <w:rFonts w:ascii="Arial" w:hAnsi="Arial"/>
          <w:sz w:val="22"/>
          <w:lang w:val="en-US"/>
        </w:rPr>
        <w:t>6</w:t>
      </w:r>
      <w:r w:rsidR="0030077F" w:rsidRPr="00E0399B">
        <w:rPr>
          <w:rFonts w:ascii="Arial" w:hAnsi="Arial"/>
          <w:sz w:val="22"/>
          <w:lang w:val="en-US"/>
        </w:rPr>
        <w:tab/>
        <w:t xml:space="preserve">All </w:t>
      </w:r>
      <w:r w:rsidR="00D514B3">
        <w:rPr>
          <w:rFonts w:ascii="Arial" w:hAnsi="Arial"/>
          <w:sz w:val="22"/>
          <w:lang w:val="en-US"/>
        </w:rPr>
        <w:t>P</w:t>
      </w:r>
      <w:r w:rsidR="0030077F" w:rsidRPr="00E0399B">
        <w:rPr>
          <w:rFonts w:ascii="Arial" w:hAnsi="Arial"/>
          <w:sz w:val="22"/>
          <w:lang w:val="en-US"/>
        </w:rPr>
        <w:t xml:space="preserve">arties involved in the process </w:t>
      </w:r>
      <w:r w:rsidR="00664109">
        <w:rPr>
          <w:rFonts w:ascii="Arial" w:hAnsi="Arial"/>
          <w:sz w:val="22"/>
          <w:lang w:val="en-US"/>
        </w:rPr>
        <w:t>should</w:t>
      </w:r>
      <w:r w:rsidR="0030077F" w:rsidRPr="00E0399B">
        <w:rPr>
          <w:rFonts w:ascii="Arial" w:hAnsi="Arial"/>
          <w:sz w:val="22"/>
          <w:lang w:val="en-US"/>
        </w:rPr>
        <w:t xml:space="preserve"> refrain from commenting publicly on the complaint until a decision is made</w:t>
      </w:r>
      <w:r w:rsidR="00AD24C6">
        <w:rPr>
          <w:rFonts w:ascii="Arial" w:hAnsi="Arial"/>
          <w:sz w:val="22"/>
          <w:lang w:val="en-US"/>
        </w:rPr>
        <w:t xml:space="preserve"> </w:t>
      </w:r>
      <w:r w:rsidR="00AD24C6" w:rsidRPr="005B2C57">
        <w:rPr>
          <w:rFonts w:ascii="Arial" w:hAnsi="Arial" w:cs="Arial"/>
          <w:sz w:val="22"/>
          <w:szCs w:val="22"/>
          <w:lang w:val="en-US"/>
        </w:rPr>
        <w:t>and all Parties have been informed</w:t>
      </w:r>
      <w:r w:rsidR="00AD24C6">
        <w:rPr>
          <w:rFonts w:ascii="Arial" w:hAnsi="Arial" w:cs="Arial"/>
          <w:sz w:val="22"/>
          <w:szCs w:val="22"/>
          <w:lang w:val="en-US"/>
        </w:rPr>
        <w:t xml:space="preserve"> accordingly</w:t>
      </w:r>
      <w:r w:rsidR="0030077F" w:rsidRPr="00E0399B">
        <w:rPr>
          <w:rFonts w:ascii="Arial" w:hAnsi="Arial"/>
          <w:sz w:val="22"/>
          <w:lang w:val="en-US"/>
        </w:rPr>
        <w:t>.</w:t>
      </w:r>
    </w:p>
    <w:p w14:paraId="4724C24E" w14:textId="77777777" w:rsidR="00AD24C6" w:rsidRPr="00F06438" w:rsidRDefault="00AD24C6" w:rsidP="00EF6A0F">
      <w:pPr>
        <w:keepLines/>
        <w:spacing w:before="120" w:after="180"/>
        <w:ind w:left="709"/>
        <w:rPr>
          <w:rFonts w:ascii="Arial" w:hAnsi="Arial" w:cs="Arial"/>
          <w:sz w:val="22"/>
          <w:lang w:val="en-GB"/>
        </w:rPr>
      </w:pPr>
      <w:r w:rsidRPr="00F06438">
        <w:rPr>
          <w:rFonts w:ascii="Arial" w:hAnsi="Arial" w:cs="Arial"/>
          <w:sz w:val="22"/>
          <w:lang w:val="en-GB"/>
        </w:rPr>
        <w:t>Note: FSC reserves the right to publish statements about the case on the FSC website.</w:t>
      </w:r>
    </w:p>
    <w:p w14:paraId="4724C24F" w14:textId="77777777" w:rsidR="00EF6A0F" w:rsidRDefault="00EF6A0F" w:rsidP="00EF6A0F">
      <w:pPr>
        <w:spacing w:before="120" w:after="180"/>
        <w:rPr>
          <w:rFonts w:ascii="Arial" w:hAnsi="Arial" w:cs="Arial"/>
          <w:b/>
          <w:sz w:val="22"/>
          <w:szCs w:val="22"/>
          <w:lang w:val="en-US"/>
        </w:rPr>
      </w:pPr>
    </w:p>
    <w:p w14:paraId="4724C250" w14:textId="77777777" w:rsidR="00F20F7D" w:rsidRPr="000F7354" w:rsidRDefault="00EF6A0F" w:rsidP="00EF6A0F">
      <w:pPr>
        <w:spacing w:before="120" w:after="180"/>
        <w:rPr>
          <w:rFonts w:ascii="Arial" w:hAnsi="Arial" w:cs="Arial"/>
          <w:b/>
          <w:sz w:val="22"/>
          <w:szCs w:val="22"/>
          <w:lang w:val="en-US"/>
        </w:rPr>
      </w:pPr>
      <w:r>
        <w:rPr>
          <w:rFonts w:ascii="Arial" w:hAnsi="Arial" w:cs="Arial"/>
          <w:b/>
          <w:sz w:val="22"/>
          <w:szCs w:val="22"/>
          <w:lang w:val="en-US"/>
        </w:rPr>
        <w:t>4</w:t>
      </w:r>
      <w:r w:rsidR="00F20F7D" w:rsidRPr="000F7354">
        <w:rPr>
          <w:rFonts w:ascii="Arial" w:hAnsi="Arial" w:cs="Arial"/>
          <w:b/>
          <w:sz w:val="22"/>
          <w:szCs w:val="22"/>
          <w:lang w:val="en-US"/>
        </w:rPr>
        <w:tab/>
      </w:r>
      <w:r w:rsidR="00E0399B" w:rsidRPr="00AC42BF">
        <w:rPr>
          <w:rFonts w:ascii="Arial" w:hAnsi="Arial" w:cs="Arial"/>
          <w:b/>
          <w:sz w:val="22"/>
          <w:szCs w:val="22"/>
          <w:lang w:val="en-US"/>
        </w:rPr>
        <w:t>Lodging a</w:t>
      </w:r>
      <w:r w:rsidR="00E0399B">
        <w:rPr>
          <w:rFonts w:ascii="Arial" w:hAnsi="Arial" w:cs="Arial"/>
          <w:b/>
          <w:sz w:val="22"/>
          <w:szCs w:val="22"/>
          <w:lang w:val="en-US"/>
        </w:rPr>
        <w:t xml:space="preserve"> complaint</w:t>
      </w:r>
    </w:p>
    <w:p w14:paraId="4724C251" w14:textId="77777777" w:rsidR="00E0399B" w:rsidRDefault="00EF6A0F" w:rsidP="00EF6A0F">
      <w:pPr>
        <w:pStyle w:val="BodyText2"/>
        <w:tabs>
          <w:tab w:val="left" w:pos="720"/>
        </w:tabs>
        <w:spacing w:before="120" w:after="180" w:line="240" w:lineRule="auto"/>
        <w:ind w:left="720" w:hanging="720"/>
        <w:rPr>
          <w:rFonts w:ascii="Arial" w:hAnsi="Arial"/>
          <w:sz w:val="22"/>
          <w:lang w:val="en-GB"/>
        </w:rPr>
      </w:pPr>
      <w:r>
        <w:rPr>
          <w:rFonts w:ascii="Arial" w:hAnsi="Arial"/>
          <w:sz w:val="22"/>
          <w:lang w:val="en-GB"/>
        </w:rPr>
        <w:t>4</w:t>
      </w:r>
      <w:r w:rsidR="00E0399B" w:rsidRPr="00E0399B">
        <w:rPr>
          <w:rFonts w:ascii="Arial" w:hAnsi="Arial"/>
          <w:sz w:val="22"/>
          <w:lang w:val="en-GB"/>
        </w:rPr>
        <w:t>.1</w:t>
      </w:r>
      <w:r w:rsidR="00E0399B" w:rsidRPr="00E0399B">
        <w:rPr>
          <w:rFonts w:ascii="Arial" w:hAnsi="Arial"/>
          <w:sz w:val="22"/>
          <w:lang w:val="en-GB"/>
        </w:rPr>
        <w:tab/>
        <w:t xml:space="preserve">General complaints regarding the operation of the FSC </w:t>
      </w:r>
      <w:r w:rsidR="003E1A69">
        <w:rPr>
          <w:rFonts w:ascii="Arial" w:hAnsi="Arial"/>
          <w:sz w:val="22"/>
          <w:lang w:val="en-GB"/>
        </w:rPr>
        <w:t>C</w:t>
      </w:r>
      <w:r w:rsidR="00E0399B" w:rsidRPr="00E0399B">
        <w:rPr>
          <w:rFonts w:ascii="Arial" w:hAnsi="Arial"/>
          <w:sz w:val="22"/>
          <w:lang w:val="en-GB"/>
        </w:rPr>
        <w:t xml:space="preserve">ertification </w:t>
      </w:r>
      <w:r w:rsidR="004D493C">
        <w:rPr>
          <w:rFonts w:ascii="Arial" w:hAnsi="Arial"/>
          <w:sz w:val="22"/>
          <w:lang w:val="en-GB"/>
        </w:rPr>
        <w:t>S</w:t>
      </w:r>
      <w:r w:rsidR="00D514B3">
        <w:rPr>
          <w:rFonts w:ascii="Arial" w:hAnsi="Arial"/>
          <w:sz w:val="22"/>
          <w:lang w:val="en-GB"/>
        </w:rPr>
        <w:t xml:space="preserve">cheme </w:t>
      </w:r>
      <w:r w:rsidR="00E0399B" w:rsidRPr="00E0399B">
        <w:rPr>
          <w:rFonts w:ascii="Arial" w:hAnsi="Arial"/>
          <w:sz w:val="22"/>
          <w:lang w:val="en-GB"/>
        </w:rPr>
        <w:t xml:space="preserve">and the FSC Network </w:t>
      </w:r>
      <w:r w:rsidR="009D097D">
        <w:rPr>
          <w:rFonts w:ascii="Arial" w:hAnsi="Arial"/>
          <w:sz w:val="22"/>
          <w:lang w:val="en-GB"/>
        </w:rPr>
        <w:t>shall</w:t>
      </w:r>
      <w:r w:rsidR="00E0399B" w:rsidRPr="00E0399B">
        <w:rPr>
          <w:rFonts w:ascii="Arial" w:hAnsi="Arial"/>
          <w:sz w:val="22"/>
          <w:lang w:val="en-GB"/>
        </w:rPr>
        <w:t xml:space="preserve"> be</w:t>
      </w:r>
      <w:r w:rsidR="001B63ED">
        <w:rPr>
          <w:rFonts w:ascii="Arial" w:hAnsi="Arial"/>
          <w:sz w:val="22"/>
          <w:lang w:val="en-GB"/>
        </w:rPr>
        <w:t xml:space="preserve"> </w:t>
      </w:r>
      <w:r w:rsidR="00E0399B" w:rsidRPr="00E0399B">
        <w:rPr>
          <w:rFonts w:ascii="Arial" w:hAnsi="Arial"/>
          <w:sz w:val="22"/>
          <w:lang w:val="en-GB"/>
        </w:rPr>
        <w:t xml:space="preserve">brought to the attention of the </w:t>
      </w:r>
      <w:r w:rsidR="00831AE8">
        <w:rPr>
          <w:rFonts w:ascii="Arial" w:hAnsi="Arial"/>
          <w:sz w:val="22"/>
          <w:lang w:val="en-GB"/>
        </w:rPr>
        <w:t xml:space="preserve">FSC </w:t>
      </w:r>
      <w:r w:rsidR="00E0399B" w:rsidRPr="00E0399B">
        <w:rPr>
          <w:rFonts w:ascii="Arial" w:hAnsi="Arial"/>
          <w:sz w:val="22"/>
          <w:lang w:val="en-GB"/>
        </w:rPr>
        <w:t xml:space="preserve">Director </w:t>
      </w:r>
      <w:r w:rsidR="00831AE8">
        <w:rPr>
          <w:rFonts w:ascii="Arial" w:hAnsi="Arial"/>
          <w:sz w:val="22"/>
          <w:lang w:val="en-GB"/>
        </w:rPr>
        <w:t>General.</w:t>
      </w:r>
      <w:r w:rsidR="00E0399B" w:rsidRPr="00E0399B">
        <w:rPr>
          <w:rFonts w:ascii="Arial" w:hAnsi="Arial"/>
          <w:sz w:val="22"/>
          <w:lang w:val="en-GB"/>
        </w:rPr>
        <w:t xml:space="preserve"> </w:t>
      </w:r>
      <w:r w:rsidR="003E1A69">
        <w:rPr>
          <w:rFonts w:ascii="Arial" w:hAnsi="Arial"/>
          <w:sz w:val="22"/>
          <w:lang w:val="en-GB"/>
        </w:rPr>
        <w:t>C</w:t>
      </w:r>
      <w:r w:rsidR="00E0399B" w:rsidRPr="00E0399B">
        <w:rPr>
          <w:rFonts w:ascii="Arial" w:hAnsi="Arial"/>
          <w:sz w:val="22"/>
          <w:lang w:val="en-GB"/>
        </w:rPr>
        <w:t xml:space="preserve">omplaints regarding the operation of the </w:t>
      </w:r>
      <w:r w:rsidR="00197A4B">
        <w:rPr>
          <w:rFonts w:ascii="Arial" w:hAnsi="Arial"/>
          <w:sz w:val="22"/>
          <w:lang w:val="en-GB"/>
        </w:rPr>
        <w:t>ASI</w:t>
      </w:r>
      <w:r w:rsidR="00E0399B" w:rsidRPr="00E0399B">
        <w:rPr>
          <w:rFonts w:ascii="Arial" w:hAnsi="Arial"/>
          <w:sz w:val="22"/>
          <w:lang w:val="en-GB"/>
        </w:rPr>
        <w:t xml:space="preserve"> or FSC accredited certification bodies should be brought to the attention of the ASI Managing Director</w:t>
      </w:r>
      <w:r w:rsidR="00661CB3">
        <w:rPr>
          <w:rFonts w:ascii="Arial" w:hAnsi="Arial"/>
          <w:sz w:val="22"/>
          <w:lang w:val="en-GB"/>
        </w:rPr>
        <w:t xml:space="preserve"> according to ASI’s Complaints Procedure (ASI</w:t>
      </w:r>
      <w:r w:rsidR="00661CB3" w:rsidRPr="00661CB3">
        <w:rPr>
          <w:rFonts w:ascii="Arial" w:hAnsi="Arial"/>
          <w:i/>
          <w:sz w:val="22"/>
          <w:lang w:val="en-GB"/>
        </w:rPr>
        <w:t>-</w:t>
      </w:r>
      <w:r w:rsidR="00661CB3" w:rsidRPr="00661CB3">
        <w:rPr>
          <w:rFonts w:ascii="Arial" w:hAnsi="Arial" w:cs="Arial"/>
          <w:bCs/>
          <w:sz w:val="22"/>
          <w:szCs w:val="22"/>
          <w:lang w:val="en-GB"/>
        </w:rPr>
        <w:t>PRO-20-104</w:t>
      </w:r>
      <w:r w:rsidR="00661CB3">
        <w:rPr>
          <w:rFonts w:ascii="Arial" w:hAnsi="Arial" w:cs="Arial"/>
          <w:bCs/>
          <w:sz w:val="22"/>
          <w:szCs w:val="22"/>
          <w:lang w:val="en-GB"/>
        </w:rPr>
        <w:t>)</w:t>
      </w:r>
      <w:r w:rsidR="00E0399B" w:rsidRPr="00661CB3">
        <w:rPr>
          <w:rFonts w:ascii="Arial" w:hAnsi="Arial"/>
          <w:sz w:val="22"/>
          <w:lang w:val="en-GB"/>
        </w:rPr>
        <w:t>.</w:t>
      </w:r>
    </w:p>
    <w:p w14:paraId="4724C252" w14:textId="77777777" w:rsidR="000349BE" w:rsidRDefault="00EF6A0F" w:rsidP="00EF6A0F">
      <w:pPr>
        <w:pStyle w:val="BodyText2"/>
        <w:tabs>
          <w:tab w:val="left" w:pos="720"/>
        </w:tabs>
        <w:spacing w:before="120" w:after="180" w:line="240" w:lineRule="auto"/>
        <w:ind w:left="720" w:hanging="720"/>
        <w:rPr>
          <w:rFonts w:ascii="Arial" w:hAnsi="Arial"/>
          <w:sz w:val="22"/>
          <w:lang w:val="en-GB"/>
        </w:rPr>
      </w:pPr>
      <w:r>
        <w:rPr>
          <w:rFonts w:ascii="Arial" w:hAnsi="Arial"/>
          <w:sz w:val="22"/>
          <w:lang w:val="en-GB"/>
        </w:rPr>
        <w:lastRenderedPageBreak/>
        <w:t>4</w:t>
      </w:r>
      <w:r w:rsidR="000349BE">
        <w:rPr>
          <w:rFonts w:ascii="Arial" w:hAnsi="Arial"/>
          <w:sz w:val="22"/>
          <w:lang w:val="en-GB"/>
        </w:rPr>
        <w:t>.2</w:t>
      </w:r>
      <w:r w:rsidR="000349BE">
        <w:rPr>
          <w:rFonts w:ascii="Arial" w:hAnsi="Arial"/>
          <w:sz w:val="22"/>
          <w:lang w:val="en-GB"/>
        </w:rPr>
        <w:tab/>
      </w:r>
      <w:r w:rsidR="000349BE" w:rsidRPr="00667705">
        <w:rPr>
          <w:rFonts w:ascii="Arial" w:hAnsi="Arial"/>
          <w:sz w:val="22"/>
          <w:lang w:val="en-GB"/>
        </w:rPr>
        <w:t>A complaint</w:t>
      </w:r>
      <w:r w:rsidR="000349BE">
        <w:rPr>
          <w:rFonts w:ascii="Arial" w:hAnsi="Arial"/>
          <w:sz w:val="22"/>
          <w:lang w:val="en-GB"/>
        </w:rPr>
        <w:t xml:space="preserve"> </w:t>
      </w:r>
      <w:r w:rsidR="000349BE" w:rsidRPr="00667705">
        <w:rPr>
          <w:rFonts w:ascii="Arial" w:hAnsi="Arial"/>
          <w:sz w:val="22"/>
          <w:lang w:val="en-GB"/>
        </w:rPr>
        <w:t xml:space="preserve">shall be submitted by </w:t>
      </w:r>
      <w:r w:rsidR="000349BE">
        <w:rPr>
          <w:rFonts w:ascii="Arial" w:hAnsi="Arial"/>
          <w:sz w:val="22"/>
          <w:lang w:val="en-GB"/>
        </w:rPr>
        <w:t>using the online dispute submission form</w:t>
      </w:r>
      <w:r w:rsidR="000349BE" w:rsidRPr="00667705">
        <w:rPr>
          <w:rFonts w:ascii="Arial" w:hAnsi="Arial"/>
          <w:sz w:val="22"/>
          <w:lang w:val="en-GB"/>
        </w:rPr>
        <w:t xml:space="preserve"> </w:t>
      </w:r>
      <w:r w:rsidR="000349BE">
        <w:rPr>
          <w:rFonts w:ascii="Arial" w:hAnsi="Arial"/>
          <w:sz w:val="22"/>
          <w:lang w:val="en-GB"/>
        </w:rPr>
        <w:t xml:space="preserve">or by </w:t>
      </w:r>
      <w:r w:rsidR="000349BE" w:rsidRPr="00667705">
        <w:rPr>
          <w:rFonts w:ascii="Arial" w:hAnsi="Arial"/>
          <w:sz w:val="22"/>
          <w:lang w:val="en-GB"/>
        </w:rPr>
        <w:t xml:space="preserve">sending a complaint letter </w:t>
      </w:r>
      <w:r w:rsidR="000349BE">
        <w:rPr>
          <w:rFonts w:ascii="Arial" w:hAnsi="Arial"/>
          <w:sz w:val="22"/>
          <w:lang w:val="en-GB"/>
        </w:rPr>
        <w:t>electronically or as hard copy by mail</w:t>
      </w:r>
      <w:r w:rsidR="000349BE" w:rsidRPr="00667705">
        <w:rPr>
          <w:rFonts w:ascii="Arial" w:hAnsi="Arial"/>
          <w:sz w:val="22"/>
          <w:lang w:val="en-GB"/>
        </w:rPr>
        <w:t>.</w:t>
      </w:r>
      <w:r w:rsidR="000349BE">
        <w:rPr>
          <w:rFonts w:ascii="Arial" w:hAnsi="Arial"/>
          <w:sz w:val="22"/>
          <w:lang w:val="en-GB"/>
        </w:rPr>
        <w:t xml:space="preserve"> Complainants shall use the FSC template for submitting complaints (see Annex 1). </w:t>
      </w:r>
    </w:p>
    <w:p w14:paraId="4724C253" w14:textId="77777777" w:rsidR="00E93CC7" w:rsidRPr="00667705" w:rsidRDefault="00EF6A0F" w:rsidP="00EF6A0F">
      <w:pPr>
        <w:pStyle w:val="BodyText2"/>
        <w:tabs>
          <w:tab w:val="left" w:pos="720"/>
        </w:tabs>
        <w:spacing w:before="120" w:after="180" w:line="240" w:lineRule="auto"/>
        <w:ind w:left="720" w:hanging="720"/>
        <w:rPr>
          <w:rFonts w:ascii="Arial" w:hAnsi="Arial"/>
          <w:sz w:val="22"/>
          <w:lang w:val="en-GB"/>
        </w:rPr>
      </w:pPr>
      <w:r>
        <w:rPr>
          <w:rFonts w:ascii="Arial" w:hAnsi="Arial"/>
          <w:sz w:val="22"/>
          <w:lang w:val="en-GB"/>
        </w:rPr>
        <w:t>4</w:t>
      </w:r>
      <w:r w:rsidR="000D1061">
        <w:rPr>
          <w:rFonts w:ascii="Arial" w:hAnsi="Arial"/>
          <w:sz w:val="22"/>
          <w:lang w:val="en-GB"/>
        </w:rPr>
        <w:t>.</w:t>
      </w:r>
      <w:r w:rsidR="001B63ED">
        <w:rPr>
          <w:rFonts w:ascii="Arial" w:hAnsi="Arial"/>
          <w:sz w:val="22"/>
          <w:lang w:val="en-GB"/>
        </w:rPr>
        <w:t>3</w:t>
      </w:r>
      <w:r w:rsidR="00E0399B" w:rsidRPr="00E0399B">
        <w:rPr>
          <w:rFonts w:ascii="Arial" w:hAnsi="Arial"/>
          <w:sz w:val="22"/>
          <w:lang w:val="en-GB"/>
        </w:rPr>
        <w:tab/>
      </w:r>
      <w:r w:rsidR="00E93CC7" w:rsidRPr="00667705">
        <w:rPr>
          <w:rFonts w:ascii="Arial" w:hAnsi="Arial"/>
          <w:sz w:val="22"/>
          <w:lang w:val="en-GB"/>
        </w:rPr>
        <w:t>The complaint shall:</w:t>
      </w:r>
    </w:p>
    <w:p w14:paraId="4724C254" w14:textId="77777777" w:rsidR="00E93CC7" w:rsidRDefault="00EF6A0F" w:rsidP="00EF6A0F">
      <w:pPr>
        <w:spacing w:before="120" w:after="180"/>
        <w:ind w:left="1416" w:hanging="711"/>
        <w:rPr>
          <w:rFonts w:ascii="Arial" w:hAnsi="Arial" w:cs="Arial"/>
          <w:sz w:val="22"/>
          <w:szCs w:val="22"/>
          <w:lang w:val="en-US"/>
        </w:rPr>
      </w:pPr>
      <w:r>
        <w:rPr>
          <w:rFonts w:ascii="Arial" w:hAnsi="Arial" w:cs="Arial"/>
          <w:sz w:val="22"/>
          <w:szCs w:val="22"/>
          <w:lang w:val="en-US"/>
        </w:rPr>
        <w:t>4</w:t>
      </w:r>
      <w:r w:rsidR="00E93CC7" w:rsidRPr="00667705">
        <w:rPr>
          <w:rFonts w:ascii="Arial" w:hAnsi="Arial" w:cs="Arial"/>
          <w:sz w:val="22"/>
          <w:szCs w:val="22"/>
          <w:lang w:val="en-US"/>
        </w:rPr>
        <w:t>.</w:t>
      </w:r>
      <w:r w:rsidR="001B63ED">
        <w:rPr>
          <w:rFonts w:ascii="Arial" w:hAnsi="Arial" w:cs="Arial"/>
          <w:sz w:val="22"/>
          <w:szCs w:val="22"/>
          <w:lang w:val="en-US"/>
        </w:rPr>
        <w:t>3</w:t>
      </w:r>
      <w:r w:rsidR="00E93CC7" w:rsidRPr="00667705">
        <w:rPr>
          <w:rFonts w:ascii="Arial" w:hAnsi="Arial" w:cs="Arial"/>
          <w:sz w:val="22"/>
          <w:szCs w:val="22"/>
          <w:lang w:val="en-US"/>
        </w:rPr>
        <w:t>.1</w:t>
      </w:r>
      <w:r w:rsidR="00E93CC7" w:rsidRPr="00667705">
        <w:rPr>
          <w:rFonts w:ascii="Arial" w:hAnsi="Arial" w:cs="Arial"/>
          <w:sz w:val="22"/>
          <w:szCs w:val="22"/>
          <w:lang w:val="en-US"/>
        </w:rPr>
        <w:tab/>
        <w:t xml:space="preserve">contain the name and contact information of the </w:t>
      </w:r>
      <w:r w:rsidR="00D514B3">
        <w:rPr>
          <w:rFonts w:ascii="Arial" w:hAnsi="Arial" w:cs="Arial"/>
          <w:sz w:val="22"/>
          <w:szCs w:val="22"/>
          <w:lang w:val="en-US"/>
        </w:rPr>
        <w:t>C</w:t>
      </w:r>
      <w:r w:rsidR="00E93CC7" w:rsidRPr="00667705">
        <w:rPr>
          <w:rFonts w:ascii="Arial" w:hAnsi="Arial" w:cs="Arial"/>
          <w:sz w:val="22"/>
          <w:szCs w:val="22"/>
          <w:lang w:val="en-US"/>
        </w:rPr>
        <w:t>omplainant</w:t>
      </w:r>
      <w:r w:rsidR="00F06E85" w:rsidRPr="00EB46C6">
        <w:rPr>
          <w:rFonts w:ascii="Arial" w:hAnsi="Arial" w:cs="Arial"/>
          <w:sz w:val="22"/>
          <w:szCs w:val="22"/>
          <w:lang w:val="en-US"/>
        </w:rPr>
        <w:t>;</w:t>
      </w:r>
    </w:p>
    <w:p w14:paraId="4724C255" w14:textId="77777777" w:rsidR="001B63ED" w:rsidRDefault="00745364" w:rsidP="00745364">
      <w:pPr>
        <w:pStyle w:val="BodyText2"/>
        <w:tabs>
          <w:tab w:val="left" w:pos="1418"/>
        </w:tabs>
        <w:spacing w:before="120" w:after="180" w:line="240" w:lineRule="auto"/>
        <w:ind w:left="720" w:hanging="11"/>
        <w:rPr>
          <w:rFonts w:ascii="Arial" w:hAnsi="Arial"/>
          <w:sz w:val="22"/>
          <w:lang w:val="en-US"/>
        </w:rPr>
      </w:pPr>
      <w:r>
        <w:rPr>
          <w:rFonts w:ascii="Arial" w:hAnsi="Arial" w:cs="Arial"/>
          <w:sz w:val="22"/>
          <w:szCs w:val="22"/>
          <w:lang w:val="en-US"/>
        </w:rPr>
        <w:tab/>
      </w:r>
      <w:r w:rsidR="00EF6A0F">
        <w:rPr>
          <w:rFonts w:ascii="Arial" w:hAnsi="Arial" w:cs="Arial"/>
          <w:sz w:val="22"/>
          <w:szCs w:val="22"/>
          <w:lang w:val="en-US"/>
        </w:rPr>
        <w:t>4</w:t>
      </w:r>
      <w:r w:rsidR="001B63ED">
        <w:rPr>
          <w:rFonts w:ascii="Arial" w:hAnsi="Arial" w:cs="Arial"/>
          <w:sz w:val="22"/>
          <w:szCs w:val="22"/>
          <w:lang w:val="en-US"/>
        </w:rPr>
        <w:t>.3.2</w:t>
      </w:r>
      <w:r w:rsidRPr="00E0399B">
        <w:rPr>
          <w:rFonts w:ascii="Arial" w:hAnsi="Arial"/>
          <w:sz w:val="22"/>
          <w:lang w:val="en-GB"/>
        </w:rPr>
        <w:tab/>
      </w:r>
      <w:r w:rsidR="001B63ED" w:rsidRPr="000F7354">
        <w:rPr>
          <w:rFonts w:ascii="Arial" w:hAnsi="Arial"/>
          <w:sz w:val="22"/>
          <w:lang w:val="en-US"/>
        </w:rPr>
        <w:t>be written in one of the official FSC languages;</w:t>
      </w:r>
    </w:p>
    <w:p w14:paraId="4724C256" w14:textId="77777777" w:rsidR="0055454E" w:rsidRPr="00667705" w:rsidRDefault="00EF6A0F" w:rsidP="00EF6A0F">
      <w:pPr>
        <w:spacing w:before="120" w:after="180"/>
        <w:ind w:left="1416" w:hanging="711"/>
        <w:rPr>
          <w:rFonts w:ascii="Arial" w:hAnsi="Arial" w:cs="Arial"/>
          <w:sz w:val="22"/>
          <w:szCs w:val="22"/>
          <w:lang w:val="en-US"/>
        </w:rPr>
      </w:pPr>
      <w:r>
        <w:rPr>
          <w:rFonts w:ascii="Arial" w:hAnsi="Arial"/>
          <w:sz w:val="22"/>
          <w:lang w:val="en-US"/>
        </w:rPr>
        <w:t>4</w:t>
      </w:r>
      <w:r w:rsidR="0055454E">
        <w:rPr>
          <w:rFonts w:ascii="Arial" w:hAnsi="Arial"/>
          <w:sz w:val="22"/>
          <w:lang w:val="en-US"/>
        </w:rPr>
        <w:t>.3.3</w:t>
      </w:r>
      <w:r w:rsidR="0055454E">
        <w:rPr>
          <w:rFonts w:ascii="Arial" w:hAnsi="Arial"/>
          <w:sz w:val="22"/>
          <w:lang w:val="en-US"/>
        </w:rPr>
        <w:tab/>
        <w:t xml:space="preserve">specify </w:t>
      </w:r>
      <w:r w:rsidR="005C3E64">
        <w:rPr>
          <w:rFonts w:ascii="Arial" w:hAnsi="Arial"/>
          <w:sz w:val="22"/>
          <w:lang w:val="en-US"/>
        </w:rPr>
        <w:t>against</w:t>
      </w:r>
      <w:r w:rsidR="0055454E">
        <w:rPr>
          <w:rFonts w:ascii="Arial" w:hAnsi="Arial"/>
          <w:sz w:val="22"/>
          <w:lang w:val="en-US"/>
        </w:rPr>
        <w:t xml:space="preserve"> which organization the complaint is </w:t>
      </w:r>
      <w:r w:rsidR="005C3E64">
        <w:rPr>
          <w:rFonts w:ascii="Arial" w:hAnsi="Arial"/>
          <w:sz w:val="22"/>
          <w:lang w:val="en-US"/>
        </w:rPr>
        <w:t>submitted</w:t>
      </w:r>
      <w:r w:rsidR="0055454E">
        <w:rPr>
          <w:rFonts w:ascii="Arial" w:hAnsi="Arial"/>
          <w:sz w:val="22"/>
          <w:lang w:val="en-US"/>
        </w:rPr>
        <w:t>;</w:t>
      </w:r>
    </w:p>
    <w:p w14:paraId="4724C257" w14:textId="77777777" w:rsidR="00E93CC7" w:rsidRDefault="00EF6A0F" w:rsidP="00EF6A0F">
      <w:pPr>
        <w:spacing w:before="120" w:after="180"/>
        <w:ind w:left="1416" w:hanging="711"/>
        <w:rPr>
          <w:rFonts w:ascii="Arial" w:hAnsi="Arial" w:cs="Arial"/>
          <w:sz w:val="22"/>
          <w:szCs w:val="22"/>
          <w:lang w:val="en-US"/>
        </w:rPr>
      </w:pPr>
      <w:r>
        <w:rPr>
          <w:rFonts w:ascii="Arial" w:hAnsi="Arial" w:cs="Arial"/>
          <w:sz w:val="22"/>
          <w:szCs w:val="22"/>
          <w:lang w:val="en-US"/>
        </w:rPr>
        <w:t>4</w:t>
      </w:r>
      <w:r w:rsidR="00E93CC7" w:rsidRPr="00667705">
        <w:rPr>
          <w:rFonts w:ascii="Arial" w:hAnsi="Arial" w:cs="Arial"/>
          <w:sz w:val="22"/>
          <w:szCs w:val="22"/>
          <w:lang w:val="en-US"/>
        </w:rPr>
        <w:t>.</w:t>
      </w:r>
      <w:r w:rsidR="001B63ED">
        <w:rPr>
          <w:rFonts w:ascii="Arial" w:hAnsi="Arial" w:cs="Arial"/>
          <w:sz w:val="22"/>
          <w:szCs w:val="22"/>
          <w:lang w:val="en-US"/>
        </w:rPr>
        <w:t>3</w:t>
      </w:r>
      <w:r w:rsidR="00E93CC7" w:rsidRPr="00667705">
        <w:rPr>
          <w:rFonts w:ascii="Arial" w:hAnsi="Arial" w:cs="Arial"/>
          <w:sz w:val="22"/>
          <w:szCs w:val="22"/>
          <w:lang w:val="en-US"/>
        </w:rPr>
        <w:t>.</w:t>
      </w:r>
      <w:r w:rsidR="0055454E">
        <w:rPr>
          <w:rFonts w:ascii="Arial" w:hAnsi="Arial" w:cs="Arial"/>
          <w:sz w:val="22"/>
          <w:szCs w:val="22"/>
          <w:lang w:val="en-US"/>
        </w:rPr>
        <w:t>4</w:t>
      </w:r>
      <w:r w:rsidR="00E93CC7" w:rsidRPr="00667705">
        <w:rPr>
          <w:rFonts w:ascii="Arial" w:hAnsi="Arial" w:cs="Arial"/>
          <w:sz w:val="22"/>
          <w:szCs w:val="22"/>
          <w:lang w:val="en-US"/>
        </w:rPr>
        <w:tab/>
        <w:t xml:space="preserve">specify the </w:t>
      </w:r>
      <w:r w:rsidR="0055454E">
        <w:rPr>
          <w:rFonts w:ascii="Arial" w:hAnsi="Arial" w:cs="Arial"/>
          <w:sz w:val="22"/>
          <w:szCs w:val="22"/>
          <w:lang w:val="en-US"/>
        </w:rPr>
        <w:t xml:space="preserve">events and </w:t>
      </w:r>
      <w:r w:rsidR="00E93CC7" w:rsidRPr="00667705">
        <w:rPr>
          <w:rFonts w:ascii="Arial" w:hAnsi="Arial" w:cs="Arial"/>
          <w:sz w:val="22"/>
          <w:szCs w:val="22"/>
          <w:lang w:val="en-US"/>
        </w:rPr>
        <w:t>issues</w:t>
      </w:r>
      <w:r w:rsidR="0055454E">
        <w:rPr>
          <w:rFonts w:ascii="Arial" w:hAnsi="Arial" w:cs="Arial"/>
          <w:sz w:val="22"/>
          <w:szCs w:val="22"/>
          <w:lang w:val="en-US"/>
        </w:rPr>
        <w:t xml:space="preserve"> that lead to</w:t>
      </w:r>
      <w:r w:rsidR="00E93CC7" w:rsidRPr="00667705">
        <w:rPr>
          <w:rFonts w:ascii="Arial" w:hAnsi="Arial" w:cs="Arial"/>
          <w:sz w:val="22"/>
          <w:szCs w:val="22"/>
          <w:lang w:val="en-US"/>
        </w:rPr>
        <w:t xml:space="preserve"> the complaint</w:t>
      </w:r>
      <w:r w:rsidR="00E93CC7">
        <w:rPr>
          <w:rFonts w:ascii="Arial" w:hAnsi="Arial" w:cs="Arial"/>
          <w:sz w:val="22"/>
          <w:szCs w:val="22"/>
          <w:lang w:val="en-US"/>
        </w:rPr>
        <w:t>;</w:t>
      </w:r>
      <w:r w:rsidR="00E93CC7" w:rsidRPr="00667705">
        <w:rPr>
          <w:rFonts w:ascii="Arial" w:hAnsi="Arial" w:cs="Arial"/>
          <w:sz w:val="22"/>
          <w:szCs w:val="22"/>
          <w:lang w:val="en-US"/>
        </w:rPr>
        <w:t xml:space="preserve"> </w:t>
      </w:r>
    </w:p>
    <w:p w14:paraId="4724C258" w14:textId="77777777" w:rsidR="00E93CC7" w:rsidRDefault="00EF6A0F" w:rsidP="00EF6A0F">
      <w:pPr>
        <w:spacing w:before="120" w:after="180"/>
        <w:ind w:left="1416" w:hanging="711"/>
        <w:rPr>
          <w:rFonts w:ascii="Arial" w:hAnsi="Arial" w:cs="Arial"/>
          <w:sz w:val="22"/>
          <w:szCs w:val="22"/>
          <w:lang w:val="en-GB"/>
        </w:rPr>
      </w:pPr>
      <w:r>
        <w:rPr>
          <w:rFonts w:ascii="Arial" w:hAnsi="Arial" w:cs="Arial"/>
          <w:sz w:val="22"/>
          <w:szCs w:val="22"/>
          <w:lang w:val="en-US"/>
        </w:rPr>
        <w:t>4</w:t>
      </w:r>
      <w:r w:rsidR="00E93CC7">
        <w:rPr>
          <w:rFonts w:ascii="Arial" w:hAnsi="Arial" w:cs="Arial"/>
          <w:sz w:val="22"/>
          <w:szCs w:val="22"/>
          <w:lang w:val="en-US"/>
        </w:rPr>
        <w:t>.</w:t>
      </w:r>
      <w:r w:rsidR="0055454E">
        <w:rPr>
          <w:rFonts w:ascii="Arial" w:hAnsi="Arial" w:cs="Arial"/>
          <w:sz w:val="22"/>
          <w:szCs w:val="22"/>
          <w:lang w:val="en-US"/>
        </w:rPr>
        <w:t>3</w:t>
      </w:r>
      <w:r w:rsidR="00E93CC7">
        <w:rPr>
          <w:rFonts w:ascii="Arial" w:hAnsi="Arial" w:cs="Arial"/>
          <w:sz w:val="22"/>
          <w:szCs w:val="22"/>
          <w:lang w:val="en-US"/>
        </w:rPr>
        <w:t>.</w:t>
      </w:r>
      <w:r w:rsidR="0055454E">
        <w:rPr>
          <w:rFonts w:ascii="Arial" w:hAnsi="Arial" w:cs="Arial"/>
          <w:sz w:val="22"/>
          <w:szCs w:val="22"/>
          <w:lang w:val="en-US"/>
        </w:rPr>
        <w:t>5</w:t>
      </w:r>
      <w:r w:rsidR="00E93CC7" w:rsidRPr="00E2337E">
        <w:rPr>
          <w:rFonts w:ascii="Arial" w:hAnsi="Arial" w:cs="Arial"/>
          <w:sz w:val="22"/>
          <w:szCs w:val="22"/>
          <w:lang w:val="en-US"/>
        </w:rPr>
        <w:tab/>
        <w:t xml:space="preserve">specify </w:t>
      </w:r>
      <w:r w:rsidR="00E93CC7" w:rsidRPr="00E93CC7">
        <w:rPr>
          <w:rFonts w:ascii="Arial" w:hAnsi="Arial" w:cs="Arial"/>
          <w:sz w:val="22"/>
          <w:szCs w:val="22"/>
          <w:lang w:val="en-US"/>
        </w:rPr>
        <w:t xml:space="preserve">which </w:t>
      </w:r>
      <w:r w:rsidR="00E93CC7" w:rsidRPr="00E93CC7">
        <w:rPr>
          <w:rFonts w:ascii="Arial" w:hAnsi="Arial" w:cs="Arial"/>
          <w:sz w:val="22"/>
          <w:szCs w:val="22"/>
          <w:lang w:val="en-GB"/>
        </w:rPr>
        <w:t>specific</w:t>
      </w:r>
      <w:r w:rsidR="00E93CC7">
        <w:rPr>
          <w:rFonts w:ascii="Arial" w:hAnsi="Arial" w:cs="Arial"/>
          <w:sz w:val="22"/>
          <w:szCs w:val="22"/>
          <w:lang w:val="en-GB"/>
        </w:rPr>
        <w:t xml:space="preserve"> </w:t>
      </w:r>
      <w:r w:rsidR="00E93CC7" w:rsidRPr="00E93CC7">
        <w:rPr>
          <w:rFonts w:ascii="Arial" w:hAnsi="Arial" w:cs="Arial"/>
          <w:sz w:val="22"/>
          <w:szCs w:val="22"/>
          <w:lang w:val="en-GB"/>
        </w:rPr>
        <w:t>requirements have not been complied;</w:t>
      </w:r>
      <w:r w:rsidR="00E93CC7" w:rsidRPr="00E2337E">
        <w:rPr>
          <w:rFonts w:ascii="Arial" w:hAnsi="Arial" w:cs="Arial"/>
          <w:sz w:val="22"/>
          <w:szCs w:val="22"/>
          <w:lang w:val="en-GB"/>
        </w:rPr>
        <w:t xml:space="preserve"> </w:t>
      </w:r>
    </w:p>
    <w:p w14:paraId="4724C259" w14:textId="77777777" w:rsidR="00E93CC7" w:rsidRDefault="00EF6A0F" w:rsidP="00EF6A0F">
      <w:pPr>
        <w:spacing w:before="120" w:after="180"/>
        <w:ind w:left="1416" w:hanging="711"/>
        <w:rPr>
          <w:rFonts w:ascii="Arial" w:hAnsi="Arial" w:cs="Arial"/>
          <w:sz w:val="22"/>
          <w:szCs w:val="22"/>
          <w:lang w:val="en-US"/>
        </w:rPr>
      </w:pPr>
      <w:r>
        <w:rPr>
          <w:rFonts w:ascii="Arial" w:hAnsi="Arial" w:cs="Arial"/>
          <w:sz w:val="22"/>
          <w:szCs w:val="22"/>
          <w:lang w:val="en-US"/>
        </w:rPr>
        <w:t>4</w:t>
      </w:r>
      <w:r w:rsidR="00E93CC7" w:rsidRPr="00667705">
        <w:rPr>
          <w:rFonts w:ascii="Arial" w:hAnsi="Arial" w:cs="Arial"/>
          <w:sz w:val="22"/>
          <w:szCs w:val="22"/>
          <w:lang w:val="en-US"/>
        </w:rPr>
        <w:t>.</w:t>
      </w:r>
      <w:r w:rsidR="0055454E">
        <w:rPr>
          <w:rFonts w:ascii="Arial" w:hAnsi="Arial" w:cs="Arial"/>
          <w:sz w:val="22"/>
          <w:szCs w:val="22"/>
          <w:lang w:val="en-US"/>
        </w:rPr>
        <w:t>3</w:t>
      </w:r>
      <w:r w:rsidR="00E93CC7" w:rsidRPr="00667705">
        <w:rPr>
          <w:rFonts w:ascii="Arial" w:hAnsi="Arial" w:cs="Arial"/>
          <w:sz w:val="22"/>
          <w:szCs w:val="22"/>
          <w:lang w:val="en-US"/>
        </w:rPr>
        <w:t>.</w:t>
      </w:r>
      <w:r w:rsidR="0055454E">
        <w:rPr>
          <w:rFonts w:ascii="Arial" w:hAnsi="Arial" w:cs="Arial"/>
          <w:sz w:val="22"/>
          <w:szCs w:val="22"/>
          <w:lang w:val="en-US"/>
        </w:rPr>
        <w:t>6</w:t>
      </w:r>
      <w:r w:rsidR="00E93CC7" w:rsidRPr="00667705">
        <w:rPr>
          <w:rFonts w:ascii="Arial" w:hAnsi="Arial" w:cs="Arial"/>
          <w:sz w:val="22"/>
          <w:szCs w:val="22"/>
          <w:lang w:val="en-US"/>
        </w:rPr>
        <w:tab/>
        <w:t>contain evidence to support each element or aspect of the complaint;</w:t>
      </w:r>
    </w:p>
    <w:p w14:paraId="4724C25A" w14:textId="77777777" w:rsidR="00E93CC7" w:rsidRDefault="00EF6A0F" w:rsidP="00EF6A0F">
      <w:pPr>
        <w:spacing w:before="120" w:after="180"/>
        <w:ind w:left="1416" w:hanging="711"/>
        <w:rPr>
          <w:rFonts w:ascii="Arial" w:hAnsi="Arial" w:cs="Arial"/>
          <w:sz w:val="22"/>
          <w:szCs w:val="22"/>
          <w:lang w:val="en-US"/>
        </w:rPr>
      </w:pPr>
      <w:r>
        <w:rPr>
          <w:rFonts w:ascii="Arial" w:hAnsi="Arial" w:cs="Arial"/>
          <w:sz w:val="22"/>
          <w:szCs w:val="22"/>
          <w:lang w:val="en-US"/>
        </w:rPr>
        <w:t>4</w:t>
      </w:r>
      <w:r w:rsidR="00E93CC7" w:rsidRPr="00667705">
        <w:rPr>
          <w:rFonts w:ascii="Arial" w:hAnsi="Arial" w:cs="Arial"/>
          <w:sz w:val="22"/>
          <w:szCs w:val="22"/>
          <w:lang w:val="en-US"/>
        </w:rPr>
        <w:t>.</w:t>
      </w:r>
      <w:r w:rsidR="0055454E">
        <w:rPr>
          <w:rFonts w:ascii="Arial" w:hAnsi="Arial" w:cs="Arial"/>
          <w:sz w:val="22"/>
          <w:szCs w:val="22"/>
          <w:lang w:val="en-US"/>
        </w:rPr>
        <w:t>3</w:t>
      </w:r>
      <w:r w:rsidR="00E93CC7" w:rsidRPr="00667705">
        <w:rPr>
          <w:rFonts w:ascii="Arial" w:hAnsi="Arial" w:cs="Arial"/>
          <w:sz w:val="22"/>
          <w:szCs w:val="22"/>
          <w:lang w:val="en-US"/>
        </w:rPr>
        <w:t>.</w:t>
      </w:r>
      <w:r w:rsidR="0055454E">
        <w:rPr>
          <w:rFonts w:ascii="Arial" w:hAnsi="Arial" w:cs="Arial"/>
          <w:sz w:val="22"/>
          <w:szCs w:val="22"/>
          <w:lang w:val="en-US"/>
        </w:rPr>
        <w:t>7</w:t>
      </w:r>
      <w:r w:rsidR="00E93CC7" w:rsidRPr="00667705">
        <w:rPr>
          <w:rFonts w:ascii="Arial" w:hAnsi="Arial" w:cs="Arial"/>
          <w:sz w:val="22"/>
          <w:szCs w:val="22"/>
          <w:lang w:val="en-US"/>
        </w:rPr>
        <w:tab/>
      </w:r>
      <w:r w:rsidR="00E93CC7" w:rsidRPr="00AD4A9B">
        <w:rPr>
          <w:rFonts w:ascii="Arial" w:hAnsi="Arial" w:cs="Arial"/>
          <w:sz w:val="22"/>
          <w:szCs w:val="22"/>
          <w:lang w:val="en-US"/>
        </w:rPr>
        <w:t xml:space="preserve">indicate </w:t>
      </w:r>
      <w:r w:rsidR="00E93CC7" w:rsidRPr="00AD4A9B">
        <w:rPr>
          <w:rFonts w:ascii="Arial" w:hAnsi="Arial" w:cs="Arial"/>
          <w:sz w:val="22"/>
          <w:szCs w:val="22"/>
          <w:lang w:val="en-GB"/>
        </w:rPr>
        <w:t xml:space="preserve">whether and in what form </w:t>
      </w:r>
      <w:r w:rsidR="00DB5BA4" w:rsidRPr="00DB5BA4">
        <w:rPr>
          <w:rFonts w:ascii="Arial" w:hAnsi="Arial" w:cs="Arial"/>
          <w:sz w:val="22"/>
          <w:szCs w:val="22"/>
          <w:lang w:val="en-GB"/>
        </w:rPr>
        <w:t>the issues have been raised with the Defendant prior to lodging the complaint and what response was provided</w:t>
      </w:r>
      <w:r w:rsidR="00E93CC7" w:rsidRPr="00AD4A9B">
        <w:rPr>
          <w:rFonts w:ascii="Arial" w:hAnsi="Arial" w:cs="Arial"/>
          <w:sz w:val="22"/>
          <w:szCs w:val="22"/>
          <w:lang w:val="en-US"/>
        </w:rPr>
        <w:t>;</w:t>
      </w:r>
    </w:p>
    <w:p w14:paraId="4724C25B" w14:textId="77777777" w:rsidR="00E93CC7" w:rsidRPr="00667705" w:rsidRDefault="00EF6A0F" w:rsidP="00EF6A0F">
      <w:pPr>
        <w:spacing w:before="120" w:after="180"/>
        <w:ind w:left="1416" w:hanging="711"/>
        <w:rPr>
          <w:rFonts w:ascii="Arial" w:hAnsi="Arial" w:cs="Arial"/>
          <w:sz w:val="22"/>
          <w:szCs w:val="22"/>
          <w:lang w:val="en-US"/>
        </w:rPr>
      </w:pPr>
      <w:r>
        <w:rPr>
          <w:rFonts w:ascii="Arial" w:hAnsi="Arial" w:cs="Arial"/>
          <w:sz w:val="22"/>
          <w:szCs w:val="22"/>
          <w:lang w:val="en-US"/>
        </w:rPr>
        <w:t>4</w:t>
      </w:r>
      <w:r w:rsidR="00E93CC7">
        <w:rPr>
          <w:rFonts w:ascii="Arial" w:hAnsi="Arial" w:cs="Arial"/>
          <w:sz w:val="22"/>
          <w:szCs w:val="22"/>
          <w:lang w:val="en-US"/>
        </w:rPr>
        <w:t>.</w:t>
      </w:r>
      <w:r w:rsidR="0055454E">
        <w:rPr>
          <w:rFonts w:ascii="Arial" w:hAnsi="Arial" w:cs="Arial"/>
          <w:sz w:val="22"/>
          <w:szCs w:val="22"/>
          <w:lang w:val="en-US"/>
        </w:rPr>
        <w:t>3</w:t>
      </w:r>
      <w:r w:rsidR="00E93CC7">
        <w:rPr>
          <w:rFonts w:ascii="Arial" w:hAnsi="Arial" w:cs="Arial"/>
          <w:sz w:val="22"/>
          <w:szCs w:val="22"/>
          <w:lang w:val="en-US"/>
        </w:rPr>
        <w:t>.</w:t>
      </w:r>
      <w:r w:rsidR="0055454E">
        <w:rPr>
          <w:rFonts w:ascii="Arial" w:hAnsi="Arial" w:cs="Arial"/>
          <w:sz w:val="22"/>
          <w:szCs w:val="22"/>
          <w:lang w:val="en-US"/>
        </w:rPr>
        <w:t>8</w:t>
      </w:r>
      <w:r w:rsidR="00E93CC7">
        <w:rPr>
          <w:rFonts w:ascii="Arial" w:hAnsi="Arial" w:cs="Arial"/>
          <w:sz w:val="22"/>
          <w:szCs w:val="22"/>
          <w:lang w:val="en-US"/>
        </w:rPr>
        <w:t xml:space="preserve">  </w:t>
      </w:r>
      <w:r w:rsidR="00E93CC7">
        <w:rPr>
          <w:rFonts w:ascii="Arial" w:hAnsi="Arial" w:cs="Arial"/>
          <w:sz w:val="22"/>
          <w:szCs w:val="22"/>
          <w:lang w:val="en-US"/>
        </w:rPr>
        <w:tab/>
      </w:r>
      <w:r w:rsidR="00E93CC7" w:rsidRPr="00667705">
        <w:rPr>
          <w:rFonts w:ascii="Arial" w:hAnsi="Arial" w:cs="Arial"/>
          <w:sz w:val="22"/>
          <w:szCs w:val="22"/>
          <w:lang w:val="en-US"/>
        </w:rPr>
        <w:t>contain an agreement</w:t>
      </w:r>
      <w:r w:rsidR="00E93CC7">
        <w:rPr>
          <w:rFonts w:ascii="Arial" w:hAnsi="Arial" w:cs="Arial"/>
          <w:sz w:val="22"/>
          <w:szCs w:val="22"/>
          <w:lang w:val="en-US"/>
        </w:rPr>
        <w:t xml:space="preserve"> to share the complaint with the Defendant and other Parties to the Complaint;</w:t>
      </w:r>
    </w:p>
    <w:p w14:paraId="4724C25C" w14:textId="77777777" w:rsidR="00E93CC7" w:rsidRPr="00667705" w:rsidRDefault="00EF6A0F" w:rsidP="00EF6A0F">
      <w:pPr>
        <w:spacing w:before="120" w:after="180"/>
        <w:ind w:left="1416" w:hanging="711"/>
        <w:rPr>
          <w:rFonts w:ascii="Arial" w:hAnsi="Arial" w:cs="Arial"/>
          <w:sz w:val="22"/>
          <w:szCs w:val="22"/>
          <w:lang w:val="en-US"/>
        </w:rPr>
      </w:pPr>
      <w:r>
        <w:rPr>
          <w:rFonts w:ascii="Arial" w:hAnsi="Arial" w:cs="Arial"/>
          <w:sz w:val="22"/>
          <w:szCs w:val="22"/>
          <w:lang w:val="en-US"/>
        </w:rPr>
        <w:t>4</w:t>
      </w:r>
      <w:r w:rsidR="00E93CC7" w:rsidRPr="00667705">
        <w:rPr>
          <w:rFonts w:ascii="Arial" w:hAnsi="Arial" w:cs="Arial"/>
          <w:sz w:val="22"/>
          <w:szCs w:val="22"/>
          <w:lang w:val="en-US"/>
        </w:rPr>
        <w:t>.</w:t>
      </w:r>
      <w:r w:rsidR="0055454E">
        <w:rPr>
          <w:rFonts w:ascii="Arial" w:hAnsi="Arial" w:cs="Arial"/>
          <w:sz w:val="22"/>
          <w:szCs w:val="22"/>
          <w:lang w:val="en-US"/>
        </w:rPr>
        <w:t>3</w:t>
      </w:r>
      <w:r w:rsidR="00E93CC7" w:rsidRPr="00667705">
        <w:rPr>
          <w:rFonts w:ascii="Arial" w:hAnsi="Arial" w:cs="Arial"/>
          <w:sz w:val="22"/>
          <w:szCs w:val="22"/>
          <w:lang w:val="en-US"/>
        </w:rPr>
        <w:t>.</w:t>
      </w:r>
      <w:r w:rsidR="0055454E">
        <w:rPr>
          <w:rFonts w:ascii="Arial" w:hAnsi="Arial" w:cs="Arial"/>
          <w:sz w:val="22"/>
          <w:szCs w:val="22"/>
          <w:lang w:val="en-US"/>
        </w:rPr>
        <w:t>9</w:t>
      </w:r>
      <w:r w:rsidR="00E93CC7" w:rsidRPr="00667705">
        <w:rPr>
          <w:rFonts w:ascii="Arial" w:hAnsi="Arial" w:cs="Arial"/>
          <w:sz w:val="22"/>
          <w:szCs w:val="22"/>
          <w:lang w:val="en-US"/>
        </w:rPr>
        <w:tab/>
        <w:t>contain an agreement to adhere to the terms and provisions of this procedure.</w:t>
      </w:r>
    </w:p>
    <w:p w14:paraId="4724C25D" w14:textId="77777777" w:rsidR="00E0399B" w:rsidRDefault="00745364" w:rsidP="00EF6A0F">
      <w:pPr>
        <w:spacing w:before="120" w:after="180"/>
        <w:ind w:left="709" w:hanging="709"/>
        <w:rPr>
          <w:rFonts w:ascii="Arial" w:hAnsi="Arial"/>
          <w:sz w:val="22"/>
          <w:lang w:val="en-GB"/>
        </w:rPr>
      </w:pPr>
      <w:r>
        <w:rPr>
          <w:lang w:val="en-US"/>
        </w:rPr>
        <w:t>4</w:t>
      </w:r>
      <w:r w:rsidR="005C3E64">
        <w:rPr>
          <w:lang w:val="en-US"/>
        </w:rPr>
        <w:t>.4</w:t>
      </w:r>
      <w:r w:rsidR="005C3E64">
        <w:rPr>
          <w:lang w:val="en-US"/>
        </w:rPr>
        <w:tab/>
      </w:r>
      <w:r w:rsidR="005C3E64" w:rsidRPr="00667705">
        <w:rPr>
          <w:rFonts w:ascii="Arial" w:hAnsi="Arial"/>
          <w:sz w:val="22"/>
          <w:lang w:val="en-GB"/>
        </w:rPr>
        <w:t xml:space="preserve">Only </w:t>
      </w:r>
      <w:r w:rsidR="005C3E64">
        <w:rPr>
          <w:rFonts w:ascii="Arial" w:hAnsi="Arial"/>
          <w:sz w:val="22"/>
          <w:lang w:val="en-GB"/>
        </w:rPr>
        <w:t xml:space="preserve">complaints that meet all </w:t>
      </w:r>
      <w:r w:rsidR="005C3E64" w:rsidRPr="00667705">
        <w:rPr>
          <w:rFonts w:ascii="Arial" w:hAnsi="Arial"/>
          <w:sz w:val="22"/>
          <w:lang w:val="en-GB"/>
        </w:rPr>
        <w:t>conditions indicated in Clause</w:t>
      </w:r>
      <w:r w:rsidR="005C3E64">
        <w:rPr>
          <w:rFonts w:ascii="Arial" w:hAnsi="Arial"/>
          <w:sz w:val="22"/>
          <w:lang w:val="en-GB"/>
        </w:rPr>
        <w:t>s</w:t>
      </w:r>
      <w:r w:rsidR="005C3E64" w:rsidRPr="00667705">
        <w:rPr>
          <w:rFonts w:ascii="Arial" w:hAnsi="Arial"/>
          <w:sz w:val="22"/>
          <w:lang w:val="en-GB"/>
        </w:rPr>
        <w:t xml:space="preserve"> </w:t>
      </w:r>
      <w:r w:rsidR="00BF2926">
        <w:rPr>
          <w:rFonts w:ascii="Arial" w:hAnsi="Arial"/>
          <w:sz w:val="22"/>
          <w:lang w:val="en-GB"/>
        </w:rPr>
        <w:t>4.3.1</w:t>
      </w:r>
      <w:r w:rsidR="005C3E64">
        <w:rPr>
          <w:rFonts w:ascii="Arial" w:hAnsi="Arial"/>
          <w:sz w:val="22"/>
          <w:lang w:val="en-GB"/>
        </w:rPr>
        <w:t xml:space="preserve"> </w:t>
      </w:r>
      <w:r w:rsidR="00BF2926">
        <w:rPr>
          <w:rFonts w:ascii="Arial" w:hAnsi="Arial"/>
          <w:sz w:val="22"/>
          <w:lang w:val="en-GB"/>
        </w:rPr>
        <w:t>–</w:t>
      </w:r>
      <w:r w:rsidR="005C3E64">
        <w:rPr>
          <w:rFonts w:ascii="Arial" w:hAnsi="Arial"/>
          <w:sz w:val="22"/>
          <w:lang w:val="en-GB"/>
        </w:rPr>
        <w:t xml:space="preserve"> </w:t>
      </w:r>
      <w:r w:rsidR="00BF2926">
        <w:rPr>
          <w:rFonts w:ascii="Arial" w:hAnsi="Arial"/>
          <w:sz w:val="22"/>
          <w:lang w:val="en-GB"/>
        </w:rPr>
        <w:t>4.3.9</w:t>
      </w:r>
      <w:r w:rsidR="005C3E64" w:rsidRPr="00667705">
        <w:rPr>
          <w:rFonts w:ascii="Arial" w:hAnsi="Arial"/>
          <w:sz w:val="22"/>
          <w:lang w:val="en-GB"/>
        </w:rPr>
        <w:t xml:space="preserve"> above shall be evaluated.</w:t>
      </w:r>
    </w:p>
    <w:p w14:paraId="4724C25E" w14:textId="77777777" w:rsidR="005C3E64" w:rsidRDefault="00745364" w:rsidP="00EF6A0F">
      <w:pPr>
        <w:pStyle w:val="BodyText2"/>
        <w:tabs>
          <w:tab w:val="left" w:pos="1276"/>
        </w:tabs>
        <w:spacing w:before="120" w:after="180" w:line="240" w:lineRule="auto"/>
        <w:ind w:left="709" w:hanging="709"/>
        <w:rPr>
          <w:rFonts w:ascii="Arial" w:hAnsi="Arial"/>
          <w:sz w:val="22"/>
          <w:lang w:val="en-US"/>
        </w:rPr>
      </w:pPr>
      <w:r>
        <w:rPr>
          <w:rFonts w:ascii="Arial" w:hAnsi="Arial"/>
          <w:sz w:val="22"/>
          <w:lang w:val="en-GB"/>
        </w:rPr>
        <w:t>4</w:t>
      </w:r>
      <w:r w:rsidR="008258D0">
        <w:rPr>
          <w:rFonts w:ascii="Arial" w:hAnsi="Arial"/>
          <w:sz w:val="22"/>
          <w:lang w:val="en-US"/>
        </w:rPr>
        <w:t>.5</w:t>
      </w:r>
      <w:r w:rsidR="005C3E64" w:rsidRPr="00E0399B">
        <w:rPr>
          <w:rFonts w:ascii="Arial" w:hAnsi="Arial"/>
          <w:sz w:val="22"/>
          <w:lang w:val="en-US"/>
        </w:rPr>
        <w:tab/>
        <w:t xml:space="preserve">The </w:t>
      </w:r>
      <w:r w:rsidR="005C3E64">
        <w:rPr>
          <w:rFonts w:ascii="Arial" w:hAnsi="Arial"/>
          <w:sz w:val="22"/>
          <w:lang w:val="en-US"/>
        </w:rPr>
        <w:t>C</w:t>
      </w:r>
      <w:r w:rsidR="005C3E64" w:rsidRPr="00E0399B">
        <w:rPr>
          <w:rFonts w:ascii="Arial" w:hAnsi="Arial"/>
          <w:sz w:val="22"/>
          <w:lang w:val="en-US"/>
        </w:rPr>
        <w:t xml:space="preserve">omplainant </w:t>
      </w:r>
      <w:r w:rsidR="000210B2">
        <w:rPr>
          <w:rFonts w:ascii="Arial" w:hAnsi="Arial"/>
          <w:sz w:val="22"/>
          <w:lang w:val="en-US"/>
        </w:rPr>
        <w:t>may</w:t>
      </w:r>
      <w:r w:rsidR="005C3E64" w:rsidRPr="00E0399B">
        <w:rPr>
          <w:rFonts w:ascii="Arial" w:hAnsi="Arial"/>
          <w:sz w:val="22"/>
          <w:lang w:val="en-US"/>
        </w:rPr>
        <w:t xml:space="preserve"> withdraw the complaint at any point in time of the process, at </w:t>
      </w:r>
      <w:r w:rsidR="005C3E64">
        <w:rPr>
          <w:rFonts w:ascii="Arial" w:hAnsi="Arial"/>
          <w:sz w:val="22"/>
          <w:lang w:val="en-US"/>
        </w:rPr>
        <w:t>the Complainant’s</w:t>
      </w:r>
      <w:r w:rsidR="008258D0">
        <w:rPr>
          <w:rFonts w:ascii="Arial" w:hAnsi="Arial"/>
          <w:sz w:val="22"/>
          <w:lang w:val="en-US"/>
        </w:rPr>
        <w:t xml:space="preserve"> sole</w:t>
      </w:r>
      <w:r w:rsidR="005C3E64" w:rsidRPr="00E0399B">
        <w:rPr>
          <w:rFonts w:ascii="Arial" w:hAnsi="Arial"/>
          <w:sz w:val="22"/>
          <w:lang w:val="en-US"/>
        </w:rPr>
        <w:t xml:space="preserve"> discretion.</w:t>
      </w:r>
    </w:p>
    <w:p w14:paraId="4724C25F" w14:textId="77777777" w:rsidR="005C3E64" w:rsidRDefault="005C3E64" w:rsidP="00EF6A0F">
      <w:pPr>
        <w:spacing w:before="120" w:after="180"/>
        <w:rPr>
          <w:lang w:val="en-US"/>
        </w:rPr>
      </w:pPr>
    </w:p>
    <w:p w14:paraId="4724C260" w14:textId="77777777" w:rsidR="00F20F7D" w:rsidRPr="00F20F7D" w:rsidRDefault="00C52227" w:rsidP="00EF6A0F">
      <w:pPr>
        <w:spacing w:before="120" w:after="180"/>
        <w:rPr>
          <w:rFonts w:ascii="Arial" w:hAnsi="Arial" w:cs="Arial"/>
          <w:b/>
          <w:bCs/>
          <w:sz w:val="22"/>
          <w:lang w:val="en-US"/>
        </w:rPr>
      </w:pPr>
      <w:r>
        <w:rPr>
          <w:rFonts w:ascii="Arial" w:hAnsi="Arial" w:cs="Arial"/>
          <w:b/>
          <w:bCs/>
          <w:sz w:val="22"/>
          <w:lang w:val="en-US"/>
        </w:rPr>
        <w:t>5</w:t>
      </w:r>
      <w:r w:rsidR="00F20F7D" w:rsidRPr="00F20F7D">
        <w:rPr>
          <w:rFonts w:ascii="Arial" w:hAnsi="Arial" w:cs="Arial"/>
          <w:b/>
          <w:bCs/>
          <w:sz w:val="22"/>
          <w:lang w:val="en-US"/>
        </w:rPr>
        <w:tab/>
      </w:r>
      <w:r w:rsidR="00E0399B">
        <w:rPr>
          <w:rFonts w:ascii="Arial" w:hAnsi="Arial" w:cs="Arial"/>
          <w:b/>
          <w:bCs/>
          <w:sz w:val="22"/>
          <w:lang w:val="en-US"/>
        </w:rPr>
        <w:t>P</w:t>
      </w:r>
      <w:r w:rsidR="00E0399B">
        <w:rPr>
          <w:rFonts w:ascii="Arial" w:hAnsi="Arial" w:cs="Arial"/>
          <w:b/>
          <w:sz w:val="22"/>
          <w:szCs w:val="22"/>
          <w:lang w:val="en-US"/>
        </w:rPr>
        <w:t xml:space="preserve">rocessing </w:t>
      </w:r>
      <w:r w:rsidR="000F7354" w:rsidRPr="00AC42BF">
        <w:rPr>
          <w:rFonts w:ascii="Arial" w:hAnsi="Arial" w:cs="Arial"/>
          <w:b/>
          <w:sz w:val="22"/>
          <w:szCs w:val="22"/>
          <w:lang w:val="en-US"/>
        </w:rPr>
        <w:t>a</w:t>
      </w:r>
      <w:r w:rsidR="00E0399B">
        <w:rPr>
          <w:rFonts w:ascii="Arial" w:hAnsi="Arial" w:cs="Arial"/>
          <w:b/>
          <w:sz w:val="22"/>
          <w:szCs w:val="22"/>
          <w:lang w:val="en-US"/>
        </w:rPr>
        <w:t xml:space="preserve"> complaint</w:t>
      </w:r>
    </w:p>
    <w:p w14:paraId="4724C261" w14:textId="77777777" w:rsidR="0030077F" w:rsidRDefault="00C52227" w:rsidP="00EF6A0F">
      <w:pPr>
        <w:pStyle w:val="BodyText2"/>
        <w:tabs>
          <w:tab w:val="left" w:pos="720"/>
        </w:tabs>
        <w:spacing w:before="120" w:after="180" w:line="240" w:lineRule="auto"/>
        <w:ind w:left="720" w:hanging="720"/>
        <w:rPr>
          <w:rFonts w:ascii="Arial" w:hAnsi="Arial"/>
          <w:sz w:val="22"/>
          <w:lang w:val="en-US"/>
        </w:rPr>
      </w:pPr>
      <w:r>
        <w:rPr>
          <w:rFonts w:ascii="Arial" w:hAnsi="Arial"/>
          <w:sz w:val="22"/>
          <w:lang w:val="en-US"/>
        </w:rPr>
        <w:t>5</w:t>
      </w:r>
      <w:r w:rsidR="00E0399B" w:rsidRPr="00E0399B">
        <w:rPr>
          <w:rFonts w:ascii="Arial" w:hAnsi="Arial"/>
          <w:sz w:val="22"/>
          <w:lang w:val="en-US"/>
        </w:rPr>
        <w:t>.1</w:t>
      </w:r>
      <w:r w:rsidR="00E0399B" w:rsidRPr="00E0399B">
        <w:rPr>
          <w:rFonts w:ascii="Arial" w:hAnsi="Arial"/>
          <w:sz w:val="22"/>
          <w:lang w:val="en-US"/>
        </w:rPr>
        <w:tab/>
      </w:r>
      <w:r w:rsidR="0030077F">
        <w:rPr>
          <w:rFonts w:ascii="Arial" w:hAnsi="Arial"/>
          <w:sz w:val="22"/>
          <w:lang w:val="en-US"/>
        </w:rPr>
        <w:t xml:space="preserve">Within </w:t>
      </w:r>
      <w:r w:rsidR="00B5788A">
        <w:rPr>
          <w:rFonts w:ascii="Arial" w:hAnsi="Arial"/>
          <w:sz w:val="22"/>
          <w:lang w:val="en-US"/>
        </w:rPr>
        <w:t xml:space="preserve">ten </w:t>
      </w:r>
      <w:r w:rsidR="0030077F">
        <w:rPr>
          <w:rFonts w:ascii="Arial" w:hAnsi="Arial"/>
          <w:sz w:val="22"/>
          <w:lang w:val="en-US"/>
        </w:rPr>
        <w:t>(1</w:t>
      </w:r>
      <w:r w:rsidR="00B5788A">
        <w:rPr>
          <w:rFonts w:ascii="Arial" w:hAnsi="Arial"/>
          <w:sz w:val="22"/>
          <w:lang w:val="en-US"/>
        </w:rPr>
        <w:t>0</w:t>
      </w:r>
      <w:r w:rsidR="0030077F">
        <w:rPr>
          <w:rFonts w:ascii="Arial" w:hAnsi="Arial"/>
          <w:sz w:val="22"/>
          <w:lang w:val="en-US"/>
        </w:rPr>
        <w:t xml:space="preserve">) days of receipt of the complaint, an assigned staff member shall </w:t>
      </w:r>
      <w:r w:rsidR="00664109" w:rsidRPr="00A4339A">
        <w:rPr>
          <w:rFonts w:ascii="Arial" w:hAnsi="Arial" w:cs="Arial"/>
          <w:sz w:val="22"/>
          <w:lang w:val="en-GB"/>
        </w:rPr>
        <w:t>acknowledge receipt of the complaint and</w:t>
      </w:r>
      <w:r w:rsidR="00664109" w:rsidRPr="00A4339A">
        <w:rPr>
          <w:rFonts w:ascii="Arial" w:hAnsi="Arial" w:cs="Arial"/>
          <w:i/>
          <w:sz w:val="22"/>
          <w:lang w:val="en-GB"/>
        </w:rPr>
        <w:t xml:space="preserve"> </w:t>
      </w:r>
      <w:r w:rsidR="0030077F" w:rsidRPr="00A4339A">
        <w:rPr>
          <w:rFonts w:ascii="Arial" w:hAnsi="Arial"/>
          <w:sz w:val="22"/>
          <w:lang w:val="en-US"/>
        </w:rPr>
        <w:t>analyze</w:t>
      </w:r>
      <w:r w:rsidR="0030077F">
        <w:rPr>
          <w:rFonts w:ascii="Arial" w:hAnsi="Arial"/>
          <w:sz w:val="22"/>
          <w:lang w:val="en-US"/>
        </w:rPr>
        <w:t xml:space="preserve"> by which process the complaint shall be dealt with and inform the related complaint handling body</w:t>
      </w:r>
      <w:r w:rsidR="00B5788A">
        <w:rPr>
          <w:rFonts w:ascii="Arial" w:hAnsi="Arial"/>
          <w:sz w:val="22"/>
          <w:lang w:val="en-US"/>
        </w:rPr>
        <w:t xml:space="preserve"> </w:t>
      </w:r>
      <w:r w:rsidR="007223FD" w:rsidRPr="00EB46C6">
        <w:rPr>
          <w:rFonts w:ascii="Arial" w:hAnsi="Arial"/>
          <w:sz w:val="22"/>
          <w:lang w:val="en-US"/>
        </w:rPr>
        <w:t>(e.g. ASI for a complaint against a CB and the relevant CB for a complaint against a CH)</w:t>
      </w:r>
      <w:r w:rsidR="00242D72">
        <w:rPr>
          <w:rFonts w:ascii="Arial" w:hAnsi="Arial"/>
          <w:sz w:val="22"/>
          <w:lang w:val="en-US"/>
        </w:rPr>
        <w:t xml:space="preserve"> </w:t>
      </w:r>
      <w:r w:rsidR="0030077F">
        <w:rPr>
          <w:rFonts w:ascii="Arial" w:hAnsi="Arial"/>
          <w:sz w:val="22"/>
          <w:lang w:val="en-US"/>
        </w:rPr>
        <w:t xml:space="preserve">and the </w:t>
      </w:r>
      <w:r w:rsidR="00B5788A">
        <w:rPr>
          <w:rFonts w:ascii="Arial" w:hAnsi="Arial"/>
          <w:sz w:val="22"/>
          <w:lang w:val="en-US"/>
        </w:rPr>
        <w:t>C</w:t>
      </w:r>
      <w:r w:rsidR="0030077F">
        <w:rPr>
          <w:rFonts w:ascii="Arial" w:hAnsi="Arial"/>
          <w:sz w:val="22"/>
          <w:lang w:val="en-US"/>
        </w:rPr>
        <w:t xml:space="preserve">omplainant. </w:t>
      </w:r>
    </w:p>
    <w:p w14:paraId="4724C262" w14:textId="77777777" w:rsidR="009F0336" w:rsidRDefault="00C52227" w:rsidP="00EF6A0F">
      <w:pPr>
        <w:pStyle w:val="BodyText2"/>
        <w:tabs>
          <w:tab w:val="left" w:pos="720"/>
        </w:tabs>
        <w:spacing w:before="120" w:after="180" w:line="240" w:lineRule="auto"/>
        <w:ind w:left="720" w:hanging="720"/>
        <w:rPr>
          <w:rFonts w:ascii="Arial" w:hAnsi="Arial"/>
          <w:sz w:val="22"/>
          <w:lang w:val="en-US"/>
        </w:rPr>
      </w:pPr>
      <w:r>
        <w:rPr>
          <w:rFonts w:ascii="Arial" w:hAnsi="Arial"/>
          <w:sz w:val="22"/>
          <w:lang w:val="en-US"/>
        </w:rPr>
        <w:t>5</w:t>
      </w:r>
      <w:r w:rsidR="0030077F">
        <w:rPr>
          <w:rFonts w:ascii="Arial" w:hAnsi="Arial"/>
          <w:sz w:val="22"/>
          <w:lang w:val="en-US"/>
        </w:rPr>
        <w:t>.</w:t>
      </w:r>
      <w:r w:rsidR="00B5788A">
        <w:rPr>
          <w:rFonts w:ascii="Arial" w:hAnsi="Arial"/>
          <w:sz w:val="22"/>
          <w:lang w:val="en-US"/>
        </w:rPr>
        <w:t>2</w:t>
      </w:r>
      <w:r w:rsidR="0030077F">
        <w:rPr>
          <w:rFonts w:ascii="Arial" w:hAnsi="Arial"/>
          <w:sz w:val="22"/>
          <w:lang w:val="en-US"/>
        </w:rPr>
        <w:tab/>
      </w:r>
      <w:r w:rsidR="00B90E86">
        <w:rPr>
          <w:rFonts w:ascii="Arial" w:hAnsi="Arial"/>
          <w:sz w:val="22"/>
          <w:lang w:val="en-US"/>
        </w:rPr>
        <w:t>For complaints handled by FSC</w:t>
      </w:r>
      <w:r w:rsidR="00D37154">
        <w:rPr>
          <w:rFonts w:ascii="Arial" w:hAnsi="Arial"/>
          <w:sz w:val="22"/>
          <w:lang w:val="en-US"/>
        </w:rPr>
        <w:t xml:space="preserve"> this procedure</w:t>
      </w:r>
      <w:r w:rsidR="00B90E86">
        <w:rPr>
          <w:rFonts w:ascii="Arial" w:hAnsi="Arial"/>
          <w:sz w:val="22"/>
          <w:lang w:val="en-US"/>
        </w:rPr>
        <w:t xml:space="preserve"> and</w:t>
      </w:r>
      <w:r w:rsidR="0030077F">
        <w:rPr>
          <w:rFonts w:ascii="Arial" w:hAnsi="Arial"/>
          <w:sz w:val="22"/>
          <w:lang w:val="en-US"/>
        </w:rPr>
        <w:t xml:space="preserve"> </w:t>
      </w:r>
      <w:r w:rsidR="009F0336">
        <w:rPr>
          <w:rFonts w:ascii="Arial" w:hAnsi="Arial"/>
          <w:sz w:val="22"/>
          <w:lang w:val="en-US"/>
        </w:rPr>
        <w:t>the following process will be applied:</w:t>
      </w:r>
    </w:p>
    <w:p w14:paraId="4724C263" w14:textId="77777777" w:rsidR="009A6C90" w:rsidRDefault="00C52227" w:rsidP="00EF6A0F">
      <w:pPr>
        <w:pStyle w:val="BodyText2"/>
        <w:tabs>
          <w:tab w:val="left" w:pos="1560"/>
        </w:tabs>
        <w:spacing w:before="120" w:after="180" w:line="240" w:lineRule="auto"/>
        <w:ind w:left="1276" w:hanging="567"/>
        <w:rPr>
          <w:rFonts w:ascii="Arial" w:hAnsi="Arial"/>
          <w:sz w:val="22"/>
          <w:lang w:val="en-US"/>
        </w:rPr>
      </w:pPr>
      <w:r>
        <w:rPr>
          <w:rFonts w:ascii="Arial" w:hAnsi="Arial"/>
          <w:sz w:val="22"/>
          <w:lang w:val="en-US"/>
        </w:rPr>
        <w:t>5</w:t>
      </w:r>
      <w:r w:rsidR="009F0336">
        <w:rPr>
          <w:rFonts w:ascii="Arial" w:hAnsi="Arial"/>
          <w:sz w:val="22"/>
          <w:lang w:val="en-US"/>
        </w:rPr>
        <w:t>.</w:t>
      </w:r>
      <w:r w:rsidR="00B5788A">
        <w:rPr>
          <w:rFonts w:ascii="Arial" w:hAnsi="Arial"/>
          <w:sz w:val="22"/>
          <w:lang w:val="en-US"/>
        </w:rPr>
        <w:t>2.</w:t>
      </w:r>
      <w:r w:rsidR="009F0336">
        <w:rPr>
          <w:rFonts w:ascii="Arial" w:hAnsi="Arial"/>
          <w:sz w:val="22"/>
          <w:lang w:val="en-US"/>
        </w:rPr>
        <w:t>1</w:t>
      </w:r>
      <w:r w:rsidR="009F0336">
        <w:rPr>
          <w:rFonts w:ascii="Arial" w:hAnsi="Arial"/>
          <w:sz w:val="22"/>
          <w:lang w:val="en-US"/>
        </w:rPr>
        <w:tab/>
        <w:t>W</w:t>
      </w:r>
      <w:r w:rsidR="00E0399B" w:rsidRPr="00E0399B">
        <w:rPr>
          <w:rFonts w:ascii="Arial" w:hAnsi="Arial"/>
          <w:sz w:val="22"/>
          <w:lang w:val="en-US"/>
        </w:rPr>
        <w:t xml:space="preserve">ithin thirty (30) days of the receipt of the complaint, an assigned staff member shall contact the </w:t>
      </w:r>
      <w:r w:rsidR="000D1061">
        <w:rPr>
          <w:rFonts w:ascii="Arial" w:hAnsi="Arial"/>
          <w:sz w:val="22"/>
          <w:lang w:val="en-US"/>
        </w:rPr>
        <w:t>P</w:t>
      </w:r>
      <w:r w:rsidR="00E0399B" w:rsidRPr="00E0399B">
        <w:rPr>
          <w:rFonts w:ascii="Arial" w:hAnsi="Arial"/>
          <w:sz w:val="22"/>
          <w:lang w:val="en-US"/>
        </w:rPr>
        <w:t xml:space="preserve">arties </w:t>
      </w:r>
      <w:r w:rsidR="00D37154">
        <w:rPr>
          <w:rFonts w:ascii="Arial" w:hAnsi="Arial"/>
          <w:sz w:val="22"/>
          <w:lang w:val="en-US"/>
        </w:rPr>
        <w:t>to</w:t>
      </w:r>
      <w:r w:rsidR="00E0399B" w:rsidRPr="00E0399B">
        <w:rPr>
          <w:rFonts w:ascii="Arial" w:hAnsi="Arial"/>
          <w:sz w:val="22"/>
          <w:lang w:val="en-US"/>
        </w:rPr>
        <w:t xml:space="preserve"> the </w:t>
      </w:r>
      <w:r w:rsidR="0009393D">
        <w:rPr>
          <w:rFonts w:ascii="Arial" w:hAnsi="Arial"/>
          <w:sz w:val="22"/>
          <w:lang w:val="en-US"/>
        </w:rPr>
        <w:t>C</w:t>
      </w:r>
      <w:r w:rsidR="00E0399B" w:rsidRPr="00E0399B">
        <w:rPr>
          <w:rFonts w:ascii="Arial" w:hAnsi="Arial"/>
          <w:sz w:val="22"/>
          <w:lang w:val="en-US"/>
        </w:rPr>
        <w:t>omplaint by e-mail or phone to attempt to informally resolve the issue in direct communication. The assigned staff member shall keep a record of the conversations, including date, time and a summary of issues discussed, as well as a copy of all hardcopy and electronic communication.</w:t>
      </w:r>
      <w:r w:rsidR="00D514B3">
        <w:rPr>
          <w:rFonts w:ascii="Arial" w:hAnsi="Arial"/>
          <w:sz w:val="22"/>
          <w:lang w:val="en-US"/>
        </w:rPr>
        <w:t xml:space="preserve"> </w:t>
      </w:r>
    </w:p>
    <w:p w14:paraId="4724C264" w14:textId="77777777" w:rsidR="00E0399B" w:rsidRPr="00E0399B" w:rsidRDefault="00C52227" w:rsidP="00EF6A0F">
      <w:pPr>
        <w:pStyle w:val="BodyText2"/>
        <w:tabs>
          <w:tab w:val="left" w:pos="1560"/>
        </w:tabs>
        <w:spacing w:before="120" w:after="180" w:line="240" w:lineRule="auto"/>
        <w:ind w:left="1276" w:hanging="567"/>
        <w:rPr>
          <w:rFonts w:ascii="Arial" w:hAnsi="Arial"/>
          <w:sz w:val="22"/>
          <w:lang w:val="en-US"/>
        </w:rPr>
      </w:pPr>
      <w:r>
        <w:rPr>
          <w:rFonts w:ascii="Arial" w:hAnsi="Arial"/>
          <w:sz w:val="22"/>
          <w:lang w:val="en-US"/>
        </w:rPr>
        <w:t>5</w:t>
      </w:r>
      <w:r w:rsidR="00E0399B" w:rsidRPr="00E0399B">
        <w:rPr>
          <w:rFonts w:ascii="Arial" w:hAnsi="Arial"/>
          <w:sz w:val="22"/>
          <w:lang w:val="en-US"/>
        </w:rPr>
        <w:t>.</w:t>
      </w:r>
      <w:r w:rsidR="00C77531">
        <w:rPr>
          <w:rFonts w:ascii="Arial" w:hAnsi="Arial"/>
          <w:sz w:val="22"/>
          <w:lang w:val="en-US"/>
        </w:rPr>
        <w:t>2</w:t>
      </w:r>
      <w:r w:rsidR="009F0336">
        <w:rPr>
          <w:rFonts w:ascii="Arial" w:hAnsi="Arial"/>
          <w:sz w:val="22"/>
          <w:lang w:val="en-US"/>
        </w:rPr>
        <w:t>.2</w:t>
      </w:r>
      <w:r w:rsidR="00E0399B" w:rsidRPr="00E0399B">
        <w:rPr>
          <w:rFonts w:ascii="Arial" w:hAnsi="Arial"/>
          <w:sz w:val="22"/>
          <w:lang w:val="en-US"/>
        </w:rPr>
        <w:tab/>
        <w:t xml:space="preserve">If an informal resolution is not possible, the assigned staff member will investigate the issue and provide the </w:t>
      </w:r>
      <w:r w:rsidR="00831AE8">
        <w:rPr>
          <w:rFonts w:ascii="Arial" w:hAnsi="Arial"/>
          <w:sz w:val="22"/>
          <w:lang w:val="en-US"/>
        </w:rPr>
        <w:t xml:space="preserve">FSC </w:t>
      </w:r>
      <w:r w:rsidR="00E0399B" w:rsidRPr="00E0399B">
        <w:rPr>
          <w:rFonts w:ascii="Arial" w:hAnsi="Arial"/>
          <w:sz w:val="22"/>
          <w:lang w:val="en-US"/>
        </w:rPr>
        <w:t xml:space="preserve">Director </w:t>
      </w:r>
      <w:r w:rsidR="00831AE8">
        <w:rPr>
          <w:rFonts w:ascii="Arial" w:hAnsi="Arial"/>
          <w:sz w:val="22"/>
          <w:lang w:val="en-US"/>
        </w:rPr>
        <w:t>General</w:t>
      </w:r>
      <w:r w:rsidR="00E0399B" w:rsidRPr="00E0399B">
        <w:rPr>
          <w:rFonts w:ascii="Arial" w:hAnsi="Arial"/>
          <w:sz w:val="22"/>
          <w:lang w:val="en-US"/>
        </w:rPr>
        <w:t xml:space="preserve"> with a recommendation on the complaint.</w:t>
      </w:r>
    </w:p>
    <w:p w14:paraId="4724C265" w14:textId="77777777" w:rsidR="00E0399B" w:rsidRPr="00E0399B" w:rsidRDefault="00C52227" w:rsidP="00EF6A0F">
      <w:pPr>
        <w:pStyle w:val="BodyText2"/>
        <w:tabs>
          <w:tab w:val="left" w:pos="1276"/>
        </w:tabs>
        <w:spacing w:before="120" w:after="180" w:line="240" w:lineRule="auto"/>
        <w:ind w:left="1276" w:hanging="567"/>
        <w:rPr>
          <w:rFonts w:ascii="Arial" w:hAnsi="Arial"/>
          <w:sz w:val="22"/>
          <w:lang w:val="en-US"/>
        </w:rPr>
      </w:pPr>
      <w:r>
        <w:rPr>
          <w:rFonts w:ascii="Arial" w:hAnsi="Arial"/>
          <w:sz w:val="22"/>
          <w:lang w:val="en-US"/>
        </w:rPr>
        <w:lastRenderedPageBreak/>
        <w:t>5</w:t>
      </w:r>
      <w:r w:rsidR="00E0399B" w:rsidRPr="00E0399B">
        <w:rPr>
          <w:rFonts w:ascii="Arial" w:hAnsi="Arial"/>
          <w:sz w:val="22"/>
          <w:lang w:val="en-US"/>
        </w:rPr>
        <w:t>.</w:t>
      </w:r>
      <w:r w:rsidR="00C77531">
        <w:rPr>
          <w:rFonts w:ascii="Arial" w:hAnsi="Arial"/>
          <w:sz w:val="22"/>
          <w:lang w:val="en-US"/>
        </w:rPr>
        <w:t>2</w:t>
      </w:r>
      <w:r w:rsidR="009F0336">
        <w:rPr>
          <w:rFonts w:ascii="Arial" w:hAnsi="Arial"/>
          <w:sz w:val="22"/>
          <w:lang w:val="en-US"/>
        </w:rPr>
        <w:t>.3</w:t>
      </w:r>
      <w:r w:rsidR="00E0399B" w:rsidRPr="00E0399B">
        <w:rPr>
          <w:rFonts w:ascii="Arial" w:hAnsi="Arial"/>
          <w:sz w:val="22"/>
          <w:lang w:val="en-US"/>
        </w:rPr>
        <w:tab/>
        <w:t xml:space="preserve">Additional information may be requested from the </w:t>
      </w:r>
      <w:r w:rsidR="000D1061">
        <w:rPr>
          <w:rFonts w:ascii="Arial" w:hAnsi="Arial"/>
          <w:sz w:val="22"/>
          <w:lang w:val="en-US"/>
        </w:rPr>
        <w:t>C</w:t>
      </w:r>
      <w:r w:rsidR="00E0399B" w:rsidRPr="00E0399B">
        <w:rPr>
          <w:rFonts w:ascii="Arial" w:hAnsi="Arial"/>
          <w:sz w:val="22"/>
          <w:lang w:val="en-US"/>
        </w:rPr>
        <w:t>omplainant</w:t>
      </w:r>
      <w:r w:rsidR="007223FD" w:rsidRPr="00EB46C6">
        <w:rPr>
          <w:rFonts w:ascii="Arial" w:hAnsi="Arial"/>
          <w:sz w:val="22"/>
          <w:lang w:val="en-US"/>
        </w:rPr>
        <w:t>, the Defendant,</w:t>
      </w:r>
      <w:r w:rsidR="00732FCF">
        <w:rPr>
          <w:rFonts w:ascii="Arial" w:hAnsi="Arial"/>
          <w:sz w:val="22"/>
          <w:lang w:val="en-US"/>
        </w:rPr>
        <w:t xml:space="preserve"> </w:t>
      </w:r>
      <w:r w:rsidR="00E0399B" w:rsidRPr="00E0399B">
        <w:rPr>
          <w:rFonts w:ascii="Arial" w:hAnsi="Arial"/>
          <w:sz w:val="22"/>
          <w:lang w:val="en-US"/>
        </w:rPr>
        <w:t xml:space="preserve">third parties named as sources of information in the complaint or other </w:t>
      </w:r>
      <w:r w:rsidR="00EB46C6">
        <w:rPr>
          <w:rFonts w:ascii="Arial" w:hAnsi="Arial"/>
          <w:sz w:val="22"/>
          <w:lang w:val="en-US"/>
        </w:rPr>
        <w:t>P</w:t>
      </w:r>
      <w:r w:rsidR="00E0399B" w:rsidRPr="00E0399B">
        <w:rPr>
          <w:rFonts w:ascii="Arial" w:hAnsi="Arial"/>
          <w:sz w:val="22"/>
          <w:lang w:val="en-US"/>
        </w:rPr>
        <w:t>arties likely to have information relevant to the investigation.</w:t>
      </w:r>
    </w:p>
    <w:p w14:paraId="4724C266" w14:textId="77777777" w:rsidR="00E0399B" w:rsidRPr="00E0399B" w:rsidRDefault="00C52227" w:rsidP="00EF6A0F">
      <w:pPr>
        <w:pStyle w:val="BodyText2"/>
        <w:tabs>
          <w:tab w:val="left" w:pos="1276"/>
        </w:tabs>
        <w:spacing w:before="120" w:after="180" w:line="240" w:lineRule="auto"/>
        <w:ind w:left="1276" w:hanging="567"/>
        <w:rPr>
          <w:rFonts w:ascii="Arial" w:hAnsi="Arial"/>
          <w:sz w:val="22"/>
          <w:lang w:val="en-US"/>
        </w:rPr>
      </w:pPr>
      <w:r>
        <w:rPr>
          <w:rFonts w:ascii="Arial" w:hAnsi="Arial"/>
          <w:sz w:val="22"/>
          <w:lang w:val="en-US"/>
        </w:rPr>
        <w:t>5</w:t>
      </w:r>
      <w:r w:rsidR="00E0399B" w:rsidRPr="00E0399B">
        <w:rPr>
          <w:rFonts w:ascii="Arial" w:hAnsi="Arial"/>
          <w:sz w:val="22"/>
          <w:lang w:val="en-US"/>
        </w:rPr>
        <w:t>.</w:t>
      </w:r>
      <w:r w:rsidR="00C77531">
        <w:rPr>
          <w:rFonts w:ascii="Arial" w:hAnsi="Arial"/>
          <w:sz w:val="22"/>
          <w:lang w:val="en-US"/>
        </w:rPr>
        <w:t>2</w:t>
      </w:r>
      <w:r w:rsidR="009F0336">
        <w:rPr>
          <w:rFonts w:ascii="Arial" w:hAnsi="Arial"/>
          <w:sz w:val="22"/>
          <w:lang w:val="en-US"/>
        </w:rPr>
        <w:t>.4</w:t>
      </w:r>
      <w:r w:rsidR="00E0399B" w:rsidRPr="00E0399B">
        <w:rPr>
          <w:rFonts w:ascii="Arial" w:hAnsi="Arial"/>
          <w:sz w:val="22"/>
          <w:lang w:val="en-US"/>
        </w:rPr>
        <w:tab/>
        <w:t xml:space="preserve">The </w:t>
      </w:r>
      <w:r w:rsidR="00831AE8">
        <w:rPr>
          <w:rFonts w:ascii="Arial" w:hAnsi="Arial"/>
          <w:sz w:val="22"/>
          <w:lang w:val="en-US"/>
        </w:rPr>
        <w:t xml:space="preserve">FSC </w:t>
      </w:r>
      <w:r w:rsidR="00E0399B" w:rsidRPr="00E0399B">
        <w:rPr>
          <w:rFonts w:ascii="Arial" w:hAnsi="Arial"/>
          <w:sz w:val="22"/>
          <w:lang w:val="en-US"/>
        </w:rPr>
        <w:t xml:space="preserve">Director </w:t>
      </w:r>
      <w:r w:rsidR="00831AE8">
        <w:rPr>
          <w:rFonts w:ascii="Arial" w:hAnsi="Arial"/>
          <w:sz w:val="22"/>
          <w:lang w:val="en-US"/>
        </w:rPr>
        <w:t>General</w:t>
      </w:r>
      <w:r w:rsidR="00E0399B" w:rsidRPr="00E0399B">
        <w:rPr>
          <w:rFonts w:ascii="Arial" w:hAnsi="Arial"/>
          <w:sz w:val="22"/>
          <w:lang w:val="en-US"/>
        </w:rPr>
        <w:t xml:space="preserve"> shall provide the </w:t>
      </w:r>
      <w:r w:rsidR="000D1061">
        <w:rPr>
          <w:rFonts w:ascii="Arial" w:hAnsi="Arial"/>
          <w:sz w:val="22"/>
          <w:lang w:val="en-US"/>
        </w:rPr>
        <w:t>P</w:t>
      </w:r>
      <w:r w:rsidR="00E0399B" w:rsidRPr="00E0399B">
        <w:rPr>
          <w:rFonts w:ascii="Arial" w:hAnsi="Arial"/>
          <w:sz w:val="22"/>
          <w:lang w:val="en-US"/>
        </w:rPr>
        <w:t xml:space="preserve">arties </w:t>
      </w:r>
      <w:r w:rsidR="007223FD" w:rsidRPr="00EB46C6">
        <w:rPr>
          <w:rFonts w:ascii="Arial" w:hAnsi="Arial"/>
          <w:sz w:val="22"/>
          <w:lang w:val="en-US"/>
        </w:rPr>
        <w:t xml:space="preserve">to the </w:t>
      </w:r>
      <w:r w:rsidR="0009393D">
        <w:rPr>
          <w:rFonts w:ascii="Arial" w:hAnsi="Arial"/>
          <w:sz w:val="22"/>
          <w:lang w:val="en-US"/>
        </w:rPr>
        <w:t>C</w:t>
      </w:r>
      <w:r w:rsidR="007223FD" w:rsidRPr="00EB46C6">
        <w:rPr>
          <w:rFonts w:ascii="Arial" w:hAnsi="Arial"/>
          <w:sz w:val="22"/>
          <w:lang w:val="en-US"/>
        </w:rPr>
        <w:t>omplaint</w:t>
      </w:r>
      <w:r w:rsidR="00242D72" w:rsidRPr="00E0399B">
        <w:rPr>
          <w:rFonts w:ascii="Arial" w:hAnsi="Arial"/>
          <w:sz w:val="22"/>
          <w:lang w:val="en-US"/>
        </w:rPr>
        <w:t xml:space="preserve"> </w:t>
      </w:r>
      <w:r w:rsidR="00E0399B" w:rsidRPr="00E0399B">
        <w:rPr>
          <w:rFonts w:ascii="Arial" w:hAnsi="Arial"/>
          <w:sz w:val="22"/>
          <w:lang w:val="en-US"/>
        </w:rPr>
        <w:t>with a response within sixty (60) days from receiving the complaint. The response shall include a conclusion on the complaint</w:t>
      </w:r>
      <w:r w:rsidR="005C3E64">
        <w:rPr>
          <w:rFonts w:ascii="Arial" w:hAnsi="Arial"/>
          <w:sz w:val="22"/>
          <w:lang w:val="en-US"/>
        </w:rPr>
        <w:t>,</w:t>
      </w:r>
      <w:r w:rsidR="00E0399B" w:rsidRPr="00E0399B">
        <w:rPr>
          <w:rFonts w:ascii="Arial" w:hAnsi="Arial"/>
          <w:sz w:val="22"/>
          <w:lang w:val="en-US"/>
        </w:rPr>
        <w:t xml:space="preserve"> </w:t>
      </w:r>
      <w:r w:rsidR="009A3AA1" w:rsidRPr="009A3AA1">
        <w:rPr>
          <w:rFonts w:ascii="Arial" w:hAnsi="Arial"/>
          <w:sz w:val="22"/>
          <w:lang w:val="en-US"/>
        </w:rPr>
        <w:t xml:space="preserve">the rationale for the decision </w:t>
      </w:r>
      <w:r w:rsidR="00E0399B" w:rsidRPr="00E0399B">
        <w:rPr>
          <w:rFonts w:ascii="Arial" w:hAnsi="Arial"/>
          <w:sz w:val="22"/>
          <w:lang w:val="en-US"/>
        </w:rPr>
        <w:t>and, if applicable, any follow up measures to be taken.</w:t>
      </w:r>
    </w:p>
    <w:p w14:paraId="4724C267" w14:textId="77777777" w:rsidR="00E0399B" w:rsidRPr="00E0399B" w:rsidRDefault="00C52227" w:rsidP="00EF6A0F">
      <w:pPr>
        <w:pStyle w:val="BodyText2"/>
        <w:tabs>
          <w:tab w:val="left" w:pos="1276"/>
        </w:tabs>
        <w:spacing w:before="120" w:after="180" w:line="240" w:lineRule="auto"/>
        <w:ind w:left="1276" w:hanging="567"/>
        <w:rPr>
          <w:rFonts w:ascii="Arial" w:hAnsi="Arial"/>
          <w:sz w:val="22"/>
          <w:lang w:val="en-US"/>
        </w:rPr>
      </w:pPr>
      <w:r>
        <w:rPr>
          <w:rFonts w:ascii="Arial" w:hAnsi="Arial"/>
          <w:sz w:val="22"/>
          <w:lang w:val="en-US"/>
        </w:rPr>
        <w:t>5</w:t>
      </w:r>
      <w:r w:rsidR="00E0399B" w:rsidRPr="00E0399B">
        <w:rPr>
          <w:rFonts w:ascii="Arial" w:hAnsi="Arial"/>
          <w:sz w:val="22"/>
          <w:lang w:val="en-US"/>
        </w:rPr>
        <w:t>.</w:t>
      </w:r>
      <w:r w:rsidR="00C77531">
        <w:rPr>
          <w:rFonts w:ascii="Arial" w:hAnsi="Arial"/>
          <w:sz w:val="22"/>
          <w:lang w:val="en-US"/>
        </w:rPr>
        <w:t>2</w:t>
      </w:r>
      <w:r w:rsidR="009F0336">
        <w:rPr>
          <w:rFonts w:ascii="Arial" w:hAnsi="Arial"/>
          <w:sz w:val="22"/>
          <w:lang w:val="en-US"/>
        </w:rPr>
        <w:t>.5</w:t>
      </w:r>
      <w:r w:rsidR="00E0399B" w:rsidRPr="00E0399B">
        <w:rPr>
          <w:rFonts w:ascii="Arial" w:hAnsi="Arial"/>
          <w:sz w:val="22"/>
          <w:lang w:val="en-US"/>
        </w:rPr>
        <w:tab/>
        <w:t>If no further issue arises, the complaint is considered resolved and the respective case file closed.</w:t>
      </w:r>
    </w:p>
    <w:p w14:paraId="4724C268" w14:textId="77777777" w:rsidR="00D514B3" w:rsidRPr="00E0399B" w:rsidRDefault="00C52227" w:rsidP="00EF6A0F">
      <w:pPr>
        <w:pStyle w:val="BodyText2"/>
        <w:tabs>
          <w:tab w:val="left" w:pos="1276"/>
        </w:tabs>
        <w:spacing w:before="120" w:after="180" w:line="240" w:lineRule="auto"/>
        <w:ind w:left="1276" w:hanging="567"/>
        <w:rPr>
          <w:rFonts w:ascii="Arial" w:hAnsi="Arial"/>
          <w:sz w:val="22"/>
          <w:lang w:val="en-US"/>
        </w:rPr>
      </w:pPr>
      <w:r>
        <w:rPr>
          <w:rFonts w:ascii="Arial" w:hAnsi="Arial"/>
          <w:sz w:val="22"/>
          <w:lang w:val="en-GB"/>
        </w:rPr>
        <w:t>5</w:t>
      </w:r>
      <w:r w:rsidR="00D514B3">
        <w:rPr>
          <w:rFonts w:ascii="Arial" w:hAnsi="Arial"/>
          <w:sz w:val="22"/>
          <w:lang w:val="en-GB"/>
        </w:rPr>
        <w:t>.2.</w:t>
      </w:r>
      <w:r w:rsidR="008258D0">
        <w:rPr>
          <w:rFonts w:ascii="Arial" w:hAnsi="Arial"/>
          <w:sz w:val="22"/>
          <w:lang w:val="en-GB"/>
        </w:rPr>
        <w:t>6</w:t>
      </w:r>
      <w:r w:rsidR="00D514B3">
        <w:rPr>
          <w:rFonts w:ascii="Arial" w:hAnsi="Arial"/>
          <w:sz w:val="22"/>
          <w:lang w:val="en-GB"/>
        </w:rPr>
        <w:t xml:space="preserve"> </w:t>
      </w:r>
      <w:r w:rsidR="00D514B3">
        <w:rPr>
          <w:rFonts w:ascii="Arial" w:hAnsi="Arial"/>
          <w:sz w:val="22"/>
          <w:lang w:val="en-GB"/>
        </w:rPr>
        <w:tab/>
      </w:r>
      <w:r w:rsidR="00D514B3" w:rsidRPr="003B03D5">
        <w:rPr>
          <w:rFonts w:ascii="Arial" w:hAnsi="Arial"/>
          <w:sz w:val="22"/>
          <w:lang w:val="en-GB"/>
        </w:rPr>
        <w:t xml:space="preserve">The lack of cooperation by the </w:t>
      </w:r>
      <w:r w:rsidR="00D514B3">
        <w:rPr>
          <w:rFonts w:ascii="Arial" w:hAnsi="Arial"/>
          <w:sz w:val="22"/>
          <w:lang w:val="en-GB"/>
        </w:rPr>
        <w:t>C</w:t>
      </w:r>
      <w:r w:rsidR="00D514B3" w:rsidRPr="003B03D5">
        <w:rPr>
          <w:rFonts w:ascii="Arial" w:hAnsi="Arial"/>
          <w:sz w:val="22"/>
          <w:lang w:val="en-GB"/>
        </w:rPr>
        <w:t xml:space="preserve">omplainant may be considered as grounds for discontinuation of the process. The </w:t>
      </w:r>
      <w:r w:rsidR="00831AE8">
        <w:rPr>
          <w:rFonts w:ascii="Arial" w:hAnsi="Arial"/>
          <w:sz w:val="22"/>
          <w:lang w:val="en-GB"/>
        </w:rPr>
        <w:t xml:space="preserve">FSC </w:t>
      </w:r>
      <w:r w:rsidR="00D514B3">
        <w:rPr>
          <w:rFonts w:ascii="Arial" w:hAnsi="Arial"/>
          <w:sz w:val="22"/>
          <w:lang w:val="en-GB"/>
        </w:rPr>
        <w:t xml:space="preserve">Director </w:t>
      </w:r>
      <w:r w:rsidR="00831AE8">
        <w:rPr>
          <w:rFonts w:ascii="Arial" w:hAnsi="Arial"/>
          <w:sz w:val="22"/>
          <w:lang w:val="en-GB"/>
        </w:rPr>
        <w:t>General</w:t>
      </w:r>
      <w:r w:rsidR="00D514B3" w:rsidRPr="003B03D5">
        <w:rPr>
          <w:rFonts w:ascii="Arial" w:hAnsi="Arial"/>
          <w:sz w:val="22"/>
          <w:lang w:val="en-GB"/>
        </w:rPr>
        <w:t xml:space="preserve"> shall decide if a complaint process shall be discontinued.</w:t>
      </w:r>
    </w:p>
    <w:p w14:paraId="4724C269" w14:textId="77777777" w:rsidR="00471A2C" w:rsidRDefault="00C52227" w:rsidP="00EF6A0F">
      <w:pPr>
        <w:pStyle w:val="BodyText2"/>
        <w:tabs>
          <w:tab w:val="left" w:pos="1276"/>
        </w:tabs>
        <w:spacing w:before="120" w:after="180" w:line="240" w:lineRule="auto"/>
        <w:ind w:left="1276" w:hanging="567"/>
        <w:rPr>
          <w:rFonts w:ascii="Arial" w:hAnsi="Arial"/>
          <w:sz w:val="22"/>
          <w:lang w:val="en-US"/>
        </w:rPr>
      </w:pPr>
      <w:r>
        <w:rPr>
          <w:rFonts w:ascii="Arial" w:hAnsi="Arial"/>
          <w:sz w:val="22"/>
          <w:lang w:val="en-US"/>
        </w:rPr>
        <w:t>5</w:t>
      </w:r>
      <w:r w:rsidR="00E0399B" w:rsidRPr="00E0399B">
        <w:rPr>
          <w:rFonts w:ascii="Arial" w:hAnsi="Arial"/>
          <w:sz w:val="22"/>
          <w:lang w:val="en-US"/>
        </w:rPr>
        <w:t>.</w:t>
      </w:r>
      <w:r w:rsidR="00C77531">
        <w:rPr>
          <w:rFonts w:ascii="Arial" w:hAnsi="Arial"/>
          <w:sz w:val="22"/>
          <w:lang w:val="en-US"/>
        </w:rPr>
        <w:t>2</w:t>
      </w:r>
      <w:r w:rsidR="009F0336">
        <w:rPr>
          <w:rFonts w:ascii="Arial" w:hAnsi="Arial"/>
          <w:sz w:val="22"/>
          <w:lang w:val="en-US"/>
        </w:rPr>
        <w:t>.</w:t>
      </w:r>
      <w:r w:rsidR="008258D0">
        <w:rPr>
          <w:rFonts w:ascii="Arial" w:hAnsi="Arial"/>
          <w:sz w:val="22"/>
          <w:lang w:val="en-US"/>
        </w:rPr>
        <w:t>7</w:t>
      </w:r>
      <w:r w:rsidR="00E0399B" w:rsidRPr="00E0399B">
        <w:rPr>
          <w:rFonts w:ascii="Arial" w:hAnsi="Arial"/>
          <w:sz w:val="22"/>
          <w:lang w:val="en-US"/>
        </w:rPr>
        <w:tab/>
        <w:t xml:space="preserve">If the </w:t>
      </w:r>
      <w:r w:rsidR="00AB63F3">
        <w:rPr>
          <w:rFonts w:ascii="Arial" w:hAnsi="Arial"/>
          <w:sz w:val="22"/>
          <w:lang w:val="en-US"/>
        </w:rPr>
        <w:t>C</w:t>
      </w:r>
      <w:r w:rsidR="00E0399B" w:rsidRPr="00E0399B">
        <w:rPr>
          <w:rFonts w:ascii="Arial" w:hAnsi="Arial"/>
          <w:sz w:val="22"/>
          <w:lang w:val="en-US"/>
        </w:rPr>
        <w:t xml:space="preserve">omplainant is not satisfied with the outcome of the process, he/she may </w:t>
      </w:r>
      <w:r w:rsidR="00471A2C">
        <w:rPr>
          <w:rFonts w:ascii="Arial" w:hAnsi="Arial"/>
          <w:sz w:val="22"/>
          <w:lang w:val="en-US"/>
        </w:rPr>
        <w:t>appeal</w:t>
      </w:r>
      <w:r w:rsidR="001C23ED">
        <w:rPr>
          <w:rFonts w:ascii="Arial" w:hAnsi="Arial"/>
          <w:sz w:val="22"/>
          <w:lang w:val="en-US"/>
        </w:rPr>
        <w:t xml:space="preserve"> </w:t>
      </w:r>
      <w:r w:rsidR="00471A2C">
        <w:rPr>
          <w:rFonts w:ascii="Arial" w:hAnsi="Arial"/>
          <w:sz w:val="22"/>
          <w:lang w:val="en-US"/>
        </w:rPr>
        <w:t xml:space="preserve">the </w:t>
      </w:r>
      <w:r w:rsidR="00596940">
        <w:rPr>
          <w:rFonts w:ascii="Arial" w:hAnsi="Arial"/>
          <w:sz w:val="22"/>
          <w:lang w:val="en-US"/>
        </w:rPr>
        <w:t>decision</w:t>
      </w:r>
      <w:r w:rsidR="00E0399B" w:rsidRPr="00E0399B">
        <w:rPr>
          <w:rFonts w:ascii="Arial" w:hAnsi="Arial"/>
          <w:sz w:val="22"/>
          <w:lang w:val="en-US"/>
        </w:rPr>
        <w:t xml:space="preserve"> according to </w:t>
      </w:r>
      <w:r w:rsidR="00E0399B" w:rsidRPr="00E0399B">
        <w:rPr>
          <w:rFonts w:ascii="Arial" w:hAnsi="Arial"/>
          <w:i/>
          <w:sz w:val="22"/>
          <w:lang w:val="en-US"/>
        </w:rPr>
        <w:t>FSC-PRO-01-00</w:t>
      </w:r>
      <w:r w:rsidR="00471A2C">
        <w:rPr>
          <w:rFonts w:ascii="Arial" w:hAnsi="Arial"/>
          <w:i/>
          <w:sz w:val="22"/>
          <w:lang w:val="en-US"/>
        </w:rPr>
        <w:t>5</w:t>
      </w:r>
      <w:r w:rsidR="00E0399B" w:rsidRPr="00E0399B">
        <w:rPr>
          <w:rFonts w:ascii="Arial" w:hAnsi="Arial"/>
          <w:sz w:val="22"/>
          <w:lang w:val="en-US"/>
        </w:rPr>
        <w:t>.</w:t>
      </w:r>
    </w:p>
    <w:p w14:paraId="4724C26A" w14:textId="77777777" w:rsidR="008258D0" w:rsidRDefault="008258D0">
      <w:pPr>
        <w:rPr>
          <w:rFonts w:ascii="Arial" w:hAnsi="Arial"/>
          <w:b/>
          <w:sz w:val="22"/>
          <w:lang w:val="en-US"/>
        </w:rPr>
      </w:pPr>
      <w:r>
        <w:rPr>
          <w:rFonts w:ascii="Arial" w:hAnsi="Arial"/>
          <w:b/>
          <w:sz w:val="22"/>
          <w:lang w:val="en-US"/>
        </w:rPr>
        <w:br w:type="page"/>
      </w:r>
    </w:p>
    <w:p w14:paraId="4724C26B" w14:textId="77777777" w:rsidR="00E0399B" w:rsidRPr="00471A2C" w:rsidRDefault="00D514B3" w:rsidP="00E0399B">
      <w:pPr>
        <w:pStyle w:val="BodyText2"/>
        <w:tabs>
          <w:tab w:val="left" w:pos="720"/>
        </w:tabs>
        <w:spacing w:line="240" w:lineRule="auto"/>
        <w:ind w:left="720" w:hanging="720"/>
        <w:rPr>
          <w:rFonts w:ascii="Arial" w:hAnsi="Arial"/>
          <w:b/>
          <w:sz w:val="22"/>
          <w:lang w:val="en-US"/>
        </w:rPr>
      </w:pPr>
      <w:r w:rsidRPr="00471A2C">
        <w:rPr>
          <w:rFonts w:ascii="Arial" w:hAnsi="Arial"/>
          <w:b/>
          <w:sz w:val="22"/>
          <w:lang w:val="en-US"/>
        </w:rPr>
        <w:lastRenderedPageBreak/>
        <w:t xml:space="preserve">Annex </w:t>
      </w:r>
      <w:r>
        <w:rPr>
          <w:rFonts w:ascii="Arial" w:hAnsi="Arial"/>
          <w:b/>
          <w:sz w:val="22"/>
          <w:lang w:val="en-US"/>
        </w:rPr>
        <w:t>1</w:t>
      </w:r>
      <w:r w:rsidRPr="00471A2C">
        <w:rPr>
          <w:rFonts w:ascii="Arial" w:hAnsi="Arial"/>
          <w:b/>
          <w:sz w:val="22"/>
          <w:lang w:val="en-US"/>
        </w:rPr>
        <w:tab/>
        <w:t>FSC complaint submission form</w:t>
      </w:r>
    </w:p>
    <w:p w14:paraId="4724C26C" w14:textId="77777777" w:rsidR="00EA0829" w:rsidRPr="00E93CC7" w:rsidRDefault="00EA0829" w:rsidP="00EA0829">
      <w:pPr>
        <w:rPr>
          <w:rFonts w:ascii="Arial" w:hAnsi="Arial" w:cs="Arial"/>
          <w:sz w:val="22"/>
          <w:szCs w:val="22"/>
          <w:lang w:val="en-GB"/>
        </w:rPr>
      </w:pPr>
      <w:r w:rsidRPr="00E93CC7">
        <w:rPr>
          <w:rFonts w:ascii="Arial" w:hAnsi="Arial" w:cs="Arial"/>
          <w:sz w:val="22"/>
          <w:szCs w:val="22"/>
          <w:lang w:val="en-GB"/>
        </w:rPr>
        <w:t xml:space="preserve">Stakeholders may use </w:t>
      </w:r>
      <w:hyperlink r:id="rId16" w:history="1">
        <w:r w:rsidR="00442D17" w:rsidRPr="00E93CC7">
          <w:rPr>
            <w:rStyle w:val="Hyperlink"/>
            <w:rFonts w:ascii="Arial" w:hAnsi="Arial" w:cs="Arial"/>
            <w:sz w:val="22"/>
            <w:szCs w:val="22"/>
            <w:lang w:val="en-GB"/>
          </w:rPr>
          <w:t>the online dispute submission form</w:t>
        </w:r>
      </w:hyperlink>
      <w:hyperlink r:id="rId17" w:history="1"/>
      <w:r w:rsidR="00715D59" w:rsidRPr="00715D59">
        <w:rPr>
          <w:lang w:val="en-GB"/>
        </w:rPr>
        <w:t xml:space="preserve"> </w:t>
      </w:r>
      <w:r w:rsidRPr="00E93CC7">
        <w:rPr>
          <w:rFonts w:ascii="Arial" w:hAnsi="Arial" w:cs="Arial"/>
          <w:sz w:val="22"/>
          <w:szCs w:val="22"/>
          <w:lang w:val="en-GB"/>
        </w:rPr>
        <w:t xml:space="preserve"> to submit a complaint to FSC or use the form below and send it to FSC by</w:t>
      </w:r>
      <w:r>
        <w:rPr>
          <w:rFonts w:ascii="Arial" w:hAnsi="Arial" w:cs="Arial"/>
          <w:sz w:val="22"/>
          <w:szCs w:val="22"/>
          <w:lang w:val="en-GB"/>
        </w:rPr>
        <w:t xml:space="preserve"> </w:t>
      </w:r>
      <w:r w:rsidRPr="00E93CC7">
        <w:rPr>
          <w:rFonts w:ascii="Arial" w:hAnsi="Arial" w:cs="Arial"/>
          <w:sz w:val="22"/>
          <w:szCs w:val="22"/>
          <w:lang w:val="en-GB"/>
        </w:rPr>
        <w:t>mail</w:t>
      </w:r>
      <w:r>
        <w:rPr>
          <w:rFonts w:ascii="Arial" w:hAnsi="Arial" w:cs="Arial"/>
          <w:sz w:val="22"/>
          <w:szCs w:val="22"/>
          <w:lang w:val="en-GB"/>
        </w:rPr>
        <w:t xml:space="preserve"> or email</w:t>
      </w:r>
      <w:r w:rsidRPr="00E93CC7">
        <w:rPr>
          <w:rFonts w:ascii="Arial" w:hAnsi="Arial" w:cs="Arial"/>
          <w:sz w:val="22"/>
          <w:szCs w:val="22"/>
          <w:lang w:val="en-GB"/>
        </w:rPr>
        <w:t>.</w:t>
      </w:r>
    </w:p>
    <w:p w14:paraId="4724C26D" w14:textId="77777777" w:rsidR="00EA0829" w:rsidRDefault="00EA0829" w:rsidP="00EA0829">
      <w:pPr>
        <w:rPr>
          <w:rFonts w:ascii="Arial" w:hAnsi="Arial" w:cs="Arial"/>
          <w:sz w:val="22"/>
          <w:szCs w:val="22"/>
          <w:lang w:val="en-GB"/>
        </w:rPr>
      </w:pPr>
    </w:p>
    <w:p w14:paraId="4724C26E" w14:textId="77777777" w:rsidR="00442D17" w:rsidRPr="00392D8B" w:rsidRDefault="00442D17" w:rsidP="00442D17">
      <w:pPr>
        <w:rPr>
          <w:rFonts w:ascii="Arial" w:hAnsi="Arial" w:cs="Arial"/>
          <w:b/>
          <w:sz w:val="22"/>
          <w:szCs w:val="22"/>
          <w:lang w:val="en-GB"/>
        </w:rPr>
      </w:pPr>
      <w:r w:rsidRPr="00392D8B">
        <w:rPr>
          <w:rFonts w:ascii="Arial" w:hAnsi="Arial" w:cs="Arial"/>
          <w:b/>
          <w:sz w:val="22"/>
          <w:szCs w:val="22"/>
          <w:lang w:val="en-GB"/>
        </w:rPr>
        <w:t>Information of the individual(s) or organisation(s) that file the complaint:</w:t>
      </w:r>
    </w:p>
    <w:p w14:paraId="4724C26F" w14:textId="77777777" w:rsidR="00442D17" w:rsidRPr="001B5A87" w:rsidRDefault="00442D17" w:rsidP="00442D17">
      <w:pPr>
        <w:rPr>
          <w:rFonts w:ascii="Arial" w:hAnsi="Arial" w:cs="Arial"/>
          <w:sz w:val="22"/>
          <w:szCs w:val="22"/>
          <w:lang w:val="en-GB"/>
        </w:rPr>
      </w:pPr>
    </w:p>
    <w:tbl>
      <w:tblPr>
        <w:tblStyle w:val="TableGrid"/>
        <w:tblW w:w="0" w:type="auto"/>
        <w:tblLook w:val="04A0" w:firstRow="1" w:lastRow="0" w:firstColumn="1" w:lastColumn="0" w:noHBand="0" w:noVBand="1"/>
      </w:tblPr>
      <w:tblGrid>
        <w:gridCol w:w="3318"/>
        <w:gridCol w:w="5698"/>
      </w:tblGrid>
      <w:tr w:rsidR="00442D17" w:rsidRPr="00BA04B4" w14:paraId="4724C272" w14:textId="77777777" w:rsidTr="0042208C">
        <w:tc>
          <w:tcPr>
            <w:tcW w:w="3369" w:type="dxa"/>
          </w:tcPr>
          <w:p w14:paraId="4724C270" w14:textId="77777777" w:rsidR="00442D17" w:rsidRPr="001B5A87" w:rsidRDefault="00442D17" w:rsidP="00442D17">
            <w:pPr>
              <w:spacing w:before="40" w:after="40"/>
              <w:rPr>
                <w:rFonts w:ascii="Arial" w:hAnsi="Arial" w:cs="Arial"/>
                <w:sz w:val="22"/>
                <w:szCs w:val="22"/>
                <w:lang w:val="en-GB"/>
              </w:rPr>
            </w:pPr>
            <w:r w:rsidRPr="001B5A87">
              <w:rPr>
                <w:rFonts w:ascii="Arial" w:hAnsi="Arial" w:cs="Arial"/>
                <w:sz w:val="22"/>
                <w:szCs w:val="22"/>
                <w:lang w:val="en-GB"/>
              </w:rPr>
              <w:t>Name</w:t>
            </w:r>
            <w:r>
              <w:rPr>
                <w:rFonts w:ascii="Arial" w:hAnsi="Arial" w:cs="Arial"/>
                <w:sz w:val="22"/>
                <w:szCs w:val="22"/>
                <w:lang w:val="en-GB"/>
              </w:rPr>
              <w:t xml:space="preserve"> of individual or organisation</w:t>
            </w:r>
          </w:p>
        </w:tc>
        <w:tc>
          <w:tcPr>
            <w:tcW w:w="5873" w:type="dxa"/>
          </w:tcPr>
          <w:p w14:paraId="4724C271" w14:textId="77777777" w:rsidR="00442D17" w:rsidRPr="001B5A87" w:rsidRDefault="00442D17" w:rsidP="00442D17">
            <w:pPr>
              <w:spacing w:before="40" w:after="40"/>
              <w:rPr>
                <w:rFonts w:ascii="Arial" w:hAnsi="Arial" w:cs="Arial"/>
                <w:b/>
                <w:sz w:val="22"/>
                <w:szCs w:val="22"/>
                <w:lang w:val="en-GB"/>
              </w:rPr>
            </w:pPr>
          </w:p>
        </w:tc>
      </w:tr>
      <w:tr w:rsidR="00442D17" w:rsidRPr="001B5A87" w14:paraId="4724C275" w14:textId="77777777" w:rsidTr="0042208C">
        <w:tc>
          <w:tcPr>
            <w:tcW w:w="3369" w:type="dxa"/>
          </w:tcPr>
          <w:p w14:paraId="4724C273" w14:textId="77777777" w:rsidR="00442D17" w:rsidRPr="001B5A87" w:rsidRDefault="00442D17" w:rsidP="00442D17">
            <w:pPr>
              <w:spacing w:before="40" w:after="40"/>
              <w:rPr>
                <w:rFonts w:ascii="Arial" w:hAnsi="Arial" w:cs="Arial"/>
                <w:sz w:val="22"/>
                <w:szCs w:val="22"/>
                <w:lang w:val="en-GB"/>
              </w:rPr>
            </w:pPr>
            <w:r w:rsidRPr="001B5A87">
              <w:rPr>
                <w:rFonts w:ascii="Arial" w:hAnsi="Arial" w:cs="Arial"/>
                <w:sz w:val="22"/>
                <w:szCs w:val="22"/>
                <w:lang w:val="en-GB"/>
              </w:rPr>
              <w:t>Contact person (for organisations)</w:t>
            </w:r>
          </w:p>
        </w:tc>
        <w:tc>
          <w:tcPr>
            <w:tcW w:w="5873" w:type="dxa"/>
          </w:tcPr>
          <w:p w14:paraId="4724C274" w14:textId="77777777" w:rsidR="00442D17" w:rsidRPr="001B5A87" w:rsidRDefault="00442D17" w:rsidP="00442D17">
            <w:pPr>
              <w:spacing w:before="40" w:after="40"/>
              <w:rPr>
                <w:rFonts w:ascii="Arial" w:hAnsi="Arial" w:cs="Arial"/>
                <w:b/>
                <w:sz w:val="22"/>
                <w:szCs w:val="22"/>
                <w:lang w:val="en-GB"/>
              </w:rPr>
            </w:pPr>
          </w:p>
        </w:tc>
      </w:tr>
      <w:tr w:rsidR="00442D17" w:rsidRPr="001B5A87" w14:paraId="4724C27C" w14:textId="77777777" w:rsidTr="0042208C">
        <w:tc>
          <w:tcPr>
            <w:tcW w:w="3369" w:type="dxa"/>
          </w:tcPr>
          <w:p w14:paraId="4724C276" w14:textId="77777777" w:rsidR="00442D17" w:rsidRPr="001B5A87" w:rsidRDefault="00442D17" w:rsidP="00442D17">
            <w:pPr>
              <w:spacing w:before="40" w:after="40"/>
              <w:rPr>
                <w:rFonts w:ascii="Arial" w:hAnsi="Arial" w:cs="Arial"/>
                <w:sz w:val="22"/>
                <w:szCs w:val="22"/>
                <w:lang w:val="en-GB"/>
              </w:rPr>
            </w:pPr>
            <w:r w:rsidRPr="001B5A87">
              <w:rPr>
                <w:rFonts w:ascii="Arial" w:hAnsi="Arial" w:cs="Arial"/>
                <w:sz w:val="22"/>
                <w:szCs w:val="22"/>
                <w:lang w:val="en-GB"/>
              </w:rPr>
              <w:t>Postal address:</w:t>
            </w:r>
          </w:p>
          <w:p w14:paraId="4724C277" w14:textId="77777777" w:rsidR="00442D17" w:rsidRPr="001B5A87" w:rsidRDefault="00442D17" w:rsidP="00442D17">
            <w:pPr>
              <w:numPr>
                <w:ilvl w:val="0"/>
                <w:numId w:val="32"/>
              </w:numPr>
              <w:spacing w:before="40" w:after="40"/>
              <w:rPr>
                <w:rFonts w:ascii="Arial" w:hAnsi="Arial" w:cs="Arial"/>
                <w:sz w:val="22"/>
                <w:szCs w:val="22"/>
                <w:lang w:val="en-GB"/>
              </w:rPr>
            </w:pPr>
            <w:r w:rsidRPr="001B5A87">
              <w:rPr>
                <w:rFonts w:ascii="Arial" w:hAnsi="Arial" w:cs="Arial"/>
                <w:sz w:val="22"/>
                <w:szCs w:val="22"/>
                <w:lang w:val="en-GB"/>
              </w:rPr>
              <w:t>Street + number</w:t>
            </w:r>
          </w:p>
          <w:p w14:paraId="4724C278" w14:textId="77777777" w:rsidR="00442D17" w:rsidRPr="001B5A87" w:rsidRDefault="00442D17" w:rsidP="00442D17">
            <w:pPr>
              <w:numPr>
                <w:ilvl w:val="0"/>
                <w:numId w:val="32"/>
              </w:numPr>
              <w:spacing w:before="40" w:after="40"/>
              <w:rPr>
                <w:rFonts w:ascii="Arial" w:hAnsi="Arial" w:cs="Arial"/>
                <w:sz w:val="22"/>
                <w:szCs w:val="22"/>
                <w:lang w:val="en-GB"/>
              </w:rPr>
            </w:pPr>
            <w:r w:rsidRPr="001B5A87">
              <w:rPr>
                <w:rFonts w:ascii="Arial" w:hAnsi="Arial" w:cs="Arial"/>
                <w:sz w:val="22"/>
                <w:szCs w:val="22"/>
                <w:lang w:val="en-GB"/>
              </w:rPr>
              <w:t>City</w:t>
            </w:r>
          </w:p>
          <w:p w14:paraId="4724C279" w14:textId="77777777" w:rsidR="00442D17" w:rsidRPr="001B5A87" w:rsidRDefault="00442D17" w:rsidP="00442D17">
            <w:pPr>
              <w:numPr>
                <w:ilvl w:val="0"/>
                <w:numId w:val="32"/>
              </w:numPr>
              <w:spacing w:before="40" w:after="40"/>
              <w:rPr>
                <w:rFonts w:ascii="Arial" w:hAnsi="Arial" w:cs="Arial"/>
                <w:sz w:val="22"/>
                <w:szCs w:val="22"/>
                <w:lang w:val="en-GB"/>
              </w:rPr>
            </w:pPr>
            <w:r w:rsidRPr="001B5A87">
              <w:rPr>
                <w:rFonts w:ascii="Arial" w:hAnsi="Arial" w:cs="Arial"/>
                <w:sz w:val="22"/>
                <w:szCs w:val="22"/>
                <w:lang w:val="en-GB"/>
              </w:rPr>
              <w:t>Area code</w:t>
            </w:r>
          </w:p>
          <w:p w14:paraId="4724C27A" w14:textId="77777777" w:rsidR="00442D17" w:rsidRPr="001B5A87" w:rsidRDefault="00442D17" w:rsidP="00442D17">
            <w:pPr>
              <w:numPr>
                <w:ilvl w:val="0"/>
                <w:numId w:val="32"/>
              </w:numPr>
              <w:spacing w:before="40" w:after="40"/>
              <w:rPr>
                <w:rFonts w:ascii="Arial" w:hAnsi="Arial" w:cs="Arial"/>
                <w:sz w:val="22"/>
                <w:szCs w:val="22"/>
                <w:lang w:val="en-GB"/>
              </w:rPr>
            </w:pPr>
            <w:r w:rsidRPr="001B5A87">
              <w:rPr>
                <w:rFonts w:ascii="Arial" w:hAnsi="Arial" w:cs="Arial"/>
                <w:sz w:val="22"/>
                <w:szCs w:val="22"/>
                <w:lang w:val="en-GB"/>
              </w:rPr>
              <w:t>Country</w:t>
            </w:r>
          </w:p>
        </w:tc>
        <w:tc>
          <w:tcPr>
            <w:tcW w:w="5873" w:type="dxa"/>
          </w:tcPr>
          <w:p w14:paraId="4724C27B" w14:textId="77777777" w:rsidR="00442D17" w:rsidRPr="001B5A87" w:rsidRDefault="00442D17" w:rsidP="00442D17">
            <w:pPr>
              <w:spacing w:before="40" w:after="40"/>
              <w:rPr>
                <w:rFonts w:ascii="Arial" w:hAnsi="Arial" w:cs="Arial"/>
                <w:b/>
                <w:sz w:val="22"/>
                <w:szCs w:val="22"/>
                <w:lang w:val="en-GB"/>
              </w:rPr>
            </w:pPr>
          </w:p>
        </w:tc>
      </w:tr>
      <w:tr w:rsidR="00442D17" w:rsidRPr="001B5A87" w14:paraId="4724C27F" w14:textId="77777777" w:rsidTr="0042208C">
        <w:tc>
          <w:tcPr>
            <w:tcW w:w="3369" w:type="dxa"/>
          </w:tcPr>
          <w:p w14:paraId="4724C27D" w14:textId="77777777" w:rsidR="00442D17" w:rsidRPr="001B5A87" w:rsidRDefault="00442D17" w:rsidP="00442D17">
            <w:pPr>
              <w:spacing w:before="40" w:after="40"/>
              <w:rPr>
                <w:rFonts w:ascii="Arial" w:hAnsi="Arial" w:cs="Arial"/>
                <w:sz w:val="22"/>
                <w:szCs w:val="22"/>
                <w:lang w:val="en-GB"/>
              </w:rPr>
            </w:pPr>
            <w:r w:rsidRPr="001B5A87">
              <w:rPr>
                <w:rFonts w:ascii="Arial" w:hAnsi="Arial" w:cs="Arial"/>
                <w:sz w:val="22"/>
                <w:szCs w:val="22"/>
                <w:lang w:val="en-GB"/>
              </w:rPr>
              <w:t>Phone number</w:t>
            </w:r>
          </w:p>
        </w:tc>
        <w:tc>
          <w:tcPr>
            <w:tcW w:w="5873" w:type="dxa"/>
          </w:tcPr>
          <w:p w14:paraId="4724C27E" w14:textId="77777777" w:rsidR="00442D17" w:rsidRPr="001B5A87" w:rsidRDefault="00442D17" w:rsidP="00442D17">
            <w:pPr>
              <w:spacing w:before="40" w:after="40"/>
              <w:rPr>
                <w:rFonts w:ascii="Arial" w:hAnsi="Arial" w:cs="Arial"/>
                <w:b/>
                <w:sz w:val="22"/>
                <w:szCs w:val="22"/>
                <w:lang w:val="en-GB"/>
              </w:rPr>
            </w:pPr>
          </w:p>
        </w:tc>
      </w:tr>
      <w:tr w:rsidR="00442D17" w:rsidRPr="001B5A87" w14:paraId="4724C282" w14:textId="77777777" w:rsidTr="0042208C">
        <w:tc>
          <w:tcPr>
            <w:tcW w:w="3369" w:type="dxa"/>
          </w:tcPr>
          <w:p w14:paraId="4724C280" w14:textId="77777777" w:rsidR="00442D17" w:rsidRPr="001B5A87" w:rsidRDefault="00442D17" w:rsidP="00442D17">
            <w:pPr>
              <w:spacing w:before="40" w:after="40"/>
              <w:rPr>
                <w:rFonts w:ascii="Arial" w:hAnsi="Arial" w:cs="Arial"/>
                <w:sz w:val="22"/>
                <w:szCs w:val="22"/>
                <w:lang w:val="en-GB"/>
              </w:rPr>
            </w:pPr>
            <w:r w:rsidRPr="001B5A87">
              <w:rPr>
                <w:rFonts w:ascii="Arial" w:hAnsi="Arial" w:cs="Arial"/>
                <w:sz w:val="22"/>
                <w:szCs w:val="22"/>
                <w:lang w:val="en-GB"/>
              </w:rPr>
              <w:t>Fax number</w:t>
            </w:r>
          </w:p>
        </w:tc>
        <w:tc>
          <w:tcPr>
            <w:tcW w:w="5873" w:type="dxa"/>
          </w:tcPr>
          <w:p w14:paraId="4724C281" w14:textId="77777777" w:rsidR="00442D17" w:rsidRPr="001B5A87" w:rsidRDefault="00442D17" w:rsidP="00442D17">
            <w:pPr>
              <w:spacing w:before="40" w:after="40"/>
              <w:rPr>
                <w:rFonts w:ascii="Arial" w:hAnsi="Arial" w:cs="Arial"/>
                <w:b/>
                <w:sz w:val="22"/>
                <w:szCs w:val="22"/>
                <w:lang w:val="en-GB"/>
              </w:rPr>
            </w:pPr>
          </w:p>
        </w:tc>
      </w:tr>
      <w:tr w:rsidR="00442D17" w:rsidRPr="001B5A87" w14:paraId="4724C285" w14:textId="77777777" w:rsidTr="0042208C">
        <w:tc>
          <w:tcPr>
            <w:tcW w:w="3369" w:type="dxa"/>
          </w:tcPr>
          <w:p w14:paraId="4724C283" w14:textId="77777777" w:rsidR="00442D17" w:rsidRPr="001B5A87" w:rsidRDefault="00442D17" w:rsidP="00442D17">
            <w:pPr>
              <w:spacing w:before="40" w:after="40"/>
              <w:rPr>
                <w:rFonts w:ascii="Arial" w:hAnsi="Arial" w:cs="Arial"/>
                <w:sz w:val="22"/>
                <w:szCs w:val="22"/>
                <w:lang w:val="en-GB"/>
              </w:rPr>
            </w:pPr>
            <w:r w:rsidRPr="001B5A87">
              <w:rPr>
                <w:rFonts w:ascii="Arial" w:hAnsi="Arial" w:cs="Arial"/>
                <w:sz w:val="22"/>
                <w:szCs w:val="22"/>
                <w:lang w:val="en-GB"/>
              </w:rPr>
              <w:t>Email address</w:t>
            </w:r>
          </w:p>
        </w:tc>
        <w:tc>
          <w:tcPr>
            <w:tcW w:w="5873" w:type="dxa"/>
          </w:tcPr>
          <w:p w14:paraId="4724C284" w14:textId="77777777" w:rsidR="00442D17" w:rsidRPr="001B5A87" w:rsidRDefault="00442D17" w:rsidP="00442D17">
            <w:pPr>
              <w:spacing w:before="40" w:after="40"/>
              <w:rPr>
                <w:rFonts w:ascii="Arial" w:hAnsi="Arial" w:cs="Arial"/>
                <w:b/>
                <w:sz w:val="22"/>
                <w:szCs w:val="22"/>
                <w:lang w:val="en-GB"/>
              </w:rPr>
            </w:pPr>
          </w:p>
        </w:tc>
      </w:tr>
      <w:tr w:rsidR="00442D17" w:rsidRPr="001B5A87" w14:paraId="4724C288" w14:textId="77777777" w:rsidTr="0042208C">
        <w:tc>
          <w:tcPr>
            <w:tcW w:w="3369" w:type="dxa"/>
          </w:tcPr>
          <w:p w14:paraId="4724C286" w14:textId="77777777" w:rsidR="00442D17" w:rsidRPr="001B5A87" w:rsidRDefault="00442D17" w:rsidP="00442D17">
            <w:pPr>
              <w:spacing w:before="40" w:after="40"/>
              <w:rPr>
                <w:rFonts w:ascii="Arial" w:hAnsi="Arial" w:cs="Arial"/>
                <w:sz w:val="22"/>
                <w:szCs w:val="22"/>
                <w:lang w:val="en-GB"/>
              </w:rPr>
            </w:pPr>
            <w:r w:rsidRPr="001B5A87">
              <w:rPr>
                <w:rFonts w:ascii="Arial" w:hAnsi="Arial" w:cs="Arial"/>
                <w:sz w:val="22"/>
                <w:szCs w:val="22"/>
                <w:lang w:val="en-GB"/>
              </w:rPr>
              <w:t>Website</w:t>
            </w:r>
          </w:p>
        </w:tc>
        <w:tc>
          <w:tcPr>
            <w:tcW w:w="5873" w:type="dxa"/>
          </w:tcPr>
          <w:p w14:paraId="4724C287" w14:textId="77777777" w:rsidR="00442D17" w:rsidRPr="001B5A87" w:rsidRDefault="00442D17" w:rsidP="00442D17">
            <w:pPr>
              <w:spacing w:before="40" w:after="40"/>
              <w:rPr>
                <w:rFonts w:ascii="Arial" w:hAnsi="Arial" w:cs="Arial"/>
                <w:b/>
                <w:sz w:val="22"/>
                <w:szCs w:val="22"/>
                <w:lang w:val="en-GB"/>
              </w:rPr>
            </w:pPr>
          </w:p>
        </w:tc>
      </w:tr>
      <w:tr w:rsidR="00442D17" w:rsidRPr="00BA04B4" w14:paraId="4724C28B" w14:textId="77777777" w:rsidTr="0042208C">
        <w:tc>
          <w:tcPr>
            <w:tcW w:w="3369" w:type="dxa"/>
          </w:tcPr>
          <w:p w14:paraId="4724C289" w14:textId="77777777" w:rsidR="00442D17" w:rsidRPr="001B5A87" w:rsidRDefault="00442D17" w:rsidP="00442D17">
            <w:pPr>
              <w:spacing w:before="40" w:after="40"/>
              <w:rPr>
                <w:rFonts w:ascii="Arial" w:hAnsi="Arial" w:cs="Arial"/>
                <w:sz w:val="22"/>
                <w:szCs w:val="22"/>
                <w:lang w:val="en-GB"/>
              </w:rPr>
            </w:pPr>
            <w:r w:rsidRPr="001B5A87">
              <w:rPr>
                <w:rFonts w:ascii="Arial" w:hAnsi="Arial" w:cs="Arial"/>
                <w:sz w:val="22"/>
                <w:szCs w:val="22"/>
                <w:lang w:val="en-GB"/>
              </w:rPr>
              <w:t>FSC member (if yes: international/ national, chamber, North/South)</w:t>
            </w:r>
          </w:p>
        </w:tc>
        <w:tc>
          <w:tcPr>
            <w:tcW w:w="5873" w:type="dxa"/>
          </w:tcPr>
          <w:p w14:paraId="4724C28A" w14:textId="77777777" w:rsidR="00442D17" w:rsidRPr="001B5A87" w:rsidRDefault="00442D17" w:rsidP="00442D17">
            <w:pPr>
              <w:spacing w:before="40" w:after="40"/>
              <w:rPr>
                <w:rFonts w:ascii="Arial" w:hAnsi="Arial" w:cs="Arial"/>
                <w:b/>
                <w:sz w:val="22"/>
                <w:szCs w:val="22"/>
                <w:lang w:val="en-GB"/>
              </w:rPr>
            </w:pPr>
          </w:p>
        </w:tc>
      </w:tr>
      <w:tr w:rsidR="00442D17" w:rsidRPr="001B5A87" w14:paraId="4724C28E" w14:textId="77777777" w:rsidTr="0042208C">
        <w:tc>
          <w:tcPr>
            <w:tcW w:w="3369" w:type="dxa"/>
          </w:tcPr>
          <w:p w14:paraId="4724C28C" w14:textId="77777777" w:rsidR="00442D17" w:rsidRPr="001B5A87" w:rsidRDefault="00442D17" w:rsidP="00442D17">
            <w:pPr>
              <w:spacing w:before="40" w:after="40"/>
              <w:rPr>
                <w:rFonts w:ascii="Arial" w:hAnsi="Arial" w:cs="Arial"/>
                <w:sz w:val="22"/>
                <w:szCs w:val="22"/>
                <w:lang w:val="en-GB"/>
              </w:rPr>
            </w:pPr>
            <w:r w:rsidRPr="001B5A87">
              <w:rPr>
                <w:rFonts w:ascii="Arial" w:hAnsi="Arial" w:cs="Arial"/>
                <w:sz w:val="22"/>
                <w:szCs w:val="22"/>
                <w:lang w:val="en-GB"/>
              </w:rPr>
              <w:t>Date of submission</w:t>
            </w:r>
          </w:p>
        </w:tc>
        <w:tc>
          <w:tcPr>
            <w:tcW w:w="5873" w:type="dxa"/>
          </w:tcPr>
          <w:p w14:paraId="4724C28D" w14:textId="77777777" w:rsidR="00442D17" w:rsidRPr="001B5A87" w:rsidRDefault="00442D17" w:rsidP="00442D17">
            <w:pPr>
              <w:spacing w:before="40" w:after="40"/>
              <w:rPr>
                <w:rFonts w:ascii="Arial" w:hAnsi="Arial" w:cs="Arial"/>
                <w:b/>
                <w:sz w:val="22"/>
                <w:szCs w:val="22"/>
                <w:lang w:val="en-GB"/>
              </w:rPr>
            </w:pPr>
          </w:p>
        </w:tc>
      </w:tr>
      <w:tr w:rsidR="00442D17" w:rsidRPr="00BA04B4" w14:paraId="4724C291" w14:textId="77777777" w:rsidTr="0042208C">
        <w:tc>
          <w:tcPr>
            <w:tcW w:w="3369" w:type="dxa"/>
          </w:tcPr>
          <w:p w14:paraId="4724C28F" w14:textId="77777777" w:rsidR="00442D17" w:rsidRPr="00396FF5" w:rsidRDefault="00442D17" w:rsidP="00442D17">
            <w:pPr>
              <w:spacing w:before="40" w:after="40"/>
              <w:rPr>
                <w:rFonts w:ascii="Arial" w:hAnsi="Arial" w:cs="Arial"/>
                <w:sz w:val="22"/>
                <w:szCs w:val="22"/>
                <w:lang w:val="en-GB"/>
              </w:rPr>
            </w:pPr>
            <w:r w:rsidRPr="00A87B9D">
              <w:rPr>
                <w:rFonts w:ascii="Arial" w:hAnsi="Arial" w:cs="Arial"/>
                <w:sz w:val="22"/>
                <w:szCs w:val="22"/>
                <w:lang w:val="en-GB"/>
              </w:rPr>
              <w:t xml:space="preserve">Signature </w:t>
            </w:r>
            <w:r>
              <w:rPr>
                <w:rFonts w:ascii="Arial" w:hAnsi="Arial" w:cs="Arial"/>
                <w:sz w:val="22"/>
                <w:szCs w:val="22"/>
                <w:lang w:val="en-GB"/>
              </w:rPr>
              <w:t>of legal representative of the C</w:t>
            </w:r>
            <w:r w:rsidRPr="00A87B9D">
              <w:rPr>
                <w:rFonts w:ascii="Arial" w:hAnsi="Arial" w:cs="Arial"/>
                <w:sz w:val="22"/>
                <w:szCs w:val="22"/>
                <w:lang w:val="en-GB"/>
              </w:rPr>
              <w:t>omplainant</w:t>
            </w:r>
          </w:p>
        </w:tc>
        <w:tc>
          <w:tcPr>
            <w:tcW w:w="5873" w:type="dxa"/>
          </w:tcPr>
          <w:p w14:paraId="4724C290" w14:textId="77777777" w:rsidR="00442D17" w:rsidRPr="001B5A87" w:rsidRDefault="00442D17" w:rsidP="00442D17">
            <w:pPr>
              <w:spacing w:before="40" w:after="40"/>
              <w:rPr>
                <w:rFonts w:ascii="Arial" w:hAnsi="Arial" w:cs="Arial"/>
                <w:b/>
                <w:sz w:val="22"/>
                <w:szCs w:val="22"/>
                <w:lang w:val="en-GB"/>
              </w:rPr>
            </w:pPr>
          </w:p>
        </w:tc>
      </w:tr>
    </w:tbl>
    <w:p w14:paraId="4724C292" w14:textId="77777777" w:rsidR="00442D17" w:rsidRPr="001B5A87" w:rsidRDefault="00442D17" w:rsidP="00442D17">
      <w:pPr>
        <w:rPr>
          <w:rFonts w:ascii="Arial" w:hAnsi="Arial" w:cs="Arial"/>
          <w:sz w:val="22"/>
          <w:szCs w:val="22"/>
          <w:lang w:val="en-GB"/>
        </w:rPr>
      </w:pPr>
    </w:p>
    <w:p w14:paraId="4724C293" w14:textId="77777777" w:rsidR="00442D17" w:rsidRDefault="00442D17" w:rsidP="00EA0829">
      <w:pPr>
        <w:rPr>
          <w:rFonts w:ascii="Arial" w:hAnsi="Arial" w:cs="Arial"/>
          <w:b/>
          <w:sz w:val="22"/>
          <w:szCs w:val="22"/>
          <w:lang w:val="en-GB"/>
        </w:rPr>
      </w:pPr>
    </w:p>
    <w:p w14:paraId="4724C294" w14:textId="77777777" w:rsidR="00442D17" w:rsidRDefault="00442D17" w:rsidP="00442D17">
      <w:pPr>
        <w:rPr>
          <w:rFonts w:ascii="Arial" w:hAnsi="Arial" w:cs="Arial"/>
          <w:sz w:val="22"/>
          <w:szCs w:val="22"/>
          <w:lang w:val="en-GB"/>
        </w:rPr>
      </w:pPr>
      <w:r w:rsidRPr="00392D8B">
        <w:rPr>
          <w:rFonts w:ascii="Arial" w:hAnsi="Arial" w:cs="Arial"/>
          <w:b/>
          <w:sz w:val="22"/>
          <w:szCs w:val="22"/>
          <w:lang w:val="en-GB"/>
        </w:rPr>
        <w:t>Information about the Organisation(s) against whom the complaint is submitted</w:t>
      </w:r>
      <w:r w:rsidRPr="001B5A87">
        <w:rPr>
          <w:rFonts w:ascii="Arial" w:hAnsi="Arial" w:cs="Arial"/>
          <w:sz w:val="22"/>
          <w:szCs w:val="22"/>
          <w:lang w:val="en-GB"/>
        </w:rPr>
        <w:t>:</w:t>
      </w:r>
    </w:p>
    <w:p w14:paraId="4724C295" w14:textId="77777777" w:rsidR="00442D17" w:rsidRPr="001B5A87" w:rsidRDefault="00442D17" w:rsidP="00442D17">
      <w:pPr>
        <w:rPr>
          <w:rFonts w:ascii="Arial" w:hAnsi="Arial" w:cs="Arial"/>
          <w:sz w:val="22"/>
          <w:szCs w:val="22"/>
          <w:lang w:val="en-GB"/>
        </w:rPr>
      </w:pPr>
    </w:p>
    <w:tbl>
      <w:tblPr>
        <w:tblStyle w:val="TableGrid"/>
        <w:tblW w:w="0" w:type="auto"/>
        <w:tblLook w:val="04A0" w:firstRow="1" w:lastRow="0" w:firstColumn="1" w:lastColumn="0" w:noHBand="0" w:noVBand="1"/>
      </w:tblPr>
      <w:tblGrid>
        <w:gridCol w:w="3318"/>
        <w:gridCol w:w="5698"/>
      </w:tblGrid>
      <w:tr w:rsidR="00442D17" w:rsidRPr="001B5A87" w14:paraId="4724C298" w14:textId="77777777" w:rsidTr="0042208C">
        <w:tc>
          <w:tcPr>
            <w:tcW w:w="3369" w:type="dxa"/>
          </w:tcPr>
          <w:p w14:paraId="4724C296" w14:textId="77777777" w:rsidR="00442D17" w:rsidRPr="001B5A87" w:rsidRDefault="00442D17" w:rsidP="00442D17">
            <w:pPr>
              <w:spacing w:before="40" w:after="40"/>
              <w:rPr>
                <w:rFonts w:ascii="Arial" w:hAnsi="Arial" w:cs="Arial"/>
                <w:sz w:val="22"/>
                <w:szCs w:val="22"/>
                <w:lang w:val="en-GB"/>
              </w:rPr>
            </w:pPr>
            <w:r w:rsidRPr="001B5A87">
              <w:rPr>
                <w:rFonts w:ascii="Arial" w:hAnsi="Arial" w:cs="Arial"/>
                <w:sz w:val="22"/>
                <w:szCs w:val="22"/>
                <w:lang w:val="en-GB"/>
              </w:rPr>
              <w:t>Name</w:t>
            </w:r>
          </w:p>
        </w:tc>
        <w:tc>
          <w:tcPr>
            <w:tcW w:w="5873" w:type="dxa"/>
          </w:tcPr>
          <w:p w14:paraId="4724C297" w14:textId="77777777" w:rsidR="00442D17" w:rsidRPr="001B5A87" w:rsidRDefault="00442D17" w:rsidP="00442D17">
            <w:pPr>
              <w:spacing w:before="40" w:after="40"/>
              <w:rPr>
                <w:rFonts w:ascii="Arial" w:hAnsi="Arial" w:cs="Arial"/>
                <w:b/>
                <w:sz w:val="22"/>
                <w:szCs w:val="22"/>
                <w:lang w:val="en-GB"/>
              </w:rPr>
            </w:pPr>
          </w:p>
        </w:tc>
      </w:tr>
      <w:tr w:rsidR="00442D17" w:rsidRPr="001B5A87" w14:paraId="4724C29B" w14:textId="77777777" w:rsidTr="0042208C">
        <w:tc>
          <w:tcPr>
            <w:tcW w:w="3369" w:type="dxa"/>
          </w:tcPr>
          <w:p w14:paraId="4724C299" w14:textId="77777777" w:rsidR="00442D17" w:rsidRPr="001B5A87" w:rsidRDefault="00442D17" w:rsidP="00442D17">
            <w:pPr>
              <w:spacing w:before="40" w:after="40"/>
              <w:rPr>
                <w:rFonts w:ascii="Arial" w:hAnsi="Arial" w:cs="Arial"/>
                <w:sz w:val="22"/>
                <w:szCs w:val="22"/>
                <w:lang w:val="en-GB"/>
              </w:rPr>
            </w:pPr>
            <w:r w:rsidRPr="001B5A87">
              <w:rPr>
                <w:rFonts w:ascii="Arial" w:hAnsi="Arial" w:cs="Arial"/>
                <w:sz w:val="22"/>
                <w:szCs w:val="22"/>
                <w:lang w:val="en-GB"/>
              </w:rPr>
              <w:t xml:space="preserve">Contact person </w:t>
            </w:r>
          </w:p>
        </w:tc>
        <w:tc>
          <w:tcPr>
            <w:tcW w:w="5873" w:type="dxa"/>
          </w:tcPr>
          <w:p w14:paraId="4724C29A" w14:textId="77777777" w:rsidR="00442D17" w:rsidRPr="001B5A87" w:rsidRDefault="00442D17" w:rsidP="00442D17">
            <w:pPr>
              <w:spacing w:before="40" w:after="40"/>
              <w:rPr>
                <w:rFonts w:ascii="Arial" w:hAnsi="Arial" w:cs="Arial"/>
                <w:b/>
                <w:sz w:val="22"/>
                <w:szCs w:val="22"/>
                <w:lang w:val="en-GB"/>
              </w:rPr>
            </w:pPr>
          </w:p>
        </w:tc>
      </w:tr>
      <w:tr w:rsidR="00442D17" w:rsidRPr="001B5A87" w14:paraId="4724C2A2" w14:textId="77777777" w:rsidTr="0042208C">
        <w:tc>
          <w:tcPr>
            <w:tcW w:w="3369" w:type="dxa"/>
          </w:tcPr>
          <w:p w14:paraId="4724C29C" w14:textId="77777777" w:rsidR="00442D17" w:rsidRPr="001B5A87" w:rsidRDefault="00442D17" w:rsidP="00442D17">
            <w:pPr>
              <w:spacing w:before="40" w:after="40"/>
              <w:rPr>
                <w:rFonts w:ascii="Arial" w:hAnsi="Arial" w:cs="Arial"/>
                <w:sz w:val="22"/>
                <w:szCs w:val="22"/>
                <w:lang w:val="en-GB"/>
              </w:rPr>
            </w:pPr>
            <w:r w:rsidRPr="001B5A87">
              <w:rPr>
                <w:rFonts w:ascii="Arial" w:hAnsi="Arial" w:cs="Arial"/>
                <w:sz w:val="22"/>
                <w:szCs w:val="22"/>
                <w:lang w:val="en-GB"/>
              </w:rPr>
              <w:t>Postal address</w:t>
            </w:r>
          </w:p>
          <w:p w14:paraId="4724C29D" w14:textId="77777777" w:rsidR="00442D17" w:rsidRPr="001B5A87" w:rsidRDefault="00442D17" w:rsidP="00442D17">
            <w:pPr>
              <w:numPr>
                <w:ilvl w:val="0"/>
                <w:numId w:val="32"/>
              </w:numPr>
              <w:spacing w:before="40" w:after="40"/>
              <w:rPr>
                <w:rFonts w:ascii="Arial" w:hAnsi="Arial" w:cs="Arial"/>
                <w:sz w:val="22"/>
                <w:szCs w:val="22"/>
                <w:lang w:val="en-GB"/>
              </w:rPr>
            </w:pPr>
            <w:r w:rsidRPr="001B5A87">
              <w:rPr>
                <w:rFonts w:ascii="Arial" w:hAnsi="Arial" w:cs="Arial"/>
                <w:sz w:val="22"/>
                <w:szCs w:val="22"/>
                <w:lang w:val="en-GB"/>
              </w:rPr>
              <w:t>Street + number</w:t>
            </w:r>
          </w:p>
          <w:p w14:paraId="4724C29E" w14:textId="77777777" w:rsidR="00442D17" w:rsidRPr="001B5A87" w:rsidRDefault="00442D17" w:rsidP="00442D17">
            <w:pPr>
              <w:numPr>
                <w:ilvl w:val="0"/>
                <w:numId w:val="32"/>
              </w:numPr>
              <w:spacing w:before="40" w:after="40"/>
              <w:rPr>
                <w:rFonts w:ascii="Arial" w:hAnsi="Arial" w:cs="Arial"/>
                <w:sz w:val="22"/>
                <w:szCs w:val="22"/>
                <w:lang w:val="en-GB"/>
              </w:rPr>
            </w:pPr>
            <w:r w:rsidRPr="001B5A87">
              <w:rPr>
                <w:rFonts w:ascii="Arial" w:hAnsi="Arial" w:cs="Arial"/>
                <w:sz w:val="22"/>
                <w:szCs w:val="22"/>
                <w:lang w:val="en-GB"/>
              </w:rPr>
              <w:t>City</w:t>
            </w:r>
          </w:p>
          <w:p w14:paraId="4724C29F" w14:textId="77777777" w:rsidR="00442D17" w:rsidRPr="001B5A87" w:rsidRDefault="00442D17" w:rsidP="00442D17">
            <w:pPr>
              <w:numPr>
                <w:ilvl w:val="0"/>
                <w:numId w:val="32"/>
              </w:numPr>
              <w:spacing w:before="40" w:after="40"/>
              <w:rPr>
                <w:rFonts w:ascii="Arial" w:hAnsi="Arial" w:cs="Arial"/>
                <w:sz w:val="22"/>
                <w:szCs w:val="22"/>
                <w:lang w:val="en-GB"/>
              </w:rPr>
            </w:pPr>
            <w:r w:rsidRPr="001B5A87">
              <w:rPr>
                <w:rFonts w:ascii="Arial" w:hAnsi="Arial" w:cs="Arial"/>
                <w:sz w:val="22"/>
                <w:szCs w:val="22"/>
                <w:lang w:val="en-GB"/>
              </w:rPr>
              <w:t>Area code</w:t>
            </w:r>
          </w:p>
          <w:p w14:paraId="4724C2A0" w14:textId="77777777" w:rsidR="00442D17" w:rsidRPr="001B5A87" w:rsidRDefault="00442D17" w:rsidP="00442D17">
            <w:pPr>
              <w:numPr>
                <w:ilvl w:val="0"/>
                <w:numId w:val="32"/>
              </w:numPr>
              <w:spacing w:before="40" w:after="40"/>
              <w:rPr>
                <w:rFonts w:ascii="Arial" w:hAnsi="Arial" w:cs="Arial"/>
                <w:sz w:val="22"/>
                <w:szCs w:val="22"/>
                <w:lang w:val="en-GB"/>
              </w:rPr>
            </w:pPr>
            <w:r w:rsidRPr="001B5A87">
              <w:rPr>
                <w:rFonts w:ascii="Arial" w:hAnsi="Arial" w:cs="Arial"/>
                <w:sz w:val="22"/>
                <w:szCs w:val="22"/>
                <w:lang w:val="en-GB"/>
              </w:rPr>
              <w:t>Country</w:t>
            </w:r>
          </w:p>
        </w:tc>
        <w:tc>
          <w:tcPr>
            <w:tcW w:w="5873" w:type="dxa"/>
          </w:tcPr>
          <w:p w14:paraId="4724C2A1" w14:textId="77777777" w:rsidR="00442D17" w:rsidRPr="001B5A87" w:rsidRDefault="00442D17" w:rsidP="00442D17">
            <w:pPr>
              <w:spacing w:before="40" w:after="40"/>
              <w:rPr>
                <w:rFonts w:ascii="Arial" w:hAnsi="Arial" w:cs="Arial"/>
                <w:b/>
                <w:sz w:val="22"/>
                <w:szCs w:val="22"/>
                <w:lang w:val="en-GB"/>
              </w:rPr>
            </w:pPr>
          </w:p>
        </w:tc>
      </w:tr>
      <w:tr w:rsidR="00442D17" w:rsidRPr="001B5A87" w14:paraId="4724C2A5" w14:textId="77777777" w:rsidTr="0042208C">
        <w:tc>
          <w:tcPr>
            <w:tcW w:w="3369" w:type="dxa"/>
          </w:tcPr>
          <w:p w14:paraId="4724C2A3" w14:textId="77777777" w:rsidR="00442D17" w:rsidRPr="001B5A87" w:rsidRDefault="00442D17" w:rsidP="00442D17">
            <w:pPr>
              <w:spacing w:before="40" w:after="40"/>
              <w:rPr>
                <w:rFonts w:ascii="Arial" w:hAnsi="Arial" w:cs="Arial"/>
                <w:sz w:val="22"/>
                <w:szCs w:val="22"/>
                <w:lang w:val="en-GB"/>
              </w:rPr>
            </w:pPr>
            <w:r w:rsidRPr="001B5A87">
              <w:rPr>
                <w:rFonts w:ascii="Arial" w:hAnsi="Arial" w:cs="Arial"/>
                <w:sz w:val="22"/>
                <w:szCs w:val="22"/>
                <w:lang w:val="en-GB"/>
              </w:rPr>
              <w:t>Phone number</w:t>
            </w:r>
          </w:p>
        </w:tc>
        <w:tc>
          <w:tcPr>
            <w:tcW w:w="5873" w:type="dxa"/>
          </w:tcPr>
          <w:p w14:paraId="4724C2A4" w14:textId="77777777" w:rsidR="00442D17" w:rsidRPr="001B5A87" w:rsidRDefault="00442D17" w:rsidP="00442D17">
            <w:pPr>
              <w:spacing w:before="40" w:after="40"/>
              <w:rPr>
                <w:rFonts w:ascii="Arial" w:hAnsi="Arial" w:cs="Arial"/>
                <w:b/>
                <w:sz w:val="22"/>
                <w:szCs w:val="22"/>
                <w:lang w:val="en-GB"/>
              </w:rPr>
            </w:pPr>
          </w:p>
        </w:tc>
      </w:tr>
      <w:tr w:rsidR="00442D17" w:rsidRPr="001B5A87" w14:paraId="4724C2A8" w14:textId="77777777" w:rsidTr="0042208C">
        <w:tc>
          <w:tcPr>
            <w:tcW w:w="3369" w:type="dxa"/>
          </w:tcPr>
          <w:p w14:paraId="4724C2A6" w14:textId="77777777" w:rsidR="00442D17" w:rsidRPr="001B5A87" w:rsidRDefault="00442D17" w:rsidP="00442D17">
            <w:pPr>
              <w:spacing w:before="40" w:after="40"/>
              <w:rPr>
                <w:rFonts w:ascii="Arial" w:hAnsi="Arial" w:cs="Arial"/>
                <w:sz w:val="22"/>
                <w:szCs w:val="22"/>
                <w:lang w:val="en-GB"/>
              </w:rPr>
            </w:pPr>
            <w:r w:rsidRPr="001B5A87">
              <w:rPr>
                <w:rFonts w:ascii="Arial" w:hAnsi="Arial" w:cs="Arial"/>
                <w:sz w:val="22"/>
                <w:szCs w:val="22"/>
                <w:lang w:val="en-GB"/>
              </w:rPr>
              <w:t>Fax number</w:t>
            </w:r>
          </w:p>
        </w:tc>
        <w:tc>
          <w:tcPr>
            <w:tcW w:w="5873" w:type="dxa"/>
          </w:tcPr>
          <w:p w14:paraId="4724C2A7" w14:textId="77777777" w:rsidR="00442D17" w:rsidRPr="001B5A87" w:rsidRDefault="00442D17" w:rsidP="00442D17">
            <w:pPr>
              <w:spacing w:before="40" w:after="40"/>
              <w:rPr>
                <w:rFonts w:ascii="Arial" w:hAnsi="Arial" w:cs="Arial"/>
                <w:b/>
                <w:sz w:val="22"/>
                <w:szCs w:val="22"/>
                <w:lang w:val="en-GB"/>
              </w:rPr>
            </w:pPr>
          </w:p>
        </w:tc>
      </w:tr>
      <w:tr w:rsidR="00442D17" w:rsidRPr="001B5A87" w14:paraId="4724C2AB" w14:textId="77777777" w:rsidTr="0042208C">
        <w:tc>
          <w:tcPr>
            <w:tcW w:w="3369" w:type="dxa"/>
          </w:tcPr>
          <w:p w14:paraId="4724C2A9" w14:textId="77777777" w:rsidR="00442D17" w:rsidRPr="001B5A87" w:rsidRDefault="00442D17" w:rsidP="00442D17">
            <w:pPr>
              <w:spacing w:before="40" w:after="40"/>
              <w:rPr>
                <w:rFonts w:ascii="Arial" w:hAnsi="Arial" w:cs="Arial"/>
                <w:sz w:val="22"/>
                <w:szCs w:val="22"/>
                <w:lang w:val="en-GB"/>
              </w:rPr>
            </w:pPr>
            <w:r w:rsidRPr="001B5A87">
              <w:rPr>
                <w:rFonts w:ascii="Arial" w:hAnsi="Arial" w:cs="Arial"/>
                <w:sz w:val="22"/>
                <w:szCs w:val="22"/>
                <w:lang w:val="en-GB"/>
              </w:rPr>
              <w:t>Email address</w:t>
            </w:r>
          </w:p>
        </w:tc>
        <w:tc>
          <w:tcPr>
            <w:tcW w:w="5873" w:type="dxa"/>
          </w:tcPr>
          <w:p w14:paraId="4724C2AA" w14:textId="77777777" w:rsidR="00442D17" w:rsidRPr="001B5A87" w:rsidRDefault="00442D17" w:rsidP="00442D17">
            <w:pPr>
              <w:spacing w:before="40" w:after="40"/>
              <w:rPr>
                <w:rFonts w:ascii="Arial" w:hAnsi="Arial" w:cs="Arial"/>
                <w:b/>
                <w:sz w:val="22"/>
                <w:szCs w:val="22"/>
                <w:lang w:val="en-GB"/>
              </w:rPr>
            </w:pPr>
          </w:p>
        </w:tc>
      </w:tr>
      <w:tr w:rsidR="00442D17" w:rsidRPr="001B5A87" w14:paraId="4724C2AE" w14:textId="77777777" w:rsidTr="0042208C">
        <w:tc>
          <w:tcPr>
            <w:tcW w:w="3369" w:type="dxa"/>
          </w:tcPr>
          <w:p w14:paraId="4724C2AC" w14:textId="77777777" w:rsidR="00442D17" w:rsidRPr="001B5A87" w:rsidRDefault="00442D17" w:rsidP="00442D17">
            <w:pPr>
              <w:spacing w:before="40" w:after="40"/>
              <w:rPr>
                <w:rFonts w:ascii="Arial" w:hAnsi="Arial" w:cs="Arial"/>
                <w:sz w:val="22"/>
                <w:szCs w:val="22"/>
                <w:lang w:val="en-GB"/>
              </w:rPr>
            </w:pPr>
            <w:r w:rsidRPr="001B5A87">
              <w:rPr>
                <w:rFonts w:ascii="Arial" w:hAnsi="Arial" w:cs="Arial"/>
                <w:sz w:val="22"/>
                <w:szCs w:val="22"/>
                <w:lang w:val="en-GB"/>
              </w:rPr>
              <w:t>Website</w:t>
            </w:r>
          </w:p>
        </w:tc>
        <w:tc>
          <w:tcPr>
            <w:tcW w:w="5873" w:type="dxa"/>
          </w:tcPr>
          <w:p w14:paraId="4724C2AD" w14:textId="77777777" w:rsidR="00442D17" w:rsidRPr="001B5A87" w:rsidRDefault="00442D17" w:rsidP="00442D17">
            <w:pPr>
              <w:spacing w:before="40" w:after="40"/>
              <w:rPr>
                <w:rFonts w:ascii="Arial" w:hAnsi="Arial" w:cs="Arial"/>
                <w:b/>
                <w:sz w:val="22"/>
                <w:szCs w:val="22"/>
                <w:lang w:val="en-GB"/>
              </w:rPr>
            </w:pPr>
          </w:p>
        </w:tc>
      </w:tr>
      <w:tr w:rsidR="00442D17" w:rsidRPr="001B5A87" w14:paraId="4724C2B1" w14:textId="77777777" w:rsidTr="0042208C">
        <w:tc>
          <w:tcPr>
            <w:tcW w:w="3369" w:type="dxa"/>
          </w:tcPr>
          <w:p w14:paraId="4724C2AF" w14:textId="77777777" w:rsidR="00442D17" w:rsidRPr="001B5A87" w:rsidRDefault="00442D17" w:rsidP="00442D17">
            <w:pPr>
              <w:spacing w:before="40" w:after="40"/>
              <w:rPr>
                <w:rFonts w:ascii="Arial" w:hAnsi="Arial" w:cs="Arial"/>
                <w:sz w:val="22"/>
                <w:szCs w:val="22"/>
                <w:lang w:val="en-GB"/>
              </w:rPr>
            </w:pPr>
            <w:r w:rsidRPr="001B5A87">
              <w:rPr>
                <w:rFonts w:ascii="Arial" w:hAnsi="Arial" w:cs="Arial"/>
                <w:sz w:val="22"/>
                <w:szCs w:val="22"/>
                <w:lang w:val="en-GB"/>
              </w:rPr>
              <w:t>Certificate number (s)</w:t>
            </w:r>
          </w:p>
        </w:tc>
        <w:tc>
          <w:tcPr>
            <w:tcW w:w="5873" w:type="dxa"/>
          </w:tcPr>
          <w:p w14:paraId="4724C2B0" w14:textId="77777777" w:rsidR="00442D17" w:rsidRPr="001B5A87" w:rsidRDefault="00442D17" w:rsidP="00442D17">
            <w:pPr>
              <w:spacing w:before="40" w:after="40"/>
              <w:rPr>
                <w:rFonts w:ascii="Arial" w:hAnsi="Arial" w:cs="Arial"/>
                <w:b/>
                <w:sz w:val="22"/>
                <w:szCs w:val="22"/>
                <w:lang w:val="en-GB"/>
              </w:rPr>
            </w:pPr>
          </w:p>
        </w:tc>
      </w:tr>
    </w:tbl>
    <w:p w14:paraId="4724C2B2" w14:textId="77777777" w:rsidR="00442D17" w:rsidRDefault="00442D17" w:rsidP="00EA0829">
      <w:pPr>
        <w:rPr>
          <w:rFonts w:ascii="Arial" w:hAnsi="Arial" w:cs="Arial"/>
          <w:b/>
          <w:sz w:val="22"/>
          <w:szCs w:val="22"/>
          <w:lang w:val="en-GB"/>
        </w:rPr>
      </w:pPr>
    </w:p>
    <w:p w14:paraId="4724C2B3" w14:textId="77777777" w:rsidR="00442D17" w:rsidRDefault="00442D17" w:rsidP="00EA0829">
      <w:pPr>
        <w:rPr>
          <w:rFonts w:ascii="Arial" w:hAnsi="Arial" w:cs="Arial"/>
          <w:b/>
          <w:sz w:val="22"/>
          <w:szCs w:val="22"/>
          <w:lang w:val="en-GB"/>
        </w:rPr>
      </w:pPr>
    </w:p>
    <w:p w14:paraId="4724C2B4" w14:textId="77777777" w:rsidR="00442D17" w:rsidRDefault="00442D17" w:rsidP="00EA0829">
      <w:pPr>
        <w:rPr>
          <w:rFonts w:ascii="Arial" w:hAnsi="Arial" w:cs="Arial"/>
          <w:sz w:val="22"/>
          <w:szCs w:val="22"/>
          <w:lang w:val="en-GB"/>
        </w:rPr>
      </w:pPr>
      <w:r w:rsidRPr="00392D8B">
        <w:rPr>
          <w:rFonts w:ascii="Arial" w:hAnsi="Arial" w:cs="Arial"/>
          <w:b/>
          <w:sz w:val="22"/>
          <w:szCs w:val="22"/>
          <w:lang w:val="en-GB"/>
        </w:rPr>
        <w:t xml:space="preserve">Information to be submitted </w:t>
      </w:r>
      <w:r w:rsidR="000210B2">
        <w:rPr>
          <w:rFonts w:ascii="Arial" w:hAnsi="Arial" w:cs="Arial"/>
          <w:b/>
          <w:sz w:val="22"/>
          <w:szCs w:val="22"/>
          <w:lang w:val="en-GB"/>
        </w:rPr>
        <w:t>about the</w:t>
      </w:r>
      <w:r>
        <w:rPr>
          <w:rFonts w:ascii="Arial" w:hAnsi="Arial" w:cs="Arial"/>
          <w:b/>
          <w:sz w:val="22"/>
          <w:szCs w:val="22"/>
          <w:lang w:val="en-GB"/>
        </w:rPr>
        <w:t xml:space="preserve"> complaint</w:t>
      </w:r>
      <w:r w:rsidRPr="001B5A87">
        <w:rPr>
          <w:rFonts w:ascii="Arial" w:hAnsi="Arial" w:cs="Arial"/>
          <w:sz w:val="22"/>
          <w:szCs w:val="22"/>
          <w:lang w:val="en-GB"/>
        </w:rPr>
        <w:t>:</w:t>
      </w:r>
    </w:p>
    <w:p w14:paraId="4724C2B5" w14:textId="77777777" w:rsidR="00442D17" w:rsidRPr="00E93CC7" w:rsidRDefault="00442D17" w:rsidP="00EA0829">
      <w:pPr>
        <w:rPr>
          <w:rFonts w:ascii="Arial" w:hAnsi="Arial" w:cs="Arial"/>
          <w:sz w:val="22"/>
          <w:szCs w:val="22"/>
          <w:lang w:val="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97"/>
        <w:gridCol w:w="6219"/>
      </w:tblGrid>
      <w:tr w:rsidR="00EA0829" w:rsidRPr="001A7A79" w14:paraId="4724C2B9" w14:textId="77777777" w:rsidTr="0042208C">
        <w:tc>
          <w:tcPr>
            <w:tcW w:w="2802" w:type="dxa"/>
          </w:tcPr>
          <w:p w14:paraId="4724C2B6" w14:textId="77777777" w:rsidR="00EA0829" w:rsidRDefault="00EA0829" w:rsidP="00442D17">
            <w:pPr>
              <w:spacing w:before="40" w:after="40"/>
              <w:rPr>
                <w:rFonts w:ascii="Arial" w:hAnsi="Arial" w:cs="Arial"/>
                <w:sz w:val="22"/>
                <w:szCs w:val="22"/>
                <w:lang w:val="en-GB"/>
              </w:rPr>
            </w:pPr>
            <w:r w:rsidRPr="001A7A79">
              <w:rPr>
                <w:rFonts w:ascii="Arial" w:hAnsi="Arial" w:cs="Arial"/>
                <w:sz w:val="22"/>
                <w:szCs w:val="22"/>
                <w:lang w:val="en-GB"/>
              </w:rPr>
              <w:t>Subject</w:t>
            </w:r>
            <w:r w:rsidR="00F75752">
              <w:rPr>
                <w:rFonts w:ascii="Arial" w:hAnsi="Arial" w:cs="Arial"/>
                <w:sz w:val="22"/>
                <w:szCs w:val="22"/>
                <w:lang w:val="en-GB"/>
              </w:rPr>
              <w:t xml:space="preserve"> of the complaint</w:t>
            </w:r>
          </w:p>
          <w:p w14:paraId="4724C2B7" w14:textId="77777777" w:rsidR="00EA0829" w:rsidRPr="001A7A79" w:rsidRDefault="00EA0829" w:rsidP="00442D17">
            <w:pPr>
              <w:spacing w:before="40" w:after="40"/>
              <w:rPr>
                <w:rFonts w:ascii="Arial" w:hAnsi="Arial" w:cs="Arial"/>
                <w:sz w:val="22"/>
                <w:szCs w:val="22"/>
                <w:lang w:val="en-GB"/>
              </w:rPr>
            </w:pPr>
          </w:p>
        </w:tc>
        <w:tc>
          <w:tcPr>
            <w:tcW w:w="6237" w:type="dxa"/>
          </w:tcPr>
          <w:p w14:paraId="4724C2B8" w14:textId="77777777" w:rsidR="00EA0829" w:rsidRPr="001A7A79" w:rsidRDefault="00EA0829" w:rsidP="0042208C">
            <w:pPr>
              <w:spacing w:before="40" w:after="40"/>
              <w:rPr>
                <w:rFonts w:ascii="Arial" w:hAnsi="Arial" w:cs="Arial"/>
                <w:sz w:val="22"/>
                <w:szCs w:val="22"/>
                <w:lang w:val="en-GB"/>
              </w:rPr>
            </w:pPr>
          </w:p>
        </w:tc>
      </w:tr>
      <w:tr w:rsidR="00F75752" w:rsidRPr="001A7A79" w14:paraId="4724C2C1" w14:textId="77777777" w:rsidTr="0042208C">
        <w:tc>
          <w:tcPr>
            <w:tcW w:w="2802" w:type="dxa"/>
          </w:tcPr>
          <w:p w14:paraId="4724C2BA" w14:textId="77777777" w:rsidR="00F75752" w:rsidRPr="001A7A79" w:rsidRDefault="00F75752" w:rsidP="0042208C">
            <w:pPr>
              <w:spacing w:before="40" w:after="40"/>
              <w:rPr>
                <w:rFonts w:ascii="Arial" w:hAnsi="Arial" w:cs="Arial"/>
                <w:sz w:val="22"/>
                <w:szCs w:val="22"/>
                <w:lang w:val="en-GB"/>
              </w:rPr>
            </w:pPr>
            <w:r w:rsidRPr="001A7A79">
              <w:rPr>
                <w:rFonts w:ascii="Arial" w:hAnsi="Arial" w:cs="Arial"/>
                <w:sz w:val="22"/>
                <w:szCs w:val="22"/>
                <w:lang w:val="en-GB"/>
              </w:rPr>
              <w:t>Type of dispute</w:t>
            </w:r>
          </w:p>
          <w:p w14:paraId="4724C2BB" w14:textId="77777777" w:rsidR="00F75752" w:rsidRPr="001A7A79" w:rsidRDefault="00F75752" w:rsidP="0042208C">
            <w:pPr>
              <w:spacing w:before="40" w:after="40"/>
              <w:rPr>
                <w:rFonts w:ascii="Arial" w:hAnsi="Arial" w:cs="Arial"/>
                <w:sz w:val="22"/>
                <w:szCs w:val="22"/>
                <w:lang w:val="en-GB"/>
              </w:rPr>
            </w:pPr>
          </w:p>
        </w:tc>
        <w:tc>
          <w:tcPr>
            <w:tcW w:w="6237" w:type="dxa"/>
          </w:tcPr>
          <w:p w14:paraId="4724C2BC" w14:textId="77777777" w:rsidR="00F75752" w:rsidRPr="001A7A79" w:rsidRDefault="00F75752" w:rsidP="0042208C">
            <w:pPr>
              <w:numPr>
                <w:ilvl w:val="0"/>
                <w:numId w:val="28"/>
              </w:numPr>
              <w:spacing w:before="40" w:after="40"/>
              <w:ind w:left="459" w:hanging="283"/>
              <w:rPr>
                <w:rFonts w:ascii="Arial" w:hAnsi="Arial" w:cs="Arial"/>
                <w:sz w:val="22"/>
                <w:szCs w:val="22"/>
                <w:lang w:val="en-GB"/>
              </w:rPr>
            </w:pPr>
            <w:r w:rsidRPr="001A7A79">
              <w:rPr>
                <w:rFonts w:ascii="Arial" w:hAnsi="Arial" w:cs="Arial"/>
                <w:sz w:val="22"/>
                <w:szCs w:val="22"/>
                <w:lang w:val="en-GB"/>
              </w:rPr>
              <w:t>Dispute against Certificate Holder (CH)</w:t>
            </w:r>
          </w:p>
          <w:p w14:paraId="4724C2BD" w14:textId="77777777" w:rsidR="00F75752" w:rsidRPr="001A7A79" w:rsidRDefault="00F75752" w:rsidP="0042208C">
            <w:pPr>
              <w:numPr>
                <w:ilvl w:val="0"/>
                <w:numId w:val="28"/>
              </w:numPr>
              <w:spacing w:before="40" w:after="40"/>
              <w:ind w:left="459" w:hanging="283"/>
              <w:rPr>
                <w:rFonts w:ascii="Arial" w:hAnsi="Arial" w:cs="Arial"/>
                <w:sz w:val="22"/>
                <w:szCs w:val="22"/>
                <w:lang w:val="en-GB"/>
              </w:rPr>
            </w:pPr>
            <w:r w:rsidRPr="001A7A79">
              <w:rPr>
                <w:rFonts w:ascii="Arial" w:hAnsi="Arial" w:cs="Arial"/>
                <w:sz w:val="22"/>
                <w:szCs w:val="22"/>
                <w:lang w:val="en-GB"/>
              </w:rPr>
              <w:t>Dispute against Certificat</w:t>
            </w:r>
            <w:r>
              <w:rPr>
                <w:rFonts w:ascii="Arial" w:hAnsi="Arial" w:cs="Arial"/>
                <w:sz w:val="22"/>
                <w:szCs w:val="22"/>
                <w:lang w:val="en-GB"/>
              </w:rPr>
              <w:t>ion</w:t>
            </w:r>
            <w:r w:rsidRPr="001A7A79">
              <w:rPr>
                <w:rFonts w:ascii="Arial" w:hAnsi="Arial" w:cs="Arial"/>
                <w:sz w:val="22"/>
                <w:szCs w:val="22"/>
                <w:lang w:val="en-GB"/>
              </w:rPr>
              <w:t xml:space="preserve"> Body (CB)</w:t>
            </w:r>
          </w:p>
          <w:p w14:paraId="4724C2BE" w14:textId="77777777" w:rsidR="00F75752" w:rsidRDefault="00F75752" w:rsidP="0042208C">
            <w:pPr>
              <w:numPr>
                <w:ilvl w:val="0"/>
                <w:numId w:val="28"/>
              </w:numPr>
              <w:spacing w:before="40" w:after="40"/>
              <w:ind w:left="459" w:hanging="283"/>
              <w:rPr>
                <w:rFonts w:ascii="Arial" w:hAnsi="Arial" w:cs="Arial"/>
                <w:sz w:val="22"/>
                <w:szCs w:val="22"/>
                <w:lang w:val="en-GB"/>
              </w:rPr>
            </w:pPr>
            <w:r w:rsidRPr="001A7A79">
              <w:rPr>
                <w:rFonts w:ascii="Arial" w:hAnsi="Arial" w:cs="Arial"/>
                <w:sz w:val="22"/>
                <w:szCs w:val="22"/>
                <w:lang w:val="en-GB"/>
              </w:rPr>
              <w:t>Dispute against N</w:t>
            </w:r>
            <w:r>
              <w:rPr>
                <w:rFonts w:ascii="Arial" w:hAnsi="Arial" w:cs="Arial"/>
                <w:sz w:val="22"/>
                <w:szCs w:val="22"/>
                <w:lang w:val="en-GB"/>
              </w:rPr>
              <w:t>etwork Partner</w:t>
            </w:r>
            <w:r w:rsidRPr="001A7A79">
              <w:rPr>
                <w:rFonts w:ascii="Arial" w:hAnsi="Arial" w:cs="Arial"/>
                <w:sz w:val="22"/>
                <w:szCs w:val="22"/>
                <w:lang w:val="en-GB"/>
              </w:rPr>
              <w:t>(N</w:t>
            </w:r>
            <w:r>
              <w:rPr>
                <w:rFonts w:ascii="Arial" w:hAnsi="Arial" w:cs="Arial"/>
                <w:sz w:val="22"/>
                <w:szCs w:val="22"/>
                <w:lang w:val="en-GB"/>
              </w:rPr>
              <w:t>P</w:t>
            </w:r>
            <w:r w:rsidRPr="001A7A79">
              <w:rPr>
                <w:rFonts w:ascii="Arial" w:hAnsi="Arial" w:cs="Arial"/>
                <w:sz w:val="22"/>
                <w:szCs w:val="22"/>
                <w:lang w:val="en-GB"/>
              </w:rPr>
              <w:t>)</w:t>
            </w:r>
          </w:p>
          <w:p w14:paraId="4724C2BF" w14:textId="77777777" w:rsidR="00F75752" w:rsidRPr="001A7A79" w:rsidRDefault="00F75752" w:rsidP="00F75752">
            <w:pPr>
              <w:numPr>
                <w:ilvl w:val="0"/>
                <w:numId w:val="28"/>
              </w:numPr>
              <w:spacing w:before="40" w:after="40"/>
              <w:ind w:left="459" w:hanging="283"/>
              <w:rPr>
                <w:rFonts w:ascii="Arial" w:hAnsi="Arial" w:cs="Arial"/>
                <w:sz w:val="22"/>
                <w:szCs w:val="22"/>
                <w:lang w:val="en-GB"/>
              </w:rPr>
            </w:pPr>
            <w:r>
              <w:rPr>
                <w:rFonts w:ascii="Arial" w:hAnsi="Arial" w:cs="Arial"/>
                <w:sz w:val="22"/>
                <w:szCs w:val="22"/>
                <w:lang w:val="en-GB"/>
              </w:rPr>
              <w:t>Dispute against ASI</w:t>
            </w:r>
          </w:p>
          <w:p w14:paraId="4724C2C0" w14:textId="77777777" w:rsidR="00F75752" w:rsidRPr="001A7A79" w:rsidRDefault="00F75752" w:rsidP="0042208C">
            <w:pPr>
              <w:numPr>
                <w:ilvl w:val="0"/>
                <w:numId w:val="28"/>
              </w:numPr>
              <w:spacing w:before="40" w:after="40"/>
              <w:ind w:left="459" w:hanging="283"/>
              <w:rPr>
                <w:rFonts w:ascii="Arial" w:hAnsi="Arial" w:cs="Arial"/>
                <w:sz w:val="22"/>
                <w:szCs w:val="22"/>
                <w:lang w:val="en-GB"/>
              </w:rPr>
            </w:pPr>
            <w:r w:rsidRPr="001A7A79">
              <w:rPr>
                <w:rFonts w:ascii="Arial" w:hAnsi="Arial" w:cs="Arial"/>
                <w:sz w:val="22"/>
                <w:szCs w:val="22"/>
                <w:lang w:val="en-GB"/>
              </w:rPr>
              <w:t>Dispute against FSC</w:t>
            </w:r>
          </w:p>
        </w:tc>
      </w:tr>
      <w:tr w:rsidR="00F75752" w:rsidRPr="00BA04B4" w14:paraId="4724C2C5" w14:textId="77777777" w:rsidTr="0042208C">
        <w:tc>
          <w:tcPr>
            <w:tcW w:w="2802" w:type="dxa"/>
          </w:tcPr>
          <w:p w14:paraId="4724C2C2" w14:textId="77777777" w:rsidR="00F75752" w:rsidRPr="001B5A87" w:rsidRDefault="00F75752" w:rsidP="00F75752">
            <w:pPr>
              <w:spacing w:before="40" w:after="40"/>
              <w:rPr>
                <w:rFonts w:ascii="Arial" w:hAnsi="Arial" w:cs="Arial"/>
                <w:sz w:val="22"/>
                <w:szCs w:val="22"/>
                <w:lang w:val="en-GB"/>
              </w:rPr>
            </w:pPr>
            <w:r w:rsidRPr="001B5A87">
              <w:rPr>
                <w:rFonts w:ascii="Arial" w:hAnsi="Arial" w:cs="Arial"/>
                <w:sz w:val="22"/>
                <w:szCs w:val="22"/>
                <w:lang w:val="en-GB"/>
              </w:rPr>
              <w:t>Specification of the issues and events that lead to the complaint.</w:t>
            </w:r>
          </w:p>
          <w:p w14:paraId="4724C2C3" w14:textId="77777777" w:rsidR="00F75752" w:rsidRPr="001A7A79" w:rsidRDefault="00F75752" w:rsidP="00442D17">
            <w:pPr>
              <w:spacing w:before="40" w:after="40"/>
              <w:rPr>
                <w:rFonts w:ascii="Arial" w:hAnsi="Arial" w:cs="Arial"/>
                <w:sz w:val="22"/>
                <w:szCs w:val="22"/>
                <w:lang w:val="en-GB"/>
              </w:rPr>
            </w:pPr>
          </w:p>
        </w:tc>
        <w:tc>
          <w:tcPr>
            <w:tcW w:w="6237" w:type="dxa"/>
          </w:tcPr>
          <w:p w14:paraId="4724C2C4" w14:textId="77777777" w:rsidR="00F75752" w:rsidRPr="001A7A79" w:rsidRDefault="00F75752" w:rsidP="0042208C">
            <w:pPr>
              <w:spacing w:before="40" w:after="40"/>
              <w:rPr>
                <w:rFonts w:ascii="Arial" w:hAnsi="Arial" w:cs="Arial"/>
                <w:sz w:val="22"/>
                <w:szCs w:val="22"/>
                <w:lang w:val="en-GB"/>
              </w:rPr>
            </w:pPr>
          </w:p>
        </w:tc>
      </w:tr>
      <w:tr w:rsidR="00F75752" w:rsidRPr="00F72D51" w14:paraId="4724C2C9" w14:textId="77777777" w:rsidTr="0042208C">
        <w:tc>
          <w:tcPr>
            <w:tcW w:w="2802" w:type="dxa"/>
          </w:tcPr>
          <w:p w14:paraId="4724C2C6" w14:textId="77777777" w:rsidR="00F75752" w:rsidRDefault="00F75752" w:rsidP="00442D17">
            <w:pPr>
              <w:spacing w:before="40" w:after="40"/>
              <w:rPr>
                <w:rFonts w:ascii="Arial" w:hAnsi="Arial" w:cs="Arial"/>
                <w:sz w:val="22"/>
                <w:szCs w:val="22"/>
                <w:lang w:val="en-GB"/>
              </w:rPr>
            </w:pPr>
            <w:r w:rsidRPr="001A7A79">
              <w:rPr>
                <w:rFonts w:ascii="Arial" w:hAnsi="Arial" w:cs="Arial"/>
                <w:sz w:val="22"/>
                <w:szCs w:val="22"/>
                <w:lang w:val="en-GB"/>
              </w:rPr>
              <w:t xml:space="preserve">Specific </w:t>
            </w:r>
            <w:r>
              <w:rPr>
                <w:rFonts w:ascii="Arial" w:hAnsi="Arial" w:cs="Arial"/>
                <w:sz w:val="22"/>
                <w:szCs w:val="22"/>
                <w:lang w:val="en-GB"/>
              </w:rPr>
              <w:t>r</w:t>
            </w:r>
            <w:r w:rsidRPr="001A7A79">
              <w:rPr>
                <w:rFonts w:ascii="Arial" w:hAnsi="Arial" w:cs="Arial"/>
                <w:sz w:val="22"/>
                <w:szCs w:val="22"/>
                <w:lang w:val="en-GB"/>
              </w:rPr>
              <w:t xml:space="preserve">equirements not complied </w:t>
            </w:r>
            <w:r>
              <w:rPr>
                <w:rFonts w:ascii="Arial" w:hAnsi="Arial" w:cs="Arial"/>
                <w:sz w:val="22"/>
                <w:szCs w:val="22"/>
                <w:lang w:val="en-GB"/>
              </w:rPr>
              <w:t>with</w:t>
            </w:r>
          </w:p>
          <w:p w14:paraId="4724C2C7" w14:textId="77777777" w:rsidR="00F75752" w:rsidRPr="001A7A79" w:rsidRDefault="00F75752" w:rsidP="00442D17">
            <w:pPr>
              <w:spacing w:before="40" w:after="40"/>
              <w:rPr>
                <w:rFonts w:ascii="Arial" w:hAnsi="Arial" w:cs="Arial"/>
                <w:sz w:val="22"/>
                <w:szCs w:val="22"/>
                <w:lang w:val="en-GB"/>
              </w:rPr>
            </w:pPr>
          </w:p>
        </w:tc>
        <w:tc>
          <w:tcPr>
            <w:tcW w:w="6237" w:type="dxa"/>
          </w:tcPr>
          <w:p w14:paraId="4724C2C8" w14:textId="77777777" w:rsidR="00F75752" w:rsidRPr="001A7A79" w:rsidRDefault="00F75752" w:rsidP="0042208C">
            <w:pPr>
              <w:spacing w:before="40" w:after="40"/>
              <w:rPr>
                <w:rFonts w:ascii="Arial" w:hAnsi="Arial" w:cs="Arial"/>
                <w:sz w:val="22"/>
                <w:szCs w:val="22"/>
                <w:lang w:val="en-GB"/>
              </w:rPr>
            </w:pPr>
          </w:p>
        </w:tc>
      </w:tr>
      <w:tr w:rsidR="00F75752" w:rsidRPr="00BA04B4" w14:paraId="4724C2CD" w14:textId="77777777" w:rsidTr="0042208C">
        <w:tc>
          <w:tcPr>
            <w:tcW w:w="2802" w:type="dxa"/>
          </w:tcPr>
          <w:p w14:paraId="4724C2CA" w14:textId="77777777" w:rsidR="00F75752" w:rsidRPr="001B5A87" w:rsidRDefault="00F75752" w:rsidP="00F75752">
            <w:pPr>
              <w:spacing w:before="40" w:after="40"/>
              <w:rPr>
                <w:rFonts w:ascii="Arial" w:hAnsi="Arial" w:cs="Arial"/>
                <w:sz w:val="22"/>
                <w:szCs w:val="22"/>
                <w:lang w:val="en-GB"/>
              </w:rPr>
            </w:pPr>
            <w:r w:rsidRPr="001B5A87">
              <w:rPr>
                <w:rFonts w:ascii="Arial" w:hAnsi="Arial" w:cs="Arial"/>
                <w:sz w:val="22"/>
                <w:szCs w:val="22"/>
                <w:lang w:val="en-GB"/>
              </w:rPr>
              <w:t>Evidence to support each element or aspect of the complaint.</w:t>
            </w:r>
            <w:r>
              <w:rPr>
                <w:rFonts w:ascii="Arial" w:hAnsi="Arial" w:cs="Arial"/>
                <w:sz w:val="22"/>
                <w:szCs w:val="22"/>
                <w:lang w:val="en-GB"/>
              </w:rPr>
              <w:t xml:space="preserve"> Please provide an overview, a description and attach supporting documents.</w:t>
            </w:r>
          </w:p>
          <w:p w14:paraId="4724C2CB" w14:textId="77777777" w:rsidR="00F75752" w:rsidRPr="001A7A79" w:rsidRDefault="00F75752" w:rsidP="00442D17">
            <w:pPr>
              <w:spacing w:before="40" w:after="40"/>
              <w:rPr>
                <w:rFonts w:ascii="Arial" w:hAnsi="Arial" w:cs="Arial"/>
                <w:sz w:val="22"/>
                <w:szCs w:val="22"/>
                <w:lang w:val="en-GB"/>
              </w:rPr>
            </w:pPr>
          </w:p>
        </w:tc>
        <w:tc>
          <w:tcPr>
            <w:tcW w:w="6237" w:type="dxa"/>
          </w:tcPr>
          <w:p w14:paraId="4724C2CC" w14:textId="77777777" w:rsidR="00F75752" w:rsidRPr="001A7A79" w:rsidRDefault="00F75752" w:rsidP="0042208C">
            <w:pPr>
              <w:spacing w:before="40" w:after="40"/>
              <w:rPr>
                <w:rFonts w:ascii="Arial" w:hAnsi="Arial" w:cs="Arial"/>
                <w:sz w:val="22"/>
                <w:szCs w:val="22"/>
                <w:lang w:val="en-GB"/>
              </w:rPr>
            </w:pPr>
          </w:p>
        </w:tc>
      </w:tr>
      <w:tr w:rsidR="00F75752" w:rsidRPr="00BA04B4" w14:paraId="4724C2D1" w14:textId="77777777" w:rsidTr="0042208C">
        <w:tc>
          <w:tcPr>
            <w:tcW w:w="2802" w:type="dxa"/>
          </w:tcPr>
          <w:p w14:paraId="4724C2CE" w14:textId="77777777" w:rsidR="00F75752" w:rsidRDefault="00F75752" w:rsidP="00F75752">
            <w:pPr>
              <w:spacing w:before="40" w:after="40"/>
              <w:rPr>
                <w:rFonts w:ascii="Arial" w:hAnsi="Arial" w:cs="Arial"/>
                <w:sz w:val="22"/>
                <w:szCs w:val="22"/>
                <w:lang w:val="en-GB"/>
              </w:rPr>
            </w:pPr>
            <w:r w:rsidRPr="001B5A87">
              <w:rPr>
                <w:rFonts w:ascii="Arial" w:hAnsi="Arial" w:cs="Arial"/>
                <w:sz w:val="22"/>
                <w:szCs w:val="22"/>
                <w:lang w:val="en-GB"/>
              </w:rPr>
              <w:t>Overview of the steps that were taken to resolve the issues prior to lodging this complaint and the response that was provided.</w:t>
            </w:r>
          </w:p>
          <w:p w14:paraId="4724C2CF" w14:textId="77777777" w:rsidR="00F75752" w:rsidRPr="001A7A79" w:rsidRDefault="00F75752" w:rsidP="00442D17">
            <w:pPr>
              <w:spacing w:before="40" w:after="40"/>
              <w:rPr>
                <w:rFonts w:ascii="Arial" w:hAnsi="Arial" w:cs="Arial"/>
                <w:i/>
                <w:sz w:val="22"/>
                <w:szCs w:val="22"/>
                <w:lang w:val="en-GB"/>
              </w:rPr>
            </w:pPr>
            <w:r w:rsidRPr="001A7A79" w:rsidDel="00F75752">
              <w:rPr>
                <w:rFonts w:ascii="Arial" w:hAnsi="Arial" w:cs="Arial"/>
                <w:sz w:val="22"/>
                <w:szCs w:val="22"/>
                <w:lang w:val="en-GB"/>
              </w:rPr>
              <w:t xml:space="preserve"> </w:t>
            </w:r>
            <w:r w:rsidRPr="001A7A79">
              <w:rPr>
                <w:rFonts w:ascii="Arial" w:hAnsi="Arial" w:cs="Arial"/>
                <w:i/>
                <w:sz w:val="20"/>
                <w:szCs w:val="22"/>
                <w:lang w:val="en-GB"/>
              </w:rPr>
              <w:t>(Please mention any steps taken, such as persons contacted, responses received, etc. For complaints against CHs please provide evidence that you have directed your complaint to the relevant CB.)</w:t>
            </w:r>
          </w:p>
        </w:tc>
        <w:tc>
          <w:tcPr>
            <w:tcW w:w="6237" w:type="dxa"/>
          </w:tcPr>
          <w:p w14:paraId="4724C2D0" w14:textId="77777777" w:rsidR="00F75752" w:rsidRPr="001A7A79" w:rsidRDefault="00F75752" w:rsidP="0042208C">
            <w:pPr>
              <w:spacing w:before="40" w:after="40"/>
              <w:rPr>
                <w:rFonts w:ascii="Arial" w:hAnsi="Arial" w:cs="Arial"/>
                <w:sz w:val="22"/>
                <w:szCs w:val="22"/>
                <w:lang w:val="en-GB"/>
              </w:rPr>
            </w:pPr>
          </w:p>
        </w:tc>
      </w:tr>
      <w:tr w:rsidR="00F75752" w:rsidRPr="00BA04B4" w14:paraId="4724C2D4" w14:textId="77777777" w:rsidTr="0042208C">
        <w:tc>
          <w:tcPr>
            <w:tcW w:w="2802" w:type="dxa"/>
          </w:tcPr>
          <w:p w14:paraId="4724C2D2" w14:textId="77777777" w:rsidR="00F75752" w:rsidRPr="00F75752" w:rsidRDefault="00F75752" w:rsidP="00F75752">
            <w:pPr>
              <w:spacing w:before="40" w:after="40"/>
              <w:rPr>
                <w:rFonts w:ascii="Arial" w:hAnsi="Arial" w:cs="Arial"/>
                <w:sz w:val="22"/>
                <w:szCs w:val="22"/>
                <w:lang w:val="en-US"/>
              </w:rPr>
            </w:pPr>
            <w:r w:rsidRPr="001B5A87">
              <w:rPr>
                <w:rFonts w:ascii="Arial" w:hAnsi="Arial" w:cs="Arial"/>
                <w:sz w:val="22"/>
                <w:szCs w:val="22"/>
                <w:lang w:val="en-US"/>
              </w:rPr>
              <w:t>Agreement to share the complaint with the Defendant and other Parties to the Complaint.</w:t>
            </w:r>
          </w:p>
        </w:tc>
        <w:tc>
          <w:tcPr>
            <w:tcW w:w="6237" w:type="dxa"/>
          </w:tcPr>
          <w:p w14:paraId="4724C2D3" w14:textId="77777777" w:rsidR="00F75752" w:rsidRPr="001A7A79" w:rsidRDefault="00F75752" w:rsidP="0042208C">
            <w:pPr>
              <w:spacing w:before="40" w:after="40"/>
              <w:rPr>
                <w:rFonts w:ascii="Arial" w:hAnsi="Arial" w:cs="Arial"/>
                <w:sz w:val="22"/>
                <w:szCs w:val="22"/>
                <w:lang w:val="en-GB"/>
              </w:rPr>
            </w:pPr>
          </w:p>
        </w:tc>
      </w:tr>
      <w:tr w:rsidR="00F75752" w:rsidRPr="00BA04B4" w14:paraId="4724C2D7" w14:textId="77777777" w:rsidTr="0042208C">
        <w:tc>
          <w:tcPr>
            <w:tcW w:w="2802" w:type="dxa"/>
          </w:tcPr>
          <w:p w14:paraId="4724C2D5" w14:textId="77777777" w:rsidR="00F75752" w:rsidRPr="001B5A87" w:rsidRDefault="00F75752" w:rsidP="00495CAB">
            <w:pPr>
              <w:spacing w:before="40" w:after="40"/>
              <w:rPr>
                <w:rFonts w:ascii="Arial" w:hAnsi="Arial" w:cs="Arial"/>
                <w:sz w:val="22"/>
                <w:szCs w:val="22"/>
                <w:lang w:val="en-GB"/>
              </w:rPr>
            </w:pPr>
            <w:r w:rsidRPr="001B5A87">
              <w:rPr>
                <w:rFonts w:ascii="Arial" w:hAnsi="Arial" w:cs="Arial"/>
                <w:sz w:val="22"/>
                <w:szCs w:val="22"/>
                <w:lang w:val="en-GB"/>
              </w:rPr>
              <w:t>Agreement to adhere to the terms and provisions of th</w:t>
            </w:r>
            <w:r>
              <w:rPr>
                <w:rFonts w:ascii="Arial" w:hAnsi="Arial" w:cs="Arial"/>
                <w:sz w:val="22"/>
                <w:szCs w:val="22"/>
                <w:lang w:val="en-GB"/>
              </w:rPr>
              <w:t>e</w:t>
            </w:r>
            <w:r w:rsidRPr="001B5A87">
              <w:rPr>
                <w:rFonts w:ascii="Arial" w:hAnsi="Arial" w:cs="Arial"/>
                <w:sz w:val="22"/>
                <w:szCs w:val="22"/>
                <w:lang w:val="en-GB"/>
              </w:rPr>
              <w:t xml:space="preserve"> </w:t>
            </w:r>
            <w:r w:rsidR="00495CAB">
              <w:rPr>
                <w:rFonts w:ascii="Arial" w:hAnsi="Arial" w:cs="Arial"/>
                <w:sz w:val="22"/>
                <w:szCs w:val="22"/>
                <w:lang w:val="en-GB"/>
              </w:rPr>
              <w:t xml:space="preserve">procedure Processing Complaints in the FSC Certification Scheme </w:t>
            </w:r>
            <w:r w:rsidRPr="001B5A87">
              <w:rPr>
                <w:rFonts w:ascii="Arial" w:hAnsi="Arial" w:cs="Arial"/>
                <w:sz w:val="22"/>
                <w:szCs w:val="22"/>
                <w:lang w:val="en-GB"/>
              </w:rPr>
              <w:t>(FSC-PRO-01-</w:t>
            </w:r>
            <w:r w:rsidRPr="001B5A87">
              <w:rPr>
                <w:rFonts w:ascii="Arial" w:hAnsi="Arial" w:cs="Arial"/>
                <w:sz w:val="22"/>
                <w:szCs w:val="22"/>
                <w:lang w:val="en-GB"/>
              </w:rPr>
              <w:lastRenderedPageBreak/>
              <w:t>00</w:t>
            </w:r>
            <w:r>
              <w:rPr>
                <w:rFonts w:ascii="Arial" w:hAnsi="Arial" w:cs="Arial"/>
                <w:sz w:val="22"/>
                <w:szCs w:val="22"/>
                <w:lang w:val="en-GB"/>
              </w:rPr>
              <w:t>8</w:t>
            </w:r>
            <w:r w:rsidRPr="001B5A87">
              <w:rPr>
                <w:rFonts w:ascii="Arial" w:hAnsi="Arial" w:cs="Arial"/>
                <w:sz w:val="22"/>
                <w:szCs w:val="22"/>
                <w:lang w:val="en-GB"/>
              </w:rPr>
              <w:t>).</w:t>
            </w:r>
          </w:p>
        </w:tc>
        <w:tc>
          <w:tcPr>
            <w:tcW w:w="6237" w:type="dxa"/>
          </w:tcPr>
          <w:p w14:paraId="4724C2D6" w14:textId="77777777" w:rsidR="00F75752" w:rsidRPr="001A7A79" w:rsidRDefault="00F75752" w:rsidP="0042208C">
            <w:pPr>
              <w:spacing w:before="40" w:after="40"/>
              <w:rPr>
                <w:rFonts w:ascii="Arial" w:hAnsi="Arial" w:cs="Arial"/>
                <w:sz w:val="22"/>
                <w:szCs w:val="22"/>
                <w:lang w:val="en-GB"/>
              </w:rPr>
            </w:pPr>
          </w:p>
        </w:tc>
      </w:tr>
      <w:tr w:rsidR="00F75752" w:rsidRPr="001A7A79" w14:paraId="4724C2DC" w14:textId="77777777" w:rsidTr="0042208C">
        <w:tc>
          <w:tcPr>
            <w:tcW w:w="2802" w:type="dxa"/>
          </w:tcPr>
          <w:p w14:paraId="4724C2D8" w14:textId="77777777" w:rsidR="00F75752" w:rsidRDefault="00F75752" w:rsidP="00442D17">
            <w:pPr>
              <w:spacing w:before="40" w:after="40"/>
              <w:rPr>
                <w:rFonts w:ascii="Arial" w:hAnsi="Arial" w:cs="Arial"/>
                <w:sz w:val="22"/>
                <w:szCs w:val="22"/>
              </w:rPr>
            </w:pPr>
            <w:r w:rsidRPr="001A7A79">
              <w:rPr>
                <w:rFonts w:ascii="Arial" w:hAnsi="Arial" w:cs="Arial"/>
                <w:sz w:val="22"/>
                <w:szCs w:val="22"/>
              </w:rPr>
              <w:t>Expected outcome</w:t>
            </w:r>
          </w:p>
          <w:p w14:paraId="4724C2D9" w14:textId="77777777" w:rsidR="00F75752" w:rsidRDefault="00F75752" w:rsidP="00442D17">
            <w:pPr>
              <w:spacing w:before="40" w:after="40"/>
              <w:rPr>
                <w:rFonts w:ascii="Arial" w:hAnsi="Arial" w:cs="Arial"/>
                <w:sz w:val="22"/>
                <w:szCs w:val="22"/>
              </w:rPr>
            </w:pPr>
          </w:p>
          <w:p w14:paraId="4724C2DA" w14:textId="77777777" w:rsidR="00F75752" w:rsidRPr="001A7A79" w:rsidRDefault="00F75752" w:rsidP="00442D17">
            <w:pPr>
              <w:spacing w:before="40" w:after="40"/>
              <w:rPr>
                <w:rFonts w:ascii="Arial" w:hAnsi="Arial" w:cs="Arial"/>
                <w:sz w:val="22"/>
                <w:szCs w:val="22"/>
                <w:lang w:val="en-GB"/>
              </w:rPr>
            </w:pPr>
          </w:p>
        </w:tc>
        <w:tc>
          <w:tcPr>
            <w:tcW w:w="6237" w:type="dxa"/>
          </w:tcPr>
          <w:p w14:paraId="4724C2DB" w14:textId="77777777" w:rsidR="00F75752" w:rsidRPr="001A7A79" w:rsidRDefault="00F75752" w:rsidP="0042208C">
            <w:pPr>
              <w:spacing w:before="40" w:after="40"/>
              <w:rPr>
                <w:rFonts w:ascii="Arial" w:hAnsi="Arial" w:cs="Arial"/>
                <w:sz w:val="22"/>
                <w:szCs w:val="22"/>
                <w:lang w:val="en-GB"/>
              </w:rPr>
            </w:pPr>
          </w:p>
        </w:tc>
      </w:tr>
      <w:tr w:rsidR="00F75752" w:rsidRPr="00BA04B4" w14:paraId="4724C2E0" w14:textId="77777777" w:rsidTr="0042208C">
        <w:tc>
          <w:tcPr>
            <w:tcW w:w="2802" w:type="dxa"/>
          </w:tcPr>
          <w:p w14:paraId="4724C2DD" w14:textId="77777777" w:rsidR="00F75752" w:rsidRPr="00335D0A" w:rsidRDefault="00F75752" w:rsidP="00442D17">
            <w:pPr>
              <w:spacing w:before="40" w:after="40"/>
              <w:rPr>
                <w:rFonts w:ascii="Arial" w:hAnsi="Arial" w:cs="Arial"/>
                <w:i/>
                <w:sz w:val="22"/>
                <w:szCs w:val="22"/>
                <w:lang w:val="en-GB"/>
              </w:rPr>
            </w:pPr>
            <w:r w:rsidRPr="00335D0A">
              <w:rPr>
                <w:rFonts w:ascii="Arial" w:hAnsi="Arial" w:cs="Arial"/>
                <w:sz w:val="22"/>
                <w:szCs w:val="22"/>
                <w:lang w:val="en-GB"/>
              </w:rPr>
              <w:t xml:space="preserve">Additional information </w:t>
            </w:r>
            <w:r w:rsidRPr="00335D0A">
              <w:rPr>
                <w:rFonts w:ascii="Arial" w:hAnsi="Arial" w:cs="Arial"/>
                <w:i/>
                <w:sz w:val="20"/>
                <w:szCs w:val="22"/>
                <w:lang w:val="en-GB"/>
              </w:rPr>
              <w:t>(optional)</w:t>
            </w:r>
          </w:p>
          <w:p w14:paraId="4724C2DE" w14:textId="77777777" w:rsidR="00F75752" w:rsidRPr="001A7A79" w:rsidRDefault="00F75752" w:rsidP="00442D17">
            <w:pPr>
              <w:spacing w:before="40" w:after="40"/>
              <w:rPr>
                <w:rFonts w:ascii="Arial" w:hAnsi="Arial" w:cs="Arial"/>
                <w:sz w:val="22"/>
                <w:szCs w:val="22"/>
                <w:lang w:val="en-GB"/>
              </w:rPr>
            </w:pPr>
            <w:r w:rsidRPr="001A7A79">
              <w:rPr>
                <w:rFonts w:ascii="Arial" w:hAnsi="Arial" w:cs="Arial"/>
                <w:sz w:val="22"/>
                <w:szCs w:val="22"/>
                <w:lang w:val="en-GB"/>
              </w:rPr>
              <w:t>Please attach any additional documentation</w:t>
            </w:r>
            <w:r w:rsidRPr="001A7A79">
              <w:rPr>
                <w:rFonts w:ascii="Arial" w:hAnsi="Arial" w:cs="Arial"/>
                <w:i/>
                <w:sz w:val="22"/>
                <w:szCs w:val="22"/>
                <w:lang w:val="en-GB"/>
              </w:rPr>
              <w:t xml:space="preserve"> </w:t>
            </w:r>
            <w:r w:rsidRPr="001A7A79">
              <w:rPr>
                <w:rFonts w:ascii="Arial" w:hAnsi="Arial" w:cs="Arial"/>
                <w:i/>
                <w:sz w:val="20"/>
                <w:szCs w:val="22"/>
                <w:lang w:val="en-GB"/>
              </w:rPr>
              <w:t>(optional)</w:t>
            </w:r>
          </w:p>
        </w:tc>
        <w:tc>
          <w:tcPr>
            <w:tcW w:w="6237" w:type="dxa"/>
          </w:tcPr>
          <w:p w14:paraId="4724C2DF" w14:textId="77777777" w:rsidR="00F75752" w:rsidRPr="001A7A79" w:rsidRDefault="00F75752" w:rsidP="0042208C">
            <w:pPr>
              <w:spacing w:before="40" w:after="40"/>
              <w:rPr>
                <w:rFonts w:ascii="Arial" w:hAnsi="Arial" w:cs="Arial"/>
                <w:sz w:val="22"/>
                <w:szCs w:val="22"/>
                <w:lang w:val="en-GB"/>
              </w:rPr>
            </w:pPr>
          </w:p>
        </w:tc>
      </w:tr>
    </w:tbl>
    <w:p w14:paraId="4724C2E1" w14:textId="77777777" w:rsidR="00EA0829" w:rsidRPr="00E93CC7" w:rsidRDefault="00EA0829" w:rsidP="00EA0829">
      <w:pPr>
        <w:rPr>
          <w:rFonts w:ascii="Arial" w:hAnsi="Arial" w:cs="Arial"/>
          <w:sz w:val="22"/>
          <w:szCs w:val="22"/>
          <w:lang w:val="en-US"/>
        </w:rPr>
      </w:pPr>
    </w:p>
    <w:p w14:paraId="4724C2E2" w14:textId="77777777" w:rsidR="00FA540D" w:rsidRDefault="00FA540D" w:rsidP="0004556E">
      <w:pPr>
        <w:rPr>
          <w:lang w:val="en-US"/>
        </w:rPr>
        <w:sectPr w:rsidR="00FA540D" w:rsidSect="001674E3">
          <w:headerReference w:type="even" r:id="rId18"/>
          <w:headerReference w:type="default" r:id="rId19"/>
          <w:footerReference w:type="even" r:id="rId20"/>
          <w:footerReference w:type="default" r:id="rId21"/>
          <w:headerReference w:type="first" r:id="rId22"/>
          <w:footerReference w:type="first" r:id="rId23"/>
          <w:type w:val="continuous"/>
          <w:pgSz w:w="11906" w:h="16838" w:code="9"/>
          <w:pgMar w:top="1440" w:right="1440" w:bottom="1985" w:left="1440" w:header="720" w:footer="720" w:gutter="0"/>
          <w:pgNumType w:start="1"/>
          <w:cols w:space="708"/>
          <w:formProt w:val="0"/>
          <w:titlePg/>
          <w:docGrid w:linePitch="360"/>
        </w:sectPr>
      </w:pPr>
    </w:p>
    <w:p w14:paraId="4724C2E3" w14:textId="77777777" w:rsidR="00FA540D" w:rsidRPr="00B14728" w:rsidRDefault="00FA540D" w:rsidP="00FA540D">
      <w:pPr>
        <w:pStyle w:val="CommentText"/>
        <w:rPr>
          <w:rFonts w:ascii="Arial" w:hAnsi="Arial" w:cs="Arial"/>
          <w:b/>
          <w:sz w:val="22"/>
          <w:szCs w:val="22"/>
        </w:rPr>
      </w:pPr>
      <w:r w:rsidRPr="004A085F">
        <w:rPr>
          <w:rFonts w:ascii="Arial" w:hAnsi="Arial" w:cs="Arial"/>
          <w:b/>
          <w:sz w:val="22"/>
          <w:szCs w:val="22"/>
          <w:lang w:val="en-US"/>
        </w:rPr>
        <w:lastRenderedPageBreak/>
        <w:t>Annex</w:t>
      </w:r>
      <w:r>
        <w:rPr>
          <w:rFonts w:ascii="Arial" w:hAnsi="Arial" w:cs="Arial"/>
          <w:b/>
          <w:sz w:val="22"/>
          <w:szCs w:val="22"/>
          <w:lang w:val="en-US"/>
        </w:rPr>
        <w:t xml:space="preserve"> 2. Dispute Resolution Map</w:t>
      </w:r>
    </w:p>
    <w:p w14:paraId="4724C2E4" w14:textId="77777777" w:rsidR="0004556E" w:rsidRDefault="0004556E" w:rsidP="0004556E">
      <w:pPr>
        <w:rPr>
          <w:lang w:val="en-US"/>
        </w:rPr>
      </w:pPr>
    </w:p>
    <w:p w14:paraId="4724C2E5" w14:textId="77777777" w:rsidR="00FA540D" w:rsidRDefault="00FA540D" w:rsidP="0004556E">
      <w:pPr>
        <w:rPr>
          <w:lang w:val="en-US"/>
        </w:rPr>
      </w:pPr>
    </w:p>
    <w:p w14:paraId="4724C2E6" w14:textId="77777777" w:rsidR="00FA540D" w:rsidRPr="00EA0829" w:rsidRDefault="001F7A15" w:rsidP="0004556E">
      <w:pPr>
        <w:rPr>
          <w:lang w:val="en-US"/>
        </w:rPr>
      </w:pPr>
      <w:r>
        <w:rPr>
          <w:noProof/>
          <w:lang w:val="en-US" w:eastAsia="en-US"/>
        </w:rPr>
        <w:drawing>
          <wp:inline distT="0" distB="0" distL="0" distR="0" wp14:anchorId="4724C2F5" wp14:editId="4724C2F6">
            <wp:extent cx="8517255" cy="4617448"/>
            <wp:effectExtent l="19050" t="0" r="0" b="0"/>
            <wp:docPr id="5" name="Picture 1" descr="C:\Users\r.ukkerman\AppData\Local\Microsoft\Windows\Temporary Internet Files\Content.Outlook\2F71Z4GT\gra_thomas_januar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ukkerman\AppData\Local\Microsoft\Windows\Temporary Internet Files\Content.Outlook\2F71Z4GT\gra_thomas_january.jpg"/>
                    <pic:cNvPicPr>
                      <a:picLocks noChangeAspect="1" noChangeArrowheads="1"/>
                    </pic:cNvPicPr>
                  </pic:nvPicPr>
                  <pic:blipFill>
                    <a:blip r:embed="rId24" cstate="print"/>
                    <a:srcRect/>
                    <a:stretch>
                      <a:fillRect/>
                    </a:stretch>
                  </pic:blipFill>
                  <pic:spPr bwMode="auto">
                    <a:xfrm>
                      <a:off x="0" y="0"/>
                      <a:ext cx="8517255" cy="4617448"/>
                    </a:xfrm>
                    <a:prstGeom prst="rect">
                      <a:avLst/>
                    </a:prstGeom>
                    <a:noFill/>
                    <a:ln w="9525">
                      <a:noFill/>
                      <a:miter lim="800000"/>
                      <a:headEnd/>
                      <a:tailEnd/>
                    </a:ln>
                  </pic:spPr>
                </pic:pic>
              </a:graphicData>
            </a:graphic>
          </wp:inline>
        </w:drawing>
      </w:r>
    </w:p>
    <w:sectPr w:rsidR="00FA540D" w:rsidRPr="00EA0829" w:rsidSect="00FA540D">
      <w:pgSz w:w="16838" w:h="11906" w:orient="landscape" w:code="9"/>
      <w:pgMar w:top="1440" w:right="1440" w:bottom="1440" w:left="1985" w:header="720" w:footer="720" w:gutter="0"/>
      <w:pgNumType w:start="1"/>
      <w:cols w:space="708"/>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24C2FF" w14:textId="77777777" w:rsidR="003B281D" w:rsidRDefault="003B281D">
      <w:r>
        <w:separator/>
      </w:r>
    </w:p>
    <w:p w14:paraId="4724C300" w14:textId="77777777" w:rsidR="003B281D" w:rsidRDefault="003B281D"/>
    <w:p w14:paraId="4724C301" w14:textId="77777777" w:rsidR="003B281D" w:rsidRDefault="003B281D"/>
    <w:p w14:paraId="4724C302" w14:textId="77777777" w:rsidR="003B281D" w:rsidRDefault="003B281D"/>
  </w:endnote>
  <w:endnote w:type="continuationSeparator" w:id="0">
    <w:p w14:paraId="4724C303" w14:textId="77777777" w:rsidR="003B281D" w:rsidRDefault="003B281D">
      <w:r>
        <w:continuationSeparator/>
      </w:r>
    </w:p>
    <w:p w14:paraId="4724C304" w14:textId="77777777" w:rsidR="003B281D" w:rsidRDefault="003B281D"/>
    <w:p w14:paraId="4724C305" w14:textId="77777777" w:rsidR="003B281D" w:rsidRDefault="003B281D"/>
    <w:p w14:paraId="4724C306" w14:textId="77777777" w:rsidR="003B281D" w:rsidRDefault="003B281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charset w:val="00"/>
    <w:family w:val="auto"/>
    <w:pitch w:val="variable"/>
    <w:sig w:usb0="800000AF" w:usb1="1001ECEA"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utiger 47 LightCn">
    <w:altName w:val="Arial Narrow"/>
    <w:charset w:val="00"/>
    <w:family w:val="swiss"/>
    <w:pitch w:val="variable"/>
    <w:sig w:usb0="8000002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24C30D" w14:textId="77777777" w:rsidR="00FA540D" w:rsidRDefault="00FA540D">
    <w:pPr>
      <w:pStyle w:val="Footer"/>
    </w:pPr>
  </w:p>
  <w:p w14:paraId="4724C30E" w14:textId="77777777" w:rsidR="00FA540D" w:rsidRDefault="00FA540D"/>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24C30F" w14:textId="77777777" w:rsidR="00FA540D" w:rsidRDefault="00FA540D" w:rsidP="00C343C2">
    <w:pPr>
      <w:pStyle w:val="Footer"/>
      <w:tabs>
        <w:tab w:val="clear" w:pos="4536"/>
      </w:tabs>
      <w:jc w:val="center"/>
      <w:rPr>
        <w:rFonts w:ascii="Arial" w:hAnsi="Arial" w:cs="Arial"/>
        <w:caps/>
        <w:sz w:val="18"/>
        <w:lang w:val="en-US"/>
      </w:rPr>
    </w:pPr>
    <w:r w:rsidRPr="006C3C6A">
      <w:rPr>
        <w:rFonts w:ascii="Arial" w:hAnsi="Arial" w:cs="Arial"/>
        <w:caps/>
        <w:sz w:val="18"/>
        <w:lang w:val="en-US"/>
      </w:rPr>
      <w:t>FSC-</w:t>
    </w:r>
    <w:r>
      <w:rPr>
        <w:rFonts w:ascii="Arial" w:hAnsi="Arial" w:cs="Arial"/>
        <w:caps/>
        <w:sz w:val="18"/>
        <w:lang w:val="en-US"/>
      </w:rPr>
      <w:t>PRO</w:t>
    </w:r>
    <w:r w:rsidRPr="006C3C6A">
      <w:rPr>
        <w:rFonts w:ascii="Arial" w:hAnsi="Arial" w:cs="Arial"/>
        <w:caps/>
        <w:sz w:val="18"/>
        <w:lang w:val="en-US"/>
      </w:rPr>
      <w:t>-</w:t>
    </w:r>
    <w:r>
      <w:rPr>
        <w:rFonts w:ascii="Arial" w:hAnsi="Arial" w:cs="Arial"/>
        <w:caps/>
        <w:sz w:val="18"/>
        <w:lang w:val="en-US"/>
      </w:rPr>
      <w:t>01</w:t>
    </w:r>
    <w:r w:rsidRPr="006C3C6A">
      <w:rPr>
        <w:rFonts w:ascii="Arial" w:hAnsi="Arial" w:cs="Arial"/>
        <w:caps/>
        <w:sz w:val="18"/>
        <w:lang w:val="en-US"/>
      </w:rPr>
      <w:t>-</w:t>
    </w:r>
    <w:r>
      <w:rPr>
        <w:rFonts w:ascii="Arial" w:hAnsi="Arial" w:cs="Arial"/>
        <w:caps/>
        <w:sz w:val="18"/>
        <w:lang w:val="en-US"/>
      </w:rPr>
      <w:t>008</w:t>
    </w:r>
    <w:r w:rsidRPr="006C3C6A">
      <w:rPr>
        <w:rFonts w:ascii="Arial" w:hAnsi="Arial" w:cs="Arial"/>
        <w:caps/>
        <w:sz w:val="18"/>
        <w:lang w:val="en-US"/>
      </w:rPr>
      <w:t xml:space="preserve"> (V</w:t>
    </w:r>
    <w:r>
      <w:rPr>
        <w:rFonts w:ascii="Arial" w:hAnsi="Arial" w:cs="Arial"/>
        <w:caps/>
        <w:sz w:val="18"/>
        <w:lang w:val="en-US"/>
      </w:rPr>
      <w:t>2</w:t>
    </w:r>
    <w:r w:rsidRPr="006C3C6A">
      <w:rPr>
        <w:rFonts w:ascii="Arial" w:hAnsi="Arial" w:cs="Arial"/>
        <w:caps/>
        <w:sz w:val="18"/>
        <w:lang w:val="en-US"/>
      </w:rPr>
      <w:t>-</w:t>
    </w:r>
    <w:r>
      <w:rPr>
        <w:rFonts w:ascii="Arial" w:hAnsi="Arial" w:cs="Arial"/>
        <w:caps/>
        <w:sz w:val="18"/>
        <w:lang w:val="en-US"/>
      </w:rPr>
      <w:t>0</w:t>
    </w:r>
    <w:r w:rsidRPr="006C3C6A">
      <w:rPr>
        <w:rFonts w:ascii="Arial" w:hAnsi="Arial" w:cs="Arial"/>
        <w:caps/>
        <w:sz w:val="18"/>
        <w:lang w:val="en-US"/>
      </w:rPr>
      <w:t>) EN</w:t>
    </w:r>
    <w:r>
      <w:rPr>
        <w:rFonts w:ascii="Arial" w:hAnsi="Arial" w:cs="Arial"/>
        <w:caps/>
        <w:sz w:val="18"/>
        <w:lang w:val="en-US"/>
      </w:rPr>
      <w:br/>
    </w:r>
    <w:r w:rsidRPr="002042FC">
      <w:rPr>
        <w:rFonts w:ascii="Arial" w:hAnsi="Arial" w:cs="Arial"/>
        <w:caps/>
        <w:sz w:val="18"/>
        <w:lang w:val="en-US"/>
      </w:rPr>
      <w:t xml:space="preserve">Processing </w:t>
    </w:r>
    <w:r w:rsidRPr="00193DF2">
      <w:rPr>
        <w:rFonts w:ascii="Arial" w:hAnsi="Arial" w:cs="Arial"/>
        <w:caps/>
        <w:sz w:val="18"/>
        <w:lang w:val="en-US"/>
      </w:rPr>
      <w:t>Complaints in FSC Certification Scheme</w:t>
    </w:r>
  </w:p>
  <w:p w14:paraId="4724C310" w14:textId="77777777" w:rsidR="00FA540D" w:rsidRPr="005D71D1" w:rsidRDefault="00FA540D" w:rsidP="00C343C2">
    <w:pPr>
      <w:pStyle w:val="Footer"/>
      <w:tabs>
        <w:tab w:val="clear" w:pos="4536"/>
        <w:tab w:val="center" w:pos="4163"/>
      </w:tabs>
      <w:jc w:val="center"/>
      <w:rPr>
        <w:rFonts w:ascii="Arial" w:hAnsi="Arial" w:cs="Arial"/>
        <w:b/>
        <w:sz w:val="18"/>
        <w:lang w:val="en-US"/>
      </w:rPr>
    </w:pPr>
    <w:r>
      <w:rPr>
        <w:rStyle w:val="PageNumber"/>
        <w:rFonts w:ascii="Arial" w:hAnsi="Arial" w:cs="Arial"/>
        <w:b/>
        <w:sz w:val="18"/>
        <w:lang w:val="en-US"/>
      </w:rPr>
      <w:t>–</w:t>
    </w:r>
    <w:r w:rsidRPr="005D71D1">
      <w:rPr>
        <w:rStyle w:val="PageNumber"/>
        <w:rFonts w:ascii="Arial" w:hAnsi="Arial" w:cs="Arial"/>
        <w:b/>
        <w:sz w:val="18"/>
        <w:lang w:val="en-US"/>
      </w:rPr>
      <w:t xml:space="preserve"> </w:t>
    </w:r>
    <w:r w:rsidR="00A63011" w:rsidRPr="005D71D1">
      <w:rPr>
        <w:rStyle w:val="PageNumber"/>
        <w:rFonts w:ascii="Arial" w:hAnsi="Arial" w:cs="Arial"/>
        <w:b/>
        <w:sz w:val="18"/>
      </w:rPr>
      <w:fldChar w:fldCharType="begin"/>
    </w:r>
    <w:r w:rsidRPr="005D71D1">
      <w:rPr>
        <w:rStyle w:val="PageNumber"/>
        <w:rFonts w:ascii="Arial" w:hAnsi="Arial" w:cs="Arial"/>
        <w:b/>
        <w:sz w:val="18"/>
        <w:lang w:val="en-US"/>
      </w:rPr>
      <w:instrText xml:space="preserve"> PAGE </w:instrText>
    </w:r>
    <w:r w:rsidR="00A63011" w:rsidRPr="005D71D1">
      <w:rPr>
        <w:rStyle w:val="PageNumber"/>
        <w:rFonts w:ascii="Arial" w:hAnsi="Arial" w:cs="Arial"/>
        <w:b/>
        <w:sz w:val="18"/>
      </w:rPr>
      <w:fldChar w:fldCharType="separate"/>
    </w:r>
    <w:r w:rsidR="00391568">
      <w:rPr>
        <w:rStyle w:val="PageNumber"/>
        <w:rFonts w:ascii="Arial" w:hAnsi="Arial" w:cs="Arial"/>
        <w:b/>
        <w:noProof/>
        <w:sz w:val="18"/>
        <w:lang w:val="en-US"/>
      </w:rPr>
      <w:t>14</w:t>
    </w:r>
    <w:r w:rsidR="00A63011" w:rsidRPr="005D71D1">
      <w:rPr>
        <w:rStyle w:val="PageNumber"/>
        <w:rFonts w:ascii="Arial" w:hAnsi="Arial" w:cs="Arial"/>
        <w:b/>
        <w:sz w:val="18"/>
      </w:rPr>
      <w:fldChar w:fldCharType="end"/>
    </w:r>
    <w:r w:rsidRPr="005D71D1">
      <w:rPr>
        <w:rStyle w:val="PageNumber"/>
        <w:rFonts w:ascii="Arial" w:hAnsi="Arial" w:cs="Arial"/>
        <w:b/>
        <w:sz w:val="18"/>
        <w:lang w:val="en-US"/>
      </w:rPr>
      <w:t xml:space="preserve"> of </w:t>
    </w:r>
    <w:r w:rsidR="00A63011" w:rsidRPr="005D71D1">
      <w:rPr>
        <w:rStyle w:val="PageNumber"/>
        <w:rFonts w:ascii="Arial" w:hAnsi="Arial" w:cs="Arial"/>
        <w:b/>
        <w:sz w:val="18"/>
      </w:rPr>
      <w:fldChar w:fldCharType="begin"/>
    </w:r>
    <w:r w:rsidRPr="005D71D1">
      <w:rPr>
        <w:rStyle w:val="PageNumber"/>
        <w:rFonts w:ascii="Arial" w:hAnsi="Arial" w:cs="Arial"/>
        <w:b/>
        <w:sz w:val="18"/>
        <w:lang w:val="en-US"/>
      </w:rPr>
      <w:instrText xml:space="preserve"> NUMPAGES </w:instrText>
    </w:r>
    <w:r w:rsidR="00A63011" w:rsidRPr="005D71D1">
      <w:rPr>
        <w:rStyle w:val="PageNumber"/>
        <w:rFonts w:ascii="Arial" w:hAnsi="Arial" w:cs="Arial"/>
        <w:b/>
        <w:sz w:val="18"/>
      </w:rPr>
      <w:fldChar w:fldCharType="separate"/>
    </w:r>
    <w:r w:rsidR="00391568">
      <w:rPr>
        <w:rStyle w:val="PageNumber"/>
        <w:rFonts w:ascii="Arial" w:hAnsi="Arial" w:cs="Arial"/>
        <w:b/>
        <w:noProof/>
        <w:sz w:val="18"/>
        <w:lang w:val="en-US"/>
      </w:rPr>
      <w:t>15</w:t>
    </w:r>
    <w:r w:rsidR="00A63011" w:rsidRPr="005D71D1">
      <w:rPr>
        <w:rStyle w:val="PageNumber"/>
        <w:rFonts w:ascii="Arial" w:hAnsi="Arial" w:cs="Arial"/>
        <w:b/>
        <w:sz w:val="18"/>
      </w:rPr>
      <w:fldChar w:fldCharType="end"/>
    </w:r>
    <w:r w:rsidRPr="005D71D1">
      <w:rPr>
        <w:rStyle w:val="PageNumber"/>
        <w:rFonts w:ascii="Arial" w:hAnsi="Arial" w:cs="Arial"/>
        <w:b/>
        <w:sz w:val="18"/>
      </w:rPr>
      <w:t xml:space="preserve"> </w:t>
    </w:r>
    <w:r>
      <w:rPr>
        <w:rStyle w:val="PageNumber"/>
        <w:rFonts w:ascii="Arial" w:hAnsi="Arial" w:cs="Arial"/>
        <w:b/>
        <w:sz w:val="18"/>
      </w:rPr>
      <w:t>–</w:t>
    </w:r>
  </w:p>
  <w:p w14:paraId="4724C311" w14:textId="77777777" w:rsidR="00FA540D" w:rsidRDefault="00FA540D"/>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24C313" w14:textId="2BDB0458" w:rsidR="00FA540D" w:rsidRDefault="00025758">
    <w:pPr>
      <w:pStyle w:val="Footer"/>
    </w:pPr>
    <w:r>
      <w:rPr>
        <w:noProof/>
        <w:lang w:val="en-GB" w:eastAsia="en-GB"/>
      </w:rPr>
      <mc:AlternateContent>
        <mc:Choice Requires="wps">
          <w:drawing>
            <wp:anchor distT="0" distB="0" distL="114300" distR="114300" simplePos="0" relativeHeight="251661312" behindDoc="1" locked="1" layoutInCell="1" allowOverlap="1" wp14:anchorId="4724C315" wp14:editId="1CD82A49">
              <wp:simplePos x="0" y="0"/>
              <wp:positionH relativeFrom="page">
                <wp:posOffset>113665</wp:posOffset>
              </wp:positionH>
              <wp:positionV relativeFrom="page">
                <wp:posOffset>10274300</wp:posOffset>
              </wp:positionV>
              <wp:extent cx="7683500" cy="570230"/>
              <wp:effectExtent l="0" t="0" r="0" b="0"/>
              <wp:wrapNone/>
              <wp:docPr id="3"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83500" cy="570230"/>
                      </a:xfrm>
                      <a:prstGeom prst="rect">
                        <a:avLst/>
                      </a:prstGeom>
                      <a:solidFill>
                        <a:srgbClr val="245035"/>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9B89DF" id="Rectangle 2" o:spid="_x0000_s1026" style="position:absolute;margin-left:8.95pt;margin-top:809pt;width:605pt;height:44.9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" fillcolor="#245035" stroked="f">
              <w10:wrap anchorx="page" anchory="page"/>
              <w10:anchorlock/>
            </v:rect>
          </w:pict>
        </mc:Fallback>
      </mc:AlternateContent>
    </w:r>
    <w:r>
      <w:rPr>
        <w:noProof/>
        <w:lang w:val="en-GB" w:eastAsia="en-GB"/>
      </w:rPr>
      <mc:AlternateContent>
        <mc:Choice Requires="wps">
          <w:drawing>
            <wp:anchor distT="0" distB="0" distL="114300" distR="114300" simplePos="0" relativeHeight="251658240" behindDoc="1" locked="1" layoutInCell="1" allowOverlap="1" wp14:anchorId="4724C316" wp14:editId="6A07C8E5">
              <wp:simplePos x="0" y="0"/>
              <wp:positionH relativeFrom="page">
                <wp:posOffset>-39370</wp:posOffset>
              </wp:positionH>
              <wp:positionV relativeFrom="page">
                <wp:posOffset>10121900</wp:posOffset>
              </wp:positionV>
              <wp:extent cx="7683500" cy="570230"/>
              <wp:effectExtent l="0" t="0" r="4445" b="4445"/>
              <wp:wrapNone/>
              <wp:docPr id="2"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83500" cy="570230"/>
                      </a:xfrm>
                      <a:prstGeom prst="rect">
                        <a:avLst/>
                      </a:prstGeom>
                      <a:solidFill>
                        <a:srgbClr val="32503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5C09EE" id="Rectangle 29" o:spid="_x0000_s1026" style="position:absolute;margin-left:-3.1pt;margin-top:797pt;width:605pt;height:44.9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" fillcolor="#32503c" stroked="f">
              <w10:wrap anchorx="page" anchory="page"/>
              <w10:anchorlock/>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24C2F7" w14:textId="77777777" w:rsidR="003B281D" w:rsidRDefault="003B281D">
      <w:r>
        <w:separator/>
      </w:r>
    </w:p>
    <w:p w14:paraId="4724C2F8" w14:textId="77777777" w:rsidR="003B281D" w:rsidRDefault="003B281D"/>
    <w:p w14:paraId="4724C2F9" w14:textId="77777777" w:rsidR="003B281D" w:rsidRDefault="003B281D"/>
    <w:p w14:paraId="4724C2FA" w14:textId="77777777" w:rsidR="003B281D" w:rsidRDefault="003B281D"/>
  </w:footnote>
  <w:footnote w:type="continuationSeparator" w:id="0">
    <w:p w14:paraId="4724C2FB" w14:textId="77777777" w:rsidR="003B281D" w:rsidRDefault="003B281D">
      <w:r>
        <w:continuationSeparator/>
      </w:r>
    </w:p>
    <w:p w14:paraId="4724C2FC" w14:textId="77777777" w:rsidR="003B281D" w:rsidRDefault="003B281D"/>
    <w:p w14:paraId="4724C2FD" w14:textId="77777777" w:rsidR="003B281D" w:rsidRDefault="003B281D"/>
    <w:p w14:paraId="4724C2FE" w14:textId="77777777" w:rsidR="003B281D" w:rsidRDefault="003B281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24C307" w14:textId="77777777" w:rsidR="00FA540D" w:rsidRDefault="00FA540D">
    <w:pPr>
      <w:pStyle w:val="Header"/>
    </w:pPr>
  </w:p>
  <w:p w14:paraId="4724C308" w14:textId="77777777" w:rsidR="00FA540D" w:rsidRDefault="00FA540D"/>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24C309" w14:textId="77777777" w:rsidR="00FA540D" w:rsidRPr="003F1467" w:rsidRDefault="00FA540D" w:rsidP="00B51DD2">
    <w:pPr>
      <w:pStyle w:val="Header"/>
      <w:rPr>
        <w:rFonts w:ascii="Arial" w:hAnsi="Arial" w:cs="Arial"/>
        <w:sz w:val="16"/>
        <w:szCs w:val="16"/>
      </w:rPr>
    </w:pPr>
    <w:r>
      <w:rPr>
        <w:rFonts w:ascii="Arial" w:hAnsi="Arial" w:cs="Arial"/>
        <w:sz w:val="16"/>
        <w:szCs w:val="16"/>
        <w:lang w:val="en-US"/>
      </w:rPr>
      <w:t>© 2014</w:t>
    </w:r>
    <w:r w:rsidRPr="00B51DD2">
      <w:rPr>
        <w:rFonts w:ascii="Arial" w:hAnsi="Arial" w:cs="Arial"/>
        <w:sz w:val="16"/>
        <w:szCs w:val="16"/>
        <w:lang w:val="en-US"/>
      </w:rPr>
      <w:t xml:space="preserve"> Forest Stewardship Council A.C.  </w:t>
    </w:r>
    <w:r w:rsidRPr="003F1467">
      <w:rPr>
        <w:rFonts w:ascii="Arial" w:hAnsi="Arial" w:cs="Arial"/>
        <w:sz w:val="16"/>
        <w:szCs w:val="16"/>
      </w:rPr>
      <w:t>All rights reserved.</w:t>
    </w:r>
  </w:p>
  <w:p w14:paraId="4724C30A" w14:textId="5403FF30" w:rsidR="00FA540D" w:rsidRDefault="00025758" w:rsidP="00B51DD2">
    <w:pPr>
      <w:pStyle w:val="Header"/>
      <w:jc w:val="center"/>
    </w:pPr>
    <w:r>
      <w:rPr>
        <w:rFonts w:ascii="Arial" w:hAnsi="Arial" w:cs="Arial"/>
        <w:noProof/>
        <w:sz w:val="20"/>
        <w:lang w:val="en-US"/>
      </w:rPr>
      <mc:AlternateContent>
        <mc:Choice Requires="wps">
          <w:drawing>
            <wp:anchor distT="0" distB="0" distL="114300" distR="114300" simplePos="0" relativeHeight="251656704" behindDoc="0" locked="0" layoutInCell="1" allowOverlap="1" wp14:anchorId="4724C314" wp14:editId="24686554">
              <wp:simplePos x="0" y="0"/>
              <wp:positionH relativeFrom="column">
                <wp:posOffset>0</wp:posOffset>
              </wp:positionH>
              <wp:positionV relativeFrom="paragraph">
                <wp:posOffset>82550</wp:posOffset>
              </wp:positionV>
              <wp:extent cx="5704205" cy="0"/>
              <wp:effectExtent l="9525" t="8890" r="10795" b="10160"/>
              <wp:wrapNone/>
              <wp:docPr id="7" name="Lin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04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E0875F" id="Line 27"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6.5pt" to="449.1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"/>
          </w:pict>
        </mc:Fallback>
      </mc:AlternateContent>
    </w:r>
  </w:p>
  <w:p w14:paraId="4724C30B" w14:textId="77777777" w:rsidR="00FA540D" w:rsidRDefault="00FA540D"/>
  <w:p w14:paraId="4724C30C" w14:textId="77777777" w:rsidR="00FA540D" w:rsidRDefault="00FA540D"/>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24C312" w14:textId="77777777" w:rsidR="00FA540D" w:rsidRDefault="00FA540D" w:rsidP="00D313E4">
    <w:pPr>
      <w:pStyle w:val="Header"/>
      <w:jc w:val="right"/>
    </w:pPr>
    <w:r w:rsidRPr="002B00EA">
      <w:rPr>
        <w:rFonts w:ascii="Arial" w:hAnsi="Arial" w:cs="Arial"/>
        <w:color w:val="32503C"/>
        <w:sz w:val="30"/>
        <w:szCs w:val="30"/>
        <w:lang w:val="en-US"/>
      </w:rPr>
      <w:t>Forest Stewardship Council</w:t>
    </w:r>
    <w:r w:rsidRPr="002E4DA8">
      <w:rPr>
        <w:rFonts w:ascii="Arial" w:hAnsi="Arial" w:cs="Arial"/>
        <w:color w:val="32503C"/>
        <w:sz w:val="30"/>
        <w:szCs w:val="30"/>
        <w:vertAlign w:val="superscript"/>
        <w:lang w:val="en-US"/>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2"/>
    <w:multiLevelType w:val="singleLevel"/>
    <w:tmpl w:val="41B4F84A"/>
    <w:lvl w:ilvl="0">
      <w:start w:val="1"/>
      <w:numFmt w:val="bullet"/>
      <w:pStyle w:val="ListBullet3"/>
      <w:lvlText w:val=""/>
      <w:lvlJc w:val="left"/>
      <w:pPr>
        <w:tabs>
          <w:tab w:val="num" w:pos="926"/>
        </w:tabs>
        <w:ind w:left="926" w:hanging="360"/>
      </w:pPr>
      <w:rPr>
        <w:rFonts w:ascii="Symbol" w:hAnsi="Symbol" w:hint="default"/>
      </w:rPr>
    </w:lvl>
  </w:abstractNum>
  <w:abstractNum w:abstractNumId="1" w15:restartNumberingAfterBreak="0">
    <w:nsid w:val="FFFFFF89"/>
    <w:multiLevelType w:val="singleLevel"/>
    <w:tmpl w:val="CE089E6E"/>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0000001"/>
    <w:multiLevelType w:val="multilevel"/>
    <w:tmpl w:val="00000000"/>
    <w:lvl w:ilvl="0">
      <w:start w:val="1"/>
      <w:numFmt w:val="decimal"/>
      <w:pStyle w:val="a"/>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numFmt w:val="decimal"/>
      <w:lvlText w:val=""/>
      <w:lvlJc w:val="left"/>
    </w:lvl>
  </w:abstractNum>
  <w:abstractNum w:abstractNumId="3" w15:restartNumberingAfterBreak="0">
    <w:nsid w:val="00000003"/>
    <w:multiLevelType w:val="singleLevel"/>
    <w:tmpl w:val="00000003"/>
    <w:name w:val="WW8Num3"/>
    <w:lvl w:ilvl="0">
      <w:start w:val="1"/>
      <w:numFmt w:val="bullet"/>
      <w:lvlText w:val=""/>
      <w:lvlJc w:val="left"/>
      <w:pPr>
        <w:tabs>
          <w:tab w:val="num" w:pos="1440"/>
        </w:tabs>
        <w:ind w:left="1440" w:hanging="360"/>
      </w:pPr>
      <w:rPr>
        <w:rFonts w:ascii="Symbol" w:hAnsi="Symbol"/>
        <w:b w:val="0"/>
        <w:i w:val="0"/>
        <w:sz w:val="22"/>
        <w:szCs w:val="22"/>
      </w:rPr>
    </w:lvl>
  </w:abstractNum>
  <w:abstractNum w:abstractNumId="4" w15:restartNumberingAfterBreak="0">
    <w:nsid w:val="00000004"/>
    <w:multiLevelType w:val="multilevel"/>
    <w:tmpl w:val="00000004"/>
    <w:name w:val="WW8Num4"/>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00000005"/>
    <w:multiLevelType w:val="multilevel"/>
    <w:tmpl w:val="00000005"/>
    <w:name w:val="WW8Num5"/>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Symbol" w:hAnsi="Symbol" w:cs="OpenSymbol"/>
      </w:rPr>
    </w:lvl>
    <w:lvl w:ilvl="2">
      <w:start w:val="1"/>
      <w:numFmt w:val="bullet"/>
      <w:lvlText w:val=""/>
      <w:lvlJc w:val="left"/>
      <w:pPr>
        <w:tabs>
          <w:tab w:val="num" w:pos="1440"/>
        </w:tabs>
        <w:ind w:left="1440" w:hanging="360"/>
      </w:pPr>
      <w:rPr>
        <w:rFonts w:ascii="Symbol" w:hAnsi="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Symbol" w:hAnsi="Symbol" w:cs="OpenSymbol"/>
      </w:rPr>
    </w:lvl>
    <w:lvl w:ilvl="5">
      <w:start w:val="1"/>
      <w:numFmt w:val="bullet"/>
      <w:lvlText w:val=""/>
      <w:lvlJc w:val="left"/>
      <w:pPr>
        <w:tabs>
          <w:tab w:val="num" w:pos="2520"/>
        </w:tabs>
        <w:ind w:left="2520" w:hanging="360"/>
      </w:pPr>
      <w:rPr>
        <w:rFonts w:ascii="Symbol" w:hAnsi="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Symbol" w:hAnsi="Symbol" w:cs="OpenSymbol"/>
      </w:rPr>
    </w:lvl>
    <w:lvl w:ilvl="8">
      <w:start w:val="1"/>
      <w:numFmt w:val="bullet"/>
      <w:lvlText w:val=""/>
      <w:lvlJc w:val="left"/>
      <w:pPr>
        <w:tabs>
          <w:tab w:val="num" w:pos="3600"/>
        </w:tabs>
        <w:ind w:left="3600" w:hanging="360"/>
      </w:pPr>
      <w:rPr>
        <w:rFonts w:ascii="Symbol" w:hAnsi="Symbol" w:cs="OpenSymbol"/>
      </w:rPr>
    </w:lvl>
  </w:abstractNum>
  <w:abstractNum w:abstractNumId="6" w15:restartNumberingAfterBreak="0">
    <w:nsid w:val="00000006"/>
    <w:multiLevelType w:val="multilevel"/>
    <w:tmpl w:val="00000006"/>
    <w:name w:val="WW8Num6"/>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Symbol" w:hAnsi="Symbol" w:cs="OpenSymbol"/>
      </w:rPr>
    </w:lvl>
    <w:lvl w:ilvl="2">
      <w:start w:val="1"/>
      <w:numFmt w:val="bullet"/>
      <w:lvlText w:val=""/>
      <w:lvlJc w:val="left"/>
      <w:pPr>
        <w:tabs>
          <w:tab w:val="num" w:pos="1440"/>
        </w:tabs>
        <w:ind w:left="1440" w:hanging="360"/>
      </w:pPr>
      <w:rPr>
        <w:rFonts w:ascii="Symbol" w:hAnsi="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Symbol" w:hAnsi="Symbol" w:cs="OpenSymbol"/>
      </w:rPr>
    </w:lvl>
    <w:lvl w:ilvl="5">
      <w:start w:val="1"/>
      <w:numFmt w:val="bullet"/>
      <w:lvlText w:val=""/>
      <w:lvlJc w:val="left"/>
      <w:pPr>
        <w:tabs>
          <w:tab w:val="num" w:pos="2520"/>
        </w:tabs>
        <w:ind w:left="2520" w:hanging="360"/>
      </w:pPr>
      <w:rPr>
        <w:rFonts w:ascii="Symbol" w:hAnsi="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Symbol" w:hAnsi="Symbol" w:cs="OpenSymbol"/>
      </w:rPr>
    </w:lvl>
    <w:lvl w:ilvl="8">
      <w:start w:val="1"/>
      <w:numFmt w:val="bullet"/>
      <w:lvlText w:val=""/>
      <w:lvlJc w:val="left"/>
      <w:pPr>
        <w:tabs>
          <w:tab w:val="num" w:pos="3600"/>
        </w:tabs>
        <w:ind w:left="3600" w:hanging="360"/>
      </w:pPr>
      <w:rPr>
        <w:rFonts w:ascii="Symbol" w:hAnsi="Symbol" w:cs="OpenSymbol"/>
      </w:rPr>
    </w:lvl>
  </w:abstractNum>
  <w:abstractNum w:abstractNumId="7" w15:restartNumberingAfterBreak="0">
    <w:nsid w:val="00000035"/>
    <w:multiLevelType w:val="multilevel"/>
    <w:tmpl w:val="00000000"/>
    <w:lvl w:ilvl="0">
      <w:start w:val="1"/>
      <w:numFmt w:val="decimal"/>
      <w:pStyle w:val="Level1"/>
      <w:lvlText w:val="1.%1_"/>
      <w:lvlJc w:val="left"/>
      <w:pPr>
        <w:tabs>
          <w:tab w:val="num" w:pos="720"/>
        </w:tabs>
        <w:ind w:left="720" w:hanging="720"/>
      </w:pPr>
      <w:rPr>
        <w:rFonts w:ascii="Arial" w:hAnsi="Arial"/>
        <w:sz w:val="22"/>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numFmt w:val="decimal"/>
      <w:lvlText w:val=""/>
      <w:lvlJc w:val="left"/>
    </w:lvl>
  </w:abstractNum>
  <w:abstractNum w:abstractNumId="8" w15:restartNumberingAfterBreak="0">
    <w:nsid w:val="03DF2518"/>
    <w:multiLevelType w:val="hybridMultilevel"/>
    <w:tmpl w:val="1ED2E964"/>
    <w:lvl w:ilvl="0" w:tplc="BF4411F6">
      <w:start w:val="1"/>
      <w:numFmt w:val="lowerLetter"/>
      <w:lvlText w:val="%1)"/>
      <w:lvlJc w:val="left"/>
      <w:pPr>
        <w:tabs>
          <w:tab w:val="num" w:pos="1080"/>
        </w:tabs>
        <w:ind w:left="1080" w:hanging="720"/>
      </w:pPr>
      <w:rPr>
        <w:rFonts w:hint="default"/>
      </w:rPr>
    </w:lvl>
    <w:lvl w:ilvl="1" w:tplc="E5463DFE">
      <w:start w:val="1"/>
      <w:numFmt w:val="lowerRoman"/>
      <w:lvlText w:val="%2."/>
      <w:lvlJc w:val="left"/>
      <w:pPr>
        <w:tabs>
          <w:tab w:val="num" w:pos="1800"/>
        </w:tabs>
        <w:ind w:left="1440" w:hanging="360"/>
      </w:pPr>
      <w:rPr>
        <w:rFonts w:hint="default"/>
      </w:r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9" w15:restartNumberingAfterBreak="0">
    <w:nsid w:val="0BE32A8D"/>
    <w:multiLevelType w:val="hybridMultilevel"/>
    <w:tmpl w:val="6C08F500"/>
    <w:lvl w:ilvl="0" w:tplc="58900C9A">
      <w:start w:val="8"/>
      <w:numFmt w:val="bullet"/>
      <w:lvlText w:val="-"/>
      <w:lvlJc w:val="left"/>
      <w:pPr>
        <w:tabs>
          <w:tab w:val="num" w:pos="720"/>
        </w:tabs>
        <w:ind w:left="720" w:hanging="360"/>
      </w:pPr>
      <w:rPr>
        <w:rFonts w:ascii="Arial" w:eastAsia="Times New Roman" w:hAnsi="Arial" w:cs="Aria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B16515F"/>
    <w:multiLevelType w:val="hybridMultilevel"/>
    <w:tmpl w:val="26B8C12C"/>
    <w:lvl w:ilvl="0" w:tplc="BA70D0EA">
      <w:start w:val="1"/>
      <w:numFmt w:val="lowerLetter"/>
      <w:lvlText w:val="%1)"/>
      <w:lvlJc w:val="left"/>
      <w:pPr>
        <w:tabs>
          <w:tab w:val="num" w:pos="1440"/>
        </w:tabs>
        <w:ind w:left="1440" w:hanging="720"/>
      </w:pPr>
      <w:rPr>
        <w:rFonts w:hint="default"/>
      </w:rPr>
    </w:lvl>
    <w:lvl w:ilvl="1" w:tplc="4086C902">
      <w:start w:val="1"/>
      <w:numFmt w:val="lowerRoman"/>
      <w:lvlText w:val="%2."/>
      <w:lvlJc w:val="left"/>
      <w:pPr>
        <w:tabs>
          <w:tab w:val="num" w:pos="2160"/>
        </w:tabs>
        <w:ind w:left="2160" w:hanging="720"/>
      </w:pPr>
      <w:rPr>
        <w:rFonts w:hint="default"/>
      </w:rPr>
    </w:lvl>
    <w:lvl w:ilvl="2" w:tplc="0809001B" w:tentative="1">
      <w:start w:val="1"/>
      <w:numFmt w:val="lowerRoman"/>
      <w:lvlText w:val="%3."/>
      <w:lvlJc w:val="right"/>
      <w:pPr>
        <w:tabs>
          <w:tab w:val="num" w:pos="2520"/>
        </w:tabs>
        <w:ind w:left="2520" w:hanging="180"/>
      </w:pPr>
    </w:lvl>
    <w:lvl w:ilvl="3" w:tplc="0809000F" w:tentative="1">
      <w:start w:val="1"/>
      <w:numFmt w:val="decimal"/>
      <w:lvlText w:val="%4."/>
      <w:lvlJc w:val="left"/>
      <w:pPr>
        <w:tabs>
          <w:tab w:val="num" w:pos="3240"/>
        </w:tabs>
        <w:ind w:left="3240" w:hanging="360"/>
      </w:pPr>
    </w:lvl>
    <w:lvl w:ilvl="4" w:tplc="08090019" w:tentative="1">
      <w:start w:val="1"/>
      <w:numFmt w:val="lowerLetter"/>
      <w:lvlText w:val="%5."/>
      <w:lvlJc w:val="left"/>
      <w:pPr>
        <w:tabs>
          <w:tab w:val="num" w:pos="3960"/>
        </w:tabs>
        <w:ind w:left="3960" w:hanging="360"/>
      </w:pPr>
    </w:lvl>
    <w:lvl w:ilvl="5" w:tplc="0809001B" w:tentative="1">
      <w:start w:val="1"/>
      <w:numFmt w:val="lowerRoman"/>
      <w:lvlText w:val="%6."/>
      <w:lvlJc w:val="right"/>
      <w:pPr>
        <w:tabs>
          <w:tab w:val="num" w:pos="4680"/>
        </w:tabs>
        <w:ind w:left="4680" w:hanging="180"/>
      </w:pPr>
    </w:lvl>
    <w:lvl w:ilvl="6" w:tplc="0809000F" w:tentative="1">
      <w:start w:val="1"/>
      <w:numFmt w:val="decimal"/>
      <w:lvlText w:val="%7."/>
      <w:lvlJc w:val="left"/>
      <w:pPr>
        <w:tabs>
          <w:tab w:val="num" w:pos="5400"/>
        </w:tabs>
        <w:ind w:left="5400" w:hanging="360"/>
      </w:pPr>
    </w:lvl>
    <w:lvl w:ilvl="7" w:tplc="08090019" w:tentative="1">
      <w:start w:val="1"/>
      <w:numFmt w:val="lowerLetter"/>
      <w:lvlText w:val="%8."/>
      <w:lvlJc w:val="left"/>
      <w:pPr>
        <w:tabs>
          <w:tab w:val="num" w:pos="6120"/>
        </w:tabs>
        <w:ind w:left="6120" w:hanging="360"/>
      </w:pPr>
    </w:lvl>
    <w:lvl w:ilvl="8" w:tplc="0809001B" w:tentative="1">
      <w:start w:val="1"/>
      <w:numFmt w:val="lowerRoman"/>
      <w:lvlText w:val="%9."/>
      <w:lvlJc w:val="right"/>
      <w:pPr>
        <w:tabs>
          <w:tab w:val="num" w:pos="6840"/>
        </w:tabs>
        <w:ind w:left="6840" w:hanging="180"/>
      </w:pPr>
    </w:lvl>
  </w:abstractNum>
  <w:abstractNum w:abstractNumId="11" w15:restartNumberingAfterBreak="0">
    <w:nsid w:val="2B3A0D75"/>
    <w:multiLevelType w:val="hybridMultilevel"/>
    <w:tmpl w:val="3E84D5EA"/>
    <w:lvl w:ilvl="0" w:tplc="BA70D0EA">
      <w:start w:val="3"/>
      <w:numFmt w:val="lowerLetter"/>
      <w:lvlText w:val="%1)"/>
      <w:lvlJc w:val="left"/>
      <w:pPr>
        <w:tabs>
          <w:tab w:val="num" w:pos="1440"/>
        </w:tabs>
        <w:ind w:left="1440" w:hanging="720"/>
      </w:pPr>
      <w:rPr>
        <w:rFonts w:hint="default"/>
      </w:rPr>
    </w:lvl>
    <w:lvl w:ilvl="1" w:tplc="08090019" w:tentative="1">
      <w:start w:val="1"/>
      <w:numFmt w:val="lowerLetter"/>
      <w:lvlText w:val="%2."/>
      <w:lvlJc w:val="left"/>
      <w:pPr>
        <w:tabs>
          <w:tab w:val="num" w:pos="1800"/>
        </w:tabs>
        <w:ind w:left="1800" w:hanging="360"/>
      </w:pPr>
    </w:lvl>
    <w:lvl w:ilvl="2" w:tplc="0809001B" w:tentative="1">
      <w:start w:val="1"/>
      <w:numFmt w:val="lowerRoman"/>
      <w:lvlText w:val="%3."/>
      <w:lvlJc w:val="right"/>
      <w:pPr>
        <w:tabs>
          <w:tab w:val="num" w:pos="2520"/>
        </w:tabs>
        <w:ind w:left="2520" w:hanging="180"/>
      </w:pPr>
    </w:lvl>
    <w:lvl w:ilvl="3" w:tplc="0809000F" w:tentative="1">
      <w:start w:val="1"/>
      <w:numFmt w:val="decimal"/>
      <w:lvlText w:val="%4."/>
      <w:lvlJc w:val="left"/>
      <w:pPr>
        <w:tabs>
          <w:tab w:val="num" w:pos="3240"/>
        </w:tabs>
        <w:ind w:left="3240" w:hanging="360"/>
      </w:pPr>
    </w:lvl>
    <w:lvl w:ilvl="4" w:tplc="08090019" w:tentative="1">
      <w:start w:val="1"/>
      <w:numFmt w:val="lowerLetter"/>
      <w:lvlText w:val="%5."/>
      <w:lvlJc w:val="left"/>
      <w:pPr>
        <w:tabs>
          <w:tab w:val="num" w:pos="3960"/>
        </w:tabs>
        <w:ind w:left="3960" w:hanging="360"/>
      </w:pPr>
    </w:lvl>
    <w:lvl w:ilvl="5" w:tplc="0809001B" w:tentative="1">
      <w:start w:val="1"/>
      <w:numFmt w:val="lowerRoman"/>
      <w:lvlText w:val="%6."/>
      <w:lvlJc w:val="right"/>
      <w:pPr>
        <w:tabs>
          <w:tab w:val="num" w:pos="4680"/>
        </w:tabs>
        <w:ind w:left="4680" w:hanging="180"/>
      </w:pPr>
    </w:lvl>
    <w:lvl w:ilvl="6" w:tplc="0809000F" w:tentative="1">
      <w:start w:val="1"/>
      <w:numFmt w:val="decimal"/>
      <w:lvlText w:val="%7."/>
      <w:lvlJc w:val="left"/>
      <w:pPr>
        <w:tabs>
          <w:tab w:val="num" w:pos="5400"/>
        </w:tabs>
        <w:ind w:left="5400" w:hanging="360"/>
      </w:pPr>
    </w:lvl>
    <w:lvl w:ilvl="7" w:tplc="08090019" w:tentative="1">
      <w:start w:val="1"/>
      <w:numFmt w:val="lowerLetter"/>
      <w:lvlText w:val="%8."/>
      <w:lvlJc w:val="left"/>
      <w:pPr>
        <w:tabs>
          <w:tab w:val="num" w:pos="6120"/>
        </w:tabs>
        <w:ind w:left="6120" w:hanging="360"/>
      </w:pPr>
    </w:lvl>
    <w:lvl w:ilvl="8" w:tplc="0809001B" w:tentative="1">
      <w:start w:val="1"/>
      <w:numFmt w:val="lowerRoman"/>
      <w:lvlText w:val="%9."/>
      <w:lvlJc w:val="right"/>
      <w:pPr>
        <w:tabs>
          <w:tab w:val="num" w:pos="6840"/>
        </w:tabs>
        <w:ind w:left="6840" w:hanging="180"/>
      </w:pPr>
    </w:lvl>
  </w:abstractNum>
  <w:abstractNum w:abstractNumId="12" w15:restartNumberingAfterBreak="0">
    <w:nsid w:val="2CF27729"/>
    <w:multiLevelType w:val="hybridMultilevel"/>
    <w:tmpl w:val="400692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27A1F4B"/>
    <w:multiLevelType w:val="hybridMultilevel"/>
    <w:tmpl w:val="91F85EF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C8445DC"/>
    <w:multiLevelType w:val="hybridMultilevel"/>
    <w:tmpl w:val="D40A1E10"/>
    <w:lvl w:ilvl="0" w:tplc="7AB879BE">
      <w:start w:val="1"/>
      <w:numFmt w:val="low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5" w15:restartNumberingAfterBreak="0">
    <w:nsid w:val="409C57C8"/>
    <w:multiLevelType w:val="hybridMultilevel"/>
    <w:tmpl w:val="A5D69B5E"/>
    <w:lvl w:ilvl="0" w:tplc="6464C496">
      <w:start w:val="1"/>
      <w:numFmt w:val="lowerLetter"/>
      <w:lvlText w:val="%1)"/>
      <w:lvlJc w:val="left"/>
      <w:pPr>
        <w:tabs>
          <w:tab w:val="num" w:pos="1440"/>
        </w:tabs>
        <w:ind w:left="1440" w:hanging="720"/>
      </w:pPr>
      <w:rPr>
        <w:rFonts w:ascii="Arial" w:hAnsi="Arial" w:hint="default"/>
        <w:b w:val="0"/>
        <w:i w:val="0"/>
        <w:sz w:val="22"/>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40B3434D"/>
    <w:multiLevelType w:val="hybridMultilevel"/>
    <w:tmpl w:val="3858D1AE"/>
    <w:name w:val="heading"/>
    <w:lvl w:ilvl="0" w:tplc="8AFA3464">
      <w:start w:val="1"/>
      <w:numFmt w:val="upperLetter"/>
      <w:lvlText w:val="%1."/>
      <w:lvlJc w:val="left"/>
      <w:pPr>
        <w:tabs>
          <w:tab w:val="num" w:pos="1080"/>
        </w:tabs>
        <w:ind w:left="1080" w:hanging="720"/>
      </w:pPr>
      <w:rPr>
        <w:rFonts w:hint="default"/>
      </w:rPr>
    </w:lvl>
    <w:lvl w:ilvl="1" w:tplc="62781C42">
      <w:start w:val="1"/>
      <w:numFmt w:val="lowerLetter"/>
      <w:lvlText w:val="%2)"/>
      <w:lvlJc w:val="left"/>
      <w:pPr>
        <w:tabs>
          <w:tab w:val="num" w:pos="1770"/>
        </w:tabs>
        <w:ind w:left="1770" w:hanging="690"/>
      </w:pPr>
      <w:rPr>
        <w:rFonts w:hint="default"/>
      </w:rPr>
    </w:lvl>
    <w:lvl w:ilvl="2" w:tplc="54827E2A">
      <w:start w:val="1"/>
      <w:numFmt w:val="lowerRoman"/>
      <w:lvlText w:val="%3."/>
      <w:lvlJc w:val="left"/>
      <w:pPr>
        <w:tabs>
          <w:tab w:val="num" w:pos="2700"/>
        </w:tabs>
        <w:ind w:left="2700" w:hanging="720"/>
      </w:pPr>
      <w:rPr>
        <w:rFonts w:hint="default"/>
      </w:rPr>
    </w:lvl>
    <w:lvl w:ilvl="3" w:tplc="ABEE3AB8" w:tentative="1">
      <w:start w:val="1"/>
      <w:numFmt w:val="decimal"/>
      <w:lvlText w:val="%4."/>
      <w:lvlJc w:val="left"/>
      <w:pPr>
        <w:tabs>
          <w:tab w:val="num" w:pos="2880"/>
        </w:tabs>
        <w:ind w:left="2880" w:hanging="360"/>
      </w:pPr>
    </w:lvl>
    <w:lvl w:ilvl="4" w:tplc="04B6F4F4" w:tentative="1">
      <w:start w:val="1"/>
      <w:numFmt w:val="lowerLetter"/>
      <w:lvlText w:val="%5."/>
      <w:lvlJc w:val="left"/>
      <w:pPr>
        <w:tabs>
          <w:tab w:val="num" w:pos="3600"/>
        </w:tabs>
        <w:ind w:left="3600" w:hanging="360"/>
      </w:pPr>
    </w:lvl>
    <w:lvl w:ilvl="5" w:tplc="BE009538" w:tentative="1">
      <w:start w:val="1"/>
      <w:numFmt w:val="lowerRoman"/>
      <w:lvlText w:val="%6."/>
      <w:lvlJc w:val="right"/>
      <w:pPr>
        <w:tabs>
          <w:tab w:val="num" w:pos="4320"/>
        </w:tabs>
        <w:ind w:left="4320" w:hanging="180"/>
      </w:pPr>
    </w:lvl>
    <w:lvl w:ilvl="6" w:tplc="1C8EE332" w:tentative="1">
      <w:start w:val="1"/>
      <w:numFmt w:val="decimal"/>
      <w:lvlText w:val="%7."/>
      <w:lvlJc w:val="left"/>
      <w:pPr>
        <w:tabs>
          <w:tab w:val="num" w:pos="5040"/>
        </w:tabs>
        <w:ind w:left="5040" w:hanging="360"/>
      </w:pPr>
    </w:lvl>
    <w:lvl w:ilvl="7" w:tplc="A3E2B29C" w:tentative="1">
      <w:start w:val="1"/>
      <w:numFmt w:val="lowerLetter"/>
      <w:lvlText w:val="%8."/>
      <w:lvlJc w:val="left"/>
      <w:pPr>
        <w:tabs>
          <w:tab w:val="num" w:pos="5760"/>
        </w:tabs>
        <w:ind w:left="5760" w:hanging="360"/>
      </w:pPr>
    </w:lvl>
    <w:lvl w:ilvl="8" w:tplc="7BE2109E" w:tentative="1">
      <w:start w:val="1"/>
      <w:numFmt w:val="lowerRoman"/>
      <w:lvlText w:val="%9."/>
      <w:lvlJc w:val="right"/>
      <w:pPr>
        <w:tabs>
          <w:tab w:val="num" w:pos="6480"/>
        </w:tabs>
        <w:ind w:left="6480" w:hanging="180"/>
      </w:pPr>
    </w:lvl>
  </w:abstractNum>
  <w:abstractNum w:abstractNumId="17" w15:restartNumberingAfterBreak="0">
    <w:nsid w:val="411753CB"/>
    <w:multiLevelType w:val="hybridMultilevel"/>
    <w:tmpl w:val="458C7DE6"/>
    <w:lvl w:ilvl="0" w:tplc="58900C9A">
      <w:numFmt w:val="bullet"/>
      <w:lvlText w:val="-"/>
      <w:lvlJc w:val="left"/>
      <w:pPr>
        <w:tabs>
          <w:tab w:val="num" w:pos="720"/>
        </w:tabs>
        <w:ind w:left="720" w:hanging="360"/>
      </w:pPr>
      <w:rPr>
        <w:rFonts w:ascii="Arial" w:eastAsia="Times New Roman" w:hAnsi="Arial" w:cs="Aria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5F10420"/>
    <w:multiLevelType w:val="hybridMultilevel"/>
    <w:tmpl w:val="7E2CF504"/>
    <w:lvl w:ilvl="0" w:tplc="8D6A8360">
      <w:numFmt w:val="bullet"/>
      <w:lvlText w:val="-"/>
      <w:lvlJc w:val="left"/>
      <w:pPr>
        <w:ind w:left="1080" w:hanging="360"/>
      </w:pPr>
      <w:rPr>
        <w:rFonts w:ascii="Arial" w:eastAsia="Times New Roman" w:hAnsi="Arial" w:cs="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9" w15:restartNumberingAfterBreak="0">
    <w:nsid w:val="593E58D6"/>
    <w:multiLevelType w:val="multilevel"/>
    <w:tmpl w:val="D9A07B98"/>
    <w:lvl w:ilvl="0">
      <w:start w:val="1"/>
      <w:numFmt w:val="bullet"/>
      <w:lvlText w:val=""/>
      <w:lvlJc w:val="left"/>
      <w:pPr>
        <w:tabs>
          <w:tab w:val="num" w:pos="360"/>
        </w:tabs>
        <w:ind w:left="360" w:hanging="360"/>
      </w:pPr>
      <w:rPr>
        <w:rFonts w:ascii="Wingdings" w:hAnsi="Wingdings" w:hint="default"/>
        <w:dstrike w:val="0"/>
      </w:rPr>
    </w:lvl>
    <w:lvl w:ilvl="1">
      <w:start w:val="1"/>
      <w:numFmt w:val="decimal"/>
      <w:lvlText w:val="%2)"/>
      <w:lvlJc w:val="left"/>
      <w:pPr>
        <w:tabs>
          <w:tab w:val="num" w:pos="1080"/>
        </w:tabs>
        <w:ind w:left="800" w:hanging="400"/>
      </w:pPr>
    </w:lvl>
    <w:lvl w:ilvl="2">
      <w:start w:val="1"/>
      <w:numFmt w:val="lowerRoman"/>
      <w:lvlText w:val="%3)"/>
      <w:lvlJc w:val="left"/>
      <w:pPr>
        <w:tabs>
          <w:tab w:val="num" w:pos="1800"/>
        </w:tabs>
        <w:ind w:left="1200" w:hanging="400"/>
      </w:pPr>
    </w:lvl>
    <w:lvl w:ilvl="3">
      <w:start w:val="1"/>
      <w:numFmt w:val="upperRoman"/>
      <w:lvlText w:val="%4)"/>
      <w:lvlJc w:val="left"/>
      <w:pPr>
        <w:tabs>
          <w:tab w:val="num" w:pos="2520"/>
        </w:tabs>
        <w:ind w:left="1600" w:hanging="400"/>
      </w:pPr>
    </w:lvl>
    <w:lvl w:ilvl="4">
      <w:start w:val="1"/>
      <w:numFmt w:val="none"/>
      <w:suff w:val="nothing"/>
      <w:lvlText w:val=" "/>
      <w:lvlJc w:val="left"/>
      <w:pPr>
        <w:tabs>
          <w:tab w:val="num" w:pos="3240"/>
        </w:tabs>
        <w:ind w:left="0" w:firstLine="0"/>
      </w:pPr>
    </w:lvl>
    <w:lvl w:ilvl="5">
      <w:start w:val="1"/>
      <w:numFmt w:val="none"/>
      <w:suff w:val="nothing"/>
      <w:lvlText w:val=" "/>
      <w:lvlJc w:val="left"/>
      <w:pPr>
        <w:tabs>
          <w:tab w:val="num" w:pos="3960"/>
        </w:tabs>
        <w:ind w:left="0" w:firstLine="0"/>
      </w:pPr>
    </w:lvl>
    <w:lvl w:ilvl="6">
      <w:start w:val="1"/>
      <w:numFmt w:val="lowerRoman"/>
      <w:lvlText w:val="(%7)"/>
      <w:lvlJc w:val="left"/>
      <w:pPr>
        <w:tabs>
          <w:tab w:val="num" w:pos="4680"/>
        </w:tabs>
        <w:ind w:left="4320" w:firstLine="0"/>
      </w:pPr>
    </w:lvl>
    <w:lvl w:ilvl="7">
      <w:start w:val="1"/>
      <w:numFmt w:val="lowerLetter"/>
      <w:lvlText w:val="(%8)"/>
      <w:lvlJc w:val="left"/>
      <w:pPr>
        <w:tabs>
          <w:tab w:val="num" w:pos="5400"/>
        </w:tabs>
        <w:ind w:left="5040" w:firstLine="0"/>
      </w:pPr>
    </w:lvl>
    <w:lvl w:ilvl="8">
      <w:start w:val="1"/>
      <w:numFmt w:val="lowerRoman"/>
      <w:lvlText w:val="(%9)"/>
      <w:lvlJc w:val="left"/>
      <w:pPr>
        <w:tabs>
          <w:tab w:val="num" w:pos="6120"/>
        </w:tabs>
        <w:ind w:left="5760" w:firstLine="0"/>
      </w:pPr>
    </w:lvl>
  </w:abstractNum>
  <w:abstractNum w:abstractNumId="20" w15:restartNumberingAfterBreak="0">
    <w:nsid w:val="5C2546CD"/>
    <w:multiLevelType w:val="hybridMultilevel"/>
    <w:tmpl w:val="31BC5958"/>
    <w:lvl w:ilvl="0" w:tplc="729E75E4">
      <w:start w:val="1"/>
      <w:numFmt w:val="lowerLetter"/>
      <w:lvlText w:val="%1)"/>
      <w:lvlJc w:val="left"/>
      <w:pPr>
        <w:tabs>
          <w:tab w:val="num" w:pos="1080"/>
        </w:tabs>
        <w:ind w:left="1080" w:hanging="72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1" w15:restartNumberingAfterBreak="0">
    <w:nsid w:val="5C4A4293"/>
    <w:multiLevelType w:val="multilevel"/>
    <w:tmpl w:val="85882FB4"/>
    <w:lvl w:ilvl="0">
      <w:start w:val="1"/>
      <w:numFmt w:val="bullet"/>
      <w:lvlText w:val=""/>
      <w:lvlJc w:val="left"/>
      <w:pPr>
        <w:tabs>
          <w:tab w:val="num" w:pos="1069"/>
        </w:tabs>
        <w:ind w:left="1069" w:hanging="360"/>
      </w:pPr>
      <w:rPr>
        <w:rFonts w:ascii="Symbol" w:hAnsi="Symbol" w:hint="default"/>
        <w:dstrike w:val="0"/>
      </w:rPr>
    </w:lvl>
    <w:lvl w:ilvl="1">
      <w:start w:val="1"/>
      <w:numFmt w:val="decimal"/>
      <w:lvlText w:val="%2)"/>
      <w:lvlJc w:val="left"/>
      <w:pPr>
        <w:tabs>
          <w:tab w:val="num" w:pos="1789"/>
        </w:tabs>
        <w:ind w:left="1509" w:hanging="400"/>
      </w:pPr>
    </w:lvl>
    <w:lvl w:ilvl="2">
      <w:start w:val="1"/>
      <w:numFmt w:val="lowerRoman"/>
      <w:lvlText w:val="%3)"/>
      <w:lvlJc w:val="left"/>
      <w:pPr>
        <w:tabs>
          <w:tab w:val="num" w:pos="2509"/>
        </w:tabs>
        <w:ind w:left="1909" w:hanging="400"/>
      </w:pPr>
    </w:lvl>
    <w:lvl w:ilvl="3">
      <w:start w:val="1"/>
      <w:numFmt w:val="upperRoman"/>
      <w:lvlText w:val="%4)"/>
      <w:lvlJc w:val="left"/>
      <w:pPr>
        <w:tabs>
          <w:tab w:val="num" w:pos="3229"/>
        </w:tabs>
        <w:ind w:left="2309" w:hanging="400"/>
      </w:pPr>
    </w:lvl>
    <w:lvl w:ilvl="4">
      <w:start w:val="1"/>
      <w:numFmt w:val="none"/>
      <w:suff w:val="nothing"/>
      <w:lvlText w:val=" "/>
      <w:lvlJc w:val="left"/>
      <w:pPr>
        <w:tabs>
          <w:tab w:val="num" w:pos="3949"/>
        </w:tabs>
        <w:ind w:left="709" w:firstLine="0"/>
      </w:pPr>
    </w:lvl>
    <w:lvl w:ilvl="5">
      <w:start w:val="1"/>
      <w:numFmt w:val="none"/>
      <w:suff w:val="nothing"/>
      <w:lvlText w:val=" "/>
      <w:lvlJc w:val="left"/>
      <w:pPr>
        <w:tabs>
          <w:tab w:val="num" w:pos="4669"/>
        </w:tabs>
        <w:ind w:left="709" w:firstLine="0"/>
      </w:pPr>
    </w:lvl>
    <w:lvl w:ilvl="6">
      <w:start w:val="1"/>
      <w:numFmt w:val="lowerRoman"/>
      <w:lvlText w:val="(%7)"/>
      <w:lvlJc w:val="left"/>
      <w:pPr>
        <w:tabs>
          <w:tab w:val="num" w:pos="5389"/>
        </w:tabs>
        <w:ind w:left="5029" w:firstLine="0"/>
      </w:pPr>
    </w:lvl>
    <w:lvl w:ilvl="7">
      <w:start w:val="1"/>
      <w:numFmt w:val="lowerLetter"/>
      <w:lvlText w:val="(%8)"/>
      <w:lvlJc w:val="left"/>
      <w:pPr>
        <w:tabs>
          <w:tab w:val="num" w:pos="6109"/>
        </w:tabs>
        <w:ind w:left="5749" w:firstLine="0"/>
      </w:pPr>
    </w:lvl>
    <w:lvl w:ilvl="8">
      <w:start w:val="1"/>
      <w:numFmt w:val="lowerRoman"/>
      <w:lvlText w:val="(%9)"/>
      <w:lvlJc w:val="left"/>
      <w:pPr>
        <w:tabs>
          <w:tab w:val="num" w:pos="6829"/>
        </w:tabs>
        <w:ind w:left="6469" w:firstLine="0"/>
      </w:pPr>
    </w:lvl>
  </w:abstractNum>
  <w:abstractNum w:abstractNumId="22" w15:restartNumberingAfterBreak="0">
    <w:nsid w:val="65CD3AAD"/>
    <w:multiLevelType w:val="hybridMultilevel"/>
    <w:tmpl w:val="2FAC583A"/>
    <w:lvl w:ilvl="0" w:tplc="053667E4">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6533F2A"/>
    <w:multiLevelType w:val="multilevel"/>
    <w:tmpl w:val="D9A07B98"/>
    <w:lvl w:ilvl="0">
      <w:start w:val="1"/>
      <w:numFmt w:val="bullet"/>
      <w:lvlText w:val=""/>
      <w:lvlJc w:val="left"/>
      <w:pPr>
        <w:tabs>
          <w:tab w:val="num" w:pos="360"/>
        </w:tabs>
        <w:ind w:left="360" w:hanging="360"/>
      </w:pPr>
      <w:rPr>
        <w:rFonts w:ascii="Wingdings" w:hAnsi="Wingdings" w:hint="default"/>
        <w:dstrike w:val="0"/>
      </w:rPr>
    </w:lvl>
    <w:lvl w:ilvl="1">
      <w:start w:val="1"/>
      <w:numFmt w:val="decimal"/>
      <w:lvlText w:val="%2)"/>
      <w:lvlJc w:val="left"/>
      <w:pPr>
        <w:tabs>
          <w:tab w:val="num" w:pos="1080"/>
        </w:tabs>
        <w:ind w:left="800" w:hanging="400"/>
      </w:pPr>
    </w:lvl>
    <w:lvl w:ilvl="2">
      <w:start w:val="1"/>
      <w:numFmt w:val="lowerRoman"/>
      <w:lvlText w:val="%3)"/>
      <w:lvlJc w:val="left"/>
      <w:pPr>
        <w:tabs>
          <w:tab w:val="num" w:pos="1800"/>
        </w:tabs>
        <w:ind w:left="1200" w:hanging="400"/>
      </w:pPr>
    </w:lvl>
    <w:lvl w:ilvl="3">
      <w:start w:val="1"/>
      <w:numFmt w:val="upperRoman"/>
      <w:lvlText w:val="%4)"/>
      <w:lvlJc w:val="left"/>
      <w:pPr>
        <w:tabs>
          <w:tab w:val="num" w:pos="2520"/>
        </w:tabs>
        <w:ind w:left="1600" w:hanging="400"/>
      </w:pPr>
    </w:lvl>
    <w:lvl w:ilvl="4">
      <w:start w:val="1"/>
      <w:numFmt w:val="none"/>
      <w:suff w:val="nothing"/>
      <w:lvlText w:val=" "/>
      <w:lvlJc w:val="left"/>
      <w:pPr>
        <w:tabs>
          <w:tab w:val="num" w:pos="3240"/>
        </w:tabs>
        <w:ind w:left="0" w:firstLine="0"/>
      </w:pPr>
    </w:lvl>
    <w:lvl w:ilvl="5">
      <w:start w:val="1"/>
      <w:numFmt w:val="none"/>
      <w:suff w:val="nothing"/>
      <w:lvlText w:val=" "/>
      <w:lvlJc w:val="left"/>
      <w:pPr>
        <w:tabs>
          <w:tab w:val="num" w:pos="3960"/>
        </w:tabs>
        <w:ind w:left="0" w:firstLine="0"/>
      </w:pPr>
    </w:lvl>
    <w:lvl w:ilvl="6">
      <w:start w:val="1"/>
      <w:numFmt w:val="lowerRoman"/>
      <w:lvlText w:val="(%7)"/>
      <w:lvlJc w:val="left"/>
      <w:pPr>
        <w:tabs>
          <w:tab w:val="num" w:pos="4680"/>
        </w:tabs>
        <w:ind w:left="4320" w:firstLine="0"/>
      </w:pPr>
    </w:lvl>
    <w:lvl w:ilvl="7">
      <w:start w:val="1"/>
      <w:numFmt w:val="lowerLetter"/>
      <w:lvlText w:val="(%8)"/>
      <w:lvlJc w:val="left"/>
      <w:pPr>
        <w:tabs>
          <w:tab w:val="num" w:pos="5400"/>
        </w:tabs>
        <w:ind w:left="5040" w:firstLine="0"/>
      </w:pPr>
    </w:lvl>
    <w:lvl w:ilvl="8">
      <w:start w:val="1"/>
      <w:numFmt w:val="lowerRoman"/>
      <w:lvlText w:val="(%9)"/>
      <w:lvlJc w:val="left"/>
      <w:pPr>
        <w:tabs>
          <w:tab w:val="num" w:pos="6120"/>
        </w:tabs>
        <w:ind w:left="5760" w:firstLine="0"/>
      </w:pPr>
    </w:lvl>
  </w:abstractNum>
  <w:abstractNum w:abstractNumId="24" w15:restartNumberingAfterBreak="0">
    <w:nsid w:val="666B54D9"/>
    <w:multiLevelType w:val="hybridMultilevel"/>
    <w:tmpl w:val="ACD60DE2"/>
    <w:lvl w:ilvl="0" w:tplc="08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67B974B3"/>
    <w:multiLevelType w:val="hybridMultilevel"/>
    <w:tmpl w:val="B63CC3CC"/>
    <w:lvl w:ilvl="0" w:tplc="CC322CBC">
      <w:start w:val="1"/>
      <w:numFmt w:val="bullet"/>
      <w:lvlText w:val="O"/>
      <w:lvlJc w:val="left"/>
      <w:pPr>
        <w:ind w:left="720" w:hanging="360"/>
      </w:pPr>
      <w:rPr>
        <w:rFonts w:ascii="Courier New" w:hAnsi="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B8F134B"/>
    <w:multiLevelType w:val="hybridMultilevel"/>
    <w:tmpl w:val="ADE6F470"/>
    <w:lvl w:ilvl="0" w:tplc="559A8F8E">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E051824"/>
    <w:multiLevelType w:val="hybridMultilevel"/>
    <w:tmpl w:val="5922EC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2880A28"/>
    <w:multiLevelType w:val="multilevel"/>
    <w:tmpl w:val="F906DDC0"/>
    <w:lvl w:ilvl="0">
      <w:start w:val="1"/>
      <w:numFmt w:val="lowerLetter"/>
      <w:pStyle w:val="ListNumber"/>
      <w:lvlText w:val="%1)"/>
      <w:lvlJc w:val="left"/>
      <w:pPr>
        <w:tabs>
          <w:tab w:val="num" w:pos="360"/>
        </w:tabs>
        <w:ind w:left="400" w:hanging="400"/>
      </w:pPr>
      <w:rPr>
        <w:dstrike w:val="0"/>
      </w:rPr>
    </w:lvl>
    <w:lvl w:ilvl="1">
      <w:start w:val="1"/>
      <w:numFmt w:val="decimal"/>
      <w:pStyle w:val="ListNumber2"/>
      <w:lvlText w:val="%2)"/>
      <w:lvlJc w:val="left"/>
      <w:pPr>
        <w:tabs>
          <w:tab w:val="num" w:pos="1080"/>
        </w:tabs>
        <w:ind w:left="800" w:hanging="400"/>
      </w:pPr>
    </w:lvl>
    <w:lvl w:ilvl="2">
      <w:start w:val="1"/>
      <w:numFmt w:val="lowerRoman"/>
      <w:pStyle w:val="ListNumber3"/>
      <w:lvlText w:val="%3)"/>
      <w:lvlJc w:val="left"/>
      <w:pPr>
        <w:tabs>
          <w:tab w:val="num" w:pos="1800"/>
        </w:tabs>
        <w:ind w:left="1200" w:hanging="400"/>
      </w:pPr>
    </w:lvl>
    <w:lvl w:ilvl="3">
      <w:start w:val="1"/>
      <w:numFmt w:val="upperRoman"/>
      <w:pStyle w:val="ListNumber4"/>
      <w:lvlText w:val="%4)"/>
      <w:lvlJc w:val="left"/>
      <w:pPr>
        <w:tabs>
          <w:tab w:val="num" w:pos="2520"/>
        </w:tabs>
        <w:ind w:left="1600" w:hanging="400"/>
      </w:pPr>
    </w:lvl>
    <w:lvl w:ilvl="4">
      <w:start w:val="1"/>
      <w:numFmt w:val="none"/>
      <w:pStyle w:val="zzLn5"/>
      <w:suff w:val="nothing"/>
      <w:lvlText w:val=" "/>
      <w:lvlJc w:val="left"/>
      <w:pPr>
        <w:tabs>
          <w:tab w:val="num" w:pos="3240"/>
        </w:tabs>
        <w:ind w:left="0" w:firstLine="0"/>
      </w:pPr>
    </w:lvl>
    <w:lvl w:ilvl="5">
      <w:start w:val="1"/>
      <w:numFmt w:val="none"/>
      <w:pStyle w:val="zzLn6"/>
      <w:suff w:val="nothing"/>
      <w:lvlText w:val=" "/>
      <w:lvlJc w:val="left"/>
      <w:pPr>
        <w:tabs>
          <w:tab w:val="num" w:pos="3960"/>
        </w:tabs>
        <w:ind w:left="0" w:firstLine="0"/>
      </w:pPr>
    </w:lvl>
    <w:lvl w:ilvl="6">
      <w:start w:val="1"/>
      <w:numFmt w:val="lowerRoman"/>
      <w:pStyle w:val="Heading7"/>
      <w:lvlText w:val="(%7)"/>
      <w:lvlJc w:val="left"/>
      <w:pPr>
        <w:tabs>
          <w:tab w:val="num" w:pos="4680"/>
        </w:tabs>
        <w:ind w:left="4320" w:firstLine="0"/>
      </w:pPr>
    </w:lvl>
    <w:lvl w:ilvl="7">
      <w:start w:val="1"/>
      <w:numFmt w:val="lowerLetter"/>
      <w:pStyle w:val="Heading8"/>
      <w:lvlText w:val="(%8)"/>
      <w:lvlJc w:val="left"/>
      <w:pPr>
        <w:tabs>
          <w:tab w:val="num" w:pos="5400"/>
        </w:tabs>
        <w:ind w:left="5040" w:firstLine="0"/>
      </w:pPr>
    </w:lvl>
    <w:lvl w:ilvl="8">
      <w:start w:val="1"/>
      <w:numFmt w:val="lowerRoman"/>
      <w:pStyle w:val="Heading9"/>
      <w:lvlText w:val="(%9)"/>
      <w:lvlJc w:val="left"/>
      <w:pPr>
        <w:tabs>
          <w:tab w:val="num" w:pos="6120"/>
        </w:tabs>
        <w:ind w:left="5760" w:firstLine="0"/>
      </w:pPr>
    </w:lvl>
  </w:abstractNum>
  <w:abstractNum w:abstractNumId="29" w15:restartNumberingAfterBreak="0">
    <w:nsid w:val="7FBE7BAD"/>
    <w:multiLevelType w:val="multilevel"/>
    <w:tmpl w:val="DDCA1DC8"/>
    <w:lvl w:ilvl="0">
      <w:start w:val="3"/>
      <w:numFmt w:val="decimal"/>
      <w:lvlText w:val="%1"/>
      <w:lvlJc w:val="left"/>
      <w:pPr>
        <w:tabs>
          <w:tab w:val="num" w:pos="495"/>
        </w:tabs>
        <w:ind w:left="495" w:hanging="495"/>
      </w:pPr>
      <w:rPr>
        <w:rFonts w:hint="default"/>
      </w:rPr>
    </w:lvl>
    <w:lvl w:ilvl="1">
      <w:start w:val="2"/>
      <w:numFmt w:val="decimal"/>
      <w:lvlText w:val="%1.%2"/>
      <w:lvlJc w:val="left"/>
      <w:pPr>
        <w:tabs>
          <w:tab w:val="num" w:pos="495"/>
        </w:tabs>
        <w:ind w:left="495" w:hanging="495"/>
      </w:pPr>
      <w:rPr>
        <w:rFonts w:hint="default"/>
      </w:rPr>
    </w:lvl>
    <w:lvl w:ilvl="2">
      <w:start w:val="2"/>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num w:numId="1" w16cid:durableId="1617523505">
    <w:abstractNumId w:val="7"/>
    <w:lvlOverride w:ilvl="0">
      <w:startOverride w:val="4"/>
      <w:lvl w:ilvl="0">
        <w:start w:val="4"/>
        <w:numFmt w:val="decimal"/>
        <w:pStyle w:val="Level1"/>
        <w:lvlText w:val="1.%1_"/>
        <w:lvlJc w:val="left"/>
      </w:lvl>
    </w:lvlOverride>
    <w:lvlOverride w:ilvl="1">
      <w:startOverride w:val="1"/>
      <w:lvl w:ilvl="1">
        <w:start w:val="1"/>
        <w:numFmt w:val="decimal"/>
        <w:lvlText w:val="%2"/>
        <w:lvlJc w:val="left"/>
      </w:lvl>
    </w:lvlOverride>
    <w:lvlOverride w:ilvl="2">
      <w:startOverride w:val="1"/>
      <w:lvl w:ilvl="2">
        <w:start w:val="1"/>
        <w:numFmt w:val="decimal"/>
        <w:lvlText w:val="%3"/>
        <w:lvlJc w:val="left"/>
      </w:lvl>
    </w:lvlOverride>
    <w:lvlOverride w:ilvl="3">
      <w:startOverride w:val="1"/>
      <w:lvl w:ilvl="3">
        <w:start w:val="1"/>
        <w:numFmt w:val="decimal"/>
        <w:lvlText w:val="%4"/>
        <w:lvlJc w:val="left"/>
      </w:lvl>
    </w:lvlOverride>
    <w:lvlOverride w:ilvl="4">
      <w:startOverride w:val="1"/>
      <w:lvl w:ilvl="4">
        <w:start w:val="1"/>
        <w:numFmt w:val="decimal"/>
        <w:lvlText w:val="%5"/>
        <w:lvlJc w:val="left"/>
      </w:lvl>
    </w:lvlOverride>
    <w:lvlOverride w:ilvl="5">
      <w:startOverride w:val="1"/>
      <w:lvl w:ilvl="5">
        <w:start w:val="1"/>
        <w:numFmt w:val="decimal"/>
        <w:lvlText w:val="%6"/>
        <w:lvlJc w:val="left"/>
      </w:lvl>
    </w:lvlOverride>
    <w:lvlOverride w:ilvl="6">
      <w:startOverride w:val="1"/>
      <w:lvl w:ilvl="6">
        <w:start w:val="1"/>
        <w:numFmt w:val="decimal"/>
        <w:lvlText w:val="%7"/>
        <w:lvlJc w:val="left"/>
      </w:lvl>
    </w:lvlOverride>
    <w:lvlOverride w:ilvl="7">
      <w:startOverride w:val="1"/>
      <w:lvl w:ilvl="7">
        <w:start w:val="1"/>
        <w:numFmt w:val="decimal"/>
        <w:lvlText w:val="%8"/>
        <w:lvlJc w:val="left"/>
      </w:lvl>
    </w:lvlOverride>
  </w:num>
  <w:num w:numId="2" w16cid:durableId="108207868">
    <w:abstractNumId w:val="1"/>
  </w:num>
  <w:num w:numId="3" w16cid:durableId="2068454149">
    <w:abstractNumId w:val="28"/>
  </w:num>
  <w:num w:numId="4" w16cid:durableId="1721589752">
    <w:abstractNumId w:val="2"/>
    <w:lvlOverride w:ilvl="0">
      <w:startOverride w:val="1"/>
      <w:lvl w:ilvl="0">
        <w:start w:val="1"/>
        <w:numFmt w:val="decimal"/>
        <w:pStyle w:val="a"/>
        <w:lvlText w:val="%1."/>
        <w:lvlJc w:val="left"/>
      </w:lvl>
    </w:lvlOverride>
  </w:num>
  <w:num w:numId="5" w16cid:durableId="680814382">
    <w:abstractNumId w:val="20"/>
  </w:num>
  <w:num w:numId="6" w16cid:durableId="690569221">
    <w:abstractNumId w:val="8"/>
  </w:num>
  <w:num w:numId="7" w16cid:durableId="1193417772">
    <w:abstractNumId w:val="10"/>
  </w:num>
  <w:num w:numId="8" w16cid:durableId="2021349262">
    <w:abstractNumId w:val="14"/>
  </w:num>
  <w:num w:numId="9" w16cid:durableId="101076743">
    <w:abstractNumId w:val="29"/>
  </w:num>
  <w:num w:numId="10" w16cid:durableId="49106633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134374706">
    <w:abstractNumId w:val="15"/>
  </w:num>
  <w:num w:numId="12" w16cid:durableId="682318631">
    <w:abstractNumId w:val="11"/>
  </w:num>
  <w:num w:numId="13" w16cid:durableId="1610620685">
    <w:abstractNumId w:val="2"/>
  </w:num>
  <w:num w:numId="14" w16cid:durableId="726685951">
    <w:abstractNumId w:val="3"/>
  </w:num>
  <w:num w:numId="15" w16cid:durableId="880744833">
    <w:abstractNumId w:val="2"/>
  </w:num>
  <w:num w:numId="16" w16cid:durableId="851917769">
    <w:abstractNumId w:val="2"/>
  </w:num>
  <w:num w:numId="17" w16cid:durableId="744450640">
    <w:abstractNumId w:val="2"/>
  </w:num>
  <w:num w:numId="18" w16cid:durableId="1377773221">
    <w:abstractNumId w:val="23"/>
  </w:num>
  <w:num w:numId="19" w16cid:durableId="2027906401">
    <w:abstractNumId w:val="19"/>
  </w:num>
  <w:num w:numId="20" w16cid:durableId="1893466423">
    <w:abstractNumId w:val="21"/>
  </w:num>
  <w:num w:numId="21" w16cid:durableId="1733699760">
    <w:abstractNumId w:val="13"/>
  </w:num>
  <w:num w:numId="22" w16cid:durableId="628708060">
    <w:abstractNumId w:val="6"/>
  </w:num>
  <w:num w:numId="23" w16cid:durableId="402724254">
    <w:abstractNumId w:val="4"/>
  </w:num>
  <w:num w:numId="24" w16cid:durableId="286010788">
    <w:abstractNumId w:val="5"/>
  </w:num>
  <w:num w:numId="25" w16cid:durableId="1296763630">
    <w:abstractNumId w:val="9"/>
  </w:num>
  <w:num w:numId="26" w16cid:durableId="1819493871">
    <w:abstractNumId w:val="0"/>
  </w:num>
  <w:num w:numId="27" w16cid:durableId="575016804">
    <w:abstractNumId w:val="12"/>
  </w:num>
  <w:num w:numId="28" w16cid:durableId="1858227406">
    <w:abstractNumId w:val="25"/>
  </w:num>
  <w:num w:numId="29" w16cid:durableId="1406493004">
    <w:abstractNumId w:val="22"/>
  </w:num>
  <w:num w:numId="30" w16cid:durableId="548687403">
    <w:abstractNumId w:val="26"/>
  </w:num>
  <w:num w:numId="31" w16cid:durableId="293416612">
    <w:abstractNumId w:val="18"/>
  </w:num>
  <w:num w:numId="32" w16cid:durableId="1938057234">
    <w:abstractNumId w:val="27"/>
  </w:num>
  <w:num w:numId="33" w16cid:durableId="1674382862">
    <w:abstractNumId w:val="17"/>
  </w:num>
  <w:num w:numId="34" w16cid:durableId="1157184338">
    <w:abstractNumId w:val="2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writeProtection w:recommended="1"/>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rawingGridHorizontalSpacing w:val="120"/>
  <w:drawingGridVerticalSpacing w:val="181"/>
  <w:displayHorizontalDrawingGridEvery w:val="2"/>
  <w:noPunctuationKerning/>
  <w:characterSpacingControl w:val="doNotCompress"/>
  <w:hdrShapeDefaults>
    <o:shapedefaults v:ext="edit" spidmax="2080">
      <o:colormru v:ext="edit" colors="#32503c,#afbe28,#a4b125"/>
      <o:colormenu v:ext="edit" fillcolor="#32503c" strokecolor="none"/>
    </o:shapedefaults>
    <o:shapelayout v:ext="edit">
      <o:regrouptable v:ext="edit">
        <o:entry new="1" old="0"/>
      </o:regrouptable>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9DC"/>
    <w:rsid w:val="000009EC"/>
    <w:rsid w:val="0000664F"/>
    <w:rsid w:val="00006BDA"/>
    <w:rsid w:val="0001043B"/>
    <w:rsid w:val="0001113E"/>
    <w:rsid w:val="00013D5D"/>
    <w:rsid w:val="000144A4"/>
    <w:rsid w:val="00014934"/>
    <w:rsid w:val="00017D07"/>
    <w:rsid w:val="000207D1"/>
    <w:rsid w:val="000210B2"/>
    <w:rsid w:val="00022351"/>
    <w:rsid w:val="0002275F"/>
    <w:rsid w:val="00025758"/>
    <w:rsid w:val="00030A2D"/>
    <w:rsid w:val="00030B0C"/>
    <w:rsid w:val="0003191C"/>
    <w:rsid w:val="000349BE"/>
    <w:rsid w:val="00035DCB"/>
    <w:rsid w:val="00035E9C"/>
    <w:rsid w:val="0003646E"/>
    <w:rsid w:val="00043640"/>
    <w:rsid w:val="0004556E"/>
    <w:rsid w:val="00052C13"/>
    <w:rsid w:val="0005302E"/>
    <w:rsid w:val="0005341B"/>
    <w:rsid w:val="00053F75"/>
    <w:rsid w:val="0005421C"/>
    <w:rsid w:val="00056C09"/>
    <w:rsid w:val="000631A9"/>
    <w:rsid w:val="00063690"/>
    <w:rsid w:val="0006468D"/>
    <w:rsid w:val="000649E8"/>
    <w:rsid w:val="000753A2"/>
    <w:rsid w:val="0007638E"/>
    <w:rsid w:val="000808BB"/>
    <w:rsid w:val="00081C8F"/>
    <w:rsid w:val="00082B8D"/>
    <w:rsid w:val="00083A8B"/>
    <w:rsid w:val="00083E55"/>
    <w:rsid w:val="00085DBB"/>
    <w:rsid w:val="00086053"/>
    <w:rsid w:val="000866B5"/>
    <w:rsid w:val="000874A7"/>
    <w:rsid w:val="0009393D"/>
    <w:rsid w:val="0009588E"/>
    <w:rsid w:val="000969B6"/>
    <w:rsid w:val="000A11A7"/>
    <w:rsid w:val="000A3100"/>
    <w:rsid w:val="000A3CBF"/>
    <w:rsid w:val="000B0592"/>
    <w:rsid w:val="000B1739"/>
    <w:rsid w:val="000B2C88"/>
    <w:rsid w:val="000B3362"/>
    <w:rsid w:val="000B57E7"/>
    <w:rsid w:val="000B6967"/>
    <w:rsid w:val="000B6E46"/>
    <w:rsid w:val="000C1B47"/>
    <w:rsid w:val="000C1D2A"/>
    <w:rsid w:val="000C7E7D"/>
    <w:rsid w:val="000D1061"/>
    <w:rsid w:val="000D175C"/>
    <w:rsid w:val="000D3500"/>
    <w:rsid w:val="000D48DA"/>
    <w:rsid w:val="000D5118"/>
    <w:rsid w:val="000E05F7"/>
    <w:rsid w:val="000E16A9"/>
    <w:rsid w:val="000E2AB1"/>
    <w:rsid w:val="000E3E18"/>
    <w:rsid w:val="000E44A7"/>
    <w:rsid w:val="000E4B53"/>
    <w:rsid w:val="000E5C9B"/>
    <w:rsid w:val="000F0642"/>
    <w:rsid w:val="000F07C8"/>
    <w:rsid w:val="000F0895"/>
    <w:rsid w:val="000F31DA"/>
    <w:rsid w:val="000F43F0"/>
    <w:rsid w:val="000F7354"/>
    <w:rsid w:val="000F7A05"/>
    <w:rsid w:val="001001C4"/>
    <w:rsid w:val="00103680"/>
    <w:rsid w:val="00105BFA"/>
    <w:rsid w:val="00106EAD"/>
    <w:rsid w:val="00112B17"/>
    <w:rsid w:val="001140D2"/>
    <w:rsid w:val="00114473"/>
    <w:rsid w:val="00114607"/>
    <w:rsid w:val="00116AE5"/>
    <w:rsid w:val="00125E9D"/>
    <w:rsid w:val="0013541B"/>
    <w:rsid w:val="001367A2"/>
    <w:rsid w:val="00137C43"/>
    <w:rsid w:val="00142660"/>
    <w:rsid w:val="001443C1"/>
    <w:rsid w:val="001448B1"/>
    <w:rsid w:val="00146ED8"/>
    <w:rsid w:val="001473DD"/>
    <w:rsid w:val="0015638E"/>
    <w:rsid w:val="00161655"/>
    <w:rsid w:val="00164440"/>
    <w:rsid w:val="00165A27"/>
    <w:rsid w:val="00166C9E"/>
    <w:rsid w:val="001674E3"/>
    <w:rsid w:val="001777E4"/>
    <w:rsid w:val="00181EA1"/>
    <w:rsid w:val="00182D85"/>
    <w:rsid w:val="00186298"/>
    <w:rsid w:val="0018708B"/>
    <w:rsid w:val="00191659"/>
    <w:rsid w:val="00193DF2"/>
    <w:rsid w:val="0019637E"/>
    <w:rsid w:val="00197A4B"/>
    <w:rsid w:val="001A024E"/>
    <w:rsid w:val="001A4EA9"/>
    <w:rsid w:val="001A54C2"/>
    <w:rsid w:val="001A7A79"/>
    <w:rsid w:val="001B139F"/>
    <w:rsid w:val="001B1F70"/>
    <w:rsid w:val="001B63ED"/>
    <w:rsid w:val="001B647D"/>
    <w:rsid w:val="001C0224"/>
    <w:rsid w:val="001C23ED"/>
    <w:rsid w:val="001C2550"/>
    <w:rsid w:val="001C41E8"/>
    <w:rsid w:val="001C7CFE"/>
    <w:rsid w:val="001D3E25"/>
    <w:rsid w:val="001D473A"/>
    <w:rsid w:val="001D48F7"/>
    <w:rsid w:val="001D6394"/>
    <w:rsid w:val="001D7F63"/>
    <w:rsid w:val="001D7F7A"/>
    <w:rsid w:val="001E3428"/>
    <w:rsid w:val="001E3C5A"/>
    <w:rsid w:val="001E41D7"/>
    <w:rsid w:val="001E5E0B"/>
    <w:rsid w:val="001E714E"/>
    <w:rsid w:val="001E73DF"/>
    <w:rsid w:val="001F32B8"/>
    <w:rsid w:val="001F4BBF"/>
    <w:rsid w:val="001F6B2A"/>
    <w:rsid w:val="001F7A15"/>
    <w:rsid w:val="001F7CA4"/>
    <w:rsid w:val="00202B34"/>
    <w:rsid w:val="00203019"/>
    <w:rsid w:val="0020375C"/>
    <w:rsid w:val="002042FC"/>
    <w:rsid w:val="00205BB3"/>
    <w:rsid w:val="002112DA"/>
    <w:rsid w:val="002142DA"/>
    <w:rsid w:val="002164E5"/>
    <w:rsid w:val="00217A2A"/>
    <w:rsid w:val="00222FDD"/>
    <w:rsid w:val="00227897"/>
    <w:rsid w:val="00235232"/>
    <w:rsid w:val="00242A70"/>
    <w:rsid w:val="00242D72"/>
    <w:rsid w:val="0024619B"/>
    <w:rsid w:val="002461F2"/>
    <w:rsid w:val="00247334"/>
    <w:rsid w:val="00247F53"/>
    <w:rsid w:val="0025084D"/>
    <w:rsid w:val="002508F0"/>
    <w:rsid w:val="00250B65"/>
    <w:rsid w:val="00252250"/>
    <w:rsid w:val="002530A7"/>
    <w:rsid w:val="0025426F"/>
    <w:rsid w:val="002553C7"/>
    <w:rsid w:val="002564E0"/>
    <w:rsid w:val="002573A1"/>
    <w:rsid w:val="00257B3C"/>
    <w:rsid w:val="00257F08"/>
    <w:rsid w:val="002634DA"/>
    <w:rsid w:val="002662C5"/>
    <w:rsid w:val="00266A23"/>
    <w:rsid w:val="002711EE"/>
    <w:rsid w:val="0027475C"/>
    <w:rsid w:val="00275D95"/>
    <w:rsid w:val="00281DA6"/>
    <w:rsid w:val="0028447E"/>
    <w:rsid w:val="002856AF"/>
    <w:rsid w:val="0028646B"/>
    <w:rsid w:val="00287098"/>
    <w:rsid w:val="002909AC"/>
    <w:rsid w:val="0029213C"/>
    <w:rsid w:val="002A107E"/>
    <w:rsid w:val="002A1373"/>
    <w:rsid w:val="002A35A9"/>
    <w:rsid w:val="002A5754"/>
    <w:rsid w:val="002B00EA"/>
    <w:rsid w:val="002B0123"/>
    <w:rsid w:val="002B0309"/>
    <w:rsid w:val="002B607C"/>
    <w:rsid w:val="002B7646"/>
    <w:rsid w:val="002C3206"/>
    <w:rsid w:val="002D1EB1"/>
    <w:rsid w:val="002D2826"/>
    <w:rsid w:val="002D3223"/>
    <w:rsid w:val="002D3F3E"/>
    <w:rsid w:val="002D4761"/>
    <w:rsid w:val="002D486C"/>
    <w:rsid w:val="002D6D0C"/>
    <w:rsid w:val="002E191D"/>
    <w:rsid w:val="002E43A7"/>
    <w:rsid w:val="002E4B9E"/>
    <w:rsid w:val="002F1FE1"/>
    <w:rsid w:val="002F3CEF"/>
    <w:rsid w:val="002F41D6"/>
    <w:rsid w:val="002F6518"/>
    <w:rsid w:val="002F72B6"/>
    <w:rsid w:val="002F72E5"/>
    <w:rsid w:val="0030077F"/>
    <w:rsid w:val="003021C3"/>
    <w:rsid w:val="00305988"/>
    <w:rsid w:val="00305A5E"/>
    <w:rsid w:val="003064BD"/>
    <w:rsid w:val="003072AE"/>
    <w:rsid w:val="003142DE"/>
    <w:rsid w:val="00317443"/>
    <w:rsid w:val="00320662"/>
    <w:rsid w:val="00321AF0"/>
    <w:rsid w:val="00321BB7"/>
    <w:rsid w:val="00323739"/>
    <w:rsid w:val="00325EE5"/>
    <w:rsid w:val="0033174A"/>
    <w:rsid w:val="00332414"/>
    <w:rsid w:val="00334246"/>
    <w:rsid w:val="00335D0A"/>
    <w:rsid w:val="00345142"/>
    <w:rsid w:val="0034753A"/>
    <w:rsid w:val="0035200A"/>
    <w:rsid w:val="00352200"/>
    <w:rsid w:val="003523DA"/>
    <w:rsid w:val="00353472"/>
    <w:rsid w:val="0035490B"/>
    <w:rsid w:val="00354BE6"/>
    <w:rsid w:val="003622E7"/>
    <w:rsid w:val="0036589E"/>
    <w:rsid w:val="003738F8"/>
    <w:rsid w:val="00373D23"/>
    <w:rsid w:val="00374104"/>
    <w:rsid w:val="003749A7"/>
    <w:rsid w:val="00375C1E"/>
    <w:rsid w:val="003847EC"/>
    <w:rsid w:val="0038505A"/>
    <w:rsid w:val="00385C3B"/>
    <w:rsid w:val="00390782"/>
    <w:rsid w:val="00391568"/>
    <w:rsid w:val="00395B86"/>
    <w:rsid w:val="0039737C"/>
    <w:rsid w:val="003A1D69"/>
    <w:rsid w:val="003B0ADA"/>
    <w:rsid w:val="003B0E6E"/>
    <w:rsid w:val="003B1629"/>
    <w:rsid w:val="003B2624"/>
    <w:rsid w:val="003B281D"/>
    <w:rsid w:val="003B2D57"/>
    <w:rsid w:val="003C06B8"/>
    <w:rsid w:val="003C247E"/>
    <w:rsid w:val="003C5421"/>
    <w:rsid w:val="003C633C"/>
    <w:rsid w:val="003C78F3"/>
    <w:rsid w:val="003D20B7"/>
    <w:rsid w:val="003E03B6"/>
    <w:rsid w:val="003E1A69"/>
    <w:rsid w:val="003E2640"/>
    <w:rsid w:val="003E4449"/>
    <w:rsid w:val="003F119E"/>
    <w:rsid w:val="003F13BA"/>
    <w:rsid w:val="003F548B"/>
    <w:rsid w:val="00411FFE"/>
    <w:rsid w:val="00412442"/>
    <w:rsid w:val="004129A1"/>
    <w:rsid w:val="00412C80"/>
    <w:rsid w:val="004132F0"/>
    <w:rsid w:val="004150B3"/>
    <w:rsid w:val="004152DF"/>
    <w:rsid w:val="00415469"/>
    <w:rsid w:val="00417148"/>
    <w:rsid w:val="00421E76"/>
    <w:rsid w:val="0042208C"/>
    <w:rsid w:val="00423E72"/>
    <w:rsid w:val="004329F8"/>
    <w:rsid w:val="00433258"/>
    <w:rsid w:val="00433588"/>
    <w:rsid w:val="00436917"/>
    <w:rsid w:val="00437863"/>
    <w:rsid w:val="00442D17"/>
    <w:rsid w:val="0044325D"/>
    <w:rsid w:val="004441E6"/>
    <w:rsid w:val="00444570"/>
    <w:rsid w:val="0044461F"/>
    <w:rsid w:val="00445CF0"/>
    <w:rsid w:val="00450D0B"/>
    <w:rsid w:val="004543E6"/>
    <w:rsid w:val="00460D19"/>
    <w:rsid w:val="00461CEF"/>
    <w:rsid w:val="0046405E"/>
    <w:rsid w:val="004645F5"/>
    <w:rsid w:val="00466D53"/>
    <w:rsid w:val="00466F16"/>
    <w:rsid w:val="00467053"/>
    <w:rsid w:val="00471A2C"/>
    <w:rsid w:val="00474417"/>
    <w:rsid w:val="00474985"/>
    <w:rsid w:val="00476592"/>
    <w:rsid w:val="004771F7"/>
    <w:rsid w:val="00477D13"/>
    <w:rsid w:val="0048223D"/>
    <w:rsid w:val="00484572"/>
    <w:rsid w:val="00485229"/>
    <w:rsid w:val="00485AC0"/>
    <w:rsid w:val="00487ED6"/>
    <w:rsid w:val="00490350"/>
    <w:rsid w:val="0049035E"/>
    <w:rsid w:val="0049362B"/>
    <w:rsid w:val="00495CAB"/>
    <w:rsid w:val="0049656C"/>
    <w:rsid w:val="004A0F17"/>
    <w:rsid w:val="004A209E"/>
    <w:rsid w:val="004A517F"/>
    <w:rsid w:val="004B2689"/>
    <w:rsid w:val="004B389E"/>
    <w:rsid w:val="004B3A37"/>
    <w:rsid w:val="004C021F"/>
    <w:rsid w:val="004C341D"/>
    <w:rsid w:val="004C4EE7"/>
    <w:rsid w:val="004C7A7C"/>
    <w:rsid w:val="004D14BD"/>
    <w:rsid w:val="004D493C"/>
    <w:rsid w:val="004D4A61"/>
    <w:rsid w:val="004D6562"/>
    <w:rsid w:val="004D6BBE"/>
    <w:rsid w:val="004D721E"/>
    <w:rsid w:val="004E07D2"/>
    <w:rsid w:val="004E0D67"/>
    <w:rsid w:val="004E5DB1"/>
    <w:rsid w:val="004E6814"/>
    <w:rsid w:val="004F4106"/>
    <w:rsid w:val="004F7C0A"/>
    <w:rsid w:val="00500543"/>
    <w:rsid w:val="005020DD"/>
    <w:rsid w:val="005036AF"/>
    <w:rsid w:val="005040A4"/>
    <w:rsid w:val="00504435"/>
    <w:rsid w:val="005057D8"/>
    <w:rsid w:val="00506B79"/>
    <w:rsid w:val="00507334"/>
    <w:rsid w:val="0051232C"/>
    <w:rsid w:val="00513D1E"/>
    <w:rsid w:val="005166FF"/>
    <w:rsid w:val="00523C83"/>
    <w:rsid w:val="005247E9"/>
    <w:rsid w:val="00525254"/>
    <w:rsid w:val="00525E86"/>
    <w:rsid w:val="00530B37"/>
    <w:rsid w:val="00531BE6"/>
    <w:rsid w:val="00531C15"/>
    <w:rsid w:val="0053239D"/>
    <w:rsid w:val="00532DDE"/>
    <w:rsid w:val="0053529B"/>
    <w:rsid w:val="005363CE"/>
    <w:rsid w:val="00536A06"/>
    <w:rsid w:val="00545088"/>
    <w:rsid w:val="005478BF"/>
    <w:rsid w:val="00547C21"/>
    <w:rsid w:val="00547CB3"/>
    <w:rsid w:val="00550E98"/>
    <w:rsid w:val="0055454E"/>
    <w:rsid w:val="005618BD"/>
    <w:rsid w:val="00564023"/>
    <w:rsid w:val="00565B88"/>
    <w:rsid w:val="005738F8"/>
    <w:rsid w:val="00573CD1"/>
    <w:rsid w:val="00575396"/>
    <w:rsid w:val="00575879"/>
    <w:rsid w:val="00576467"/>
    <w:rsid w:val="0057648E"/>
    <w:rsid w:val="00576648"/>
    <w:rsid w:val="005809DC"/>
    <w:rsid w:val="00584576"/>
    <w:rsid w:val="00584F62"/>
    <w:rsid w:val="005851D3"/>
    <w:rsid w:val="0058725E"/>
    <w:rsid w:val="00596125"/>
    <w:rsid w:val="00596940"/>
    <w:rsid w:val="00597450"/>
    <w:rsid w:val="005A101E"/>
    <w:rsid w:val="005A402B"/>
    <w:rsid w:val="005A442A"/>
    <w:rsid w:val="005A537A"/>
    <w:rsid w:val="005A71DD"/>
    <w:rsid w:val="005A778D"/>
    <w:rsid w:val="005B3087"/>
    <w:rsid w:val="005C00E4"/>
    <w:rsid w:val="005C0205"/>
    <w:rsid w:val="005C239C"/>
    <w:rsid w:val="005C2537"/>
    <w:rsid w:val="005C262D"/>
    <w:rsid w:val="005C3E64"/>
    <w:rsid w:val="005C44F8"/>
    <w:rsid w:val="005C4853"/>
    <w:rsid w:val="005C6760"/>
    <w:rsid w:val="005D0BA5"/>
    <w:rsid w:val="005D374A"/>
    <w:rsid w:val="005D37D6"/>
    <w:rsid w:val="005D5109"/>
    <w:rsid w:val="005D6AA4"/>
    <w:rsid w:val="005D71D1"/>
    <w:rsid w:val="005E12A0"/>
    <w:rsid w:val="005E51EC"/>
    <w:rsid w:val="005E7B5F"/>
    <w:rsid w:val="005F2E2B"/>
    <w:rsid w:val="006038A2"/>
    <w:rsid w:val="006055EF"/>
    <w:rsid w:val="00605F52"/>
    <w:rsid w:val="0061121D"/>
    <w:rsid w:val="006133F7"/>
    <w:rsid w:val="00613597"/>
    <w:rsid w:val="00614E00"/>
    <w:rsid w:val="00615392"/>
    <w:rsid w:val="00616BFD"/>
    <w:rsid w:val="0062102C"/>
    <w:rsid w:val="0062300C"/>
    <w:rsid w:val="0062552B"/>
    <w:rsid w:val="00626EDC"/>
    <w:rsid w:val="0063419E"/>
    <w:rsid w:val="006352F9"/>
    <w:rsid w:val="00636284"/>
    <w:rsid w:val="00643690"/>
    <w:rsid w:val="00646684"/>
    <w:rsid w:val="00652479"/>
    <w:rsid w:val="00655330"/>
    <w:rsid w:val="00660FB0"/>
    <w:rsid w:val="00661325"/>
    <w:rsid w:val="00661CB3"/>
    <w:rsid w:val="00664109"/>
    <w:rsid w:val="00665F1E"/>
    <w:rsid w:val="00672027"/>
    <w:rsid w:val="006737DA"/>
    <w:rsid w:val="00676280"/>
    <w:rsid w:val="006769DC"/>
    <w:rsid w:val="00682863"/>
    <w:rsid w:val="00685041"/>
    <w:rsid w:val="00686E9B"/>
    <w:rsid w:val="00686FDB"/>
    <w:rsid w:val="006925D2"/>
    <w:rsid w:val="00692EDE"/>
    <w:rsid w:val="006A1118"/>
    <w:rsid w:val="006A16DF"/>
    <w:rsid w:val="006A3A1A"/>
    <w:rsid w:val="006B0E76"/>
    <w:rsid w:val="006B18DC"/>
    <w:rsid w:val="006B419F"/>
    <w:rsid w:val="006B4468"/>
    <w:rsid w:val="006C2CBA"/>
    <w:rsid w:val="006C3C6A"/>
    <w:rsid w:val="006C59E1"/>
    <w:rsid w:val="006C655C"/>
    <w:rsid w:val="006C6891"/>
    <w:rsid w:val="006D44F0"/>
    <w:rsid w:val="006D4EB9"/>
    <w:rsid w:val="006D4FAC"/>
    <w:rsid w:val="006D7462"/>
    <w:rsid w:val="006E0CF3"/>
    <w:rsid w:val="006E139C"/>
    <w:rsid w:val="006E2C58"/>
    <w:rsid w:val="006E3549"/>
    <w:rsid w:val="006E697F"/>
    <w:rsid w:val="006E6F24"/>
    <w:rsid w:val="006F112A"/>
    <w:rsid w:val="006F5057"/>
    <w:rsid w:val="006F5079"/>
    <w:rsid w:val="006F644A"/>
    <w:rsid w:val="006F64D2"/>
    <w:rsid w:val="006F6EFE"/>
    <w:rsid w:val="00701061"/>
    <w:rsid w:val="00701446"/>
    <w:rsid w:val="00701A0E"/>
    <w:rsid w:val="00702A8C"/>
    <w:rsid w:val="007032DF"/>
    <w:rsid w:val="00703A96"/>
    <w:rsid w:val="00706B12"/>
    <w:rsid w:val="00706E0C"/>
    <w:rsid w:val="00706E9B"/>
    <w:rsid w:val="007110C4"/>
    <w:rsid w:val="0071558D"/>
    <w:rsid w:val="00715D59"/>
    <w:rsid w:val="007160C2"/>
    <w:rsid w:val="0071611C"/>
    <w:rsid w:val="007223FD"/>
    <w:rsid w:val="0073003F"/>
    <w:rsid w:val="00731E5A"/>
    <w:rsid w:val="00732474"/>
    <w:rsid w:val="007324FB"/>
    <w:rsid w:val="00732FCF"/>
    <w:rsid w:val="007407F8"/>
    <w:rsid w:val="00740E87"/>
    <w:rsid w:val="007434A3"/>
    <w:rsid w:val="00745364"/>
    <w:rsid w:val="00746B31"/>
    <w:rsid w:val="00747C1C"/>
    <w:rsid w:val="00750679"/>
    <w:rsid w:val="007518F2"/>
    <w:rsid w:val="00751AA9"/>
    <w:rsid w:val="007541C2"/>
    <w:rsid w:val="00754386"/>
    <w:rsid w:val="00756FBF"/>
    <w:rsid w:val="007578ED"/>
    <w:rsid w:val="00757D65"/>
    <w:rsid w:val="00763D26"/>
    <w:rsid w:val="00766FAC"/>
    <w:rsid w:val="00767CD0"/>
    <w:rsid w:val="00770406"/>
    <w:rsid w:val="00771502"/>
    <w:rsid w:val="00774C09"/>
    <w:rsid w:val="00775C9B"/>
    <w:rsid w:val="00777781"/>
    <w:rsid w:val="00777D0E"/>
    <w:rsid w:val="00777EF2"/>
    <w:rsid w:val="00787324"/>
    <w:rsid w:val="00790D60"/>
    <w:rsid w:val="00791751"/>
    <w:rsid w:val="0079436C"/>
    <w:rsid w:val="0079478D"/>
    <w:rsid w:val="0079513E"/>
    <w:rsid w:val="00795DB5"/>
    <w:rsid w:val="007A1081"/>
    <w:rsid w:val="007A17AA"/>
    <w:rsid w:val="007B1812"/>
    <w:rsid w:val="007B26FD"/>
    <w:rsid w:val="007B717B"/>
    <w:rsid w:val="007C0838"/>
    <w:rsid w:val="007C50F5"/>
    <w:rsid w:val="007C55EA"/>
    <w:rsid w:val="007C5F61"/>
    <w:rsid w:val="007D1053"/>
    <w:rsid w:val="007D2D83"/>
    <w:rsid w:val="007D37C0"/>
    <w:rsid w:val="007D631A"/>
    <w:rsid w:val="007E0545"/>
    <w:rsid w:val="007E11BC"/>
    <w:rsid w:val="007E1743"/>
    <w:rsid w:val="007F1666"/>
    <w:rsid w:val="007F248D"/>
    <w:rsid w:val="007F2603"/>
    <w:rsid w:val="007F64B8"/>
    <w:rsid w:val="008003BA"/>
    <w:rsid w:val="0080049A"/>
    <w:rsid w:val="008027E4"/>
    <w:rsid w:val="0080342D"/>
    <w:rsid w:val="008036F8"/>
    <w:rsid w:val="00804189"/>
    <w:rsid w:val="008075DA"/>
    <w:rsid w:val="00813995"/>
    <w:rsid w:val="00813B20"/>
    <w:rsid w:val="00814649"/>
    <w:rsid w:val="00814712"/>
    <w:rsid w:val="00820E62"/>
    <w:rsid w:val="00821FC7"/>
    <w:rsid w:val="00823A12"/>
    <w:rsid w:val="00824EBF"/>
    <w:rsid w:val="008250FD"/>
    <w:rsid w:val="008258D0"/>
    <w:rsid w:val="008260D3"/>
    <w:rsid w:val="0083136C"/>
    <w:rsid w:val="00831AE8"/>
    <w:rsid w:val="00831FC8"/>
    <w:rsid w:val="00832E37"/>
    <w:rsid w:val="008337E0"/>
    <w:rsid w:val="008431B7"/>
    <w:rsid w:val="008463A7"/>
    <w:rsid w:val="00846E22"/>
    <w:rsid w:val="00847DF1"/>
    <w:rsid w:val="00847E5A"/>
    <w:rsid w:val="0085143A"/>
    <w:rsid w:val="00851D8A"/>
    <w:rsid w:val="008529D7"/>
    <w:rsid w:val="00853E3D"/>
    <w:rsid w:val="008565EE"/>
    <w:rsid w:val="00860CBF"/>
    <w:rsid w:val="00861C20"/>
    <w:rsid w:val="00862CED"/>
    <w:rsid w:val="00863B0C"/>
    <w:rsid w:val="008648E2"/>
    <w:rsid w:val="00866F42"/>
    <w:rsid w:val="008671AE"/>
    <w:rsid w:val="008700AB"/>
    <w:rsid w:val="00870675"/>
    <w:rsid w:val="008723C9"/>
    <w:rsid w:val="00872A9D"/>
    <w:rsid w:val="00873D17"/>
    <w:rsid w:val="00875668"/>
    <w:rsid w:val="00876C6A"/>
    <w:rsid w:val="0087736F"/>
    <w:rsid w:val="0088004C"/>
    <w:rsid w:val="00883ED8"/>
    <w:rsid w:val="0088472C"/>
    <w:rsid w:val="00884EB4"/>
    <w:rsid w:val="008927C3"/>
    <w:rsid w:val="00892813"/>
    <w:rsid w:val="00893B3C"/>
    <w:rsid w:val="008954A5"/>
    <w:rsid w:val="008966B8"/>
    <w:rsid w:val="00897959"/>
    <w:rsid w:val="008A105D"/>
    <w:rsid w:val="008A3C8E"/>
    <w:rsid w:val="008B1838"/>
    <w:rsid w:val="008B75C3"/>
    <w:rsid w:val="008B79D4"/>
    <w:rsid w:val="008C060A"/>
    <w:rsid w:val="008C1E77"/>
    <w:rsid w:val="008C6730"/>
    <w:rsid w:val="008D0F2C"/>
    <w:rsid w:val="008D4427"/>
    <w:rsid w:val="008D59B7"/>
    <w:rsid w:val="008E0BF1"/>
    <w:rsid w:val="008E5FD4"/>
    <w:rsid w:val="008E753C"/>
    <w:rsid w:val="008F2D46"/>
    <w:rsid w:val="008F4D72"/>
    <w:rsid w:val="008F7B85"/>
    <w:rsid w:val="00900158"/>
    <w:rsid w:val="00902839"/>
    <w:rsid w:val="009029E8"/>
    <w:rsid w:val="0090728F"/>
    <w:rsid w:val="00907527"/>
    <w:rsid w:val="00911ABD"/>
    <w:rsid w:val="0091364F"/>
    <w:rsid w:val="00913854"/>
    <w:rsid w:val="0091691C"/>
    <w:rsid w:val="009179A6"/>
    <w:rsid w:val="00921809"/>
    <w:rsid w:val="00923196"/>
    <w:rsid w:val="00923942"/>
    <w:rsid w:val="00923E3D"/>
    <w:rsid w:val="009242A7"/>
    <w:rsid w:val="009279B5"/>
    <w:rsid w:val="009319FE"/>
    <w:rsid w:val="009326F2"/>
    <w:rsid w:val="009337E9"/>
    <w:rsid w:val="00936577"/>
    <w:rsid w:val="00936627"/>
    <w:rsid w:val="00940C18"/>
    <w:rsid w:val="00941F5C"/>
    <w:rsid w:val="0094257D"/>
    <w:rsid w:val="009429BC"/>
    <w:rsid w:val="00945C75"/>
    <w:rsid w:val="00945F0B"/>
    <w:rsid w:val="00950E47"/>
    <w:rsid w:val="009513B3"/>
    <w:rsid w:val="00957020"/>
    <w:rsid w:val="009625C0"/>
    <w:rsid w:val="0096298F"/>
    <w:rsid w:val="00963C0A"/>
    <w:rsid w:val="00963FBC"/>
    <w:rsid w:val="0096473E"/>
    <w:rsid w:val="0096514E"/>
    <w:rsid w:val="009662C9"/>
    <w:rsid w:val="00977BE5"/>
    <w:rsid w:val="009806EF"/>
    <w:rsid w:val="0098196F"/>
    <w:rsid w:val="00981E75"/>
    <w:rsid w:val="009829EA"/>
    <w:rsid w:val="00983E14"/>
    <w:rsid w:val="00985C9F"/>
    <w:rsid w:val="009860CF"/>
    <w:rsid w:val="00986853"/>
    <w:rsid w:val="00987CF6"/>
    <w:rsid w:val="009910C1"/>
    <w:rsid w:val="00991D16"/>
    <w:rsid w:val="00994683"/>
    <w:rsid w:val="00995EE5"/>
    <w:rsid w:val="0099745F"/>
    <w:rsid w:val="009A0EE4"/>
    <w:rsid w:val="009A276D"/>
    <w:rsid w:val="009A3AA1"/>
    <w:rsid w:val="009A5754"/>
    <w:rsid w:val="009A6C90"/>
    <w:rsid w:val="009A7482"/>
    <w:rsid w:val="009A7E2F"/>
    <w:rsid w:val="009B0B3C"/>
    <w:rsid w:val="009B203E"/>
    <w:rsid w:val="009B23F5"/>
    <w:rsid w:val="009B4820"/>
    <w:rsid w:val="009B5DE1"/>
    <w:rsid w:val="009B78B2"/>
    <w:rsid w:val="009C0F9F"/>
    <w:rsid w:val="009C2F17"/>
    <w:rsid w:val="009C46AD"/>
    <w:rsid w:val="009D097D"/>
    <w:rsid w:val="009D2E6D"/>
    <w:rsid w:val="009D3615"/>
    <w:rsid w:val="009D3B78"/>
    <w:rsid w:val="009D7530"/>
    <w:rsid w:val="009D78AA"/>
    <w:rsid w:val="009E0002"/>
    <w:rsid w:val="009E1357"/>
    <w:rsid w:val="009E18F8"/>
    <w:rsid w:val="009F0136"/>
    <w:rsid w:val="009F0336"/>
    <w:rsid w:val="009F11E6"/>
    <w:rsid w:val="009F4FB9"/>
    <w:rsid w:val="009F7A4D"/>
    <w:rsid w:val="00A00CD8"/>
    <w:rsid w:val="00A01D3A"/>
    <w:rsid w:val="00A02E20"/>
    <w:rsid w:val="00A03094"/>
    <w:rsid w:val="00A058CA"/>
    <w:rsid w:val="00A07D50"/>
    <w:rsid w:val="00A07D66"/>
    <w:rsid w:val="00A12B37"/>
    <w:rsid w:val="00A15DC6"/>
    <w:rsid w:val="00A1610E"/>
    <w:rsid w:val="00A2114C"/>
    <w:rsid w:val="00A27BC0"/>
    <w:rsid w:val="00A32F4D"/>
    <w:rsid w:val="00A33918"/>
    <w:rsid w:val="00A343E3"/>
    <w:rsid w:val="00A402FD"/>
    <w:rsid w:val="00A42F99"/>
    <w:rsid w:val="00A4339A"/>
    <w:rsid w:val="00A44845"/>
    <w:rsid w:val="00A47D51"/>
    <w:rsid w:val="00A50E57"/>
    <w:rsid w:val="00A520C6"/>
    <w:rsid w:val="00A52C72"/>
    <w:rsid w:val="00A557C6"/>
    <w:rsid w:val="00A577AB"/>
    <w:rsid w:val="00A57AF5"/>
    <w:rsid w:val="00A57E73"/>
    <w:rsid w:val="00A625EE"/>
    <w:rsid w:val="00A63011"/>
    <w:rsid w:val="00A66A35"/>
    <w:rsid w:val="00A67D97"/>
    <w:rsid w:val="00A67DEC"/>
    <w:rsid w:val="00A70C96"/>
    <w:rsid w:val="00A70DAD"/>
    <w:rsid w:val="00A7380F"/>
    <w:rsid w:val="00A73BE1"/>
    <w:rsid w:val="00A73D53"/>
    <w:rsid w:val="00A740E0"/>
    <w:rsid w:val="00A74257"/>
    <w:rsid w:val="00A754EE"/>
    <w:rsid w:val="00A7726C"/>
    <w:rsid w:val="00A8074C"/>
    <w:rsid w:val="00A81FC7"/>
    <w:rsid w:val="00A864C2"/>
    <w:rsid w:val="00A8705B"/>
    <w:rsid w:val="00A877E2"/>
    <w:rsid w:val="00AA0597"/>
    <w:rsid w:val="00AA436B"/>
    <w:rsid w:val="00AA5C65"/>
    <w:rsid w:val="00AB2032"/>
    <w:rsid w:val="00AB3C87"/>
    <w:rsid w:val="00AB620E"/>
    <w:rsid w:val="00AB63F3"/>
    <w:rsid w:val="00AB7170"/>
    <w:rsid w:val="00AC1DAE"/>
    <w:rsid w:val="00AC67A3"/>
    <w:rsid w:val="00AD24C6"/>
    <w:rsid w:val="00AD7A20"/>
    <w:rsid w:val="00AE0FD0"/>
    <w:rsid w:val="00AE2B55"/>
    <w:rsid w:val="00AE5748"/>
    <w:rsid w:val="00AE697E"/>
    <w:rsid w:val="00AE7A16"/>
    <w:rsid w:val="00AE7A77"/>
    <w:rsid w:val="00AF1AA4"/>
    <w:rsid w:val="00AF531D"/>
    <w:rsid w:val="00AF7ED2"/>
    <w:rsid w:val="00B01316"/>
    <w:rsid w:val="00B0272D"/>
    <w:rsid w:val="00B0316E"/>
    <w:rsid w:val="00B064B0"/>
    <w:rsid w:val="00B1061E"/>
    <w:rsid w:val="00B10FB6"/>
    <w:rsid w:val="00B12A0E"/>
    <w:rsid w:val="00B1525A"/>
    <w:rsid w:val="00B176F9"/>
    <w:rsid w:val="00B21496"/>
    <w:rsid w:val="00B245BE"/>
    <w:rsid w:val="00B24E60"/>
    <w:rsid w:val="00B278C9"/>
    <w:rsid w:val="00B3152D"/>
    <w:rsid w:val="00B3393C"/>
    <w:rsid w:val="00B36F45"/>
    <w:rsid w:val="00B41176"/>
    <w:rsid w:val="00B43044"/>
    <w:rsid w:val="00B43C3B"/>
    <w:rsid w:val="00B46499"/>
    <w:rsid w:val="00B46932"/>
    <w:rsid w:val="00B51218"/>
    <w:rsid w:val="00B51DD2"/>
    <w:rsid w:val="00B5221E"/>
    <w:rsid w:val="00B56A2C"/>
    <w:rsid w:val="00B5788A"/>
    <w:rsid w:val="00B578A3"/>
    <w:rsid w:val="00B60D84"/>
    <w:rsid w:val="00B63EE3"/>
    <w:rsid w:val="00B64DDD"/>
    <w:rsid w:val="00B67433"/>
    <w:rsid w:val="00B734F6"/>
    <w:rsid w:val="00B739B9"/>
    <w:rsid w:val="00B7555B"/>
    <w:rsid w:val="00B82642"/>
    <w:rsid w:val="00B829FC"/>
    <w:rsid w:val="00B87B4B"/>
    <w:rsid w:val="00B90E86"/>
    <w:rsid w:val="00B92057"/>
    <w:rsid w:val="00B92344"/>
    <w:rsid w:val="00B927E9"/>
    <w:rsid w:val="00B933BE"/>
    <w:rsid w:val="00B94893"/>
    <w:rsid w:val="00B96D4D"/>
    <w:rsid w:val="00BA04B4"/>
    <w:rsid w:val="00BA0B08"/>
    <w:rsid w:val="00BA5D3D"/>
    <w:rsid w:val="00BA6014"/>
    <w:rsid w:val="00BA6995"/>
    <w:rsid w:val="00BB07B4"/>
    <w:rsid w:val="00BB6D60"/>
    <w:rsid w:val="00BC05AC"/>
    <w:rsid w:val="00BC0CE9"/>
    <w:rsid w:val="00BC19E4"/>
    <w:rsid w:val="00BC3DB7"/>
    <w:rsid w:val="00BC534A"/>
    <w:rsid w:val="00BD03B1"/>
    <w:rsid w:val="00BD0FB4"/>
    <w:rsid w:val="00BD1E51"/>
    <w:rsid w:val="00BD2559"/>
    <w:rsid w:val="00BD2621"/>
    <w:rsid w:val="00BD59A4"/>
    <w:rsid w:val="00BD5DDB"/>
    <w:rsid w:val="00BE22AD"/>
    <w:rsid w:val="00BE5555"/>
    <w:rsid w:val="00BF0195"/>
    <w:rsid w:val="00BF11FD"/>
    <w:rsid w:val="00BF2926"/>
    <w:rsid w:val="00BF3620"/>
    <w:rsid w:val="00BF5399"/>
    <w:rsid w:val="00BF63FE"/>
    <w:rsid w:val="00BF7446"/>
    <w:rsid w:val="00C002FA"/>
    <w:rsid w:val="00C03257"/>
    <w:rsid w:val="00C0356F"/>
    <w:rsid w:val="00C03813"/>
    <w:rsid w:val="00C03E4D"/>
    <w:rsid w:val="00C05B7B"/>
    <w:rsid w:val="00C065E4"/>
    <w:rsid w:val="00C073A6"/>
    <w:rsid w:val="00C158E7"/>
    <w:rsid w:val="00C16FBD"/>
    <w:rsid w:val="00C17B88"/>
    <w:rsid w:val="00C24233"/>
    <w:rsid w:val="00C26F9F"/>
    <w:rsid w:val="00C308A3"/>
    <w:rsid w:val="00C32AC5"/>
    <w:rsid w:val="00C32E23"/>
    <w:rsid w:val="00C33CEE"/>
    <w:rsid w:val="00C343C2"/>
    <w:rsid w:val="00C37665"/>
    <w:rsid w:val="00C4207A"/>
    <w:rsid w:val="00C4228D"/>
    <w:rsid w:val="00C4580D"/>
    <w:rsid w:val="00C4591A"/>
    <w:rsid w:val="00C45B10"/>
    <w:rsid w:val="00C45EE3"/>
    <w:rsid w:val="00C47FFC"/>
    <w:rsid w:val="00C51DE6"/>
    <w:rsid w:val="00C52227"/>
    <w:rsid w:val="00C52497"/>
    <w:rsid w:val="00C57907"/>
    <w:rsid w:val="00C64703"/>
    <w:rsid w:val="00C64E1C"/>
    <w:rsid w:val="00C7078F"/>
    <w:rsid w:val="00C7174D"/>
    <w:rsid w:val="00C73119"/>
    <w:rsid w:val="00C74269"/>
    <w:rsid w:val="00C77531"/>
    <w:rsid w:val="00C809BD"/>
    <w:rsid w:val="00C83022"/>
    <w:rsid w:val="00C8670B"/>
    <w:rsid w:val="00C86F76"/>
    <w:rsid w:val="00C900D9"/>
    <w:rsid w:val="00C9212B"/>
    <w:rsid w:val="00C93858"/>
    <w:rsid w:val="00C945D2"/>
    <w:rsid w:val="00C96360"/>
    <w:rsid w:val="00C97A0F"/>
    <w:rsid w:val="00CA2209"/>
    <w:rsid w:val="00CA4056"/>
    <w:rsid w:val="00CA4260"/>
    <w:rsid w:val="00CA4431"/>
    <w:rsid w:val="00CA4F50"/>
    <w:rsid w:val="00CA539E"/>
    <w:rsid w:val="00CA54A8"/>
    <w:rsid w:val="00CA7165"/>
    <w:rsid w:val="00CB0C9E"/>
    <w:rsid w:val="00CB35C4"/>
    <w:rsid w:val="00CB5A35"/>
    <w:rsid w:val="00CD40A1"/>
    <w:rsid w:val="00CD58FB"/>
    <w:rsid w:val="00CD6739"/>
    <w:rsid w:val="00CD7605"/>
    <w:rsid w:val="00CE011B"/>
    <w:rsid w:val="00CE14E2"/>
    <w:rsid w:val="00CE39AD"/>
    <w:rsid w:val="00CE456C"/>
    <w:rsid w:val="00CE5FCD"/>
    <w:rsid w:val="00CE6E6A"/>
    <w:rsid w:val="00CF32A1"/>
    <w:rsid w:val="00CF4CAA"/>
    <w:rsid w:val="00CF6C9A"/>
    <w:rsid w:val="00D00BF7"/>
    <w:rsid w:val="00D0326A"/>
    <w:rsid w:val="00D05428"/>
    <w:rsid w:val="00D07003"/>
    <w:rsid w:val="00D1157C"/>
    <w:rsid w:val="00D1475A"/>
    <w:rsid w:val="00D14A36"/>
    <w:rsid w:val="00D15406"/>
    <w:rsid w:val="00D159DB"/>
    <w:rsid w:val="00D15EBD"/>
    <w:rsid w:val="00D16090"/>
    <w:rsid w:val="00D17074"/>
    <w:rsid w:val="00D17E08"/>
    <w:rsid w:val="00D2067F"/>
    <w:rsid w:val="00D23415"/>
    <w:rsid w:val="00D26320"/>
    <w:rsid w:val="00D26526"/>
    <w:rsid w:val="00D2680B"/>
    <w:rsid w:val="00D268F4"/>
    <w:rsid w:val="00D313E4"/>
    <w:rsid w:val="00D34303"/>
    <w:rsid w:val="00D36826"/>
    <w:rsid w:val="00D36FF4"/>
    <w:rsid w:val="00D37154"/>
    <w:rsid w:val="00D37647"/>
    <w:rsid w:val="00D42FC1"/>
    <w:rsid w:val="00D44DED"/>
    <w:rsid w:val="00D45329"/>
    <w:rsid w:val="00D4573C"/>
    <w:rsid w:val="00D467EF"/>
    <w:rsid w:val="00D47E4C"/>
    <w:rsid w:val="00D50A40"/>
    <w:rsid w:val="00D514B3"/>
    <w:rsid w:val="00D5219C"/>
    <w:rsid w:val="00D521FC"/>
    <w:rsid w:val="00D56AE9"/>
    <w:rsid w:val="00D61061"/>
    <w:rsid w:val="00D64259"/>
    <w:rsid w:val="00D64EE7"/>
    <w:rsid w:val="00D6536C"/>
    <w:rsid w:val="00D66CD1"/>
    <w:rsid w:val="00D73BCC"/>
    <w:rsid w:val="00D75BAA"/>
    <w:rsid w:val="00D764BE"/>
    <w:rsid w:val="00D765DF"/>
    <w:rsid w:val="00D77456"/>
    <w:rsid w:val="00D81F16"/>
    <w:rsid w:val="00D82DD2"/>
    <w:rsid w:val="00D84877"/>
    <w:rsid w:val="00D87132"/>
    <w:rsid w:val="00D908DB"/>
    <w:rsid w:val="00D93F24"/>
    <w:rsid w:val="00D9487C"/>
    <w:rsid w:val="00D970D5"/>
    <w:rsid w:val="00DA2CBB"/>
    <w:rsid w:val="00DA6719"/>
    <w:rsid w:val="00DB0746"/>
    <w:rsid w:val="00DB3A88"/>
    <w:rsid w:val="00DB41DB"/>
    <w:rsid w:val="00DB5BA4"/>
    <w:rsid w:val="00DB6BFC"/>
    <w:rsid w:val="00DB7CE8"/>
    <w:rsid w:val="00DC4BB8"/>
    <w:rsid w:val="00DC5D6F"/>
    <w:rsid w:val="00DC60A7"/>
    <w:rsid w:val="00DD2AD6"/>
    <w:rsid w:val="00DD2EB2"/>
    <w:rsid w:val="00DD72C5"/>
    <w:rsid w:val="00DE016D"/>
    <w:rsid w:val="00DF2E31"/>
    <w:rsid w:val="00DF5B33"/>
    <w:rsid w:val="00DF5CA2"/>
    <w:rsid w:val="00DF6AC6"/>
    <w:rsid w:val="00E011E4"/>
    <w:rsid w:val="00E012C6"/>
    <w:rsid w:val="00E0270B"/>
    <w:rsid w:val="00E0399B"/>
    <w:rsid w:val="00E0509A"/>
    <w:rsid w:val="00E051C1"/>
    <w:rsid w:val="00E06174"/>
    <w:rsid w:val="00E10F2C"/>
    <w:rsid w:val="00E11977"/>
    <w:rsid w:val="00E12536"/>
    <w:rsid w:val="00E17885"/>
    <w:rsid w:val="00E2080A"/>
    <w:rsid w:val="00E20A58"/>
    <w:rsid w:val="00E20AF3"/>
    <w:rsid w:val="00E2264E"/>
    <w:rsid w:val="00E30BBD"/>
    <w:rsid w:val="00E314DA"/>
    <w:rsid w:val="00E33F24"/>
    <w:rsid w:val="00E35080"/>
    <w:rsid w:val="00E3539E"/>
    <w:rsid w:val="00E40173"/>
    <w:rsid w:val="00E4420F"/>
    <w:rsid w:val="00E50992"/>
    <w:rsid w:val="00E51CE3"/>
    <w:rsid w:val="00E53529"/>
    <w:rsid w:val="00E53E44"/>
    <w:rsid w:val="00E542E1"/>
    <w:rsid w:val="00E54C1C"/>
    <w:rsid w:val="00E55032"/>
    <w:rsid w:val="00E55E81"/>
    <w:rsid w:val="00E56FBF"/>
    <w:rsid w:val="00E63178"/>
    <w:rsid w:val="00E64D54"/>
    <w:rsid w:val="00E67DEC"/>
    <w:rsid w:val="00E71967"/>
    <w:rsid w:val="00E71D9B"/>
    <w:rsid w:val="00E75572"/>
    <w:rsid w:val="00E7563B"/>
    <w:rsid w:val="00E756CC"/>
    <w:rsid w:val="00E77B31"/>
    <w:rsid w:val="00E8051D"/>
    <w:rsid w:val="00E80EA0"/>
    <w:rsid w:val="00E82477"/>
    <w:rsid w:val="00E82BB4"/>
    <w:rsid w:val="00E82FA1"/>
    <w:rsid w:val="00E93CC7"/>
    <w:rsid w:val="00E97139"/>
    <w:rsid w:val="00EA0829"/>
    <w:rsid w:val="00EA14D8"/>
    <w:rsid w:val="00EA1B77"/>
    <w:rsid w:val="00EA2F1D"/>
    <w:rsid w:val="00EB0FB1"/>
    <w:rsid w:val="00EB1DB7"/>
    <w:rsid w:val="00EB2442"/>
    <w:rsid w:val="00EB2CE0"/>
    <w:rsid w:val="00EB35C9"/>
    <w:rsid w:val="00EB46C6"/>
    <w:rsid w:val="00EB4752"/>
    <w:rsid w:val="00EB50F0"/>
    <w:rsid w:val="00EC0EE2"/>
    <w:rsid w:val="00EC15FE"/>
    <w:rsid w:val="00EC3D3B"/>
    <w:rsid w:val="00EC597F"/>
    <w:rsid w:val="00ED1DD5"/>
    <w:rsid w:val="00ED21D0"/>
    <w:rsid w:val="00EE41E3"/>
    <w:rsid w:val="00EE65EA"/>
    <w:rsid w:val="00EE78BF"/>
    <w:rsid w:val="00EF469F"/>
    <w:rsid w:val="00EF4BA1"/>
    <w:rsid w:val="00EF6A0F"/>
    <w:rsid w:val="00EF6AEE"/>
    <w:rsid w:val="00EF7600"/>
    <w:rsid w:val="00F0308B"/>
    <w:rsid w:val="00F04DDB"/>
    <w:rsid w:val="00F05E29"/>
    <w:rsid w:val="00F06E85"/>
    <w:rsid w:val="00F111AB"/>
    <w:rsid w:val="00F12863"/>
    <w:rsid w:val="00F142C7"/>
    <w:rsid w:val="00F15F47"/>
    <w:rsid w:val="00F162AA"/>
    <w:rsid w:val="00F17822"/>
    <w:rsid w:val="00F20F7D"/>
    <w:rsid w:val="00F25E10"/>
    <w:rsid w:val="00F26372"/>
    <w:rsid w:val="00F265A6"/>
    <w:rsid w:val="00F26C5B"/>
    <w:rsid w:val="00F27F98"/>
    <w:rsid w:val="00F35FEB"/>
    <w:rsid w:val="00F369AB"/>
    <w:rsid w:val="00F42B52"/>
    <w:rsid w:val="00F43E95"/>
    <w:rsid w:val="00F44382"/>
    <w:rsid w:val="00F45EB0"/>
    <w:rsid w:val="00F52BD2"/>
    <w:rsid w:val="00F5334D"/>
    <w:rsid w:val="00F53605"/>
    <w:rsid w:val="00F5502F"/>
    <w:rsid w:val="00F55E82"/>
    <w:rsid w:val="00F60A67"/>
    <w:rsid w:val="00F612BE"/>
    <w:rsid w:val="00F62917"/>
    <w:rsid w:val="00F63279"/>
    <w:rsid w:val="00F6544C"/>
    <w:rsid w:val="00F65B7B"/>
    <w:rsid w:val="00F6695C"/>
    <w:rsid w:val="00F70C01"/>
    <w:rsid w:val="00F72D51"/>
    <w:rsid w:val="00F752DF"/>
    <w:rsid w:val="00F75752"/>
    <w:rsid w:val="00F80C7B"/>
    <w:rsid w:val="00F825D2"/>
    <w:rsid w:val="00F82BB3"/>
    <w:rsid w:val="00F85276"/>
    <w:rsid w:val="00F85AC4"/>
    <w:rsid w:val="00F85BAA"/>
    <w:rsid w:val="00F86009"/>
    <w:rsid w:val="00F91540"/>
    <w:rsid w:val="00F92CF8"/>
    <w:rsid w:val="00F95260"/>
    <w:rsid w:val="00F97AE1"/>
    <w:rsid w:val="00FA540D"/>
    <w:rsid w:val="00FA590A"/>
    <w:rsid w:val="00FA66C1"/>
    <w:rsid w:val="00FB4252"/>
    <w:rsid w:val="00FB786B"/>
    <w:rsid w:val="00FC0F98"/>
    <w:rsid w:val="00FC2CAB"/>
    <w:rsid w:val="00FC2DE4"/>
    <w:rsid w:val="00FC723E"/>
    <w:rsid w:val="00FD17F4"/>
    <w:rsid w:val="00FD3AA3"/>
    <w:rsid w:val="00FD421F"/>
    <w:rsid w:val="00FD436A"/>
    <w:rsid w:val="00FD5A29"/>
    <w:rsid w:val="00FE0FEE"/>
    <w:rsid w:val="00FE2B27"/>
    <w:rsid w:val="00FE50AE"/>
    <w:rsid w:val="00FE58FB"/>
    <w:rsid w:val="00FE6CD0"/>
    <w:rsid w:val="00FE7534"/>
    <w:rsid w:val="00FF0701"/>
    <w:rsid w:val="00FF134F"/>
    <w:rsid w:val="00FF3B12"/>
    <w:rsid w:val="00FF4C2C"/>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80">
      <o:colormru v:ext="edit" colors="#32503c,#afbe28,#a4b125"/>
      <o:colormenu v:ext="edit" fillcolor="#32503c" strokecolor="none"/>
    </o:shapedefaults>
    <o:shapelayout v:ext="edit">
      <o:idmap v:ext="edit" data="1"/>
      <o:rules v:ext="edit">
        <o:r id="V:Rule2" type="connector" idref="#_x0000_s1055"/>
      </o:rules>
    </o:shapelayout>
  </w:shapeDefaults>
  <w:decimalSymbol w:val="."/>
  <w:listSeparator w:val=","/>
  <w14:docId w14:val="4724C180"/>
  <w15:docId w15:val="{0C1C7339-93B5-4D17-A27B-D95A06BB6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8705B"/>
    <w:rPr>
      <w:rFonts w:ascii="Frutiger 47 LightCn" w:hAnsi="Frutiger 47 LightCn"/>
      <w:sz w:val="24"/>
      <w:lang w:val="de-DE" w:eastAsia="ja-JP"/>
    </w:rPr>
  </w:style>
  <w:style w:type="paragraph" w:styleId="Heading1">
    <w:name w:val="heading 1"/>
    <w:basedOn w:val="Normal"/>
    <w:next w:val="Normal"/>
    <w:qFormat/>
    <w:rsid w:val="00A8705B"/>
    <w:pPr>
      <w:keepNext/>
      <w:spacing w:line="330" w:lineRule="exact"/>
      <w:jc w:val="center"/>
      <w:outlineLvl w:val="0"/>
    </w:pPr>
    <w:rPr>
      <w:rFonts w:ascii="Arial" w:hAnsi="Arial" w:cs="Arial"/>
      <w:sz w:val="33"/>
      <w:lang w:val="en-GB"/>
    </w:rPr>
  </w:style>
  <w:style w:type="paragraph" w:styleId="Heading2">
    <w:name w:val="heading 2"/>
    <w:basedOn w:val="Normal"/>
    <w:next w:val="Normal"/>
    <w:qFormat/>
    <w:rsid w:val="00A8705B"/>
    <w:pPr>
      <w:keepNext/>
      <w:outlineLvl w:val="1"/>
    </w:pPr>
    <w:rPr>
      <w:rFonts w:ascii="Arial" w:hAnsi="Arial" w:cs="Arial"/>
      <w:b/>
      <w:bCs/>
      <w:sz w:val="22"/>
      <w:szCs w:val="24"/>
      <w:lang w:val="en-US" w:eastAsia="en-US"/>
    </w:rPr>
  </w:style>
  <w:style w:type="paragraph" w:styleId="Heading3">
    <w:name w:val="heading 3"/>
    <w:basedOn w:val="Normal"/>
    <w:next w:val="Normal"/>
    <w:qFormat/>
    <w:rsid w:val="00F20F7D"/>
    <w:pPr>
      <w:keepNext/>
      <w:spacing w:before="240" w:after="60"/>
      <w:outlineLvl w:val="2"/>
    </w:pPr>
    <w:rPr>
      <w:rFonts w:ascii="Arial" w:hAnsi="Arial" w:cs="Arial"/>
      <w:b/>
      <w:bCs/>
      <w:sz w:val="26"/>
      <w:szCs w:val="26"/>
    </w:rPr>
  </w:style>
  <w:style w:type="paragraph" w:styleId="Heading6">
    <w:name w:val="heading 6"/>
    <w:basedOn w:val="Normal"/>
    <w:next w:val="Normal"/>
    <w:qFormat/>
    <w:rsid w:val="00D26320"/>
    <w:pPr>
      <w:spacing w:before="240" w:after="60"/>
      <w:outlineLvl w:val="5"/>
    </w:pPr>
    <w:rPr>
      <w:rFonts w:ascii="Times New Roman" w:hAnsi="Times New Roman"/>
      <w:b/>
      <w:bCs/>
      <w:sz w:val="22"/>
      <w:szCs w:val="22"/>
    </w:rPr>
  </w:style>
  <w:style w:type="paragraph" w:styleId="Heading7">
    <w:name w:val="heading 7"/>
    <w:basedOn w:val="Heading6"/>
    <w:next w:val="Normal"/>
    <w:qFormat/>
    <w:rsid w:val="00D26320"/>
    <w:pPr>
      <w:keepNext/>
      <w:numPr>
        <w:ilvl w:val="6"/>
        <w:numId w:val="3"/>
      </w:numPr>
      <w:suppressAutoHyphens/>
      <w:spacing w:before="60" w:after="240" w:line="230" w:lineRule="exact"/>
      <w:outlineLvl w:val="6"/>
    </w:pPr>
    <w:rPr>
      <w:rFonts w:ascii="Arial" w:eastAsia="MS Mincho" w:hAnsi="Arial"/>
      <w:bCs w:val="0"/>
      <w:sz w:val="20"/>
      <w:szCs w:val="20"/>
      <w:lang w:val="en-GB"/>
    </w:rPr>
  </w:style>
  <w:style w:type="paragraph" w:styleId="Heading8">
    <w:name w:val="heading 8"/>
    <w:basedOn w:val="Heading6"/>
    <w:next w:val="Normal"/>
    <w:qFormat/>
    <w:rsid w:val="00D26320"/>
    <w:pPr>
      <w:keepNext/>
      <w:numPr>
        <w:ilvl w:val="7"/>
        <w:numId w:val="3"/>
      </w:numPr>
      <w:suppressAutoHyphens/>
      <w:spacing w:before="60" w:after="240" w:line="230" w:lineRule="exact"/>
      <w:outlineLvl w:val="7"/>
    </w:pPr>
    <w:rPr>
      <w:rFonts w:ascii="Arial" w:eastAsia="MS Mincho" w:hAnsi="Arial"/>
      <w:bCs w:val="0"/>
      <w:sz w:val="20"/>
      <w:szCs w:val="20"/>
      <w:lang w:val="en-GB"/>
    </w:rPr>
  </w:style>
  <w:style w:type="paragraph" w:styleId="Heading9">
    <w:name w:val="heading 9"/>
    <w:basedOn w:val="Heading6"/>
    <w:next w:val="Normal"/>
    <w:qFormat/>
    <w:rsid w:val="00D26320"/>
    <w:pPr>
      <w:keepNext/>
      <w:numPr>
        <w:ilvl w:val="8"/>
        <w:numId w:val="3"/>
      </w:numPr>
      <w:suppressAutoHyphens/>
      <w:spacing w:before="60" w:after="240" w:line="230" w:lineRule="exact"/>
      <w:outlineLvl w:val="8"/>
    </w:pPr>
    <w:rPr>
      <w:rFonts w:ascii="Arial" w:eastAsia="MS Mincho" w:hAnsi="Arial"/>
      <w:bCs w:val="0"/>
      <w:sz w:val="20"/>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rsid w:val="00A8705B"/>
    <w:pPr>
      <w:spacing w:after="120"/>
      <w:ind w:left="1440" w:right="1440"/>
    </w:pPr>
  </w:style>
  <w:style w:type="paragraph" w:customStyle="1" w:styleId="Formatvorlage1">
    <w:name w:val="Formatvorlage1"/>
    <w:basedOn w:val="Normal"/>
    <w:rsid w:val="00A8705B"/>
    <w:pPr>
      <w:tabs>
        <w:tab w:val="left" w:pos="1695"/>
      </w:tabs>
    </w:pPr>
    <w:rPr>
      <w:sz w:val="48"/>
      <w:lang w:val="fr-FR"/>
    </w:rPr>
  </w:style>
  <w:style w:type="paragraph" w:customStyle="1" w:styleId="Unit">
    <w:name w:val="Unit"/>
    <w:basedOn w:val="Normal"/>
    <w:rsid w:val="00A8705B"/>
    <w:pPr>
      <w:spacing w:line="220" w:lineRule="exact"/>
    </w:pPr>
    <w:rPr>
      <w:rFonts w:ascii="Arial" w:hAnsi="Arial"/>
      <w:sz w:val="20"/>
      <w:lang w:val="en-GB"/>
    </w:rPr>
  </w:style>
  <w:style w:type="paragraph" w:customStyle="1" w:styleId="Adress">
    <w:name w:val="Adress"/>
    <w:basedOn w:val="Normal"/>
    <w:rsid w:val="00A8705B"/>
    <w:pPr>
      <w:spacing w:line="220" w:lineRule="exact"/>
      <w:jc w:val="center"/>
    </w:pPr>
    <w:rPr>
      <w:rFonts w:ascii="Arial" w:hAnsi="Arial"/>
      <w:sz w:val="20"/>
      <w:lang w:val="en-GB"/>
    </w:rPr>
  </w:style>
  <w:style w:type="paragraph" w:customStyle="1" w:styleId="recepient">
    <w:name w:val="recepient"/>
    <w:basedOn w:val="Normal"/>
    <w:rsid w:val="00A8705B"/>
    <w:pPr>
      <w:spacing w:line="240" w:lineRule="exact"/>
    </w:pPr>
    <w:rPr>
      <w:rFonts w:ascii="Arial" w:hAnsi="Arial"/>
      <w:sz w:val="22"/>
      <w:lang w:val="en-GB"/>
    </w:rPr>
  </w:style>
  <w:style w:type="paragraph" w:customStyle="1" w:styleId="bold">
    <w:name w:val="bold"/>
    <w:basedOn w:val="Adress"/>
    <w:rsid w:val="00A8705B"/>
    <w:pPr>
      <w:spacing w:line="240" w:lineRule="exact"/>
    </w:pPr>
    <w:rPr>
      <w:b/>
      <w:sz w:val="22"/>
    </w:rPr>
  </w:style>
  <w:style w:type="paragraph" w:customStyle="1" w:styleId="text">
    <w:name w:val="text"/>
    <w:basedOn w:val="Normal"/>
    <w:rsid w:val="00A8705B"/>
    <w:pPr>
      <w:spacing w:line="240" w:lineRule="exact"/>
      <w:jc w:val="center"/>
    </w:pPr>
    <w:rPr>
      <w:rFonts w:ascii="Arial" w:hAnsi="Arial"/>
      <w:sz w:val="22"/>
    </w:rPr>
  </w:style>
  <w:style w:type="paragraph" w:styleId="DocumentMap">
    <w:name w:val="Document Map"/>
    <w:basedOn w:val="Normal"/>
    <w:semiHidden/>
    <w:rsid w:val="00A8705B"/>
    <w:pPr>
      <w:shd w:val="clear" w:color="auto" w:fill="000080"/>
    </w:pPr>
    <w:rPr>
      <w:rFonts w:ascii="Tahoma" w:hAnsi="Tahoma"/>
    </w:rPr>
  </w:style>
  <w:style w:type="paragraph" w:styleId="Header">
    <w:name w:val="header"/>
    <w:basedOn w:val="Normal"/>
    <w:rsid w:val="00A8705B"/>
    <w:pPr>
      <w:tabs>
        <w:tab w:val="center" w:pos="4536"/>
        <w:tab w:val="right" w:pos="9072"/>
      </w:tabs>
    </w:pPr>
  </w:style>
  <w:style w:type="paragraph" w:styleId="Footer">
    <w:name w:val="footer"/>
    <w:basedOn w:val="Normal"/>
    <w:rsid w:val="00A8705B"/>
    <w:pPr>
      <w:tabs>
        <w:tab w:val="center" w:pos="4536"/>
        <w:tab w:val="right" w:pos="9072"/>
      </w:tabs>
    </w:pPr>
  </w:style>
  <w:style w:type="character" w:styleId="PageNumber">
    <w:name w:val="page number"/>
    <w:basedOn w:val="DefaultParagraphFont"/>
    <w:rsid w:val="00A8705B"/>
  </w:style>
  <w:style w:type="character" w:styleId="Hyperlink">
    <w:name w:val="Hyperlink"/>
    <w:basedOn w:val="DefaultParagraphFont"/>
    <w:rsid w:val="00A8705B"/>
    <w:rPr>
      <w:color w:val="0000FF"/>
      <w:u w:val="single"/>
    </w:rPr>
  </w:style>
  <w:style w:type="paragraph" w:customStyle="1" w:styleId="text2">
    <w:name w:val="text 2"/>
    <w:basedOn w:val="Normal"/>
    <w:rsid w:val="00A8705B"/>
    <w:pPr>
      <w:spacing w:line="240" w:lineRule="exact"/>
    </w:pPr>
    <w:rPr>
      <w:rFonts w:ascii="Arial" w:hAnsi="Arial"/>
      <w:sz w:val="22"/>
      <w:lang w:val="en-GB"/>
    </w:rPr>
  </w:style>
  <w:style w:type="paragraph" w:customStyle="1" w:styleId="claim">
    <w:name w:val="claim"/>
    <w:basedOn w:val="Normal"/>
    <w:rsid w:val="00A8705B"/>
    <w:pPr>
      <w:spacing w:line="140" w:lineRule="exact"/>
    </w:pPr>
    <w:rPr>
      <w:rFonts w:ascii="Arial" w:hAnsi="Arial"/>
      <w:sz w:val="14"/>
      <w:lang w:val="en-GB"/>
    </w:rPr>
  </w:style>
  <w:style w:type="paragraph" w:customStyle="1" w:styleId="document">
    <w:name w:val="document"/>
    <w:basedOn w:val="Normal"/>
    <w:rsid w:val="00A8705B"/>
    <w:pPr>
      <w:spacing w:line="330" w:lineRule="exact"/>
      <w:jc w:val="center"/>
    </w:pPr>
    <w:rPr>
      <w:rFonts w:ascii="Arial" w:hAnsi="Arial"/>
      <w:caps/>
      <w:color w:val="D37D2D"/>
      <w:sz w:val="33"/>
      <w:lang w:val="en-GB"/>
    </w:rPr>
  </w:style>
  <w:style w:type="paragraph" w:customStyle="1" w:styleId="Title1">
    <w:name w:val="Title1"/>
    <w:basedOn w:val="document"/>
    <w:rsid w:val="00A8705B"/>
    <w:rPr>
      <w:color w:val="326D63"/>
    </w:rPr>
  </w:style>
  <w:style w:type="paragraph" w:styleId="FootnoteText">
    <w:name w:val="footnote text"/>
    <w:basedOn w:val="Normal"/>
    <w:link w:val="FootnoteTextChar"/>
    <w:semiHidden/>
    <w:rsid w:val="00A8705B"/>
    <w:rPr>
      <w:rFonts w:ascii="Times New Roman" w:hAnsi="Times New Roman"/>
      <w:sz w:val="20"/>
      <w:lang w:val="en-GB" w:eastAsia="en-US"/>
    </w:rPr>
  </w:style>
  <w:style w:type="character" w:customStyle="1" w:styleId="FootnoteTextChar">
    <w:name w:val="Footnote Text Char"/>
    <w:basedOn w:val="DefaultParagraphFont"/>
    <w:link w:val="FootnoteText"/>
    <w:rsid w:val="006B18DC"/>
    <w:rPr>
      <w:lang w:val="en-GB" w:eastAsia="en-US" w:bidi="ar-SA"/>
    </w:rPr>
  </w:style>
  <w:style w:type="paragraph" w:customStyle="1" w:styleId="bold2">
    <w:name w:val="bold 2"/>
    <w:basedOn w:val="text2"/>
    <w:rsid w:val="00A8705B"/>
    <w:rPr>
      <w:b/>
    </w:rPr>
  </w:style>
  <w:style w:type="character" w:styleId="FootnoteReference">
    <w:name w:val="footnote reference"/>
    <w:basedOn w:val="DefaultParagraphFont"/>
    <w:semiHidden/>
    <w:rsid w:val="00A8705B"/>
    <w:rPr>
      <w:vertAlign w:val="superscript"/>
    </w:rPr>
  </w:style>
  <w:style w:type="paragraph" w:customStyle="1" w:styleId="Motiontitle">
    <w:name w:val="Motion title"/>
    <w:basedOn w:val="BodyText"/>
    <w:rsid w:val="00A8705B"/>
    <w:pPr>
      <w:tabs>
        <w:tab w:val="left" w:pos="1624"/>
      </w:tabs>
      <w:spacing w:after="0"/>
    </w:pPr>
    <w:rPr>
      <w:rFonts w:ascii="Arial" w:eastAsia="Arial" w:hAnsi="Arial" w:cs="Arial"/>
      <w:b/>
      <w:bCs/>
      <w:color w:val="0033CC"/>
      <w:sz w:val="60"/>
      <w:szCs w:val="25"/>
    </w:rPr>
  </w:style>
  <w:style w:type="paragraph" w:styleId="BodyText">
    <w:name w:val="Body Text"/>
    <w:basedOn w:val="Normal"/>
    <w:rsid w:val="00A8705B"/>
    <w:pPr>
      <w:spacing w:after="120"/>
    </w:pPr>
    <w:rPr>
      <w:rFonts w:ascii="Times New Roman" w:hAnsi="Times New Roman"/>
      <w:szCs w:val="24"/>
      <w:lang w:val="en-GB" w:eastAsia="en-US"/>
    </w:rPr>
  </w:style>
  <w:style w:type="paragraph" w:customStyle="1" w:styleId="Level1">
    <w:name w:val="Level 1"/>
    <w:basedOn w:val="Normal"/>
    <w:rsid w:val="00A8705B"/>
    <w:pPr>
      <w:widowControl w:val="0"/>
      <w:numPr>
        <w:numId w:val="1"/>
      </w:numPr>
      <w:ind w:left="720" w:hanging="720"/>
      <w:outlineLvl w:val="0"/>
    </w:pPr>
    <w:rPr>
      <w:rFonts w:ascii="Times New Roman" w:hAnsi="Times New Roman"/>
      <w:snapToGrid w:val="0"/>
      <w:lang w:val="en-US" w:eastAsia="es-ES"/>
    </w:rPr>
  </w:style>
  <w:style w:type="paragraph" w:styleId="BalloonText">
    <w:name w:val="Balloon Text"/>
    <w:basedOn w:val="Normal"/>
    <w:semiHidden/>
    <w:rsid w:val="00A8705B"/>
    <w:rPr>
      <w:rFonts w:ascii="Tahoma" w:hAnsi="Tahoma" w:cs="Tahoma"/>
      <w:sz w:val="16"/>
      <w:szCs w:val="16"/>
      <w:lang w:val="en-GB" w:eastAsia="en-US"/>
    </w:rPr>
  </w:style>
  <w:style w:type="paragraph" w:styleId="CommentSubject">
    <w:name w:val="annotation subject"/>
    <w:basedOn w:val="CommentText"/>
    <w:next w:val="CommentText"/>
    <w:semiHidden/>
    <w:rsid w:val="00A8705B"/>
    <w:rPr>
      <w:b/>
      <w:bCs/>
    </w:rPr>
  </w:style>
  <w:style w:type="paragraph" w:styleId="CommentText">
    <w:name w:val="annotation text"/>
    <w:basedOn w:val="Normal"/>
    <w:link w:val="CommentTextChar"/>
    <w:semiHidden/>
    <w:rsid w:val="00A8705B"/>
    <w:rPr>
      <w:rFonts w:ascii="Times New Roman" w:hAnsi="Times New Roman"/>
      <w:sz w:val="20"/>
      <w:lang w:val="en-GB" w:eastAsia="en-US"/>
    </w:rPr>
  </w:style>
  <w:style w:type="paragraph" w:styleId="BodyTextIndent">
    <w:name w:val="Body Text Indent"/>
    <w:basedOn w:val="Normal"/>
    <w:rsid w:val="00A8705B"/>
    <w:pPr>
      <w:ind w:left="748" w:hanging="748"/>
    </w:pPr>
    <w:rPr>
      <w:rFonts w:ascii="Arial" w:hAnsi="Arial" w:cs="Arial"/>
      <w:bCs/>
      <w:sz w:val="22"/>
      <w:szCs w:val="22"/>
      <w:lang w:val="en-CA" w:eastAsia="en-US"/>
    </w:rPr>
  </w:style>
  <w:style w:type="paragraph" w:styleId="NormalWeb">
    <w:name w:val="Normal (Web)"/>
    <w:basedOn w:val="Normal"/>
    <w:rsid w:val="00A8705B"/>
    <w:pPr>
      <w:spacing w:before="100" w:beforeAutospacing="1" w:after="100" w:afterAutospacing="1"/>
    </w:pPr>
    <w:rPr>
      <w:rFonts w:ascii="Arial Unicode MS" w:eastAsia="Arial Unicode MS" w:hAnsi="Arial Unicode MS" w:cs="Arial Unicode MS"/>
      <w:color w:val="000000"/>
      <w:szCs w:val="24"/>
      <w:lang w:val="en-GB" w:eastAsia="en-US"/>
    </w:rPr>
  </w:style>
  <w:style w:type="character" w:styleId="Emphasis">
    <w:name w:val="Emphasis"/>
    <w:basedOn w:val="DefaultParagraphFont"/>
    <w:qFormat/>
    <w:rsid w:val="005040A4"/>
    <w:rPr>
      <w:i/>
      <w:iCs/>
    </w:rPr>
  </w:style>
  <w:style w:type="paragraph" w:styleId="PlainText">
    <w:name w:val="Plain Text"/>
    <w:basedOn w:val="Normal"/>
    <w:link w:val="PlainTextChar"/>
    <w:uiPriority w:val="99"/>
    <w:rsid w:val="00A07D66"/>
    <w:rPr>
      <w:rFonts w:ascii="Courier New" w:hAnsi="Courier New" w:cs="Courier New"/>
      <w:sz w:val="20"/>
      <w:lang w:val="en-US" w:eastAsia="en-US"/>
    </w:rPr>
  </w:style>
  <w:style w:type="paragraph" w:styleId="ListBullet">
    <w:name w:val="List Bullet"/>
    <w:basedOn w:val="Normal"/>
    <w:autoRedefine/>
    <w:rsid w:val="00A07D66"/>
    <w:pPr>
      <w:numPr>
        <w:numId w:val="2"/>
      </w:numPr>
    </w:pPr>
    <w:rPr>
      <w:rFonts w:ascii="Times New Roman" w:hAnsi="Times New Roman"/>
      <w:szCs w:val="24"/>
      <w:lang w:val="en-US" w:eastAsia="en-US"/>
    </w:rPr>
  </w:style>
  <w:style w:type="character" w:styleId="CommentReference">
    <w:name w:val="annotation reference"/>
    <w:basedOn w:val="DefaultParagraphFont"/>
    <w:uiPriority w:val="99"/>
    <w:semiHidden/>
    <w:rsid w:val="006E139C"/>
    <w:rPr>
      <w:sz w:val="16"/>
      <w:szCs w:val="16"/>
    </w:rPr>
  </w:style>
  <w:style w:type="paragraph" w:customStyle="1" w:styleId="Note">
    <w:name w:val="Note"/>
    <w:basedOn w:val="Normal"/>
    <w:next w:val="Normal"/>
    <w:link w:val="NoteChar"/>
    <w:rsid w:val="00E30BBD"/>
    <w:pPr>
      <w:tabs>
        <w:tab w:val="left" w:pos="960"/>
      </w:tabs>
      <w:spacing w:after="240" w:line="210" w:lineRule="atLeast"/>
      <w:jc w:val="both"/>
    </w:pPr>
    <w:rPr>
      <w:rFonts w:ascii="Arial" w:eastAsia="MS Mincho" w:hAnsi="Arial"/>
      <w:sz w:val="18"/>
      <w:lang w:val="en-GB"/>
    </w:rPr>
  </w:style>
  <w:style w:type="character" w:customStyle="1" w:styleId="NoteChar">
    <w:name w:val="Note Char"/>
    <w:basedOn w:val="DefaultParagraphFont"/>
    <w:link w:val="Note"/>
    <w:rsid w:val="00E30BBD"/>
    <w:rPr>
      <w:rFonts w:ascii="Arial" w:eastAsia="MS Mincho" w:hAnsi="Arial"/>
      <w:sz w:val="18"/>
      <w:lang w:val="en-GB" w:eastAsia="ja-JP" w:bidi="ar-SA"/>
    </w:rPr>
  </w:style>
  <w:style w:type="paragraph" w:customStyle="1" w:styleId="p3">
    <w:name w:val="p3"/>
    <w:basedOn w:val="Normal"/>
    <w:next w:val="Normal"/>
    <w:rsid w:val="00804189"/>
    <w:pPr>
      <w:tabs>
        <w:tab w:val="left" w:pos="720"/>
      </w:tabs>
      <w:spacing w:after="240" w:line="230" w:lineRule="atLeast"/>
      <w:jc w:val="both"/>
    </w:pPr>
    <w:rPr>
      <w:rFonts w:ascii="Arial" w:eastAsia="MS Mincho" w:hAnsi="Arial"/>
      <w:sz w:val="20"/>
      <w:lang w:val="en-GB"/>
    </w:rPr>
  </w:style>
  <w:style w:type="paragraph" w:styleId="ListNumber">
    <w:name w:val="List Number"/>
    <w:basedOn w:val="Normal"/>
    <w:rsid w:val="00D26320"/>
    <w:pPr>
      <w:numPr>
        <w:numId w:val="3"/>
      </w:numPr>
      <w:spacing w:after="240" w:line="230" w:lineRule="atLeast"/>
      <w:jc w:val="both"/>
    </w:pPr>
    <w:rPr>
      <w:rFonts w:ascii="Arial" w:eastAsia="MS Mincho" w:hAnsi="Arial"/>
      <w:sz w:val="20"/>
      <w:lang w:val="en-GB"/>
    </w:rPr>
  </w:style>
  <w:style w:type="paragraph" w:styleId="ListNumber2">
    <w:name w:val="List Number 2"/>
    <w:basedOn w:val="Normal"/>
    <w:rsid w:val="00D26320"/>
    <w:pPr>
      <w:numPr>
        <w:ilvl w:val="1"/>
        <w:numId w:val="3"/>
      </w:numPr>
      <w:spacing w:after="240" w:line="230" w:lineRule="atLeast"/>
      <w:jc w:val="both"/>
    </w:pPr>
    <w:rPr>
      <w:rFonts w:ascii="Arial" w:eastAsia="MS Mincho" w:hAnsi="Arial"/>
      <w:sz w:val="20"/>
      <w:lang w:val="en-GB"/>
    </w:rPr>
  </w:style>
  <w:style w:type="paragraph" w:styleId="ListNumber3">
    <w:name w:val="List Number 3"/>
    <w:basedOn w:val="Normal"/>
    <w:rsid w:val="00D26320"/>
    <w:pPr>
      <w:numPr>
        <w:ilvl w:val="2"/>
        <w:numId w:val="3"/>
      </w:numPr>
      <w:tabs>
        <w:tab w:val="left" w:pos="1200"/>
      </w:tabs>
      <w:spacing w:after="240" w:line="230" w:lineRule="atLeast"/>
      <w:jc w:val="both"/>
    </w:pPr>
    <w:rPr>
      <w:rFonts w:ascii="Arial" w:eastAsia="MS Mincho" w:hAnsi="Arial"/>
      <w:sz w:val="20"/>
      <w:lang w:val="en-GB"/>
    </w:rPr>
  </w:style>
  <w:style w:type="paragraph" w:styleId="ListNumber4">
    <w:name w:val="List Number 4"/>
    <w:basedOn w:val="Normal"/>
    <w:rsid w:val="00D26320"/>
    <w:pPr>
      <w:numPr>
        <w:ilvl w:val="3"/>
        <w:numId w:val="3"/>
      </w:numPr>
      <w:tabs>
        <w:tab w:val="left" w:pos="1600"/>
      </w:tabs>
      <w:spacing w:after="240" w:line="230" w:lineRule="atLeast"/>
      <w:jc w:val="both"/>
    </w:pPr>
    <w:rPr>
      <w:rFonts w:ascii="Arial" w:eastAsia="MS Mincho" w:hAnsi="Arial"/>
      <w:sz w:val="20"/>
      <w:lang w:val="en-GB"/>
    </w:rPr>
  </w:style>
  <w:style w:type="paragraph" w:customStyle="1" w:styleId="zzLn5">
    <w:name w:val="zzLn5"/>
    <w:basedOn w:val="Normal"/>
    <w:next w:val="Normal"/>
    <w:rsid w:val="00D26320"/>
    <w:pPr>
      <w:numPr>
        <w:ilvl w:val="4"/>
        <w:numId w:val="3"/>
      </w:numPr>
      <w:spacing w:after="240" w:line="230" w:lineRule="atLeast"/>
    </w:pPr>
    <w:rPr>
      <w:rFonts w:ascii="Arial" w:eastAsia="MS Mincho" w:hAnsi="Arial"/>
      <w:sz w:val="20"/>
      <w:lang w:val="en-GB"/>
    </w:rPr>
  </w:style>
  <w:style w:type="paragraph" w:customStyle="1" w:styleId="zzLn6">
    <w:name w:val="zzLn6"/>
    <w:basedOn w:val="Normal"/>
    <w:next w:val="Normal"/>
    <w:rsid w:val="00D26320"/>
    <w:pPr>
      <w:numPr>
        <w:ilvl w:val="5"/>
        <w:numId w:val="3"/>
      </w:numPr>
      <w:spacing w:after="240" w:line="230" w:lineRule="atLeast"/>
    </w:pPr>
    <w:rPr>
      <w:rFonts w:ascii="Arial" w:eastAsia="MS Mincho" w:hAnsi="Arial"/>
      <w:sz w:val="20"/>
      <w:lang w:val="en-GB"/>
    </w:rPr>
  </w:style>
  <w:style w:type="paragraph" w:customStyle="1" w:styleId="a">
    <w:name w:val="a"/>
    <w:aliases w:val="b,c"/>
    <w:basedOn w:val="Normal"/>
    <w:rsid w:val="00FB4252"/>
    <w:pPr>
      <w:widowControl w:val="0"/>
      <w:numPr>
        <w:numId w:val="4"/>
      </w:numPr>
      <w:autoSpaceDE w:val="0"/>
      <w:autoSpaceDN w:val="0"/>
      <w:adjustRightInd w:val="0"/>
    </w:pPr>
    <w:rPr>
      <w:rFonts w:ascii="Times New Roman" w:hAnsi="Times New Roman"/>
      <w:sz w:val="20"/>
      <w:szCs w:val="24"/>
      <w:lang w:val="en-US" w:eastAsia="en-US"/>
    </w:rPr>
  </w:style>
  <w:style w:type="paragraph" w:styleId="Revision">
    <w:name w:val="Revision"/>
    <w:hidden/>
    <w:uiPriority w:val="99"/>
    <w:semiHidden/>
    <w:rsid w:val="00DC4BB8"/>
    <w:rPr>
      <w:rFonts w:ascii="Frutiger 47 LightCn" w:hAnsi="Frutiger 47 LightCn"/>
      <w:sz w:val="24"/>
      <w:lang w:val="de-DE" w:eastAsia="ja-JP"/>
    </w:rPr>
  </w:style>
  <w:style w:type="paragraph" w:styleId="ListContinue">
    <w:name w:val="List Continue"/>
    <w:basedOn w:val="Normal"/>
    <w:rsid w:val="00305988"/>
    <w:pPr>
      <w:spacing w:after="120"/>
      <w:ind w:left="283"/>
      <w:contextualSpacing/>
    </w:pPr>
  </w:style>
  <w:style w:type="paragraph" w:styleId="ListContinue2">
    <w:name w:val="List Continue 2"/>
    <w:basedOn w:val="ListContinue"/>
    <w:rsid w:val="00305988"/>
    <w:pPr>
      <w:spacing w:after="240" w:line="230" w:lineRule="atLeast"/>
      <w:ind w:left="800" w:hanging="400"/>
      <w:contextualSpacing w:val="0"/>
      <w:jc w:val="both"/>
    </w:pPr>
    <w:rPr>
      <w:rFonts w:ascii="Arial" w:eastAsia="MS Mincho" w:hAnsi="Arial"/>
      <w:sz w:val="20"/>
      <w:lang w:val="en-GB"/>
    </w:rPr>
  </w:style>
  <w:style w:type="paragraph" w:styleId="ListContinue3">
    <w:name w:val="List Continue 3"/>
    <w:basedOn w:val="ListContinue"/>
    <w:rsid w:val="00305988"/>
    <w:pPr>
      <w:tabs>
        <w:tab w:val="left" w:pos="1200"/>
      </w:tabs>
      <w:spacing w:after="240" w:line="230" w:lineRule="atLeast"/>
      <w:ind w:left="1200" w:hanging="400"/>
      <w:contextualSpacing w:val="0"/>
      <w:jc w:val="both"/>
    </w:pPr>
    <w:rPr>
      <w:rFonts w:ascii="Arial" w:eastAsia="MS Mincho" w:hAnsi="Arial"/>
      <w:sz w:val="20"/>
      <w:lang w:val="en-GB"/>
    </w:rPr>
  </w:style>
  <w:style w:type="paragraph" w:styleId="ListContinue4">
    <w:name w:val="List Continue 4"/>
    <w:basedOn w:val="ListContinue"/>
    <w:rsid w:val="00305988"/>
    <w:pPr>
      <w:tabs>
        <w:tab w:val="left" w:pos="1600"/>
      </w:tabs>
      <w:spacing w:after="240" w:line="230" w:lineRule="atLeast"/>
      <w:ind w:left="1600" w:hanging="400"/>
      <w:contextualSpacing w:val="0"/>
      <w:jc w:val="both"/>
    </w:pPr>
    <w:rPr>
      <w:rFonts w:ascii="Arial" w:eastAsia="MS Mincho" w:hAnsi="Arial"/>
      <w:sz w:val="20"/>
      <w:lang w:val="en-GB"/>
    </w:rPr>
  </w:style>
  <w:style w:type="paragraph" w:customStyle="1" w:styleId="zzLc5">
    <w:name w:val="zzLc5"/>
    <w:basedOn w:val="Normal"/>
    <w:next w:val="Normal"/>
    <w:rsid w:val="00305988"/>
    <w:pPr>
      <w:spacing w:after="240" w:line="230" w:lineRule="atLeast"/>
    </w:pPr>
    <w:rPr>
      <w:rFonts w:ascii="Arial" w:eastAsia="MS Mincho" w:hAnsi="Arial"/>
      <w:sz w:val="20"/>
      <w:lang w:val="en-GB"/>
    </w:rPr>
  </w:style>
  <w:style w:type="paragraph" w:customStyle="1" w:styleId="zzLc6">
    <w:name w:val="zzLc6"/>
    <w:basedOn w:val="Normal"/>
    <w:next w:val="Normal"/>
    <w:rsid w:val="00305988"/>
    <w:pPr>
      <w:spacing w:after="240" w:line="230" w:lineRule="atLeast"/>
    </w:pPr>
    <w:rPr>
      <w:rFonts w:ascii="Arial" w:eastAsia="MS Mincho" w:hAnsi="Arial"/>
      <w:sz w:val="20"/>
      <w:lang w:val="en-GB"/>
    </w:rPr>
  </w:style>
  <w:style w:type="paragraph" w:styleId="ListParagraph">
    <w:name w:val="List Paragraph"/>
    <w:basedOn w:val="Normal"/>
    <w:uiPriority w:val="34"/>
    <w:qFormat/>
    <w:rsid w:val="00CA4431"/>
    <w:pPr>
      <w:ind w:left="720"/>
    </w:pPr>
  </w:style>
  <w:style w:type="character" w:styleId="LineNumber">
    <w:name w:val="line number"/>
    <w:basedOn w:val="DefaultParagraphFont"/>
    <w:rsid w:val="00E0509A"/>
  </w:style>
  <w:style w:type="table" w:styleId="TableGrid">
    <w:name w:val="Table Grid"/>
    <w:basedOn w:val="TableNormal"/>
    <w:rsid w:val="001B647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BC05AC"/>
    <w:rPr>
      <w:rFonts w:ascii="Calibri" w:hAnsi="Calibri"/>
      <w:sz w:val="22"/>
      <w:szCs w:val="22"/>
      <w:lang w:val="en-US" w:eastAsia="en-US"/>
    </w:rPr>
  </w:style>
  <w:style w:type="character" w:customStyle="1" w:styleId="NoSpacingChar">
    <w:name w:val="No Spacing Char"/>
    <w:basedOn w:val="DefaultParagraphFont"/>
    <w:link w:val="NoSpacing"/>
    <w:uiPriority w:val="1"/>
    <w:rsid w:val="00BC05AC"/>
    <w:rPr>
      <w:rFonts w:ascii="Calibri" w:hAnsi="Calibri"/>
      <w:sz w:val="22"/>
      <w:szCs w:val="22"/>
      <w:lang w:val="en-US" w:eastAsia="en-US" w:bidi="ar-SA"/>
    </w:rPr>
  </w:style>
  <w:style w:type="character" w:customStyle="1" w:styleId="FSCSubHeadline">
    <w:name w:val="FSC Sub Headline"/>
    <w:basedOn w:val="DefaultParagraphFont"/>
    <w:rsid w:val="002E191D"/>
    <w:rPr>
      <w:rFonts w:ascii="Arial" w:hAnsi="Arial"/>
      <w:color w:val="FFFFFF"/>
      <w:sz w:val="33"/>
      <w:szCs w:val="33"/>
    </w:rPr>
  </w:style>
  <w:style w:type="character" w:styleId="FollowedHyperlink">
    <w:name w:val="FollowedHyperlink"/>
    <w:basedOn w:val="DefaultParagraphFont"/>
    <w:rsid w:val="009513B3"/>
    <w:rPr>
      <w:color w:val="800080"/>
      <w:u w:val="single"/>
    </w:rPr>
  </w:style>
  <w:style w:type="paragraph" w:styleId="BodyText2">
    <w:name w:val="Body Text 2"/>
    <w:basedOn w:val="Normal"/>
    <w:link w:val="BodyText2Char"/>
    <w:rsid w:val="006C3C6A"/>
    <w:pPr>
      <w:spacing w:after="120" w:line="480" w:lineRule="auto"/>
    </w:pPr>
  </w:style>
  <w:style w:type="character" w:customStyle="1" w:styleId="Heading2Char">
    <w:name w:val="Heading 2 Char"/>
    <w:basedOn w:val="DefaultParagraphFont"/>
    <w:rsid w:val="00F20F7D"/>
    <w:rPr>
      <w:rFonts w:ascii="Arial" w:hAnsi="Arial" w:cs="Arial"/>
      <w:bCs/>
      <w:sz w:val="22"/>
      <w:szCs w:val="22"/>
      <w:lang w:val="en-GB" w:eastAsia="ar-SA" w:bidi="ar-SA"/>
    </w:rPr>
  </w:style>
  <w:style w:type="character" w:customStyle="1" w:styleId="FootnoteCharacters">
    <w:name w:val="Footnote Characters"/>
    <w:basedOn w:val="DefaultParagraphFont"/>
    <w:rsid w:val="009D2E6D"/>
    <w:rPr>
      <w:vertAlign w:val="superscript"/>
    </w:rPr>
  </w:style>
  <w:style w:type="paragraph" w:styleId="ListBullet3">
    <w:name w:val="List Bullet 3"/>
    <w:basedOn w:val="Normal"/>
    <w:autoRedefine/>
    <w:rsid w:val="000F7354"/>
    <w:pPr>
      <w:numPr>
        <w:numId w:val="26"/>
      </w:numPr>
    </w:pPr>
    <w:rPr>
      <w:rFonts w:ascii="Times New Roman" w:hAnsi="Times New Roman"/>
      <w:szCs w:val="24"/>
      <w:lang w:val="en-US" w:eastAsia="en-US"/>
    </w:rPr>
  </w:style>
  <w:style w:type="paragraph" w:customStyle="1" w:styleId="Default">
    <w:name w:val="Default"/>
    <w:rsid w:val="0007638E"/>
    <w:pPr>
      <w:autoSpaceDE w:val="0"/>
      <w:autoSpaceDN w:val="0"/>
      <w:adjustRightInd w:val="0"/>
    </w:pPr>
    <w:rPr>
      <w:rFonts w:ascii="Arial" w:hAnsi="Arial" w:cs="Arial"/>
      <w:color w:val="000000"/>
      <w:sz w:val="24"/>
      <w:szCs w:val="24"/>
    </w:rPr>
  </w:style>
  <w:style w:type="paragraph" w:styleId="z-TopofForm">
    <w:name w:val="HTML Top of Form"/>
    <w:basedOn w:val="Normal"/>
    <w:next w:val="Normal"/>
    <w:link w:val="z-TopofFormChar"/>
    <w:hidden/>
    <w:rsid w:val="0004556E"/>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rsid w:val="0004556E"/>
    <w:rPr>
      <w:rFonts w:ascii="Arial" w:hAnsi="Arial" w:cs="Arial"/>
      <w:vanish/>
      <w:sz w:val="16"/>
      <w:szCs w:val="16"/>
      <w:lang w:val="de-DE" w:eastAsia="ja-JP"/>
    </w:rPr>
  </w:style>
  <w:style w:type="paragraph" w:styleId="z-BottomofForm">
    <w:name w:val="HTML Bottom of Form"/>
    <w:basedOn w:val="Normal"/>
    <w:next w:val="Normal"/>
    <w:link w:val="z-BottomofFormChar"/>
    <w:hidden/>
    <w:rsid w:val="0004556E"/>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rsid w:val="0004556E"/>
    <w:rPr>
      <w:rFonts w:ascii="Arial" w:hAnsi="Arial" w:cs="Arial"/>
      <w:vanish/>
      <w:sz w:val="16"/>
      <w:szCs w:val="16"/>
      <w:lang w:val="de-DE" w:eastAsia="ja-JP"/>
    </w:rPr>
  </w:style>
  <w:style w:type="character" w:customStyle="1" w:styleId="BodyText2Char">
    <w:name w:val="Body Text 2 Char"/>
    <w:basedOn w:val="DefaultParagraphFont"/>
    <w:link w:val="BodyText2"/>
    <w:rsid w:val="0030077F"/>
    <w:rPr>
      <w:rFonts w:ascii="Frutiger 47 LightCn" w:hAnsi="Frutiger 47 LightCn"/>
      <w:sz w:val="24"/>
      <w:lang w:val="de-DE" w:eastAsia="ja-JP"/>
    </w:rPr>
  </w:style>
  <w:style w:type="character" w:customStyle="1" w:styleId="CommentTextChar">
    <w:name w:val="Comment Text Char"/>
    <w:basedOn w:val="DefaultParagraphFont"/>
    <w:link w:val="CommentText"/>
    <w:uiPriority w:val="99"/>
    <w:semiHidden/>
    <w:rsid w:val="007110C4"/>
    <w:rPr>
      <w:lang w:eastAsia="en-US"/>
    </w:rPr>
  </w:style>
  <w:style w:type="character" w:customStyle="1" w:styleId="PlainTextChar">
    <w:name w:val="Plain Text Char"/>
    <w:basedOn w:val="DefaultParagraphFont"/>
    <w:link w:val="PlainText"/>
    <w:uiPriority w:val="99"/>
    <w:rsid w:val="009806EF"/>
    <w:rPr>
      <w:rFonts w:ascii="Courier New" w:hAnsi="Courier New" w:cs="Courier New"/>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2103681">
      <w:bodyDiv w:val="1"/>
      <w:marLeft w:val="0"/>
      <w:marRight w:val="0"/>
      <w:marTop w:val="0"/>
      <w:marBottom w:val="0"/>
      <w:divBdr>
        <w:top w:val="none" w:sz="0" w:space="0" w:color="auto"/>
        <w:left w:val="none" w:sz="0" w:space="0" w:color="auto"/>
        <w:bottom w:val="none" w:sz="0" w:space="0" w:color="auto"/>
        <w:right w:val="none" w:sz="0" w:space="0" w:color="auto"/>
      </w:divBdr>
      <w:divsChild>
        <w:div w:id="1000810540">
          <w:marLeft w:val="0"/>
          <w:marRight w:val="0"/>
          <w:marTop w:val="0"/>
          <w:marBottom w:val="0"/>
          <w:divBdr>
            <w:top w:val="none" w:sz="0" w:space="0" w:color="auto"/>
            <w:left w:val="none" w:sz="0" w:space="0" w:color="auto"/>
            <w:bottom w:val="none" w:sz="0" w:space="0" w:color="auto"/>
            <w:right w:val="none" w:sz="0" w:space="0" w:color="auto"/>
          </w:divBdr>
        </w:div>
      </w:divsChild>
    </w:div>
    <w:div w:id="1536774284">
      <w:bodyDiv w:val="1"/>
      <w:marLeft w:val="0"/>
      <w:marRight w:val="0"/>
      <w:marTop w:val="0"/>
      <w:marBottom w:val="0"/>
      <w:divBdr>
        <w:top w:val="none" w:sz="0" w:space="0" w:color="auto"/>
        <w:left w:val="none" w:sz="0" w:space="0" w:color="auto"/>
        <w:bottom w:val="none" w:sz="0" w:space="0" w:color="auto"/>
        <w:right w:val="none" w:sz="0" w:space="0" w:color="auto"/>
      </w:divBdr>
      <w:divsChild>
        <w:div w:id="1010373502">
          <w:marLeft w:val="0"/>
          <w:marRight w:val="0"/>
          <w:marTop w:val="0"/>
          <w:marBottom w:val="0"/>
          <w:divBdr>
            <w:top w:val="none" w:sz="0" w:space="0" w:color="auto"/>
            <w:left w:val="none" w:sz="0" w:space="0" w:color="auto"/>
            <w:bottom w:val="none" w:sz="0" w:space="0" w:color="auto"/>
            <w:right w:val="none" w:sz="0" w:space="0" w:color="auto"/>
          </w:divBdr>
        </w:div>
        <w:div w:id="1258948117">
          <w:marLeft w:val="0"/>
          <w:marRight w:val="0"/>
          <w:marTop w:val="0"/>
          <w:marBottom w:val="0"/>
          <w:divBdr>
            <w:top w:val="none" w:sz="0" w:space="0" w:color="auto"/>
            <w:left w:val="none" w:sz="0" w:space="0" w:color="auto"/>
            <w:bottom w:val="none" w:sz="0" w:space="0" w:color="auto"/>
            <w:right w:val="none" w:sz="0" w:space="0" w:color="auto"/>
          </w:divBdr>
        </w:div>
        <w:div w:id="1410034766">
          <w:marLeft w:val="0"/>
          <w:marRight w:val="0"/>
          <w:marTop w:val="0"/>
          <w:marBottom w:val="0"/>
          <w:divBdr>
            <w:top w:val="none" w:sz="0" w:space="0" w:color="auto"/>
            <w:left w:val="none" w:sz="0" w:space="0" w:color="auto"/>
            <w:bottom w:val="none" w:sz="0" w:space="0" w:color="auto"/>
            <w:right w:val="none" w:sz="0" w:space="0" w:color="auto"/>
          </w:divBdr>
        </w:div>
        <w:div w:id="386950807">
          <w:marLeft w:val="0"/>
          <w:marRight w:val="0"/>
          <w:marTop w:val="0"/>
          <w:marBottom w:val="0"/>
          <w:divBdr>
            <w:top w:val="none" w:sz="0" w:space="0" w:color="auto"/>
            <w:left w:val="none" w:sz="0" w:space="0" w:color="auto"/>
            <w:bottom w:val="none" w:sz="0" w:space="0" w:color="auto"/>
            <w:right w:val="none" w:sz="0" w:space="0" w:color="auto"/>
          </w:divBdr>
        </w:div>
      </w:divsChild>
    </w:div>
    <w:div w:id="1716587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header" Target="header1.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yperlink" Target="https://ic.fsc.org/dispute-submission-form.170.htm"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ic.fsc.org/dispute-submission-form.170.htm"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6.jpeg"/><Relationship Id="rId5" Type="http://schemas.openxmlformats.org/officeDocument/2006/relationships/numbering" Target="numbering.xml"/><Relationship Id="rId15" Type="http://schemas.openxmlformats.org/officeDocument/2006/relationships/image" Target="media/image5.emf"/><Relationship Id="rId23"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ct:contentTypeSchema xmlns:ct="http://schemas.microsoft.com/office/2006/metadata/contentType" xmlns:ma="http://schemas.microsoft.com/office/2006/metadata/properties/metaAttributes" ct:_="" ma:_="" ma:contentTypeName="Document" ma:contentTypeID="0x0101002CB29C2D4AD9A248AC9551809FB7475D" ma:contentTypeVersion="19" ma:contentTypeDescription="Create a new document." ma:contentTypeScope="" ma:versionID="8557ca4e3648ece916809f53fbf58a10">
  <xsd:schema xmlns:xsd="http://www.w3.org/2001/XMLSchema" xmlns:xs="http://www.w3.org/2001/XMLSchema" xmlns:p="http://schemas.microsoft.com/office/2006/metadata/properties" xmlns:ns2="efc2542a-561c-4b3e-ba0c-b6a93958cf96" xmlns:ns3="5b5afd21-02a2-479e-8ccf-e4ace2f9df0f" targetNamespace="http://schemas.microsoft.com/office/2006/metadata/properties" ma:root="true" ma:fieldsID="448f5b58fc9ad5107174c7aff04e944e" ns2:_="" ns3:_="">
    <xsd:import namespace="efc2542a-561c-4b3e-ba0c-b6a93958cf96"/>
    <xsd:import namespace="5b5afd21-02a2-479e-8ccf-e4ace2f9df0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hyperlink"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c2542a-561c-4b3e-ba0c-b6a93958cf9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hyperlink" ma:index="20" nillable="true" ma:displayName="hyperlink" ma:format="Hyperlink" ma:internalName="hyperlink">
      <xsd:complexType>
        <xsd:complexContent>
          <xsd:extension base="dms:URL">
            <xsd:sequence>
              <xsd:element name="Url" type="dms:ValidUrl" minOccurs="0" nillable="true"/>
              <xsd:element name="Description" type="xsd:string" nillable="true"/>
            </xsd:sequence>
          </xsd:extension>
        </xsd:complexContent>
      </xsd:complex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f2cac1bc-b845-4316-a757-d4fa565f3c4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5afd21-02a2-479e-8ccf-e4ace2f9df0f"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9c0eef9c-d029-4a8e-98fa-d12d3dc82031}" ma:internalName="TaxCatchAll" ma:showField="CatchAllData" ma:web="5b5afd21-02a2-479e-8ccf-e4ace2f9df0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5b5afd21-02a2-479e-8ccf-e4ace2f9df0f" xsi:nil="true"/>
    <lcf76f155ced4ddcb4097134ff3c332f xmlns="efc2542a-561c-4b3e-ba0c-b6a93958cf96">
      <Terms xmlns="http://schemas.microsoft.com/office/infopath/2007/PartnerControls"/>
    </lcf76f155ced4ddcb4097134ff3c332f>
    <hyperlink xmlns="efc2542a-561c-4b3e-ba0c-b6a93958cf96">
      <Url xsi:nil="true"/>
      <Description xsi:nil="true"/>
    </hyperlink>
  </documentManagement>
</p:properties>
</file>

<file path=customXml/itemProps1.xml><?xml version="1.0" encoding="utf-8"?>
<ds:datastoreItem xmlns:ds="http://schemas.openxmlformats.org/officeDocument/2006/customXml" ds:itemID="{232D91CE-472D-461F-A8C2-5B4926850FD8}">
  <ds:schemaRefs>
    <ds:schemaRef ds:uri="http://schemas.microsoft.com/sharepoint/v3/contenttype/forms"/>
  </ds:schemaRefs>
</ds:datastoreItem>
</file>

<file path=customXml/itemProps2.xml><?xml version="1.0" encoding="utf-8"?>
<ds:datastoreItem xmlns:ds="http://schemas.openxmlformats.org/officeDocument/2006/customXml" ds:itemID="{D0225B7D-6DEA-4F19-A6E6-228CC33BC10D}">
  <ds:schemaRefs>
    <ds:schemaRef ds:uri="http://schemas.openxmlformats.org/officeDocument/2006/bibliography"/>
  </ds:schemaRefs>
</ds:datastoreItem>
</file>

<file path=customXml/itemProps3.xml><?xml version="1.0" encoding="utf-8"?>
<ds:datastoreItem xmlns:ds="http://schemas.openxmlformats.org/officeDocument/2006/customXml" ds:itemID="{DFDC047B-EBD6-4BF2-972F-7D9635725EF8}"/>
</file>

<file path=customXml/itemProps4.xml><?xml version="1.0" encoding="utf-8"?>
<ds:datastoreItem xmlns:ds="http://schemas.openxmlformats.org/officeDocument/2006/customXml" ds:itemID="{93F0E946-C28A-4A91-BBA6-B5616CA4E8A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3136</Words>
  <Characters>17876</Characters>
  <Application>Microsoft Office Word</Application>
  <DocSecurity>2</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FSC International Center</Company>
  <LinksUpToDate>false</LinksUpToDate>
  <CharactersWithSpaces>20971</CharactersWithSpaces>
  <SharedDoc>false</SharedDoc>
  <HLinks>
    <vt:vector size="6" baseType="variant">
      <vt:variant>
        <vt:i4>3604604</vt:i4>
      </vt:variant>
      <vt:variant>
        <vt:i4>0</vt:i4>
      </vt:variant>
      <vt:variant>
        <vt:i4>0</vt:i4>
      </vt:variant>
      <vt:variant>
        <vt:i4>5</vt:i4>
      </vt:variant>
      <vt:variant>
        <vt:lpwstr>https://ic.fsc.org/dispute-submission-form.170.htm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Hans Joachim Droste</dc:creator>
  <cp:lastModifiedBy>Laura Paulus</cp:lastModifiedBy>
  <cp:revision>2</cp:revision>
  <cp:lastPrinted>2014-07-31T08:04:00Z</cp:lastPrinted>
  <dcterms:created xsi:type="dcterms:W3CDTF">2023-07-10T12:47:00Z</dcterms:created>
  <dcterms:modified xsi:type="dcterms:W3CDTF">2023-07-10T12:47:00Z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0x0101002CB29C2D4AD9A248AC9551809FB7475D</vt:lpwstr>
  </property>
</Properties>
</file>