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BED" w:rsidRPr="00260687" w:rsidRDefault="009B5E54" w:rsidP="00B51218">
      <w:pPr>
        <w:rPr>
          <w:rFonts w:ascii="Arial" w:hAnsi="Arial" w:cs="Arial"/>
          <w:lang w:val="en-GB"/>
        </w:rPr>
      </w:pPr>
      <w:r>
        <w:rPr>
          <w:noProof/>
          <w:lang w:val="en-GB" w:eastAsia="en-GB"/>
        </w:rPr>
        <w:drawing>
          <wp:anchor distT="0" distB="0" distL="114300" distR="114300" simplePos="0" relativeHeight="251654144" behindDoc="0" locked="0" layoutInCell="1" allowOverlap="1">
            <wp:simplePos x="0" y="0"/>
            <wp:positionH relativeFrom="column">
              <wp:posOffset>-76200</wp:posOffset>
            </wp:positionH>
            <wp:positionV relativeFrom="paragraph">
              <wp:posOffset>3218180</wp:posOffset>
            </wp:positionV>
            <wp:extent cx="2133600" cy="1724025"/>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2133600" cy="1724025"/>
                    </a:xfrm>
                    <a:prstGeom prst="rect">
                      <a:avLst/>
                    </a:prstGeom>
                    <a:noFill/>
                  </pic:spPr>
                </pic:pic>
              </a:graphicData>
            </a:graphic>
          </wp:anchor>
        </w:drawing>
      </w:r>
      <w:r>
        <w:rPr>
          <w:noProof/>
          <w:lang w:val="en-GB" w:eastAsia="en-GB"/>
        </w:rPr>
        <w:drawing>
          <wp:anchor distT="0" distB="0" distL="114300" distR="114300" simplePos="0" relativeHeight="251658240" behindDoc="0" locked="0" layoutInCell="1" allowOverlap="1">
            <wp:simplePos x="0" y="0"/>
            <wp:positionH relativeFrom="column">
              <wp:posOffset>4191000</wp:posOffset>
            </wp:positionH>
            <wp:positionV relativeFrom="paragraph">
              <wp:posOffset>3218180</wp:posOffset>
            </wp:positionV>
            <wp:extent cx="2514600" cy="1724025"/>
            <wp:effectExtent l="1905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2514600" cy="1724025"/>
                    </a:xfrm>
                    <a:prstGeom prst="rect">
                      <a:avLst/>
                    </a:prstGeom>
                    <a:noFill/>
                  </pic:spPr>
                </pic:pic>
              </a:graphicData>
            </a:graphic>
          </wp:anchor>
        </w:drawing>
      </w:r>
      <w:r>
        <w:rPr>
          <w:noProof/>
          <w:lang w:val="en-GB" w:eastAsia="en-GB"/>
        </w:rPr>
        <w:drawing>
          <wp:anchor distT="0" distB="0" distL="114300" distR="114300" simplePos="0" relativeHeight="251657216" behindDoc="0" locked="0" layoutInCell="1" allowOverlap="1">
            <wp:simplePos x="0" y="0"/>
            <wp:positionH relativeFrom="column">
              <wp:posOffset>1981200</wp:posOffset>
            </wp:positionH>
            <wp:positionV relativeFrom="paragraph">
              <wp:posOffset>3218180</wp:posOffset>
            </wp:positionV>
            <wp:extent cx="2209800" cy="1658620"/>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2209800" cy="1658620"/>
                    </a:xfrm>
                    <a:prstGeom prst="rect">
                      <a:avLst/>
                    </a:prstGeom>
                    <a:noFill/>
                  </pic:spPr>
                </pic:pic>
              </a:graphicData>
            </a:graphic>
          </wp:anchor>
        </w:drawing>
      </w:r>
      <w:r w:rsidR="00ED389C" w:rsidRPr="00ED389C">
        <w:rPr>
          <w:noProof/>
          <w:lang w:val="en-GB" w:eastAsia="en-US"/>
        </w:rPr>
        <w:pict>
          <v:shapetype id="_x0000_t32" coordsize="21600,21600" o:spt="32" o:oned="t" path="m,l21600,21600e" filled="f">
            <v:path arrowok="t" fillok="f" o:connecttype="none"/>
            <o:lock v:ext="edit" shapetype="t"/>
          </v:shapetype>
          <v:shape id="_x0000_s1035" type="#_x0000_t32" style="position:absolute;margin-left:-73.5pt;margin-top:57.75pt;width:598pt;height:.05pt;z-index:251655168;mso-position-horizontal-relative:text;mso-position-vertical-relative:text" o:connectortype="straight" strokecolor="#32503c"/>
        </w:pic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ED389C" w:rsidP="00122078">
      <w:pPr>
        <w:rPr>
          <w:rFonts w:ascii="Arial" w:hAnsi="Arial" w:cs="Arial"/>
          <w:lang w:val="en-GB"/>
        </w:rPr>
      </w:pPr>
      <w:r w:rsidRPr="00ED389C">
        <w:rPr>
          <w:noProof/>
          <w:lang w:val="en-GB" w:eastAsia="en-US"/>
        </w:rPr>
        <w:pict>
          <v:shapetype id="_x0000_t202" coordsize="21600,21600" o:spt="202" path="m,l,21600r21600,l21600,xe">
            <v:stroke joinstyle="miter"/>
            <v:path gradientshapeok="t" o:connecttype="rect"/>
          </v:shapetype>
          <v:shape id="_x0000_s1036" type="#_x0000_t202" style="position:absolute;margin-left:-14.25pt;margin-top:3pt;width:538.5pt;height:26.95pt;z-index:251656192" stroked="f">
            <v:textbox style="mso-next-textbox:#_x0000_s1036">
              <w:txbxContent>
                <w:p w:rsidR="006D16A5" w:rsidRPr="00122078" w:rsidRDefault="006D16A5" w:rsidP="00795DB5">
                  <w:pPr>
                    <w:rPr>
                      <w:rFonts w:ascii="Arial" w:hAnsi="Arial" w:cs="Arial"/>
                      <w:color w:val="003366"/>
                      <w:sz w:val="40"/>
                      <w:szCs w:val="40"/>
                      <w:lang w:val="en-GB"/>
                    </w:rPr>
                  </w:pPr>
                  <w:r>
                    <w:rPr>
                      <w:rFonts w:ascii="Arial" w:hAnsi="Arial" w:cs="Arial"/>
                      <w:color w:val="003366"/>
                      <w:sz w:val="40"/>
                      <w:szCs w:val="40"/>
                      <w:lang w:val="en-GB"/>
                    </w:rPr>
                    <w:t>FSC</w:t>
                  </w:r>
                  <w:r w:rsidRPr="005B09E8">
                    <w:rPr>
                      <w:rFonts w:ascii="Arial" w:hAnsi="Arial" w:cs="Arial"/>
                      <w:color w:val="1F497D" w:themeColor="text2"/>
                      <w:sz w:val="40"/>
                      <w:szCs w:val="40"/>
                      <w:vertAlign w:val="superscript"/>
                      <w:lang w:val="en-GB"/>
                    </w:rPr>
                    <w:t>®</w:t>
                  </w:r>
                  <w:r>
                    <w:rPr>
                      <w:rFonts w:ascii="Arial" w:hAnsi="Arial" w:cs="Arial"/>
                      <w:color w:val="003366"/>
                      <w:sz w:val="40"/>
                      <w:szCs w:val="40"/>
                      <w:lang w:val="en-GB"/>
                    </w:rPr>
                    <w:t xml:space="preserve"> STANDARD ADDENDUM</w:t>
                  </w:r>
                </w:p>
                <w:p w:rsidR="006D16A5" w:rsidRDefault="006D16A5" w:rsidP="00795DB5"/>
              </w:txbxContent>
            </v:textbox>
          </v:shape>
        </w:pict>
      </w:r>
    </w:p>
    <w:p w:rsidR="00730BED" w:rsidRPr="00260687" w:rsidRDefault="00730BED" w:rsidP="00122078">
      <w:pPr>
        <w:rPr>
          <w:rFonts w:ascii="Arial" w:hAnsi="Arial" w:cs="Arial"/>
          <w:lang w:val="en-GB"/>
        </w:rPr>
      </w:pPr>
    </w:p>
    <w:p w:rsidR="00730BED" w:rsidRPr="00260687" w:rsidRDefault="00ED389C" w:rsidP="00122078">
      <w:pPr>
        <w:rPr>
          <w:rFonts w:ascii="Arial" w:hAnsi="Arial" w:cs="Arial"/>
          <w:lang w:val="en-GB"/>
        </w:rPr>
      </w:pPr>
      <w:r w:rsidRPr="00ED389C">
        <w:rPr>
          <w:noProof/>
          <w:lang w:val="en-GB" w:eastAsia="en-US"/>
        </w:rPr>
        <w:pict>
          <v:shape id="_x0000_s1037" type="#_x0000_t202" style="position:absolute;margin-left:-6pt;margin-top:9.1pt;width:534pt;height:113.4pt;z-index:-251655168" fillcolor="#036" stroked="f">
            <v:textbox style="mso-next-textbox:#_x0000_s1037" inset="7.5mm,7.5mm,9.5mm">
              <w:txbxContent>
                <w:p w:rsidR="006D16A5" w:rsidRPr="008823DF" w:rsidRDefault="006D16A5" w:rsidP="00B64D2B">
                  <w:pPr>
                    <w:rPr>
                      <w:rFonts w:ascii="Arial" w:hAnsi="Arial" w:cs="Arial"/>
                      <w:b/>
                      <w:sz w:val="32"/>
                      <w:szCs w:val="32"/>
                      <w:lang w:val="fr-FR"/>
                    </w:rPr>
                  </w:pPr>
                  <w:r w:rsidRPr="008823DF">
                    <w:rPr>
                      <w:rFonts w:ascii="Arial" w:hAnsi="Arial" w:cs="Arial"/>
                      <w:b/>
                      <w:sz w:val="32"/>
                      <w:szCs w:val="32"/>
                      <w:lang w:val="fr-FR"/>
                    </w:rPr>
                    <w:t>FSC Product Classification</w:t>
                  </w:r>
                </w:p>
                <w:p w:rsidR="006D16A5" w:rsidRDefault="006D16A5" w:rsidP="00B64D2B">
                  <w:pPr>
                    <w:rPr>
                      <w:rStyle w:val="FSCSubHeadline"/>
                      <w:rFonts w:cs="Arial"/>
                      <w:b/>
                      <w:sz w:val="32"/>
                      <w:szCs w:val="32"/>
                      <w:lang w:val="da-DK"/>
                    </w:rPr>
                  </w:pPr>
                </w:p>
                <w:p w:rsidR="006D16A5" w:rsidRPr="00703D03" w:rsidRDefault="006D16A5" w:rsidP="00B64D2B">
                  <w:pPr>
                    <w:rPr>
                      <w:rFonts w:ascii="Arial" w:hAnsi="Arial" w:cs="Arial"/>
                      <w:szCs w:val="24"/>
                      <w:lang w:val="en-GB"/>
                    </w:rPr>
                  </w:pPr>
                  <w:r w:rsidRPr="005E5103">
                    <w:rPr>
                      <w:rStyle w:val="FSCSubHeadline"/>
                      <w:rFonts w:cs="Arial"/>
                      <w:sz w:val="24"/>
                      <w:szCs w:val="24"/>
                      <w:lang w:val="da-DK"/>
                    </w:rPr>
                    <w:t>FSC-STD-40-00</w:t>
                  </w:r>
                  <w:r>
                    <w:rPr>
                      <w:rStyle w:val="FSCSubHeadline"/>
                      <w:rFonts w:cs="Arial"/>
                      <w:sz w:val="24"/>
                      <w:szCs w:val="24"/>
                      <w:lang w:val="da-DK"/>
                    </w:rPr>
                    <w:t>4a</w:t>
                  </w:r>
                  <w:r w:rsidRPr="005E5103">
                    <w:rPr>
                      <w:rStyle w:val="FSCSubHeadline"/>
                      <w:rFonts w:cs="Arial"/>
                      <w:sz w:val="24"/>
                      <w:szCs w:val="24"/>
                      <w:lang w:val="da-DK"/>
                    </w:rPr>
                    <w:t xml:space="preserve"> V2-</w:t>
                  </w:r>
                  <w:r>
                    <w:rPr>
                      <w:rStyle w:val="FSCSubHeadline"/>
                      <w:rFonts w:cs="Arial"/>
                      <w:sz w:val="24"/>
                      <w:szCs w:val="24"/>
                      <w:lang w:val="da-DK"/>
                    </w:rPr>
                    <w:t>1</w:t>
                  </w:r>
                  <w:r w:rsidRPr="005E5103">
                    <w:rPr>
                      <w:rStyle w:val="FSCSubHeadline"/>
                      <w:rFonts w:cs="Arial"/>
                      <w:sz w:val="24"/>
                      <w:szCs w:val="24"/>
                      <w:lang w:val="da-DK"/>
                    </w:rPr>
                    <w:t xml:space="preserve"> EN</w:t>
                  </w:r>
                </w:p>
                <w:p w:rsidR="006D16A5" w:rsidRPr="00F81D8B" w:rsidRDefault="006D16A5" w:rsidP="002E191D">
                  <w:pPr>
                    <w:rPr>
                      <w:rStyle w:val="FSCSubHeadline"/>
                      <w:color w:val="808080"/>
                      <w:lang w:val="da-DK"/>
                    </w:rPr>
                  </w:pPr>
                </w:p>
                <w:p w:rsidR="006D16A5" w:rsidRPr="00F81D8B" w:rsidRDefault="006D16A5" w:rsidP="002E191D">
                  <w:pPr>
                    <w:rPr>
                      <w:rStyle w:val="FSCSubHeadline"/>
                      <w:color w:val="808080"/>
                      <w:lang w:val="da-DK"/>
                    </w:rPr>
                  </w:pPr>
                </w:p>
                <w:p w:rsidR="006D16A5" w:rsidRPr="00F81D8B" w:rsidRDefault="006D16A5" w:rsidP="002E191D">
                  <w:pPr>
                    <w:rPr>
                      <w:rStyle w:val="FSCSubHeadline"/>
                      <w:color w:val="808080"/>
                      <w:lang w:val="da-DK"/>
                    </w:rPr>
                  </w:pPr>
                </w:p>
                <w:p w:rsidR="006D16A5" w:rsidRPr="00F81D8B" w:rsidRDefault="006D16A5" w:rsidP="002E191D">
                  <w:pPr>
                    <w:rPr>
                      <w:rStyle w:val="FSCSubHeadline"/>
                      <w:color w:val="808080"/>
                      <w:lang w:val="da-DK"/>
                    </w:rPr>
                  </w:pPr>
                </w:p>
              </w:txbxContent>
            </v:textbox>
          </v:shape>
        </w:pic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5E5103">
      <w:pPr>
        <w:ind w:firstLine="709"/>
        <w:rPr>
          <w:rFonts w:ascii="Arial" w:hAnsi="Arial" w:cs="Arial"/>
          <w:lang w:val="en-GB"/>
        </w:rPr>
      </w:pPr>
    </w:p>
    <w:p w:rsidR="00730BED" w:rsidRPr="00260687" w:rsidRDefault="00730BED" w:rsidP="008823DF">
      <w:pPr>
        <w:tabs>
          <w:tab w:val="left" w:pos="2775"/>
          <w:tab w:val="left" w:pos="6564"/>
        </w:tabs>
        <w:rPr>
          <w:rFonts w:ascii="Arial" w:hAnsi="Arial" w:cs="Arial"/>
          <w:lang w:val="en-GB"/>
        </w:rPr>
      </w:pPr>
      <w:r w:rsidRPr="00260687">
        <w:rPr>
          <w:rFonts w:ascii="Arial" w:hAnsi="Arial" w:cs="Arial"/>
          <w:lang w:val="en-GB"/>
        </w:rPr>
        <w:tab/>
      </w:r>
    </w:p>
    <w:p w:rsidR="00730BED" w:rsidRPr="00260687" w:rsidRDefault="00730BED" w:rsidP="005E5103">
      <w:pPr>
        <w:tabs>
          <w:tab w:val="left" w:pos="6564"/>
        </w:tabs>
        <w:rPr>
          <w:rFonts w:ascii="Arial" w:hAnsi="Arial" w:cs="Arial"/>
          <w:lang w:val="en-GB"/>
        </w:rPr>
      </w:pPr>
    </w:p>
    <w:p w:rsidR="00730BED" w:rsidRPr="00260687" w:rsidRDefault="00730BED" w:rsidP="005E5103">
      <w:pPr>
        <w:tabs>
          <w:tab w:val="left" w:pos="6564"/>
        </w:tabs>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ED389C" w:rsidP="00122078">
      <w:pPr>
        <w:rPr>
          <w:rFonts w:ascii="Arial" w:hAnsi="Arial" w:cs="Arial"/>
          <w:lang w:val="en-GB"/>
        </w:rPr>
      </w:pPr>
      <w:r w:rsidRPr="00ED389C">
        <w:rPr>
          <w:noProof/>
          <w:lang w:val="en-GB" w:eastAsia="en-US"/>
        </w:rPr>
        <w:pict>
          <v:shape id="_x0000_s1038" type="#_x0000_t202" style="position:absolute;margin-left:-6pt;margin-top:6.85pt;width:534pt;height:27.15pt;z-index:251659264" fillcolor="#036" stroked="f">
            <v:textbox style="mso-next-textbox:#_x0000_s1038" inset="12.5mm,9.5mm">
              <w:txbxContent>
                <w:p w:rsidR="006D16A5" w:rsidRPr="00C90A0F" w:rsidRDefault="006D16A5" w:rsidP="002E191D">
                  <w:pPr>
                    <w:rPr>
                      <w:color w:val="32503C"/>
                      <w:sz w:val="44"/>
                      <w:szCs w:val="44"/>
                      <w:lang w:val="en-GB"/>
                    </w:rPr>
                  </w:pPr>
                  <w:r>
                    <w:rPr>
                      <w:noProof/>
                      <w:color w:val="32503C"/>
                      <w:sz w:val="44"/>
                      <w:szCs w:val="44"/>
                      <w:lang w:val="en-GB" w:eastAsia="en-GB"/>
                    </w:rPr>
                    <w:drawing>
                      <wp:inline distT="0" distB="0" distL="0" distR="0">
                        <wp:extent cx="6391275" cy="1285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391275" cy="1285875"/>
                                </a:xfrm>
                                <a:prstGeom prst="rect">
                                  <a:avLst/>
                                </a:prstGeom>
                                <a:solidFill>
                                  <a:srgbClr val="32503C"/>
                                </a:solidFill>
                                <a:ln w="9525">
                                  <a:noFill/>
                                  <a:miter lim="800000"/>
                                  <a:headEnd/>
                                  <a:tailEnd/>
                                </a:ln>
                              </pic:spPr>
                            </pic:pic>
                          </a:graphicData>
                        </a:graphic>
                      </wp:inline>
                    </w:drawing>
                  </w:r>
                  <w:r>
                    <w:rPr>
                      <w:noProof/>
                      <w:color w:val="32503C"/>
                      <w:sz w:val="44"/>
                      <w:szCs w:val="44"/>
                      <w:lang w:val="en-GB" w:eastAsia="en-GB"/>
                    </w:rPr>
                    <w:drawing>
                      <wp:inline distT="0" distB="0" distL="0" distR="0">
                        <wp:extent cx="6400800" cy="12858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400800" cy="1285875"/>
                                </a:xfrm>
                                <a:prstGeom prst="rect">
                                  <a:avLst/>
                                </a:prstGeom>
                                <a:solidFill>
                                  <a:srgbClr val="32503C"/>
                                </a:solidFill>
                                <a:ln w="9525">
                                  <a:noFill/>
                                  <a:miter lim="800000"/>
                                  <a:headEnd/>
                                  <a:tailEnd/>
                                </a:ln>
                              </pic:spPr>
                            </pic:pic>
                          </a:graphicData>
                        </a:graphic>
                      </wp:inline>
                    </w:drawing>
                  </w:r>
                </w:p>
              </w:txbxContent>
            </v:textbox>
          </v:shape>
        </w:pic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E37550">
      <w:pPr>
        <w:tabs>
          <w:tab w:val="left" w:pos="2430"/>
        </w:tabs>
        <w:rPr>
          <w:rFonts w:ascii="Arial" w:hAnsi="Arial" w:cs="Arial"/>
          <w:lang w:val="en-GB"/>
        </w:rPr>
      </w:pPr>
      <w:r w:rsidRPr="00260687">
        <w:rPr>
          <w:rFonts w:ascii="Arial" w:hAnsi="Arial" w:cs="Arial"/>
          <w:lang w:val="en-GB"/>
        </w:rPr>
        <w:tab/>
      </w: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5E5103">
      <w:pPr>
        <w:jc w:val="center"/>
        <w:rPr>
          <w:rFonts w:ascii="Arial" w:hAnsi="Arial" w:cs="Arial"/>
          <w:b/>
          <w:color w:val="FF0000"/>
          <w:sz w:val="28"/>
          <w:szCs w:val="28"/>
          <w:lang w:val="en-GB"/>
        </w:rPr>
      </w:pPr>
    </w:p>
    <w:p w:rsidR="00730BED" w:rsidRPr="00260687" w:rsidRDefault="00730BED" w:rsidP="00B51218">
      <w:pPr>
        <w:rPr>
          <w:rFonts w:ascii="Arial" w:hAnsi="Arial" w:cs="Arial"/>
          <w:lang w:val="en-GB"/>
        </w:rPr>
      </w:pPr>
    </w:p>
    <w:p w:rsidR="00730BED" w:rsidRPr="00260687" w:rsidRDefault="00730BED" w:rsidP="00185712">
      <w:pPr>
        <w:jc w:val="cente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730BED" w:rsidP="00B51218">
      <w:pPr>
        <w:rPr>
          <w:rFonts w:ascii="Arial" w:hAnsi="Arial" w:cs="Arial"/>
          <w:szCs w:val="24"/>
          <w:lang w:val="en-GB"/>
        </w:rPr>
      </w:pPr>
    </w:p>
    <w:p w:rsidR="00730BED" w:rsidRPr="00260687" w:rsidRDefault="00ED389C" w:rsidP="00B51218">
      <w:pPr>
        <w:rPr>
          <w:rFonts w:ascii="Arial" w:hAnsi="Arial" w:cs="Arial"/>
          <w:szCs w:val="24"/>
          <w:lang w:val="en-GB"/>
        </w:rPr>
      </w:pPr>
      <w:r w:rsidRPr="00ED389C">
        <w:rPr>
          <w:noProof/>
          <w:lang w:val="en-GB" w:eastAsia="en-US"/>
        </w:rPr>
        <w:pict>
          <v:shape id="_x0000_s1039" type="#_x0000_t202" style="position:absolute;margin-left:338.65pt;margin-top:63.6pt;width:161.3pt;height:21.3pt;z-index:251660288" filled="f" stroked="f">
            <v:textbox>
              <w:txbxContent>
                <w:p w:rsidR="006D16A5" w:rsidRPr="00F25BA2" w:rsidRDefault="006D16A5" w:rsidP="005E5103">
                  <w:pPr>
                    <w:jc w:val="right"/>
                    <w:rPr>
                      <w:b/>
                      <w:color w:val="FFFFFF"/>
                      <w:lang w:val="en-GB"/>
                    </w:rPr>
                  </w:pPr>
                  <w:r w:rsidRPr="00F25BA2">
                    <w:rPr>
                      <w:b/>
                      <w:color w:val="FFFFFF"/>
                      <w:lang w:val="en-GB"/>
                    </w:rPr>
                    <w:t>CHAIN OF CUSTODY</w:t>
                  </w: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35"/>
        <w:gridCol w:w="6207"/>
      </w:tblGrid>
      <w:tr w:rsidR="00730BED" w:rsidRPr="00260687" w:rsidTr="00540BE1">
        <w:trPr>
          <w:trHeight w:val="607"/>
        </w:trPr>
        <w:tc>
          <w:tcPr>
            <w:tcW w:w="3035" w:type="dxa"/>
            <w:tcBorders>
              <w:top w:val="single" w:sz="4" w:space="0" w:color="auto"/>
              <w:left w:val="single" w:sz="4" w:space="0" w:color="auto"/>
              <w:bottom w:val="nil"/>
              <w:right w:val="nil"/>
            </w:tcBorders>
            <w:vAlign w:val="center"/>
          </w:tcPr>
          <w:p w:rsidR="00730BED" w:rsidRPr="00260687" w:rsidRDefault="00730BED" w:rsidP="001D7F7A">
            <w:pPr>
              <w:rPr>
                <w:rFonts w:ascii="Arial" w:hAnsi="Arial" w:cs="Arial"/>
                <w:b/>
                <w:szCs w:val="22"/>
                <w:lang w:val="en-GB"/>
              </w:rPr>
            </w:pPr>
            <w:r w:rsidRPr="00260687">
              <w:rPr>
                <w:rFonts w:ascii="Arial" w:hAnsi="Arial" w:cs="Arial"/>
                <w:b/>
                <w:sz w:val="22"/>
                <w:szCs w:val="22"/>
                <w:lang w:val="en-GB"/>
              </w:rPr>
              <w:lastRenderedPageBreak/>
              <w:t>Title:</w:t>
            </w:r>
          </w:p>
        </w:tc>
        <w:tc>
          <w:tcPr>
            <w:tcW w:w="6207" w:type="dxa"/>
            <w:tcBorders>
              <w:top w:val="single" w:sz="4" w:space="0" w:color="auto"/>
              <w:left w:val="nil"/>
              <w:bottom w:val="nil"/>
              <w:right w:val="single" w:sz="4" w:space="0" w:color="auto"/>
            </w:tcBorders>
            <w:vAlign w:val="center"/>
          </w:tcPr>
          <w:p w:rsidR="00730BED" w:rsidRPr="00260687" w:rsidRDefault="00730BED" w:rsidP="008347A6">
            <w:pPr>
              <w:rPr>
                <w:rFonts w:ascii="Arial" w:hAnsi="Arial" w:cs="Arial"/>
                <w:szCs w:val="22"/>
                <w:lang w:val="en-GB"/>
              </w:rPr>
            </w:pPr>
            <w:r w:rsidRPr="00260687">
              <w:rPr>
                <w:rFonts w:ascii="Arial" w:hAnsi="Arial" w:cs="Arial"/>
                <w:sz w:val="22"/>
                <w:szCs w:val="22"/>
                <w:lang w:val="en-GB"/>
              </w:rPr>
              <w:t>FSC Product Classification</w:t>
            </w:r>
          </w:p>
        </w:tc>
      </w:tr>
      <w:tr w:rsidR="00730BED" w:rsidRPr="00FD6749" w:rsidTr="00540BE1">
        <w:trPr>
          <w:trHeight w:val="376"/>
        </w:trPr>
        <w:tc>
          <w:tcPr>
            <w:tcW w:w="3035" w:type="dxa"/>
            <w:tcBorders>
              <w:top w:val="nil"/>
              <w:left w:val="single" w:sz="4" w:space="0" w:color="auto"/>
              <w:bottom w:val="nil"/>
              <w:right w:val="nil"/>
            </w:tcBorders>
            <w:vAlign w:val="center"/>
          </w:tcPr>
          <w:p w:rsidR="00730BED" w:rsidRPr="00260687" w:rsidRDefault="00730BED" w:rsidP="001D7F7A">
            <w:pPr>
              <w:rPr>
                <w:rFonts w:ascii="Arial" w:hAnsi="Arial" w:cs="Arial"/>
                <w:b/>
                <w:szCs w:val="22"/>
                <w:lang w:val="en-GB"/>
              </w:rPr>
            </w:pPr>
            <w:r w:rsidRPr="00260687">
              <w:rPr>
                <w:rFonts w:ascii="Arial" w:hAnsi="Arial" w:cs="Arial"/>
                <w:b/>
                <w:sz w:val="22"/>
                <w:szCs w:val="22"/>
                <w:lang w:val="en-GB"/>
              </w:rPr>
              <w:t>Document reference code:</w:t>
            </w:r>
          </w:p>
        </w:tc>
        <w:tc>
          <w:tcPr>
            <w:tcW w:w="6207" w:type="dxa"/>
            <w:tcBorders>
              <w:top w:val="nil"/>
              <w:left w:val="nil"/>
              <w:bottom w:val="nil"/>
              <w:right w:val="single" w:sz="4" w:space="0" w:color="auto"/>
            </w:tcBorders>
            <w:vAlign w:val="center"/>
          </w:tcPr>
          <w:p w:rsidR="00730BED" w:rsidRPr="00FD6749" w:rsidRDefault="00AB37D5" w:rsidP="009B5A4B">
            <w:pPr>
              <w:rPr>
                <w:rFonts w:ascii="Arial" w:hAnsi="Arial" w:cs="Arial"/>
                <w:szCs w:val="22"/>
                <w:lang w:val="es-ES"/>
              </w:rPr>
            </w:pPr>
            <w:r w:rsidRPr="00AB37D5">
              <w:rPr>
                <w:rFonts w:ascii="Arial" w:hAnsi="Arial" w:cs="Arial"/>
                <w:sz w:val="22"/>
                <w:szCs w:val="22"/>
                <w:lang w:val="es-ES"/>
              </w:rPr>
              <w:t>FSC-STD-40-004a V2-</w:t>
            </w:r>
            <w:r w:rsidR="00A97E99">
              <w:rPr>
                <w:rFonts w:ascii="Arial" w:hAnsi="Arial" w:cs="Arial"/>
                <w:sz w:val="22"/>
                <w:szCs w:val="22"/>
                <w:lang w:val="es-ES"/>
              </w:rPr>
              <w:t>1</w:t>
            </w:r>
            <w:r w:rsidRPr="00AB37D5">
              <w:rPr>
                <w:rFonts w:ascii="Arial" w:hAnsi="Arial" w:cs="Arial"/>
                <w:sz w:val="22"/>
                <w:szCs w:val="22"/>
                <w:lang w:val="es-ES"/>
              </w:rPr>
              <w:t xml:space="preserve"> EN</w:t>
            </w:r>
          </w:p>
        </w:tc>
      </w:tr>
      <w:tr w:rsidR="00730BED" w:rsidRPr="00260687" w:rsidTr="00540BE1">
        <w:tc>
          <w:tcPr>
            <w:tcW w:w="3035" w:type="dxa"/>
            <w:tcBorders>
              <w:top w:val="nil"/>
              <w:left w:val="single" w:sz="4" w:space="0" w:color="auto"/>
              <w:bottom w:val="nil"/>
              <w:right w:val="nil"/>
            </w:tcBorders>
            <w:vAlign w:val="center"/>
          </w:tcPr>
          <w:p w:rsidR="00730BED" w:rsidRPr="00FD6749" w:rsidRDefault="00730BED" w:rsidP="001D7F7A">
            <w:pPr>
              <w:rPr>
                <w:rFonts w:ascii="Arial" w:hAnsi="Arial" w:cs="Arial"/>
                <w:b/>
                <w:szCs w:val="22"/>
                <w:lang w:val="es-ES"/>
              </w:rPr>
            </w:pPr>
          </w:p>
          <w:p w:rsidR="00730BED" w:rsidRPr="00260687" w:rsidRDefault="00730BED" w:rsidP="001D7F7A">
            <w:pPr>
              <w:rPr>
                <w:rFonts w:ascii="Arial" w:hAnsi="Arial" w:cs="Arial"/>
                <w:b/>
                <w:szCs w:val="22"/>
                <w:lang w:val="en-GB"/>
              </w:rPr>
            </w:pPr>
            <w:r w:rsidRPr="00260687">
              <w:rPr>
                <w:rFonts w:ascii="Arial" w:hAnsi="Arial" w:cs="Arial"/>
                <w:b/>
                <w:sz w:val="22"/>
                <w:szCs w:val="22"/>
                <w:lang w:val="en-GB"/>
              </w:rPr>
              <w:t>Scope:</w:t>
            </w:r>
          </w:p>
          <w:p w:rsidR="00730BED" w:rsidRPr="00260687" w:rsidRDefault="00730BED" w:rsidP="001D7F7A">
            <w:pPr>
              <w:rPr>
                <w:rFonts w:ascii="Arial" w:hAnsi="Arial" w:cs="Arial"/>
                <w:b/>
                <w:szCs w:val="22"/>
                <w:lang w:val="en-GB"/>
              </w:rPr>
            </w:pPr>
          </w:p>
        </w:tc>
        <w:tc>
          <w:tcPr>
            <w:tcW w:w="6207" w:type="dxa"/>
            <w:tcBorders>
              <w:top w:val="nil"/>
              <w:left w:val="nil"/>
              <w:bottom w:val="nil"/>
              <w:right w:val="single" w:sz="4" w:space="0" w:color="auto"/>
            </w:tcBorders>
          </w:tcPr>
          <w:p w:rsidR="00730BED" w:rsidRPr="00260687" w:rsidRDefault="00730BED" w:rsidP="004F0633">
            <w:pPr>
              <w:rPr>
                <w:rFonts w:ascii="Arial" w:hAnsi="Arial" w:cs="Arial"/>
                <w:szCs w:val="22"/>
                <w:lang w:val="en-GB"/>
              </w:rPr>
            </w:pPr>
          </w:p>
          <w:p w:rsidR="00730BED" w:rsidRPr="00260687" w:rsidRDefault="00730BED" w:rsidP="004F0633">
            <w:pPr>
              <w:rPr>
                <w:rFonts w:ascii="Arial" w:hAnsi="Arial" w:cs="Arial"/>
                <w:szCs w:val="22"/>
                <w:lang w:val="en-GB"/>
              </w:rPr>
            </w:pPr>
            <w:r w:rsidRPr="00260687">
              <w:rPr>
                <w:rFonts w:ascii="Arial" w:hAnsi="Arial" w:cs="Arial"/>
                <w:sz w:val="22"/>
                <w:szCs w:val="22"/>
                <w:lang w:val="en-GB"/>
              </w:rPr>
              <w:t xml:space="preserve">International </w:t>
            </w:r>
          </w:p>
          <w:p w:rsidR="00730BED" w:rsidRPr="00260687" w:rsidRDefault="00730BED" w:rsidP="004F0633">
            <w:pPr>
              <w:rPr>
                <w:rFonts w:ascii="Arial" w:hAnsi="Arial" w:cs="Arial"/>
                <w:szCs w:val="22"/>
                <w:lang w:val="en-GB"/>
              </w:rPr>
            </w:pPr>
          </w:p>
        </w:tc>
      </w:tr>
      <w:tr w:rsidR="00730BED" w:rsidRPr="00260687" w:rsidTr="00540BE1">
        <w:tc>
          <w:tcPr>
            <w:tcW w:w="3035" w:type="dxa"/>
            <w:tcBorders>
              <w:top w:val="nil"/>
              <w:left w:val="single" w:sz="4" w:space="0" w:color="auto"/>
              <w:bottom w:val="nil"/>
              <w:right w:val="nil"/>
            </w:tcBorders>
          </w:tcPr>
          <w:p w:rsidR="00730BED" w:rsidRPr="00260687" w:rsidRDefault="00730BED" w:rsidP="00A2728A">
            <w:pPr>
              <w:rPr>
                <w:rFonts w:ascii="Arial" w:hAnsi="Arial" w:cs="Arial"/>
                <w:b/>
                <w:szCs w:val="22"/>
                <w:lang w:val="en-GB"/>
              </w:rPr>
            </w:pPr>
            <w:r w:rsidRPr="00260687">
              <w:rPr>
                <w:rFonts w:ascii="Arial" w:hAnsi="Arial" w:cs="Arial"/>
                <w:b/>
                <w:sz w:val="22"/>
                <w:szCs w:val="22"/>
                <w:lang w:val="en-GB"/>
              </w:rPr>
              <w:t>Approval:</w:t>
            </w:r>
          </w:p>
          <w:p w:rsidR="00730BED" w:rsidRPr="00260687" w:rsidRDefault="00730BED" w:rsidP="00A2728A">
            <w:pPr>
              <w:rPr>
                <w:rFonts w:ascii="Arial" w:hAnsi="Arial" w:cs="Arial"/>
                <w:b/>
                <w:szCs w:val="22"/>
                <w:lang w:val="en-GB"/>
              </w:rPr>
            </w:pPr>
          </w:p>
        </w:tc>
        <w:tc>
          <w:tcPr>
            <w:tcW w:w="6207" w:type="dxa"/>
            <w:tcBorders>
              <w:top w:val="nil"/>
              <w:left w:val="nil"/>
              <w:bottom w:val="nil"/>
              <w:right w:val="single" w:sz="4" w:space="0" w:color="auto"/>
            </w:tcBorders>
          </w:tcPr>
          <w:p w:rsidR="00730BED" w:rsidRPr="00260687" w:rsidRDefault="00540BE1" w:rsidP="000D3477">
            <w:pPr>
              <w:pStyle w:val="document"/>
              <w:spacing w:line="240" w:lineRule="auto"/>
              <w:jc w:val="left"/>
              <w:rPr>
                <w:rFonts w:cs="Arial"/>
                <w:caps w:val="0"/>
                <w:color w:val="auto"/>
                <w:sz w:val="22"/>
                <w:szCs w:val="22"/>
              </w:rPr>
            </w:pPr>
            <w:r>
              <w:rPr>
                <w:rFonts w:cs="Arial"/>
                <w:caps w:val="0"/>
                <w:color w:val="auto"/>
                <w:sz w:val="22"/>
                <w:szCs w:val="22"/>
              </w:rPr>
              <w:t>16 December 2013</w:t>
            </w:r>
          </w:p>
        </w:tc>
      </w:tr>
      <w:tr w:rsidR="00730BED" w:rsidRPr="00260687" w:rsidTr="00540BE1">
        <w:tc>
          <w:tcPr>
            <w:tcW w:w="3035" w:type="dxa"/>
            <w:tcBorders>
              <w:top w:val="nil"/>
              <w:left w:val="single" w:sz="4" w:space="0" w:color="auto"/>
              <w:bottom w:val="nil"/>
              <w:right w:val="nil"/>
            </w:tcBorders>
          </w:tcPr>
          <w:p w:rsidR="00730BED" w:rsidRPr="00260687" w:rsidRDefault="00730BED" w:rsidP="001D7F7A">
            <w:pPr>
              <w:rPr>
                <w:rFonts w:ascii="Arial" w:hAnsi="Arial" w:cs="Arial"/>
                <w:b/>
                <w:szCs w:val="22"/>
                <w:lang w:val="en-GB"/>
              </w:rPr>
            </w:pPr>
            <w:r w:rsidRPr="00260687">
              <w:rPr>
                <w:rFonts w:ascii="Arial" w:hAnsi="Arial" w:cs="Arial"/>
                <w:b/>
                <w:sz w:val="22"/>
                <w:szCs w:val="22"/>
                <w:lang w:val="en-GB"/>
              </w:rPr>
              <w:t>Contact:</w:t>
            </w:r>
          </w:p>
          <w:p w:rsidR="00730BED" w:rsidRPr="00260687" w:rsidRDefault="00730BED" w:rsidP="001D7F7A">
            <w:pPr>
              <w:rPr>
                <w:rFonts w:ascii="Arial" w:hAnsi="Arial" w:cs="Arial"/>
                <w:b/>
                <w:szCs w:val="22"/>
                <w:lang w:val="en-GB"/>
              </w:rPr>
            </w:pPr>
          </w:p>
        </w:tc>
        <w:tc>
          <w:tcPr>
            <w:tcW w:w="6207" w:type="dxa"/>
            <w:tcBorders>
              <w:top w:val="nil"/>
              <w:left w:val="nil"/>
              <w:bottom w:val="nil"/>
              <w:right w:val="single" w:sz="4" w:space="0" w:color="auto"/>
            </w:tcBorders>
          </w:tcPr>
          <w:p w:rsidR="00540BE1" w:rsidRDefault="00540BE1" w:rsidP="00540BE1">
            <w:pPr>
              <w:spacing w:after="120"/>
              <w:rPr>
                <w:rFonts w:ascii="Arial" w:hAnsi="Arial" w:cs="Arial"/>
                <w:sz w:val="22"/>
                <w:szCs w:val="22"/>
                <w:lang w:val="en-GB"/>
              </w:rPr>
            </w:pPr>
            <w:r w:rsidRPr="00260687">
              <w:rPr>
                <w:rFonts w:ascii="Arial" w:hAnsi="Arial" w:cs="Arial"/>
                <w:sz w:val="22"/>
                <w:szCs w:val="22"/>
                <w:lang w:val="en-GB"/>
              </w:rPr>
              <w:t xml:space="preserve">FSC International </w:t>
            </w:r>
            <w:proofErr w:type="spellStart"/>
            <w:r w:rsidRPr="00260687">
              <w:rPr>
                <w:rFonts w:ascii="Arial" w:hAnsi="Arial" w:cs="Arial"/>
                <w:sz w:val="22"/>
                <w:szCs w:val="22"/>
                <w:lang w:val="en-GB"/>
              </w:rPr>
              <w:t>Center</w:t>
            </w:r>
            <w:proofErr w:type="spellEnd"/>
            <w:r>
              <w:rPr>
                <w:rFonts w:ascii="Arial" w:hAnsi="Arial" w:cs="Arial"/>
                <w:sz w:val="22"/>
                <w:szCs w:val="22"/>
                <w:lang w:val="en-GB"/>
              </w:rPr>
              <w:br/>
              <w:t>Policy and Standards Unit</w:t>
            </w:r>
          </w:p>
          <w:p w:rsidR="00540BE1" w:rsidRPr="003C61A7" w:rsidRDefault="00540BE1" w:rsidP="00540BE1">
            <w:pPr>
              <w:autoSpaceDE w:val="0"/>
              <w:autoSpaceDN w:val="0"/>
              <w:adjustRightInd w:val="0"/>
              <w:rPr>
                <w:rFonts w:ascii="Arial" w:hAnsi="Arial" w:cs="Arial"/>
                <w:sz w:val="22"/>
                <w:szCs w:val="22"/>
              </w:rPr>
            </w:pPr>
            <w:r w:rsidRPr="003C61A7">
              <w:rPr>
                <w:rFonts w:ascii="Arial" w:hAnsi="Arial" w:cs="Arial"/>
                <w:sz w:val="22"/>
                <w:szCs w:val="22"/>
              </w:rPr>
              <w:t>Charles-de-Gaulle Str. 5</w:t>
            </w:r>
            <w:r>
              <w:rPr>
                <w:rFonts w:ascii="Arial" w:hAnsi="Arial" w:cs="Arial"/>
                <w:sz w:val="22"/>
                <w:szCs w:val="22"/>
              </w:rPr>
              <w:t xml:space="preserve"> </w:t>
            </w:r>
          </w:p>
          <w:p w:rsidR="00540BE1" w:rsidRDefault="00540BE1" w:rsidP="00540BE1">
            <w:pPr>
              <w:autoSpaceDE w:val="0"/>
              <w:autoSpaceDN w:val="0"/>
              <w:adjustRightInd w:val="0"/>
              <w:spacing w:after="120"/>
              <w:rPr>
                <w:rFonts w:ascii="Arial" w:hAnsi="Arial" w:cs="Arial"/>
                <w:sz w:val="22"/>
                <w:szCs w:val="22"/>
              </w:rPr>
            </w:pPr>
            <w:r w:rsidRPr="003C61A7">
              <w:rPr>
                <w:rFonts w:ascii="Arial" w:hAnsi="Arial" w:cs="Arial"/>
                <w:sz w:val="22"/>
                <w:szCs w:val="22"/>
              </w:rPr>
              <w:t>53113 Bonn, Germany</w:t>
            </w:r>
          </w:p>
          <w:p w:rsidR="00540BE1" w:rsidRPr="00260687" w:rsidRDefault="00540BE1" w:rsidP="00540BE1">
            <w:pPr>
              <w:autoSpaceDE w:val="0"/>
              <w:autoSpaceDN w:val="0"/>
              <w:adjustRightInd w:val="0"/>
              <w:rPr>
                <w:rFonts w:ascii="Arial" w:hAnsi="Arial" w:cs="Arial"/>
                <w:sz w:val="22"/>
                <w:szCs w:val="22"/>
                <w:lang w:val="en-GB"/>
              </w:rPr>
            </w:pPr>
            <w:r w:rsidRPr="00260687">
              <w:rPr>
                <w:rFonts w:ascii="Arial" w:hAnsi="Arial" w:cs="Arial"/>
                <w:sz w:val="22"/>
                <w:szCs w:val="22"/>
                <w:lang w:val="en-GB"/>
              </w:rPr>
              <w:t>Phone: +49-228 / 367-66-0</w:t>
            </w:r>
          </w:p>
          <w:p w:rsidR="00540BE1" w:rsidRPr="00C5651B" w:rsidRDefault="00540BE1" w:rsidP="00540BE1">
            <w:pPr>
              <w:autoSpaceDE w:val="0"/>
              <w:autoSpaceDN w:val="0"/>
              <w:adjustRightInd w:val="0"/>
              <w:spacing w:after="120"/>
              <w:rPr>
                <w:rFonts w:ascii="Arial" w:hAnsi="Arial" w:cs="Arial"/>
                <w:sz w:val="22"/>
                <w:szCs w:val="22"/>
                <w:lang w:val="pt-BR"/>
              </w:rPr>
            </w:pPr>
            <w:r w:rsidRPr="00C5651B">
              <w:rPr>
                <w:rFonts w:ascii="Arial" w:hAnsi="Arial" w:cs="Arial"/>
                <w:sz w:val="22"/>
                <w:szCs w:val="22"/>
                <w:lang w:val="pt-BR"/>
              </w:rPr>
              <w:t>Fax: +49-228 / 367-6630</w:t>
            </w:r>
          </w:p>
          <w:p w:rsidR="00540BE1" w:rsidRDefault="00540BE1" w:rsidP="004F0633">
            <w:r w:rsidRPr="00C5651B">
              <w:rPr>
                <w:rFonts w:ascii="Arial" w:hAnsi="Arial" w:cs="Arial"/>
                <w:sz w:val="22"/>
                <w:szCs w:val="22"/>
                <w:lang w:val="pt-BR"/>
              </w:rPr>
              <w:t>E-mail:</w:t>
            </w:r>
            <w:r w:rsidRPr="00C5651B">
              <w:rPr>
                <w:rFonts w:ascii="Arial" w:hAnsi="Arial" w:cs="Arial"/>
                <w:color w:val="0000FF"/>
                <w:sz w:val="22"/>
                <w:szCs w:val="22"/>
                <w:lang w:val="pt-BR"/>
              </w:rPr>
              <w:t xml:space="preserve"> </w:t>
            </w:r>
            <w:hyperlink r:id="rId12" w:history="1">
              <w:r w:rsidRPr="00C5651B">
                <w:rPr>
                  <w:rStyle w:val="Hyperlink"/>
                  <w:rFonts w:ascii="Arial" w:hAnsi="Arial" w:cs="Arial"/>
                  <w:sz w:val="22"/>
                  <w:szCs w:val="22"/>
                  <w:lang w:val="pt-BR"/>
                </w:rPr>
                <w:t>policy.standards@fsc.org</w:t>
              </w:r>
            </w:hyperlink>
          </w:p>
          <w:p w:rsidR="00730BED" w:rsidRPr="00260687" w:rsidRDefault="00730BED" w:rsidP="004F0633">
            <w:pPr>
              <w:rPr>
                <w:rFonts w:ascii="Arial" w:hAnsi="Arial" w:cs="Arial"/>
                <w:szCs w:val="22"/>
                <w:lang w:val="en-GB"/>
              </w:rPr>
            </w:pPr>
          </w:p>
        </w:tc>
      </w:tr>
      <w:tr w:rsidR="00730BED" w:rsidRPr="000D3477" w:rsidTr="00540BE1">
        <w:trPr>
          <w:trHeight w:val="1914"/>
        </w:trPr>
        <w:tc>
          <w:tcPr>
            <w:tcW w:w="9242" w:type="dxa"/>
            <w:gridSpan w:val="2"/>
            <w:tcBorders>
              <w:top w:val="single" w:sz="4" w:space="0" w:color="auto"/>
              <w:left w:val="single" w:sz="4" w:space="0" w:color="auto"/>
              <w:bottom w:val="single" w:sz="4" w:space="0" w:color="auto"/>
              <w:right w:val="single" w:sz="4" w:space="0" w:color="auto"/>
            </w:tcBorders>
            <w:vAlign w:val="center"/>
          </w:tcPr>
          <w:p w:rsidR="00540BE1" w:rsidRDefault="00540BE1" w:rsidP="001D7F7A">
            <w:pPr>
              <w:rPr>
                <w:rFonts w:ascii="Arial" w:hAnsi="Arial" w:cs="Arial"/>
                <w:sz w:val="22"/>
                <w:szCs w:val="22"/>
                <w:lang w:val="en-GB"/>
              </w:rPr>
            </w:pPr>
          </w:p>
          <w:p w:rsidR="00730BED" w:rsidRPr="00260687" w:rsidRDefault="00730BED" w:rsidP="00540BE1">
            <w:pPr>
              <w:jc w:val="center"/>
              <w:rPr>
                <w:rFonts w:ascii="Arial" w:hAnsi="Arial" w:cs="Arial"/>
                <w:szCs w:val="22"/>
                <w:lang w:val="en-GB"/>
              </w:rPr>
            </w:pPr>
            <w:r w:rsidRPr="00260687">
              <w:rPr>
                <w:rFonts w:ascii="Arial" w:hAnsi="Arial" w:cs="Arial"/>
                <w:sz w:val="22"/>
                <w:szCs w:val="22"/>
                <w:lang w:val="en-GB"/>
              </w:rPr>
              <w:t>© 201</w:t>
            </w:r>
            <w:r w:rsidR="00A97E99">
              <w:rPr>
                <w:rFonts w:ascii="Arial" w:hAnsi="Arial" w:cs="Arial"/>
                <w:sz w:val="22"/>
                <w:szCs w:val="22"/>
                <w:lang w:val="en-GB"/>
              </w:rPr>
              <w:t>3</w:t>
            </w:r>
            <w:r w:rsidRPr="00260687">
              <w:rPr>
                <w:rFonts w:ascii="Arial" w:hAnsi="Arial" w:cs="Arial"/>
                <w:sz w:val="22"/>
                <w:szCs w:val="22"/>
                <w:lang w:val="en-GB"/>
              </w:rPr>
              <w:t xml:space="preserve"> Forest Stewardship Council, A.C. All rights reserved.</w:t>
            </w:r>
          </w:p>
          <w:p w:rsidR="00730BED" w:rsidRPr="00260687" w:rsidRDefault="00730BED" w:rsidP="001D7F7A">
            <w:pPr>
              <w:rPr>
                <w:rFonts w:ascii="Arial" w:hAnsi="Arial" w:cs="Arial"/>
                <w:szCs w:val="22"/>
                <w:lang w:val="en-GB"/>
              </w:rPr>
            </w:pPr>
          </w:p>
          <w:p w:rsidR="00730BED" w:rsidRDefault="00730BED" w:rsidP="001D7F7A">
            <w:pPr>
              <w:rPr>
                <w:rFonts w:ascii="Arial" w:hAnsi="Arial" w:cs="Arial"/>
                <w:sz w:val="22"/>
                <w:szCs w:val="22"/>
                <w:lang w:val="en-GB"/>
              </w:rPr>
            </w:pPr>
            <w:r w:rsidRPr="00260687">
              <w:rPr>
                <w:rFonts w:ascii="Arial" w:hAnsi="Arial" w:cs="Arial"/>
                <w:sz w:val="22"/>
                <w:szCs w:val="22"/>
                <w:lang w:val="en-GB"/>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rsidR="00540BE1" w:rsidRDefault="00540BE1" w:rsidP="001D7F7A">
            <w:pPr>
              <w:rPr>
                <w:rFonts w:ascii="Arial" w:hAnsi="Arial" w:cs="Arial"/>
                <w:sz w:val="22"/>
                <w:szCs w:val="22"/>
                <w:lang w:val="en-GB"/>
              </w:rPr>
            </w:pPr>
          </w:p>
          <w:p w:rsidR="00540BE1" w:rsidRPr="00260687" w:rsidRDefault="00540BE1" w:rsidP="001D7F7A">
            <w:pPr>
              <w:rPr>
                <w:rFonts w:ascii="Arial" w:hAnsi="Arial" w:cs="Arial"/>
                <w:szCs w:val="22"/>
                <w:lang w:val="en-GB"/>
              </w:rPr>
            </w:pPr>
            <w:r w:rsidRPr="00FA2F63">
              <w:rPr>
                <w:rFonts w:ascii="Arial" w:hAnsi="Arial" w:cs="Arial"/>
                <w:sz w:val="22"/>
                <w:szCs w:val="22"/>
                <w:lang w:val="en-US"/>
              </w:rPr>
              <w:t>Printed copies are uncontrolled and for reference only.</w:t>
            </w:r>
            <w:r>
              <w:rPr>
                <w:rFonts w:ascii="Arial" w:hAnsi="Arial" w:cs="Arial"/>
                <w:sz w:val="22"/>
                <w:szCs w:val="22"/>
                <w:lang w:val="en-US"/>
              </w:rPr>
              <w:t xml:space="preserve"> </w:t>
            </w:r>
            <w:r w:rsidRPr="00FA2F63">
              <w:rPr>
                <w:rFonts w:ascii="Arial" w:hAnsi="Arial" w:cs="Arial"/>
                <w:sz w:val="22"/>
                <w:szCs w:val="22"/>
                <w:lang w:val="en-US"/>
              </w:rPr>
              <w:t xml:space="preserve">Please refer to the electronic copy on the </w:t>
            </w:r>
            <w:r>
              <w:rPr>
                <w:rFonts w:ascii="Arial" w:hAnsi="Arial" w:cs="Arial"/>
                <w:sz w:val="22"/>
                <w:szCs w:val="22"/>
                <w:lang w:val="en-US"/>
              </w:rPr>
              <w:t>FSC</w:t>
            </w:r>
            <w:r w:rsidRPr="00FA2F63">
              <w:rPr>
                <w:rFonts w:ascii="Arial" w:hAnsi="Arial" w:cs="Arial"/>
                <w:sz w:val="22"/>
                <w:szCs w:val="22"/>
                <w:lang w:val="en-US"/>
              </w:rPr>
              <w:t xml:space="preserve"> website (</w:t>
            </w:r>
            <w:hyperlink r:id="rId13" w:history="1">
              <w:r w:rsidRPr="00F47206">
                <w:rPr>
                  <w:rStyle w:val="Hyperlink"/>
                  <w:rFonts w:ascii="Arial" w:hAnsi="Arial" w:cs="Arial"/>
                  <w:sz w:val="22"/>
                  <w:szCs w:val="22"/>
                  <w:lang w:val="en-US"/>
                </w:rPr>
                <w:t>www.fsc.org</w:t>
              </w:r>
            </w:hyperlink>
            <w:r w:rsidRPr="00FA2F63">
              <w:rPr>
                <w:rFonts w:ascii="Arial" w:hAnsi="Arial" w:cs="Arial"/>
                <w:sz w:val="22"/>
                <w:szCs w:val="22"/>
                <w:lang w:val="en-US"/>
              </w:rPr>
              <w:t>) to ensure you are referring to the latest version.</w:t>
            </w:r>
          </w:p>
        </w:tc>
      </w:tr>
    </w:tbl>
    <w:p w:rsidR="00730BED" w:rsidRPr="00260687" w:rsidRDefault="00730BED" w:rsidP="001D7F7A">
      <w:pPr>
        <w:rPr>
          <w:rFonts w:ascii="Arial" w:hAnsi="Arial" w:cs="Arial"/>
          <w:sz w:val="22"/>
          <w:szCs w:val="22"/>
          <w:lang w:val="en-GB"/>
        </w:rPr>
      </w:pPr>
    </w:p>
    <w:p w:rsidR="00730BED" w:rsidRPr="00260687" w:rsidRDefault="00730BED" w:rsidP="002042FC">
      <w:pPr>
        <w:tabs>
          <w:tab w:val="left" w:pos="5955"/>
        </w:tabs>
        <w:rPr>
          <w:rFonts w:ascii="Arial" w:hAnsi="Arial" w:cs="Arial"/>
          <w:b/>
          <w:sz w:val="22"/>
          <w:szCs w:val="22"/>
          <w:lang w:val="en-GB"/>
        </w:rPr>
      </w:pPr>
    </w:p>
    <w:p w:rsidR="00730BED" w:rsidRPr="00260687" w:rsidRDefault="00730BED" w:rsidP="00B225BE">
      <w:pPr>
        <w:tabs>
          <w:tab w:val="left" w:pos="3181"/>
        </w:tabs>
        <w:spacing w:line="360" w:lineRule="auto"/>
        <w:rPr>
          <w:rFonts w:ascii="Arial" w:hAnsi="Arial" w:cs="Arial"/>
          <w:b/>
          <w:caps/>
          <w:sz w:val="22"/>
          <w:szCs w:val="22"/>
          <w:lang w:val="en-GB"/>
        </w:rPr>
      </w:pPr>
    </w:p>
    <w:p w:rsidR="00730BED" w:rsidRPr="00260687" w:rsidRDefault="00730BED" w:rsidP="00B225BE">
      <w:pPr>
        <w:tabs>
          <w:tab w:val="left" w:pos="3181"/>
        </w:tabs>
        <w:spacing w:line="360" w:lineRule="auto"/>
        <w:rPr>
          <w:rFonts w:ascii="Arial" w:hAnsi="Arial" w:cs="Arial"/>
          <w:b/>
          <w:caps/>
          <w:sz w:val="22"/>
          <w:szCs w:val="22"/>
          <w:lang w:val="en-GB"/>
        </w:rPr>
      </w:pPr>
    </w:p>
    <w:p w:rsidR="00730BED" w:rsidRPr="00260687" w:rsidRDefault="00730BED" w:rsidP="00B225BE">
      <w:pPr>
        <w:tabs>
          <w:tab w:val="left" w:pos="3181"/>
        </w:tabs>
        <w:spacing w:line="360" w:lineRule="auto"/>
        <w:rPr>
          <w:rFonts w:ascii="Arial" w:hAnsi="Arial" w:cs="Arial"/>
          <w:b/>
          <w:caps/>
          <w:sz w:val="22"/>
          <w:szCs w:val="22"/>
          <w:lang w:val="en-GB"/>
        </w:rPr>
      </w:pPr>
    </w:p>
    <w:p w:rsidR="00730BED" w:rsidRPr="00260687" w:rsidRDefault="00730BED" w:rsidP="00B225BE">
      <w:pPr>
        <w:tabs>
          <w:tab w:val="left" w:pos="3181"/>
        </w:tabs>
        <w:spacing w:line="360" w:lineRule="auto"/>
        <w:rPr>
          <w:rFonts w:ascii="Arial" w:hAnsi="Arial" w:cs="Arial"/>
          <w:b/>
          <w:caps/>
          <w:sz w:val="22"/>
          <w:szCs w:val="22"/>
          <w:lang w:val="en-GB"/>
        </w:rPr>
      </w:pPr>
    </w:p>
    <w:p w:rsidR="00730BED" w:rsidRPr="00260687" w:rsidRDefault="00730BED" w:rsidP="00B225BE">
      <w:pPr>
        <w:tabs>
          <w:tab w:val="left" w:pos="3181"/>
        </w:tabs>
        <w:spacing w:line="360" w:lineRule="auto"/>
        <w:rPr>
          <w:rFonts w:ascii="Arial" w:hAnsi="Arial" w:cs="Arial"/>
          <w:caps/>
          <w:sz w:val="22"/>
          <w:szCs w:val="22"/>
          <w:lang w:val="en-GB"/>
        </w:rPr>
      </w:pPr>
      <w:r w:rsidRPr="00260687">
        <w:rPr>
          <w:rFonts w:ascii="Arial" w:hAnsi="Arial" w:cs="Arial"/>
          <w:caps/>
          <w:sz w:val="22"/>
          <w:szCs w:val="22"/>
          <w:lang w:val="en-GB"/>
        </w:rPr>
        <w:tab/>
      </w:r>
    </w:p>
    <w:p w:rsidR="00730BED" w:rsidRPr="00260687" w:rsidRDefault="00730BED" w:rsidP="001D7F7A">
      <w:pPr>
        <w:spacing w:line="360" w:lineRule="auto"/>
        <w:jc w:val="center"/>
        <w:rPr>
          <w:rFonts w:ascii="Arial" w:hAnsi="Arial" w:cs="Arial"/>
          <w:caps/>
          <w:sz w:val="22"/>
          <w:szCs w:val="22"/>
          <w:lang w:val="en-GB"/>
        </w:rPr>
      </w:pPr>
    </w:p>
    <w:p w:rsidR="00730BED" w:rsidRPr="00260687" w:rsidRDefault="00730BED" w:rsidP="001D7F7A">
      <w:pPr>
        <w:spacing w:line="360" w:lineRule="auto"/>
        <w:jc w:val="center"/>
        <w:rPr>
          <w:rFonts w:ascii="Arial" w:hAnsi="Arial" w:cs="Arial"/>
          <w:caps/>
          <w:sz w:val="22"/>
          <w:szCs w:val="22"/>
          <w:lang w:val="en-GB"/>
        </w:rPr>
      </w:pPr>
    </w:p>
    <w:p w:rsidR="00730BED" w:rsidRPr="00260687" w:rsidRDefault="00730BED" w:rsidP="001D7F7A">
      <w:pPr>
        <w:spacing w:line="360" w:lineRule="auto"/>
        <w:jc w:val="center"/>
        <w:rPr>
          <w:rFonts w:ascii="Arial" w:hAnsi="Arial" w:cs="Arial"/>
          <w:caps/>
          <w:sz w:val="22"/>
          <w:szCs w:val="22"/>
          <w:lang w:val="en-GB"/>
        </w:rPr>
      </w:pPr>
    </w:p>
    <w:p w:rsidR="00185712" w:rsidRDefault="00185712" w:rsidP="001D7F7A">
      <w:pPr>
        <w:rPr>
          <w:rFonts w:ascii="Arial" w:hAnsi="Arial" w:cs="Arial"/>
          <w:sz w:val="22"/>
          <w:szCs w:val="22"/>
          <w:lang w:val="en-GB"/>
        </w:rPr>
      </w:pPr>
    </w:p>
    <w:p w:rsidR="00730BED" w:rsidRPr="00260687" w:rsidRDefault="00730BED" w:rsidP="001D7F7A">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tblPr>
      <w:tblGrid>
        <w:gridCol w:w="9242"/>
      </w:tblGrid>
      <w:tr w:rsidR="00730BED" w:rsidRPr="000D3477" w:rsidTr="00626EDC">
        <w:tc>
          <w:tcPr>
            <w:tcW w:w="9242" w:type="dxa"/>
            <w:tcBorders>
              <w:top w:val="single" w:sz="4" w:space="0" w:color="auto"/>
              <w:bottom w:val="single" w:sz="4" w:space="0" w:color="auto"/>
            </w:tcBorders>
            <w:vAlign w:val="center"/>
          </w:tcPr>
          <w:p w:rsidR="00730BED" w:rsidRPr="00EF7D61" w:rsidRDefault="00730BED" w:rsidP="00031B98">
            <w:pPr>
              <w:rPr>
                <w:rFonts w:ascii="Arial" w:hAnsi="Arial" w:cs="Arial"/>
                <w:szCs w:val="22"/>
                <w:lang w:val="en-GB"/>
              </w:rPr>
            </w:pPr>
          </w:p>
          <w:p w:rsidR="00185712" w:rsidRPr="00EF7D61" w:rsidRDefault="00185712" w:rsidP="00185712">
            <w:pPr>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w:t>
            </w:r>
            <w:r w:rsidR="00540BE1">
              <w:rPr>
                <w:rFonts w:ascii="Arial" w:hAnsi="Arial" w:cs="Arial"/>
                <w:sz w:val="22"/>
                <w:szCs w:val="22"/>
                <w:lang w:val="en-GB"/>
              </w:rPr>
              <w:t>promote</w:t>
            </w:r>
            <w:r w:rsidRPr="00EF7D61">
              <w:rPr>
                <w:rFonts w:ascii="Arial" w:hAnsi="Arial" w:cs="Arial"/>
                <w:sz w:val="22"/>
                <w:szCs w:val="22"/>
                <w:lang w:val="en-GB"/>
              </w:rPr>
              <w:t xml:space="preserve"> environmentally appropriate, socially beneficial, and economically viable management of the world's forests.</w:t>
            </w:r>
          </w:p>
          <w:p w:rsidR="00185712" w:rsidRPr="00EF7D61" w:rsidRDefault="00185712" w:rsidP="00185712">
            <w:pPr>
              <w:rPr>
                <w:rFonts w:ascii="Arial" w:hAnsi="Arial" w:cs="Arial"/>
                <w:szCs w:val="22"/>
                <w:lang w:val="en-GB"/>
              </w:rPr>
            </w:pPr>
          </w:p>
          <w:p w:rsidR="00185712" w:rsidRPr="00EF7D61" w:rsidRDefault="00185712" w:rsidP="00185712">
            <w:pPr>
              <w:rPr>
                <w:rFonts w:ascii="Arial" w:hAnsi="Arial" w:cs="Arial"/>
                <w:szCs w:val="22"/>
                <w:lang w:val="en-GB"/>
              </w:rPr>
            </w:pPr>
            <w:r w:rsidRPr="00EF7D61">
              <w:rPr>
                <w:rFonts w:ascii="Arial" w:hAnsi="Arial" w:cs="Arial"/>
                <w:sz w:val="22"/>
                <w:szCs w:val="22"/>
                <w:lang w:val="en-GB"/>
              </w:rPr>
              <w:t xml:space="preserve">FSC’s vision is </w:t>
            </w:r>
            <w:r w:rsidR="00540BE1">
              <w:rPr>
                <w:rFonts w:ascii="Arial" w:hAnsi="Arial" w:cs="Arial"/>
                <w:sz w:val="22"/>
                <w:szCs w:val="22"/>
                <w:lang w:val="en-GB"/>
              </w:rPr>
              <w:t>that</w:t>
            </w:r>
            <w:r w:rsidRPr="00EF7D61">
              <w:rPr>
                <w:rFonts w:ascii="Arial" w:hAnsi="Arial" w:cs="Arial"/>
                <w:sz w:val="22"/>
                <w:szCs w:val="22"/>
                <w:lang w:val="en-GB"/>
              </w:rPr>
              <w:t xml:space="preserve"> the world’s forests meet the social, ecological, and economic rights and needs of the present generation without compromising those of future generations.</w:t>
            </w:r>
          </w:p>
          <w:p w:rsidR="00730BED" w:rsidRPr="00185712" w:rsidRDefault="00730BED" w:rsidP="00185712">
            <w:pPr>
              <w:autoSpaceDE w:val="0"/>
              <w:autoSpaceDN w:val="0"/>
              <w:adjustRightInd w:val="0"/>
              <w:rPr>
                <w:rFonts w:ascii="Arial" w:hAnsi="Arial" w:cs="Arial"/>
                <w:sz w:val="20"/>
                <w:lang w:val="en-US"/>
              </w:rPr>
            </w:pPr>
          </w:p>
        </w:tc>
      </w:tr>
    </w:tbl>
    <w:p w:rsidR="00730BED" w:rsidRPr="00260687" w:rsidRDefault="00730BED" w:rsidP="00707E11">
      <w:pPr>
        <w:rPr>
          <w:rFonts w:ascii="Arial" w:hAnsi="Arial" w:cs="Arial"/>
          <w:lang w:val="en-GB"/>
        </w:rPr>
      </w:pPr>
    </w:p>
    <w:p w:rsidR="00540BE1" w:rsidRDefault="00540BE1">
      <w:pPr>
        <w:rPr>
          <w:rFonts w:ascii="Arial" w:hAnsi="Arial" w:cs="Arial"/>
          <w:b/>
          <w:bCs/>
          <w:sz w:val="22"/>
          <w:szCs w:val="22"/>
          <w:lang w:val="en-GB"/>
        </w:rPr>
      </w:pPr>
      <w:r>
        <w:rPr>
          <w:rFonts w:ascii="Arial" w:hAnsi="Arial" w:cs="Arial"/>
          <w:b/>
          <w:bCs/>
          <w:sz w:val="22"/>
          <w:szCs w:val="22"/>
          <w:lang w:val="en-GB"/>
        </w:rPr>
        <w:br w:type="page"/>
      </w:r>
    </w:p>
    <w:p w:rsidR="00730BED" w:rsidRPr="00260687" w:rsidRDefault="00730BED" w:rsidP="00AF50FC">
      <w:pPr>
        <w:rPr>
          <w:rFonts w:ascii="Arial" w:hAnsi="Arial" w:cs="Arial"/>
          <w:b/>
          <w:bCs/>
          <w:sz w:val="22"/>
          <w:szCs w:val="22"/>
          <w:lang w:val="en-GB"/>
        </w:rPr>
      </w:pPr>
      <w:r w:rsidRPr="00260687">
        <w:rPr>
          <w:rFonts w:ascii="Arial" w:hAnsi="Arial" w:cs="Arial"/>
          <w:b/>
          <w:bCs/>
          <w:sz w:val="22"/>
          <w:szCs w:val="22"/>
          <w:lang w:val="en-GB"/>
        </w:rPr>
        <w:lastRenderedPageBreak/>
        <w:t>Foreword</w:t>
      </w:r>
    </w:p>
    <w:p w:rsidR="00730BED" w:rsidRPr="00260687" w:rsidRDefault="00730BED" w:rsidP="00AF50FC">
      <w:pPr>
        <w:jc w:val="both"/>
        <w:rPr>
          <w:rFonts w:ascii="Arial" w:hAnsi="Arial" w:cs="Arial"/>
          <w:bCs/>
          <w:sz w:val="22"/>
          <w:szCs w:val="22"/>
          <w:lang w:val="en-GB"/>
        </w:rPr>
      </w:pPr>
    </w:p>
    <w:p w:rsidR="00730BED" w:rsidRPr="00260687" w:rsidRDefault="00730BED" w:rsidP="008823DF">
      <w:pPr>
        <w:pStyle w:val="Footer"/>
        <w:spacing w:before="120"/>
        <w:rPr>
          <w:rFonts w:ascii="Arial" w:hAnsi="Arial" w:cs="Arial"/>
          <w:bCs/>
          <w:sz w:val="22"/>
          <w:szCs w:val="22"/>
          <w:lang w:val="en-GB"/>
        </w:rPr>
      </w:pPr>
      <w:r w:rsidRPr="00260687">
        <w:rPr>
          <w:rFonts w:ascii="Arial" w:hAnsi="Arial" w:cs="Arial"/>
          <w:bCs/>
          <w:sz w:val="22"/>
          <w:szCs w:val="22"/>
          <w:lang w:val="en-GB"/>
        </w:rPr>
        <w:t xml:space="preserve">This document shall be used as an addendum to “FSC-STD-40-004: FSC Standard for Chain of Custody Certification” for the purpose of classifying FSC </w:t>
      </w:r>
      <w:r w:rsidRPr="00260687">
        <w:rPr>
          <w:rFonts w:ascii="Arial" w:hAnsi="Arial" w:cs="Arial"/>
          <w:bCs/>
          <w:iCs/>
          <w:sz w:val="22"/>
          <w:szCs w:val="22"/>
          <w:lang w:val="en-GB"/>
        </w:rPr>
        <w:t>product groups</w:t>
      </w:r>
      <w:r w:rsidRPr="00260687">
        <w:rPr>
          <w:rFonts w:ascii="Arial" w:hAnsi="Arial" w:cs="Arial"/>
          <w:bCs/>
          <w:sz w:val="22"/>
          <w:szCs w:val="22"/>
          <w:lang w:val="en-GB"/>
        </w:rPr>
        <w:t>.</w:t>
      </w:r>
    </w:p>
    <w:p w:rsidR="00730BED" w:rsidRPr="00260687" w:rsidRDefault="00730BED" w:rsidP="008823DF">
      <w:pPr>
        <w:pStyle w:val="Footer"/>
        <w:spacing w:before="120"/>
        <w:rPr>
          <w:rFonts w:ascii="Arial" w:hAnsi="Arial" w:cs="Arial"/>
          <w:bCs/>
          <w:sz w:val="22"/>
          <w:szCs w:val="22"/>
          <w:lang w:val="en-GB"/>
        </w:rPr>
      </w:pPr>
      <w:r w:rsidRPr="00260687">
        <w:rPr>
          <w:rFonts w:ascii="Arial" w:hAnsi="Arial" w:cs="Arial"/>
          <w:bCs/>
          <w:iCs/>
          <w:sz w:val="22"/>
          <w:szCs w:val="22"/>
          <w:lang w:val="en-GB"/>
        </w:rPr>
        <w:t>The organization’s product groups</w:t>
      </w:r>
      <w:r w:rsidRPr="00260687">
        <w:rPr>
          <w:rFonts w:ascii="Arial" w:hAnsi="Arial" w:cs="Arial"/>
          <w:bCs/>
          <w:sz w:val="22"/>
          <w:szCs w:val="22"/>
          <w:lang w:val="en-GB"/>
        </w:rPr>
        <w:t xml:space="preserve"> covered by FSC Chain of Custody certification will be publicly listed on the FSC certificate database (</w:t>
      </w:r>
      <w:hyperlink r:id="rId14" w:history="1">
        <w:r w:rsidR="008D77C4" w:rsidRPr="000A6CF3">
          <w:rPr>
            <w:rStyle w:val="Hyperlink"/>
            <w:rFonts w:ascii="Arial" w:hAnsi="Arial" w:cs="Arial"/>
            <w:bCs/>
            <w:sz w:val="22"/>
            <w:szCs w:val="22"/>
            <w:lang w:val="en-GB"/>
          </w:rPr>
          <w:t>www.info.fsc.org</w:t>
        </w:r>
      </w:hyperlink>
      <w:r w:rsidRPr="00260687">
        <w:rPr>
          <w:rFonts w:ascii="Arial" w:hAnsi="Arial" w:cs="Arial"/>
          <w:bCs/>
          <w:sz w:val="22"/>
          <w:szCs w:val="22"/>
          <w:lang w:val="en-GB"/>
        </w:rPr>
        <w:t xml:space="preserve">). </w:t>
      </w:r>
    </w:p>
    <w:p w:rsidR="00730BED" w:rsidRPr="00260687" w:rsidRDefault="00730BED" w:rsidP="008823DF">
      <w:pPr>
        <w:pStyle w:val="Footer"/>
        <w:spacing w:before="120"/>
        <w:rPr>
          <w:rFonts w:ascii="Arial" w:hAnsi="Arial" w:cs="Arial"/>
          <w:bCs/>
          <w:sz w:val="22"/>
          <w:szCs w:val="22"/>
          <w:lang w:val="en-GB"/>
        </w:rPr>
      </w:pPr>
      <w:r w:rsidRPr="00260687">
        <w:rPr>
          <w:rFonts w:ascii="Arial" w:hAnsi="Arial" w:cs="Arial"/>
          <w:bCs/>
          <w:sz w:val="22"/>
          <w:szCs w:val="22"/>
          <w:lang w:val="en-GB"/>
        </w:rPr>
        <w:t>This document will be updated at regularly intervals in order to reflect the increasing range of certified products covered by FSC Chain of Custody certificates.</w:t>
      </w:r>
    </w:p>
    <w:p w:rsidR="00730BED" w:rsidRPr="00260687" w:rsidRDefault="00730BED" w:rsidP="00E631C2">
      <w:pPr>
        <w:pStyle w:val="BodyText3"/>
        <w:spacing w:after="0"/>
        <w:rPr>
          <w:bCs/>
          <w:sz w:val="22"/>
          <w:szCs w:val="22"/>
          <w:lang w:val="en-GB" w:eastAsia="ja-JP"/>
        </w:rPr>
      </w:pPr>
    </w:p>
    <w:p w:rsidR="00730BED" w:rsidRPr="00260687" w:rsidRDefault="00730BED" w:rsidP="00E631C2">
      <w:pPr>
        <w:pStyle w:val="BodyText3"/>
        <w:spacing w:after="0"/>
        <w:rPr>
          <w:bCs/>
          <w:sz w:val="22"/>
          <w:szCs w:val="22"/>
          <w:lang w:val="en-GB" w:eastAsia="ja-JP"/>
        </w:rPr>
      </w:pPr>
    </w:p>
    <w:p w:rsidR="00730BED" w:rsidRPr="00260687" w:rsidRDefault="00730BED" w:rsidP="00AF50FC">
      <w:pPr>
        <w:rPr>
          <w:rFonts w:ascii="Arial" w:hAnsi="Arial" w:cs="Arial"/>
          <w:b/>
          <w:sz w:val="22"/>
          <w:szCs w:val="22"/>
          <w:lang w:val="en-GB"/>
        </w:rPr>
      </w:pPr>
      <w:r w:rsidRPr="00260687">
        <w:rPr>
          <w:rFonts w:ascii="Arial" w:hAnsi="Arial" w:cs="Arial"/>
          <w:b/>
          <w:sz w:val="22"/>
          <w:szCs w:val="22"/>
          <w:lang w:val="en-GB"/>
        </w:rPr>
        <w:t>Note on use of this standard addendum</w:t>
      </w:r>
    </w:p>
    <w:p w:rsidR="00730BED" w:rsidRPr="00260687" w:rsidRDefault="00730BED" w:rsidP="00AF50FC">
      <w:pPr>
        <w:rPr>
          <w:rFonts w:ascii="Arial" w:hAnsi="Arial" w:cs="Arial"/>
          <w:b/>
          <w:sz w:val="22"/>
          <w:szCs w:val="22"/>
          <w:lang w:val="en-GB"/>
        </w:rPr>
      </w:pPr>
    </w:p>
    <w:p w:rsidR="00730BED" w:rsidRPr="00260687" w:rsidRDefault="00730BED" w:rsidP="000750A0">
      <w:pPr>
        <w:spacing w:after="280" w:line="280" w:lineRule="exact"/>
        <w:jc w:val="both"/>
        <w:rPr>
          <w:rFonts w:ascii="Arial" w:hAnsi="Arial" w:cs="Arial"/>
          <w:bCs/>
          <w:sz w:val="22"/>
          <w:szCs w:val="22"/>
          <w:lang w:val="en-GB"/>
        </w:rPr>
      </w:pPr>
      <w:r w:rsidRPr="00260687">
        <w:rPr>
          <w:rFonts w:ascii="Arial" w:hAnsi="Arial" w:cs="Arial"/>
          <w:bCs/>
          <w:sz w:val="22"/>
          <w:szCs w:val="22"/>
          <w:lang w:val="en-GB"/>
        </w:rPr>
        <w:t>All aspects of this standard are considered to be normative, including the scope, standard effective date, references, terms and definitions, tables and annexes, unless otherwise stated.</w:t>
      </w: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Pr="00260687" w:rsidRDefault="00730BED" w:rsidP="00AF50FC">
      <w:pPr>
        <w:spacing w:after="280" w:line="280" w:lineRule="exact"/>
        <w:rPr>
          <w:rFonts w:ascii="Arial" w:hAnsi="Arial" w:cs="Arial"/>
          <w:bCs/>
          <w:sz w:val="22"/>
          <w:lang w:val="en-GB"/>
        </w:rPr>
      </w:pPr>
    </w:p>
    <w:p w:rsidR="00730BED" w:rsidRDefault="00730BED" w:rsidP="00AF50FC">
      <w:pPr>
        <w:spacing w:after="280" w:line="280" w:lineRule="exact"/>
        <w:rPr>
          <w:rFonts w:ascii="Arial" w:hAnsi="Arial" w:cs="Arial"/>
          <w:bCs/>
          <w:sz w:val="22"/>
          <w:lang w:val="en-GB"/>
        </w:rPr>
      </w:pPr>
    </w:p>
    <w:p w:rsidR="00EF7D61" w:rsidRDefault="00EF7D61" w:rsidP="00AF50FC">
      <w:pPr>
        <w:spacing w:after="280" w:line="280" w:lineRule="exact"/>
        <w:rPr>
          <w:rFonts w:ascii="Arial" w:hAnsi="Arial" w:cs="Arial"/>
          <w:bCs/>
          <w:sz w:val="22"/>
          <w:lang w:val="en-GB"/>
        </w:rPr>
      </w:pPr>
    </w:p>
    <w:p w:rsidR="00EF7D61" w:rsidRDefault="00EF7D61" w:rsidP="00AF50FC">
      <w:pPr>
        <w:spacing w:after="280" w:line="280" w:lineRule="exact"/>
        <w:rPr>
          <w:rFonts w:ascii="Arial" w:hAnsi="Arial" w:cs="Arial"/>
          <w:bCs/>
          <w:sz w:val="22"/>
          <w:lang w:val="en-GB"/>
        </w:rPr>
      </w:pPr>
    </w:p>
    <w:p w:rsidR="00EF7D61" w:rsidRPr="00260687" w:rsidRDefault="00EF7D61" w:rsidP="00AF50FC">
      <w:pPr>
        <w:spacing w:after="280" w:line="280" w:lineRule="exact"/>
        <w:rPr>
          <w:rFonts w:ascii="Arial" w:hAnsi="Arial" w:cs="Arial"/>
          <w:bCs/>
          <w:sz w:val="22"/>
          <w:lang w:val="en-GB"/>
        </w:rPr>
      </w:pPr>
    </w:p>
    <w:p w:rsidR="00540BE1" w:rsidRDefault="00540BE1">
      <w:pPr>
        <w:rPr>
          <w:rFonts w:ascii="Arial" w:hAnsi="Arial" w:cs="Arial"/>
          <w:sz w:val="22"/>
          <w:szCs w:val="22"/>
          <w:lang w:val="en-GB"/>
        </w:rPr>
      </w:pPr>
      <w:r>
        <w:rPr>
          <w:rFonts w:ascii="Arial" w:hAnsi="Arial" w:cs="Arial"/>
          <w:sz w:val="22"/>
          <w:szCs w:val="22"/>
          <w:lang w:val="en-GB"/>
        </w:rPr>
        <w:br w:type="page"/>
      </w:r>
    </w:p>
    <w:p w:rsidR="00730BED" w:rsidRPr="00260687" w:rsidRDefault="00730BED" w:rsidP="00AF50FC">
      <w:pPr>
        <w:tabs>
          <w:tab w:val="num" w:pos="1152"/>
        </w:tabs>
        <w:rPr>
          <w:rFonts w:ascii="Arial" w:hAnsi="Arial" w:cs="Arial"/>
          <w:b/>
          <w:bCs/>
          <w:sz w:val="22"/>
          <w:szCs w:val="22"/>
          <w:lang w:val="en-GB"/>
        </w:rPr>
      </w:pPr>
      <w:r w:rsidRPr="00260687">
        <w:rPr>
          <w:rFonts w:ascii="Arial" w:hAnsi="Arial" w:cs="Arial"/>
          <w:b/>
          <w:bCs/>
          <w:sz w:val="22"/>
          <w:szCs w:val="22"/>
          <w:lang w:val="en-GB"/>
        </w:rPr>
        <w:lastRenderedPageBreak/>
        <w:t>Contents</w:t>
      </w:r>
    </w:p>
    <w:p w:rsidR="00730BED" w:rsidRPr="00260687" w:rsidRDefault="00730BED" w:rsidP="00AF50FC">
      <w:pPr>
        <w:tabs>
          <w:tab w:val="num" w:pos="1152"/>
        </w:tabs>
        <w:rPr>
          <w:rFonts w:ascii="Arial" w:hAnsi="Arial" w:cs="Arial"/>
          <w:b/>
          <w:bCs/>
          <w:sz w:val="22"/>
          <w:szCs w:val="22"/>
          <w:lang w:val="en-GB"/>
        </w:rPr>
      </w:pPr>
    </w:p>
    <w:tbl>
      <w:tblPr>
        <w:tblW w:w="0" w:type="auto"/>
        <w:tblLook w:val="01E0"/>
      </w:tblPr>
      <w:tblGrid>
        <w:gridCol w:w="8628"/>
      </w:tblGrid>
      <w:tr w:rsidR="00730BED" w:rsidRPr="000D3477" w:rsidTr="00551293">
        <w:trPr>
          <w:trHeight w:val="2021"/>
        </w:trPr>
        <w:tc>
          <w:tcPr>
            <w:tcW w:w="8628" w:type="dxa"/>
            <w:tcBorders>
              <w:bottom w:val="single" w:sz="4" w:space="0" w:color="auto"/>
            </w:tcBorders>
          </w:tcPr>
          <w:p w:rsidR="00730BED" w:rsidRPr="00260687" w:rsidRDefault="00730BED" w:rsidP="008F6EAF">
            <w:pPr>
              <w:spacing w:after="120"/>
              <w:ind w:left="720" w:hanging="720"/>
              <w:rPr>
                <w:rFonts w:ascii="Arial" w:hAnsi="Arial" w:cs="Arial"/>
                <w:bCs/>
                <w:szCs w:val="22"/>
                <w:lang w:val="en-GB"/>
              </w:rPr>
            </w:pPr>
            <w:r w:rsidRPr="00260687">
              <w:rPr>
                <w:rFonts w:ascii="Arial" w:hAnsi="Arial" w:cs="Arial"/>
                <w:bCs/>
                <w:sz w:val="22"/>
                <w:szCs w:val="22"/>
                <w:lang w:val="en-GB"/>
              </w:rPr>
              <w:t xml:space="preserve">A   Scope                                                                                                                          </w:t>
            </w:r>
          </w:p>
          <w:p w:rsidR="00730BED" w:rsidRPr="00260687" w:rsidRDefault="00730BED" w:rsidP="008F6EAF">
            <w:pPr>
              <w:spacing w:after="120"/>
              <w:ind w:left="720" w:hanging="720"/>
              <w:rPr>
                <w:rFonts w:ascii="Arial" w:hAnsi="Arial" w:cs="Arial"/>
                <w:bCs/>
                <w:szCs w:val="22"/>
                <w:lang w:val="en-GB"/>
              </w:rPr>
            </w:pPr>
            <w:r w:rsidRPr="00260687">
              <w:rPr>
                <w:rFonts w:ascii="Arial" w:hAnsi="Arial" w:cs="Arial"/>
                <w:bCs/>
                <w:sz w:val="22"/>
                <w:szCs w:val="22"/>
                <w:lang w:val="en-GB"/>
              </w:rPr>
              <w:t>B   Effective date</w:t>
            </w:r>
          </w:p>
          <w:p w:rsidR="00730BED" w:rsidRPr="00260687" w:rsidRDefault="00730BED" w:rsidP="008F6EAF">
            <w:pPr>
              <w:spacing w:after="120"/>
              <w:ind w:left="720" w:hanging="720"/>
              <w:rPr>
                <w:rFonts w:ascii="Arial" w:hAnsi="Arial" w:cs="Arial"/>
                <w:bCs/>
                <w:szCs w:val="22"/>
                <w:lang w:val="en-GB"/>
              </w:rPr>
            </w:pPr>
            <w:r w:rsidRPr="00260687">
              <w:rPr>
                <w:rFonts w:ascii="Arial" w:hAnsi="Arial" w:cs="Arial"/>
                <w:bCs/>
                <w:sz w:val="22"/>
                <w:szCs w:val="22"/>
                <w:lang w:val="en-GB"/>
              </w:rPr>
              <w:t>C   References</w:t>
            </w:r>
          </w:p>
          <w:p w:rsidR="00730BED" w:rsidRPr="00260687" w:rsidRDefault="00730BED" w:rsidP="008F6EAF">
            <w:pPr>
              <w:spacing w:after="120"/>
              <w:rPr>
                <w:rFonts w:ascii="Arial" w:hAnsi="Arial" w:cs="Arial"/>
                <w:bCs/>
                <w:szCs w:val="22"/>
                <w:lang w:val="en-GB"/>
              </w:rPr>
            </w:pPr>
            <w:r w:rsidRPr="00260687">
              <w:rPr>
                <w:rFonts w:ascii="Arial" w:hAnsi="Arial" w:cs="Arial"/>
                <w:bCs/>
                <w:sz w:val="22"/>
                <w:szCs w:val="22"/>
                <w:lang w:val="en-GB"/>
              </w:rPr>
              <w:t>D   Terms and definitions</w:t>
            </w:r>
          </w:p>
          <w:p w:rsidR="00730BED" w:rsidRPr="00260687" w:rsidRDefault="00730BED" w:rsidP="008F6EAF">
            <w:pPr>
              <w:spacing w:line="360" w:lineRule="auto"/>
              <w:ind w:left="720" w:hanging="720"/>
              <w:rPr>
                <w:rFonts w:ascii="Arial" w:hAnsi="Arial" w:cs="Arial"/>
                <w:bCs/>
                <w:szCs w:val="22"/>
                <w:lang w:val="en-GB"/>
              </w:rPr>
            </w:pPr>
            <w:r w:rsidRPr="00260687">
              <w:rPr>
                <w:rFonts w:ascii="Arial" w:hAnsi="Arial" w:cs="Arial"/>
                <w:bCs/>
                <w:sz w:val="22"/>
                <w:szCs w:val="22"/>
                <w:lang w:val="en-GB"/>
              </w:rPr>
              <w:t>FSC Product Classification</w:t>
            </w:r>
          </w:p>
          <w:p w:rsidR="00730BED" w:rsidRPr="00260687" w:rsidRDefault="00730BED" w:rsidP="00C0289C">
            <w:pPr>
              <w:numPr>
                <w:ilvl w:val="0"/>
                <w:numId w:val="34"/>
              </w:numPr>
              <w:spacing w:line="360" w:lineRule="auto"/>
              <w:rPr>
                <w:rFonts w:ascii="Arial" w:hAnsi="Arial" w:cs="Arial"/>
                <w:bCs/>
                <w:szCs w:val="22"/>
                <w:lang w:val="en-GB"/>
              </w:rPr>
            </w:pPr>
            <w:r w:rsidRPr="00260687">
              <w:rPr>
                <w:rFonts w:ascii="Arial" w:hAnsi="Arial" w:cs="Arial"/>
                <w:bCs/>
                <w:sz w:val="22"/>
                <w:szCs w:val="22"/>
                <w:lang w:val="en-GB"/>
              </w:rPr>
              <w:t>Wood Products</w:t>
            </w:r>
          </w:p>
          <w:p w:rsidR="00730BED" w:rsidRPr="00260687" w:rsidRDefault="00730BED" w:rsidP="00C0289C">
            <w:pPr>
              <w:numPr>
                <w:ilvl w:val="0"/>
                <w:numId w:val="34"/>
              </w:numPr>
              <w:spacing w:line="360" w:lineRule="auto"/>
              <w:rPr>
                <w:rFonts w:ascii="Arial" w:hAnsi="Arial" w:cs="Arial"/>
                <w:bCs/>
                <w:szCs w:val="22"/>
                <w:lang w:val="en-GB"/>
              </w:rPr>
            </w:pPr>
            <w:r w:rsidRPr="00260687">
              <w:rPr>
                <w:rFonts w:ascii="Arial" w:hAnsi="Arial" w:cs="Arial"/>
                <w:bCs/>
                <w:sz w:val="22"/>
                <w:szCs w:val="22"/>
                <w:lang w:val="en-GB"/>
              </w:rPr>
              <w:t>Pulp and Paper Products</w:t>
            </w:r>
          </w:p>
          <w:p w:rsidR="00730BED" w:rsidRPr="00260687" w:rsidRDefault="00730BED" w:rsidP="00C0289C">
            <w:pPr>
              <w:numPr>
                <w:ilvl w:val="0"/>
                <w:numId w:val="34"/>
              </w:numPr>
              <w:spacing w:line="360" w:lineRule="auto"/>
              <w:rPr>
                <w:rFonts w:ascii="Arial" w:hAnsi="Arial" w:cs="Arial"/>
                <w:bCs/>
                <w:szCs w:val="22"/>
                <w:lang w:val="en-GB"/>
              </w:rPr>
            </w:pPr>
            <w:r w:rsidRPr="00260687">
              <w:rPr>
                <w:rFonts w:ascii="Arial" w:hAnsi="Arial" w:cs="Arial"/>
                <w:bCs/>
                <w:sz w:val="22"/>
                <w:szCs w:val="22"/>
                <w:lang w:val="en-GB"/>
              </w:rPr>
              <w:t>Non-timber Forest Products (NTFPs)</w:t>
            </w:r>
          </w:p>
          <w:p w:rsidR="00730BED" w:rsidRPr="00260687" w:rsidRDefault="00730BED" w:rsidP="00F75D50">
            <w:pPr>
              <w:ind w:left="720" w:hanging="720"/>
              <w:rPr>
                <w:rFonts w:ascii="Arial" w:hAnsi="Arial" w:cs="Arial"/>
                <w:bCs/>
                <w:szCs w:val="22"/>
                <w:lang w:val="en-GB"/>
              </w:rPr>
            </w:pPr>
          </w:p>
        </w:tc>
      </w:tr>
    </w:tbl>
    <w:p w:rsidR="00730BED" w:rsidRPr="00260687" w:rsidRDefault="00730BED" w:rsidP="00551293">
      <w:pPr>
        <w:rPr>
          <w:rFonts w:ascii="Arial" w:hAnsi="Arial" w:cs="Arial"/>
          <w:b/>
          <w:bCs/>
          <w:sz w:val="22"/>
          <w:szCs w:val="22"/>
          <w:lang w:val="en-GB"/>
        </w:rPr>
      </w:pPr>
    </w:p>
    <w:p w:rsidR="00730BED" w:rsidRPr="00260687" w:rsidRDefault="00730BED" w:rsidP="00551293">
      <w:pPr>
        <w:rPr>
          <w:rFonts w:ascii="Arial" w:hAnsi="Arial" w:cs="Arial"/>
          <w:b/>
          <w:bCs/>
          <w:sz w:val="22"/>
          <w:szCs w:val="22"/>
          <w:lang w:val="en-GB"/>
        </w:rPr>
      </w:pPr>
    </w:p>
    <w:p w:rsidR="00730BED" w:rsidRPr="00260687" w:rsidRDefault="00730BED" w:rsidP="00551293">
      <w:pPr>
        <w:rPr>
          <w:rFonts w:ascii="Arial" w:hAnsi="Arial" w:cs="Arial"/>
          <w:b/>
          <w:bCs/>
          <w:sz w:val="22"/>
          <w:szCs w:val="22"/>
          <w:lang w:val="en-GB"/>
        </w:rPr>
      </w:pPr>
      <w:r w:rsidRPr="00260687">
        <w:rPr>
          <w:rFonts w:ascii="Arial" w:hAnsi="Arial" w:cs="Arial"/>
          <w:b/>
          <w:bCs/>
          <w:sz w:val="22"/>
          <w:szCs w:val="22"/>
          <w:lang w:val="en-GB"/>
        </w:rPr>
        <w:t>A</w:t>
      </w:r>
      <w:r w:rsidRPr="00260687">
        <w:rPr>
          <w:rFonts w:ascii="Arial" w:hAnsi="Arial" w:cs="Arial"/>
          <w:b/>
          <w:bCs/>
          <w:sz w:val="22"/>
          <w:szCs w:val="22"/>
          <w:lang w:val="en-GB"/>
        </w:rPr>
        <w:tab/>
        <w:t>Scope</w:t>
      </w:r>
    </w:p>
    <w:p w:rsidR="00730BED" w:rsidRPr="00260687" w:rsidRDefault="00730BED" w:rsidP="008C6249">
      <w:pPr>
        <w:spacing w:before="120"/>
        <w:jc w:val="both"/>
        <w:rPr>
          <w:rFonts w:ascii="Arial" w:hAnsi="Arial" w:cs="Arial"/>
          <w:sz w:val="22"/>
          <w:szCs w:val="22"/>
          <w:lang w:val="en-GB" w:eastAsia="de-DE"/>
        </w:rPr>
      </w:pPr>
      <w:r w:rsidRPr="00260687">
        <w:rPr>
          <w:rFonts w:ascii="Arial" w:hAnsi="Arial" w:cs="Arial"/>
          <w:sz w:val="22"/>
          <w:szCs w:val="22"/>
          <w:lang w:val="en-GB"/>
        </w:rPr>
        <w:t xml:space="preserve">This standard addendum stipulates the product </w:t>
      </w:r>
      <w:r w:rsidR="003A4415" w:rsidRPr="00146F7A">
        <w:rPr>
          <w:rFonts w:ascii="Arial" w:hAnsi="Arial" w:cs="Arial"/>
          <w:sz w:val="22"/>
          <w:szCs w:val="22"/>
          <w:lang w:val="en-GB"/>
        </w:rPr>
        <w:t>type</w:t>
      </w:r>
      <w:r w:rsidR="003A4415">
        <w:rPr>
          <w:rFonts w:ascii="Arial" w:hAnsi="Arial" w:cs="Arial"/>
          <w:sz w:val="22"/>
          <w:szCs w:val="22"/>
          <w:lang w:val="en-GB"/>
        </w:rPr>
        <w:t xml:space="preserve"> </w:t>
      </w:r>
      <w:r w:rsidRPr="00260687">
        <w:rPr>
          <w:rFonts w:ascii="Arial" w:hAnsi="Arial" w:cs="Arial"/>
          <w:sz w:val="22"/>
          <w:szCs w:val="22"/>
          <w:lang w:val="en-GB"/>
        </w:rPr>
        <w:t>nomenclatures that shall be used by Certificate</w:t>
      </w:r>
      <w:r w:rsidR="00092153">
        <w:rPr>
          <w:rFonts w:ascii="Arial" w:hAnsi="Arial" w:cs="Arial"/>
          <w:sz w:val="22"/>
          <w:szCs w:val="22"/>
          <w:lang w:val="en-GB"/>
        </w:rPr>
        <w:t xml:space="preserve"> Holders for </w:t>
      </w:r>
      <w:r w:rsidR="00092153" w:rsidRPr="00260687">
        <w:rPr>
          <w:rFonts w:ascii="Arial" w:hAnsi="Arial" w:cs="Arial"/>
          <w:bCs/>
          <w:sz w:val="22"/>
          <w:szCs w:val="22"/>
          <w:lang w:val="en-GB"/>
        </w:rPr>
        <w:t xml:space="preserve">the purpose of </w:t>
      </w:r>
      <w:r w:rsidR="00092153">
        <w:rPr>
          <w:rFonts w:ascii="Arial" w:hAnsi="Arial" w:cs="Arial"/>
          <w:sz w:val="22"/>
          <w:szCs w:val="22"/>
          <w:lang w:val="en-GB"/>
        </w:rPr>
        <w:t>classifying</w:t>
      </w:r>
      <w:r w:rsidRPr="00260687">
        <w:rPr>
          <w:rFonts w:ascii="Arial" w:hAnsi="Arial" w:cs="Arial"/>
          <w:sz w:val="22"/>
          <w:szCs w:val="22"/>
          <w:lang w:val="en-GB"/>
        </w:rPr>
        <w:t xml:space="preserve"> FSC Product Groups.</w:t>
      </w:r>
      <w:r w:rsidRPr="00260687">
        <w:rPr>
          <w:rFonts w:ascii="Arial" w:hAnsi="Arial" w:cs="Arial"/>
          <w:sz w:val="22"/>
          <w:szCs w:val="22"/>
          <w:lang w:val="en-GB" w:eastAsia="de-DE"/>
        </w:rPr>
        <w:t xml:space="preserve"> </w:t>
      </w:r>
    </w:p>
    <w:p w:rsidR="00730BED" w:rsidRPr="00260687" w:rsidRDefault="00730BED" w:rsidP="00D55D3F">
      <w:pPr>
        <w:spacing w:after="280" w:line="280" w:lineRule="exact"/>
        <w:rPr>
          <w:rFonts w:ascii="Arial" w:hAnsi="Arial" w:cs="Arial"/>
          <w:bCs/>
          <w:sz w:val="22"/>
          <w:szCs w:val="22"/>
          <w:lang w:val="en-GB"/>
        </w:rPr>
      </w:pPr>
    </w:p>
    <w:p w:rsidR="00730BED" w:rsidRPr="00260687" w:rsidRDefault="00730BED" w:rsidP="00D55D3F">
      <w:pPr>
        <w:ind w:left="720" w:hanging="720"/>
        <w:rPr>
          <w:rFonts w:ascii="Arial" w:hAnsi="Arial" w:cs="Arial"/>
          <w:b/>
          <w:sz w:val="22"/>
          <w:szCs w:val="22"/>
          <w:lang w:val="en-GB"/>
        </w:rPr>
      </w:pPr>
      <w:r w:rsidRPr="00260687">
        <w:rPr>
          <w:rFonts w:ascii="Arial" w:hAnsi="Arial" w:cs="Arial"/>
          <w:b/>
          <w:sz w:val="22"/>
          <w:szCs w:val="22"/>
          <w:lang w:val="en-GB"/>
        </w:rPr>
        <w:t>B</w:t>
      </w:r>
      <w:r w:rsidRPr="00260687">
        <w:rPr>
          <w:rFonts w:ascii="Arial" w:hAnsi="Arial" w:cs="Arial"/>
          <w:b/>
          <w:sz w:val="22"/>
          <w:szCs w:val="22"/>
          <w:lang w:val="en-GB"/>
        </w:rPr>
        <w:tab/>
        <w:t>Effective date</w:t>
      </w:r>
    </w:p>
    <w:p w:rsidR="00185712" w:rsidRDefault="00185712" w:rsidP="00185712">
      <w:pPr>
        <w:spacing w:before="120"/>
        <w:jc w:val="both"/>
        <w:rPr>
          <w:rFonts w:ascii="Arial" w:hAnsi="Arial" w:cs="Arial"/>
          <w:sz w:val="22"/>
          <w:szCs w:val="22"/>
          <w:lang w:val="en-GB"/>
        </w:rPr>
      </w:pPr>
      <w:r w:rsidRPr="00DF6915">
        <w:rPr>
          <w:rFonts w:ascii="Arial" w:hAnsi="Arial" w:cs="Arial"/>
          <w:sz w:val="22"/>
          <w:szCs w:val="22"/>
          <w:lang w:val="en-GB"/>
        </w:rPr>
        <w:t xml:space="preserve">This standard </w:t>
      </w:r>
      <w:r>
        <w:rPr>
          <w:rFonts w:ascii="Arial" w:hAnsi="Arial" w:cs="Arial"/>
          <w:sz w:val="22"/>
          <w:szCs w:val="22"/>
          <w:lang w:val="en-GB"/>
        </w:rPr>
        <w:t>addendum</w:t>
      </w:r>
      <w:r w:rsidRPr="00DF6915">
        <w:rPr>
          <w:rFonts w:ascii="Arial" w:hAnsi="Arial" w:cs="Arial"/>
          <w:sz w:val="22"/>
          <w:szCs w:val="22"/>
          <w:lang w:val="en-GB"/>
        </w:rPr>
        <w:t xml:space="preserve"> becomes effective on 01 </w:t>
      </w:r>
      <w:r w:rsidR="000D3477">
        <w:rPr>
          <w:rFonts w:ascii="Arial" w:hAnsi="Arial" w:cs="Arial"/>
          <w:sz w:val="22"/>
          <w:szCs w:val="22"/>
          <w:lang w:val="en-GB"/>
        </w:rPr>
        <w:t>January</w:t>
      </w:r>
      <w:r w:rsidRPr="00DF6915">
        <w:rPr>
          <w:rFonts w:ascii="Arial" w:hAnsi="Arial" w:cs="Arial"/>
          <w:sz w:val="22"/>
          <w:szCs w:val="22"/>
          <w:lang w:val="en-GB"/>
        </w:rPr>
        <w:t xml:space="preserve"> 201</w:t>
      </w:r>
      <w:r w:rsidR="000D3477">
        <w:rPr>
          <w:rFonts w:ascii="Arial" w:hAnsi="Arial" w:cs="Arial"/>
          <w:sz w:val="22"/>
          <w:szCs w:val="22"/>
          <w:lang w:val="en-GB"/>
        </w:rPr>
        <w:t>4</w:t>
      </w:r>
      <w:r w:rsidRPr="00DF6915">
        <w:rPr>
          <w:rFonts w:ascii="Arial" w:hAnsi="Arial" w:cs="Arial"/>
          <w:sz w:val="22"/>
          <w:szCs w:val="22"/>
          <w:lang w:val="en-GB"/>
        </w:rPr>
        <w:t xml:space="preserve"> and all certificate holders shall be in compliance</w:t>
      </w:r>
      <w:r>
        <w:rPr>
          <w:rFonts w:ascii="Arial" w:hAnsi="Arial" w:cs="Arial"/>
          <w:sz w:val="22"/>
          <w:szCs w:val="22"/>
          <w:lang w:val="en-GB"/>
        </w:rPr>
        <w:t xml:space="preserve"> with this document</w:t>
      </w:r>
      <w:r w:rsidR="002162C9">
        <w:rPr>
          <w:rFonts w:ascii="Arial" w:hAnsi="Arial" w:cs="Arial"/>
          <w:sz w:val="22"/>
          <w:szCs w:val="22"/>
          <w:lang w:val="en-GB"/>
        </w:rPr>
        <w:t xml:space="preserve"> by </w:t>
      </w:r>
      <w:r w:rsidR="00092153">
        <w:rPr>
          <w:rFonts w:ascii="Arial" w:hAnsi="Arial" w:cs="Arial"/>
          <w:sz w:val="22"/>
          <w:szCs w:val="22"/>
          <w:lang w:val="en-GB"/>
        </w:rPr>
        <w:t xml:space="preserve">01 </w:t>
      </w:r>
      <w:r w:rsidR="000D3477">
        <w:rPr>
          <w:rFonts w:ascii="Arial" w:hAnsi="Arial" w:cs="Arial"/>
          <w:sz w:val="22"/>
          <w:szCs w:val="22"/>
          <w:lang w:val="en-GB"/>
        </w:rPr>
        <w:t>January</w:t>
      </w:r>
      <w:r w:rsidRPr="00DF6915">
        <w:rPr>
          <w:rFonts w:ascii="Arial" w:hAnsi="Arial" w:cs="Arial"/>
          <w:sz w:val="22"/>
          <w:szCs w:val="22"/>
          <w:lang w:val="en-GB"/>
        </w:rPr>
        <w:t xml:space="preserve"> 201</w:t>
      </w:r>
      <w:r w:rsidR="000D3477">
        <w:rPr>
          <w:rFonts w:ascii="Arial" w:hAnsi="Arial" w:cs="Arial"/>
          <w:sz w:val="22"/>
          <w:szCs w:val="22"/>
          <w:lang w:val="en-GB"/>
        </w:rPr>
        <w:t>4</w:t>
      </w:r>
      <w:r w:rsidRPr="00DF6915">
        <w:rPr>
          <w:rFonts w:ascii="Arial" w:hAnsi="Arial" w:cs="Arial"/>
          <w:sz w:val="22"/>
          <w:szCs w:val="22"/>
          <w:lang w:val="en-GB"/>
        </w:rPr>
        <w:t>.</w:t>
      </w:r>
    </w:p>
    <w:p w:rsidR="00185712" w:rsidRDefault="00185712" w:rsidP="00D55D3F">
      <w:pPr>
        <w:ind w:left="720" w:hanging="720"/>
        <w:rPr>
          <w:rFonts w:ascii="Arial" w:hAnsi="Arial" w:cs="Arial"/>
          <w:b/>
          <w:bCs/>
          <w:sz w:val="22"/>
          <w:szCs w:val="22"/>
          <w:lang w:val="en-GB"/>
        </w:rPr>
      </w:pPr>
    </w:p>
    <w:p w:rsidR="002A700D" w:rsidRDefault="002A700D" w:rsidP="00D55D3F">
      <w:pPr>
        <w:ind w:left="720" w:hanging="720"/>
        <w:rPr>
          <w:rFonts w:ascii="Arial" w:hAnsi="Arial" w:cs="Arial"/>
          <w:b/>
          <w:bCs/>
          <w:sz w:val="22"/>
          <w:szCs w:val="22"/>
          <w:lang w:val="en-GB"/>
        </w:rPr>
      </w:pPr>
    </w:p>
    <w:p w:rsidR="00730BED" w:rsidRPr="00260687" w:rsidRDefault="00730BED" w:rsidP="00D55D3F">
      <w:pPr>
        <w:ind w:left="720" w:hanging="720"/>
        <w:rPr>
          <w:rFonts w:ascii="Arial" w:hAnsi="Arial" w:cs="Arial"/>
          <w:b/>
          <w:bCs/>
          <w:sz w:val="22"/>
          <w:szCs w:val="22"/>
          <w:lang w:val="en-GB"/>
        </w:rPr>
      </w:pPr>
      <w:r w:rsidRPr="00260687">
        <w:rPr>
          <w:rFonts w:ascii="Arial" w:hAnsi="Arial" w:cs="Arial"/>
          <w:b/>
          <w:bCs/>
          <w:sz w:val="22"/>
          <w:szCs w:val="22"/>
          <w:lang w:val="en-GB"/>
        </w:rPr>
        <w:t>C</w:t>
      </w:r>
      <w:r w:rsidRPr="00260687">
        <w:rPr>
          <w:rFonts w:ascii="Arial" w:hAnsi="Arial" w:cs="Arial"/>
          <w:b/>
          <w:bCs/>
          <w:sz w:val="22"/>
          <w:szCs w:val="22"/>
          <w:lang w:val="en-GB"/>
        </w:rPr>
        <w:tab/>
        <w:t>References</w:t>
      </w:r>
    </w:p>
    <w:p w:rsidR="00730BED" w:rsidRPr="00260687" w:rsidRDefault="00730BED" w:rsidP="00E40B57">
      <w:pPr>
        <w:spacing w:before="120"/>
        <w:jc w:val="both"/>
        <w:rPr>
          <w:rFonts w:ascii="Arial" w:hAnsi="Arial" w:cs="Arial"/>
          <w:sz w:val="22"/>
          <w:szCs w:val="22"/>
          <w:lang w:val="en-GB"/>
        </w:rPr>
      </w:pPr>
      <w:r w:rsidRPr="00260687">
        <w:rPr>
          <w:rFonts w:ascii="Arial" w:hAnsi="Arial" w:cs="Arial"/>
          <w:sz w:val="22"/>
          <w:szCs w:val="22"/>
          <w:lang w:val="en-GB"/>
        </w:rPr>
        <w:t>The following referenced documents are indispensable for the application of this document. For references without a version number, the latest edition of the referenced document (including any amendments) applies.</w:t>
      </w:r>
    </w:p>
    <w:p w:rsidR="00730BED" w:rsidRPr="00260687" w:rsidRDefault="00730BED" w:rsidP="00AB4728">
      <w:pPr>
        <w:rPr>
          <w:rFonts w:ascii="Arial" w:hAnsi="Arial" w:cs="Arial"/>
          <w:sz w:val="22"/>
          <w:szCs w:val="22"/>
          <w:lang w:val="en-GB"/>
        </w:rPr>
      </w:pPr>
    </w:p>
    <w:p w:rsidR="00730BED" w:rsidRPr="00260687" w:rsidRDefault="00730BED" w:rsidP="00AB4728">
      <w:pPr>
        <w:rPr>
          <w:rFonts w:ascii="Arial" w:hAnsi="Arial" w:cs="Arial"/>
          <w:i/>
          <w:sz w:val="22"/>
          <w:szCs w:val="22"/>
          <w:lang w:val="en-GB"/>
        </w:rPr>
      </w:pPr>
      <w:r w:rsidRPr="00260687">
        <w:rPr>
          <w:rFonts w:ascii="Arial" w:hAnsi="Arial" w:cs="Arial"/>
          <w:i/>
          <w:sz w:val="22"/>
          <w:szCs w:val="22"/>
          <w:lang w:val="en-GB"/>
        </w:rPr>
        <w:t>FSC-STD-40-004 FSC Standard for Chain of Custody Certification</w:t>
      </w:r>
    </w:p>
    <w:p w:rsidR="00730BED" w:rsidRPr="00260687" w:rsidRDefault="00730BED" w:rsidP="00AB4728">
      <w:pPr>
        <w:rPr>
          <w:rFonts w:ascii="Arial" w:hAnsi="Arial" w:cs="Arial"/>
          <w:sz w:val="22"/>
          <w:szCs w:val="22"/>
          <w:lang w:val="en-GB"/>
        </w:rPr>
      </w:pPr>
    </w:p>
    <w:p w:rsidR="00730BED" w:rsidRPr="00260687" w:rsidRDefault="00730BED" w:rsidP="00D55D3F">
      <w:pPr>
        <w:ind w:left="720" w:hanging="720"/>
        <w:rPr>
          <w:rFonts w:ascii="Arial" w:hAnsi="Arial" w:cs="Arial"/>
          <w:b/>
          <w:bCs/>
          <w:sz w:val="22"/>
          <w:szCs w:val="22"/>
          <w:lang w:val="en-GB"/>
        </w:rPr>
      </w:pPr>
    </w:p>
    <w:p w:rsidR="00730BED" w:rsidRPr="00260687" w:rsidRDefault="00730BED" w:rsidP="00D55D3F">
      <w:pPr>
        <w:autoSpaceDE w:val="0"/>
        <w:autoSpaceDN w:val="0"/>
        <w:adjustRightInd w:val="0"/>
        <w:rPr>
          <w:rFonts w:ascii="Arial" w:hAnsi="Arial" w:cs="Arial"/>
          <w:i/>
          <w:sz w:val="22"/>
          <w:szCs w:val="22"/>
          <w:lang w:val="en-GB"/>
        </w:rPr>
      </w:pPr>
      <w:r w:rsidRPr="00260687">
        <w:rPr>
          <w:rFonts w:ascii="Arial" w:hAnsi="Arial" w:cs="Arial"/>
          <w:b/>
          <w:bCs/>
          <w:sz w:val="22"/>
          <w:szCs w:val="22"/>
          <w:lang w:val="en-GB"/>
        </w:rPr>
        <w:t>D</w:t>
      </w:r>
      <w:r w:rsidRPr="00260687">
        <w:rPr>
          <w:rFonts w:ascii="Arial" w:hAnsi="Arial" w:cs="Arial"/>
          <w:b/>
          <w:bCs/>
          <w:sz w:val="22"/>
          <w:szCs w:val="22"/>
          <w:lang w:val="en-GB"/>
        </w:rPr>
        <w:tab/>
        <w:t>Terms and definitions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sz w:val="22"/>
          <w:szCs w:val="22"/>
          <w:lang w:val="en-GB"/>
        </w:rPr>
        <w:t xml:space="preserve">For the purposes of this international standard, the terms and definitions given in </w:t>
      </w:r>
      <w:r w:rsidRPr="00260687">
        <w:rPr>
          <w:rFonts w:ascii="Arial" w:hAnsi="Arial" w:cs="Arial"/>
          <w:i/>
          <w:sz w:val="22"/>
          <w:szCs w:val="22"/>
          <w:lang w:val="en-GB"/>
        </w:rPr>
        <w:t>FSC-STD-01-002 FSC Glossary of Terms</w:t>
      </w:r>
      <w:r w:rsidRPr="00260687">
        <w:rPr>
          <w:rFonts w:ascii="Arial" w:hAnsi="Arial" w:cs="Arial"/>
          <w:sz w:val="22"/>
          <w:szCs w:val="22"/>
          <w:lang w:val="en-GB"/>
        </w:rPr>
        <w:t xml:space="preserve"> and the following apply:</w:t>
      </w:r>
    </w:p>
    <w:p w:rsidR="00730BED" w:rsidRPr="00260687" w:rsidRDefault="00730BED" w:rsidP="000A071A">
      <w:pPr>
        <w:spacing w:before="60"/>
        <w:jc w:val="both"/>
        <w:rPr>
          <w:rFonts w:ascii="Arial" w:hAnsi="Arial" w:cs="Arial"/>
          <w:b/>
          <w:sz w:val="22"/>
          <w:szCs w:val="22"/>
          <w:lang w:val="en-GB"/>
        </w:rPr>
      </w:pPr>
    </w:p>
    <w:p w:rsidR="001B4E57" w:rsidRPr="001B4E57" w:rsidRDefault="001B4E57" w:rsidP="000A071A">
      <w:pPr>
        <w:spacing w:before="120"/>
        <w:jc w:val="both"/>
        <w:rPr>
          <w:rFonts w:ascii="Arial" w:hAnsi="Arial" w:cs="Arial"/>
          <w:sz w:val="22"/>
          <w:szCs w:val="22"/>
          <w:lang w:val="en-GB"/>
        </w:rPr>
      </w:pPr>
      <w:bookmarkStart w:id="0" w:name="_Toc258515479"/>
      <w:bookmarkStart w:id="1" w:name="_Hlk167612246"/>
      <w:bookmarkStart w:id="2" w:name="_Toc164762599"/>
      <w:r w:rsidRPr="001B4E57">
        <w:rPr>
          <w:rFonts w:ascii="Arial" w:hAnsi="Arial" w:cs="Arial"/>
          <w:b/>
          <w:sz w:val="22"/>
          <w:szCs w:val="22"/>
          <w:lang w:val="en-GB"/>
        </w:rPr>
        <w:t>Agglomerated cork stoppers:</w:t>
      </w:r>
      <w:r>
        <w:rPr>
          <w:rFonts w:ascii="Arial" w:hAnsi="Arial" w:cs="Arial"/>
          <w:sz w:val="22"/>
          <w:szCs w:val="22"/>
          <w:lang w:val="en-GB"/>
        </w:rPr>
        <w:t xml:space="preserve"> Stoppers</w:t>
      </w:r>
      <w:r w:rsidRPr="001B4E57">
        <w:rPr>
          <w:rFonts w:ascii="Arial" w:hAnsi="Arial" w:cs="Arial"/>
          <w:sz w:val="22"/>
          <w:szCs w:val="22"/>
          <w:lang w:val="en-GB"/>
        </w:rPr>
        <w:t xml:space="preserve"> formed of granulated corks which are constituents derived from the manufacture of natural cork closures.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Banner:</w:t>
      </w:r>
      <w:r w:rsidRPr="00260687">
        <w:rPr>
          <w:rFonts w:ascii="Arial" w:hAnsi="Arial" w:cs="Arial"/>
          <w:sz w:val="22"/>
          <w:szCs w:val="22"/>
          <w:lang w:val="en-GB"/>
        </w:rPr>
        <w:t xml:space="preserve"> Displayed using a stand or placeholder, typically larger than posters.</w:t>
      </w:r>
    </w:p>
    <w:p w:rsidR="00A802BD" w:rsidRPr="00A802BD" w:rsidRDefault="00A802BD" w:rsidP="000A071A">
      <w:pPr>
        <w:spacing w:before="120"/>
        <w:jc w:val="both"/>
        <w:rPr>
          <w:rFonts w:ascii="Arial" w:hAnsi="Arial" w:cs="Arial"/>
          <w:sz w:val="22"/>
          <w:szCs w:val="22"/>
          <w:lang w:val="en-GB"/>
        </w:rPr>
      </w:pPr>
      <w:r w:rsidRPr="001B4E57">
        <w:rPr>
          <w:rFonts w:ascii="Arial" w:hAnsi="Arial" w:cs="Arial"/>
          <w:b/>
          <w:sz w:val="22"/>
          <w:szCs w:val="22"/>
          <w:lang w:val="en-GB"/>
        </w:rPr>
        <w:t>Bartop</w:t>
      </w:r>
      <w:r w:rsidR="001B4E57" w:rsidRPr="001B4E57">
        <w:rPr>
          <w:rFonts w:ascii="Arial" w:hAnsi="Arial" w:cs="Arial"/>
          <w:b/>
          <w:sz w:val="22"/>
          <w:szCs w:val="22"/>
          <w:lang w:val="en-GB"/>
        </w:rPr>
        <w:t xml:space="preserve"> cork stopper:</w:t>
      </w:r>
      <w:r w:rsidRPr="00A802BD">
        <w:rPr>
          <w:rFonts w:ascii="Arial" w:hAnsi="Arial" w:cs="Arial"/>
          <w:sz w:val="22"/>
          <w:szCs w:val="22"/>
          <w:lang w:val="en-GB"/>
        </w:rPr>
        <w:t xml:space="preserve"> is a cork composed by a cork body and a capsule in another material.</w:t>
      </w:r>
    </w:p>
    <w:p w:rsidR="00730BED"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Blockboard:</w:t>
      </w:r>
      <w:r w:rsidRPr="00260687">
        <w:rPr>
          <w:rFonts w:ascii="Arial" w:hAnsi="Arial" w:cs="Arial"/>
          <w:sz w:val="22"/>
          <w:szCs w:val="22"/>
          <w:lang w:val="en-GB"/>
        </w:rPr>
        <w:t xml:space="preserve"> Engineered wood product characterised by an intermediate ply consisting of sawn bars.</w:t>
      </w:r>
    </w:p>
    <w:p w:rsidR="009E2FA2" w:rsidRPr="00260687" w:rsidRDefault="009E2FA2" w:rsidP="000A071A">
      <w:pPr>
        <w:spacing w:before="120"/>
        <w:jc w:val="both"/>
        <w:rPr>
          <w:rFonts w:ascii="Arial" w:hAnsi="Arial" w:cs="Arial"/>
          <w:sz w:val="22"/>
          <w:szCs w:val="22"/>
          <w:lang w:val="en-GB"/>
        </w:rPr>
      </w:pPr>
      <w:r w:rsidRPr="009E2FA2">
        <w:rPr>
          <w:rFonts w:ascii="Arial" w:hAnsi="Arial" w:cs="Arial"/>
          <w:b/>
          <w:sz w:val="22"/>
          <w:szCs w:val="22"/>
          <w:lang w:val="en-GB"/>
        </w:rPr>
        <w:t>Boards, finished:</w:t>
      </w:r>
      <w:r w:rsidRPr="009E2FA2">
        <w:rPr>
          <w:rFonts w:ascii="Arial" w:hAnsi="Arial" w:cs="Arial"/>
          <w:sz w:val="22"/>
          <w:szCs w:val="22"/>
          <w:lang w:val="en-GB"/>
        </w:rPr>
        <w:t xml:space="preserve"> Refers to wood used in construction that is finished (moulded, planed, or sanded) and cut to standardized width and depth (≤1”</w:t>
      </w:r>
      <w:r w:rsidR="000A6498">
        <w:rPr>
          <w:rFonts w:ascii="Arial" w:hAnsi="Arial" w:cs="Arial"/>
          <w:sz w:val="22"/>
          <w:szCs w:val="22"/>
          <w:lang w:val="en-GB"/>
        </w:rPr>
        <w:t xml:space="preserve"> or 2</w:t>
      </w:r>
      <w:r w:rsidR="009E26BE">
        <w:rPr>
          <w:rFonts w:ascii="Arial" w:hAnsi="Arial" w:cs="Arial"/>
          <w:sz w:val="22"/>
          <w:szCs w:val="22"/>
          <w:lang w:val="en-GB"/>
        </w:rPr>
        <w:t>.</w:t>
      </w:r>
      <w:r w:rsidR="000A6498">
        <w:rPr>
          <w:rFonts w:ascii="Arial" w:hAnsi="Arial" w:cs="Arial"/>
          <w:sz w:val="22"/>
          <w:szCs w:val="22"/>
          <w:lang w:val="en-GB"/>
        </w:rPr>
        <w:t>54 cm</w:t>
      </w:r>
      <w:r w:rsidRPr="009E2FA2">
        <w:rPr>
          <w:rFonts w:ascii="Arial" w:hAnsi="Arial" w:cs="Arial"/>
          <w:sz w:val="22"/>
          <w:szCs w:val="22"/>
          <w:lang w:val="en-GB"/>
        </w:rPr>
        <w:t xml:space="preserve"> thick)</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Boule:</w:t>
      </w:r>
      <w:r w:rsidRPr="00260687">
        <w:rPr>
          <w:rFonts w:ascii="Arial" w:hAnsi="Arial" w:cs="Arial"/>
          <w:sz w:val="22"/>
          <w:szCs w:val="22"/>
          <w:lang w:val="en-GB"/>
        </w:rPr>
        <w:t xml:space="preserve"> Rectangular, unedged block of wood. </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Brochure:</w:t>
      </w:r>
      <w:r w:rsidRPr="00260687">
        <w:rPr>
          <w:rFonts w:ascii="Arial" w:hAnsi="Arial" w:cs="Arial"/>
          <w:sz w:val="22"/>
          <w:szCs w:val="22"/>
          <w:lang w:val="en-GB"/>
        </w:rPr>
        <w:t xml:space="preserve"> Type of leaflet, also referred to as a pamphlet.</w:t>
      </w:r>
    </w:p>
    <w:p w:rsidR="00730BED" w:rsidRPr="000E49AB" w:rsidRDefault="00730BED" w:rsidP="000A071A">
      <w:pPr>
        <w:spacing w:before="120"/>
        <w:jc w:val="both"/>
        <w:rPr>
          <w:rFonts w:ascii="Arial" w:hAnsi="Arial" w:cs="Arial"/>
          <w:sz w:val="22"/>
          <w:szCs w:val="22"/>
          <w:lang w:val="en-GB"/>
        </w:rPr>
      </w:pPr>
      <w:r w:rsidRPr="000E49AB">
        <w:rPr>
          <w:rFonts w:ascii="Arial" w:hAnsi="Arial" w:cs="Arial"/>
          <w:b/>
          <w:sz w:val="22"/>
          <w:szCs w:val="22"/>
          <w:lang w:val="en-GB"/>
        </w:rPr>
        <w:lastRenderedPageBreak/>
        <w:t>Catalogue:</w:t>
      </w:r>
      <w:r w:rsidRPr="000E49AB">
        <w:rPr>
          <w:rFonts w:ascii="Arial" w:hAnsi="Arial" w:cs="Arial"/>
          <w:sz w:val="22"/>
          <w:szCs w:val="22"/>
          <w:lang w:val="en-GB"/>
        </w:rPr>
        <w:t xml:space="preserve"> Publication containing a list of general merchandise from a company.</w:t>
      </w:r>
    </w:p>
    <w:p w:rsidR="00B96934" w:rsidRPr="00146F7A" w:rsidRDefault="00B96934" w:rsidP="000A071A">
      <w:pPr>
        <w:autoSpaceDE w:val="0"/>
        <w:autoSpaceDN w:val="0"/>
        <w:adjustRightInd w:val="0"/>
        <w:spacing w:before="120"/>
        <w:jc w:val="both"/>
        <w:rPr>
          <w:rFonts w:ascii="Arial" w:hAnsi="Arial" w:cs="Arial"/>
          <w:sz w:val="22"/>
          <w:szCs w:val="22"/>
          <w:lang w:val="en-GB"/>
        </w:rPr>
      </w:pPr>
      <w:r w:rsidRPr="00146F7A">
        <w:rPr>
          <w:rFonts w:ascii="Arial" w:hAnsi="Arial" w:cs="Arial"/>
          <w:b/>
          <w:sz w:val="22"/>
          <w:szCs w:val="22"/>
          <w:lang w:val="en-GB"/>
        </w:rPr>
        <w:t>Coated paper</w:t>
      </w:r>
      <w:r w:rsidR="005A312F" w:rsidRPr="00146F7A">
        <w:rPr>
          <w:rFonts w:ascii="Arial" w:hAnsi="Arial" w:cs="Arial"/>
          <w:b/>
          <w:sz w:val="22"/>
          <w:szCs w:val="22"/>
          <w:lang w:val="en-GB"/>
        </w:rPr>
        <w:t>*</w:t>
      </w:r>
      <w:r w:rsidRPr="00146F7A">
        <w:rPr>
          <w:rFonts w:ascii="Arial" w:hAnsi="Arial" w:cs="Arial"/>
          <w:b/>
          <w:sz w:val="22"/>
          <w:szCs w:val="22"/>
          <w:lang w:val="en-GB"/>
        </w:rPr>
        <w:t>:</w:t>
      </w:r>
      <w:r w:rsidRPr="00146F7A">
        <w:rPr>
          <w:rFonts w:ascii="Arial" w:hAnsi="Arial" w:cs="Arial"/>
          <w:sz w:val="22"/>
          <w:szCs w:val="22"/>
          <w:lang w:val="en-GB"/>
        </w:rPr>
        <w:t xml:space="preserve"> All paper suitable for printing or other graphic purposes and coated on one or both sides with minerals such as china clay (kaolin), calcium carbonate, etc. Coating may be by a variety of methods, both on-machine and off-machine, and may be supplemented by</w:t>
      </w:r>
    </w:p>
    <w:p w:rsidR="00B96934" w:rsidRPr="00146F7A" w:rsidRDefault="00B96934" w:rsidP="000A071A">
      <w:pPr>
        <w:autoSpaceDE w:val="0"/>
        <w:autoSpaceDN w:val="0"/>
        <w:adjustRightInd w:val="0"/>
        <w:jc w:val="both"/>
        <w:rPr>
          <w:rFonts w:ascii="Arial" w:hAnsi="Arial" w:cs="Arial"/>
          <w:sz w:val="22"/>
          <w:szCs w:val="22"/>
          <w:lang w:val="en-GB"/>
        </w:rPr>
      </w:pPr>
      <w:r w:rsidRPr="00146F7A">
        <w:rPr>
          <w:rFonts w:ascii="Arial" w:hAnsi="Arial" w:cs="Arial"/>
          <w:sz w:val="22"/>
          <w:szCs w:val="22"/>
          <w:lang w:val="en-GB"/>
        </w:rPr>
        <w:t>super-calendering. Coated Mechanical papers are made of fibres produced mainly (90%) by a mechanical pulping process and are also</w:t>
      </w:r>
      <w:r w:rsidR="005A312F" w:rsidRPr="00146F7A">
        <w:rPr>
          <w:rFonts w:ascii="Arial" w:hAnsi="Arial" w:cs="Arial"/>
          <w:sz w:val="22"/>
          <w:szCs w:val="22"/>
          <w:lang w:val="en-GB"/>
        </w:rPr>
        <w:t xml:space="preserve"> </w:t>
      </w:r>
      <w:r w:rsidRPr="00146F7A">
        <w:rPr>
          <w:rFonts w:ascii="Arial" w:hAnsi="Arial" w:cs="Arial"/>
          <w:sz w:val="22"/>
          <w:szCs w:val="22"/>
          <w:lang w:val="en-GB"/>
        </w:rPr>
        <w:t>known as coated groundwood. Coated Woodfree papers are made of fibres produced mainly (90%) by a chemical pulping process and are</w:t>
      </w:r>
      <w:r w:rsidR="005A312F" w:rsidRPr="00146F7A">
        <w:rPr>
          <w:rFonts w:ascii="Arial" w:hAnsi="Arial" w:cs="Arial"/>
          <w:sz w:val="22"/>
          <w:szCs w:val="22"/>
          <w:lang w:val="en-GB"/>
        </w:rPr>
        <w:t xml:space="preserve"> </w:t>
      </w:r>
      <w:r w:rsidRPr="00146F7A">
        <w:rPr>
          <w:rFonts w:ascii="Arial" w:hAnsi="Arial" w:cs="Arial"/>
          <w:sz w:val="22"/>
          <w:szCs w:val="22"/>
          <w:lang w:val="en-GB"/>
        </w:rPr>
        <w:t>also known as coated freesheet.</w:t>
      </w:r>
    </w:p>
    <w:p w:rsidR="00A802BD" w:rsidRPr="00146F7A" w:rsidRDefault="00A802BD" w:rsidP="000A071A">
      <w:pPr>
        <w:spacing w:before="120"/>
        <w:jc w:val="both"/>
        <w:rPr>
          <w:rFonts w:ascii="Arial" w:hAnsi="Arial" w:cs="Arial"/>
          <w:sz w:val="22"/>
          <w:szCs w:val="22"/>
          <w:lang w:val="en-GB"/>
        </w:rPr>
      </w:pPr>
      <w:r w:rsidRPr="00146F7A">
        <w:rPr>
          <w:rFonts w:ascii="Arial" w:hAnsi="Arial" w:cs="Arial"/>
          <w:b/>
          <w:sz w:val="22"/>
          <w:szCs w:val="22"/>
          <w:lang w:val="en-GB"/>
        </w:rPr>
        <w:t>Colmated corks:</w:t>
      </w:r>
      <w:r w:rsidRPr="00146F7A">
        <w:rPr>
          <w:rFonts w:ascii="Arial" w:hAnsi="Arial" w:cs="Arial"/>
          <w:sz w:val="22"/>
          <w:szCs w:val="22"/>
          <w:lang w:val="en-GB"/>
        </w:rPr>
        <w:t xml:space="preserve"> Natural cork stoppers with their pores (lenticels) sealed exclusively with cork dust, which results from rectifying natural cork stoppers. For the cork dust to adhere to the pores (lenticels), FDA grade natural resin, rubber glue and occasionally water-based glue are used.</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Compressed wood:</w:t>
      </w:r>
      <w:r w:rsidRPr="00260687">
        <w:rPr>
          <w:rFonts w:ascii="Arial" w:hAnsi="Arial" w:cs="Arial"/>
          <w:sz w:val="22"/>
          <w:szCs w:val="22"/>
          <w:lang w:val="en-GB"/>
        </w:rPr>
        <w:t xml:space="preserve"> Wood that has been densified by pressure.</w:t>
      </w:r>
    </w:p>
    <w:p w:rsidR="0064465D" w:rsidRDefault="00ED389C" w:rsidP="000A071A">
      <w:pPr>
        <w:spacing w:before="120"/>
        <w:jc w:val="both"/>
        <w:rPr>
          <w:rFonts w:ascii="Arial" w:hAnsi="Arial" w:cs="Arial"/>
          <w:b/>
          <w:sz w:val="22"/>
          <w:szCs w:val="22"/>
          <w:lang w:val="en-GB"/>
        </w:rPr>
      </w:pPr>
      <w:hyperlink r:id="rId15" w:history="1">
        <w:r w:rsidR="0064465D" w:rsidRPr="0064465D">
          <w:rPr>
            <w:rFonts w:ascii="Arial" w:hAnsi="Arial" w:cs="Arial"/>
            <w:b/>
            <w:sz w:val="22"/>
            <w:szCs w:val="22"/>
            <w:lang w:val="en-GB"/>
          </w:rPr>
          <w:t>Corrugated fibreboard</w:t>
        </w:r>
      </w:hyperlink>
      <w:r w:rsidR="0064465D" w:rsidRPr="0064465D">
        <w:rPr>
          <w:rFonts w:ascii="Arial" w:hAnsi="Arial"/>
          <w:b/>
          <w:sz w:val="22"/>
          <w:szCs w:val="22"/>
          <w:lang w:val="en-GB"/>
        </w:rPr>
        <w:t>: </w:t>
      </w:r>
      <w:r w:rsidR="0064465D">
        <w:rPr>
          <w:rFonts w:ascii="Arial" w:hAnsi="Arial"/>
          <w:sz w:val="22"/>
          <w:szCs w:val="22"/>
          <w:lang w:val="en-GB"/>
        </w:rPr>
        <w:t>S</w:t>
      </w:r>
      <w:r w:rsidR="0064465D" w:rsidRPr="0064465D">
        <w:rPr>
          <w:rFonts w:ascii="Arial" w:hAnsi="Arial"/>
          <w:sz w:val="22"/>
          <w:szCs w:val="22"/>
          <w:lang w:val="en-GB"/>
        </w:rPr>
        <w:t xml:space="preserve">ometimes known as corrugated board or corrugated cardboard, </w:t>
      </w:r>
      <w:proofErr w:type="gramStart"/>
      <w:r w:rsidR="0064465D" w:rsidRPr="0064465D">
        <w:rPr>
          <w:rFonts w:ascii="Arial" w:hAnsi="Arial"/>
          <w:sz w:val="22"/>
          <w:szCs w:val="22"/>
          <w:lang w:val="en-GB"/>
        </w:rPr>
        <w:t>is</w:t>
      </w:r>
      <w:proofErr w:type="gramEnd"/>
      <w:r w:rsidR="0064465D" w:rsidRPr="0064465D">
        <w:rPr>
          <w:rFonts w:ascii="Arial" w:hAnsi="Arial"/>
          <w:sz w:val="22"/>
          <w:szCs w:val="22"/>
          <w:lang w:val="en-GB"/>
        </w:rPr>
        <w:t xml:space="preserve"> a combined paper-based material consisting of a fluted corrugated medium and one or two flat linerboards.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Crepe:</w:t>
      </w:r>
      <w:r w:rsidRPr="00260687">
        <w:rPr>
          <w:rFonts w:ascii="Arial" w:hAnsi="Arial" w:cs="Arial"/>
          <w:sz w:val="22"/>
          <w:szCs w:val="22"/>
          <w:lang w:val="en-GB"/>
        </w:rPr>
        <w:t xml:space="preserve"> Paper that has been coated with sizing and then creped to create gathers.</w:t>
      </w:r>
    </w:p>
    <w:p w:rsidR="00730BED" w:rsidRPr="00260687" w:rsidRDefault="00730BED" w:rsidP="000A071A">
      <w:pPr>
        <w:spacing w:before="120"/>
        <w:jc w:val="both"/>
        <w:rPr>
          <w:rFonts w:ascii="Arial" w:hAnsi="Arial" w:cs="Arial"/>
          <w:sz w:val="22"/>
          <w:szCs w:val="22"/>
          <w:lang w:val="en-GB"/>
        </w:rPr>
      </w:pPr>
      <w:proofErr w:type="gramStart"/>
      <w:r w:rsidRPr="00260687">
        <w:rPr>
          <w:rFonts w:ascii="Arial" w:hAnsi="Arial" w:cs="Arial"/>
          <w:b/>
          <w:sz w:val="22"/>
          <w:szCs w:val="22"/>
          <w:lang w:val="en-GB"/>
        </w:rPr>
        <w:t>Decking:</w:t>
      </w:r>
      <w:r w:rsidRPr="00260687">
        <w:rPr>
          <w:rFonts w:ascii="Arial" w:hAnsi="Arial" w:cs="Arial"/>
          <w:sz w:val="22"/>
          <w:szCs w:val="22"/>
          <w:lang w:val="en-GB"/>
        </w:rPr>
        <w:t xml:space="preserve"> Floor decking normally used for terraces (a low or high raised flat platform).</w:t>
      </w:r>
      <w:proofErr w:type="gramEnd"/>
    </w:p>
    <w:p w:rsidR="00730BED" w:rsidRPr="00146F7A" w:rsidRDefault="00730BED" w:rsidP="000A071A">
      <w:pPr>
        <w:spacing w:before="120"/>
        <w:jc w:val="both"/>
        <w:rPr>
          <w:rFonts w:ascii="Arial" w:hAnsi="Arial" w:cs="Arial"/>
          <w:sz w:val="22"/>
          <w:szCs w:val="22"/>
          <w:lang w:val="en-GB"/>
        </w:rPr>
      </w:pPr>
      <w:r w:rsidRPr="00146F7A">
        <w:rPr>
          <w:rFonts w:ascii="Arial" w:hAnsi="Arial" w:cs="Arial"/>
          <w:b/>
          <w:sz w:val="22"/>
          <w:szCs w:val="22"/>
          <w:lang w:val="en-GB"/>
        </w:rPr>
        <w:t>Deinked pulp</w:t>
      </w:r>
      <w:r w:rsidR="005A312F" w:rsidRPr="00146F7A">
        <w:rPr>
          <w:rFonts w:ascii="Arial" w:hAnsi="Arial" w:cs="Arial"/>
          <w:b/>
          <w:sz w:val="22"/>
          <w:szCs w:val="22"/>
          <w:lang w:val="en-GB"/>
        </w:rPr>
        <w:t>*</w:t>
      </w:r>
      <w:r w:rsidRPr="00146F7A">
        <w:rPr>
          <w:rFonts w:ascii="Arial" w:hAnsi="Arial" w:cs="Arial"/>
          <w:b/>
          <w:sz w:val="22"/>
          <w:szCs w:val="22"/>
          <w:lang w:val="en-GB"/>
        </w:rPr>
        <w:t xml:space="preserve">: </w:t>
      </w:r>
      <w:r w:rsidR="005A312F" w:rsidRPr="00146F7A">
        <w:rPr>
          <w:rFonts w:ascii="Arial" w:hAnsi="Arial" w:cs="Arial"/>
          <w:sz w:val="22"/>
          <w:szCs w:val="22"/>
          <w:lang w:val="en-GB"/>
        </w:rPr>
        <w:t>Pulp made from recovered paper from which inks and other contaminants have been removed.</w:t>
      </w:r>
    </w:p>
    <w:p w:rsidR="008374A3" w:rsidRPr="00146F7A" w:rsidRDefault="008374A3" w:rsidP="000A071A">
      <w:pPr>
        <w:spacing w:before="120"/>
        <w:jc w:val="both"/>
        <w:rPr>
          <w:rFonts w:ascii="Arial" w:hAnsi="Arial" w:cs="Arial"/>
          <w:sz w:val="22"/>
          <w:szCs w:val="22"/>
          <w:lang w:val="en-GB"/>
        </w:rPr>
      </w:pPr>
      <w:r w:rsidRPr="00146F7A">
        <w:rPr>
          <w:rFonts w:ascii="Arial" w:hAnsi="Arial" w:cs="Arial"/>
          <w:b/>
          <w:sz w:val="22"/>
          <w:szCs w:val="22"/>
          <w:lang w:val="en-GB"/>
        </w:rPr>
        <w:t>Dimensional timber/lumber, finished:</w:t>
      </w:r>
      <w:r w:rsidRPr="00146F7A">
        <w:rPr>
          <w:rFonts w:ascii="Arial" w:hAnsi="Arial" w:cs="Arial"/>
          <w:sz w:val="22"/>
          <w:szCs w:val="22"/>
          <w:lang w:val="en-GB"/>
        </w:rPr>
        <w:t xml:space="preserve"> Wood used in construction that is finished (moulded, planed and/or sanded) and cut to standardized width and depth (e.g. 2x4 inches, </w:t>
      </w:r>
      <w:r w:rsidR="000A6498">
        <w:rPr>
          <w:rFonts w:ascii="Arial" w:hAnsi="Arial" w:cs="Arial"/>
          <w:sz w:val="22"/>
          <w:szCs w:val="22"/>
          <w:lang w:val="en-GB"/>
        </w:rPr>
        <w:t>5x10 cm</w:t>
      </w:r>
      <w:r w:rsidRPr="00146F7A">
        <w:rPr>
          <w:rFonts w:ascii="Arial" w:hAnsi="Arial" w:cs="Arial"/>
          <w:sz w:val="22"/>
          <w:szCs w:val="22"/>
          <w:lang w:val="en-GB"/>
        </w:rPr>
        <w:t>). </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Dissolving pulp:</w:t>
      </w:r>
      <w:r w:rsidRPr="00260687">
        <w:rPr>
          <w:rFonts w:ascii="Arial" w:hAnsi="Arial" w:cs="Arial"/>
          <w:sz w:val="22"/>
          <w:szCs w:val="22"/>
          <w:lang w:val="en-GB"/>
        </w:rPr>
        <w:t xml:space="preserve"> Pulp consisting of nearly pure cellulose. It is also called high purity cellulose.</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Edging:</w:t>
      </w:r>
      <w:r w:rsidRPr="00260687">
        <w:rPr>
          <w:rFonts w:ascii="Arial" w:hAnsi="Arial" w:cs="Arial"/>
          <w:sz w:val="22"/>
          <w:szCs w:val="22"/>
          <w:lang w:val="en-GB"/>
        </w:rPr>
        <w:t xml:space="preserve"> Rough edged, often conical pinnacled trimmings, also called splinter.</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Ethanol:</w:t>
      </w:r>
      <w:r w:rsidRPr="00260687">
        <w:rPr>
          <w:rFonts w:ascii="Arial" w:hAnsi="Arial" w:cs="Arial"/>
          <w:sz w:val="22"/>
          <w:szCs w:val="22"/>
          <w:lang w:val="en-GB"/>
        </w:rPr>
        <w:t xml:space="preserve"> Alcohol fermented from natural wood sugars that are extracted from the waste sulfite liquor produced from the specialty cellulose pulp process.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 xml:space="preserve">Flitch: </w:t>
      </w:r>
      <w:r w:rsidRPr="00260687">
        <w:rPr>
          <w:rFonts w:ascii="Arial" w:hAnsi="Arial" w:cs="Arial"/>
          <w:sz w:val="22"/>
          <w:szCs w:val="22"/>
          <w:lang w:val="en-GB"/>
        </w:rPr>
        <w:t>Unedged block of wood.</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Fluting:</w:t>
      </w:r>
      <w:r w:rsidRPr="00260687">
        <w:rPr>
          <w:rFonts w:ascii="Arial" w:hAnsi="Arial" w:cs="Arial"/>
          <w:sz w:val="22"/>
          <w:szCs w:val="22"/>
          <w:lang w:val="en-GB"/>
        </w:rPr>
        <w:t xml:space="preserve"> Corrugating medium between the linerboard of corrugated board.</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Flyer:</w:t>
      </w:r>
      <w:r w:rsidRPr="00260687">
        <w:rPr>
          <w:rFonts w:ascii="Arial" w:hAnsi="Arial" w:cs="Arial"/>
          <w:sz w:val="22"/>
          <w:szCs w:val="22"/>
          <w:lang w:val="en-GB"/>
        </w:rPr>
        <w:t xml:space="preserve"> Single printed page with no folds, sometimes called leaflet.</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Fuelwood:</w:t>
      </w:r>
      <w:r w:rsidRPr="00260687">
        <w:rPr>
          <w:rFonts w:ascii="Arial" w:hAnsi="Arial" w:cs="Arial"/>
          <w:sz w:val="22"/>
          <w:szCs w:val="22"/>
          <w:lang w:val="en-GB"/>
        </w:rPr>
        <w:t xml:space="preserve"> Roundwood or other parts of a (felled) tree used for energy production. e.g. splitwood, split billets, chips, forest pellets, faggot and firestarters, also called firewood.</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Glued laminated timber</w:t>
      </w:r>
      <w:r w:rsidR="00FC5AEF">
        <w:rPr>
          <w:rFonts w:ascii="Arial" w:hAnsi="Arial" w:cs="Arial"/>
          <w:b/>
          <w:sz w:val="22"/>
          <w:szCs w:val="22"/>
          <w:lang w:val="en-GB"/>
        </w:rPr>
        <w:t xml:space="preserve"> (GLULAM)</w:t>
      </w:r>
      <w:r w:rsidRPr="00260687">
        <w:rPr>
          <w:rFonts w:ascii="Arial" w:hAnsi="Arial" w:cs="Arial"/>
          <w:b/>
          <w:sz w:val="22"/>
          <w:szCs w:val="22"/>
          <w:lang w:val="en-GB"/>
        </w:rPr>
        <w:t>:</w:t>
      </w:r>
      <w:r w:rsidRPr="00260687">
        <w:rPr>
          <w:rFonts w:ascii="Arial" w:hAnsi="Arial" w:cs="Arial"/>
          <w:sz w:val="22"/>
          <w:szCs w:val="22"/>
          <w:lang w:val="en-GB"/>
        </w:rPr>
        <w:t xml:space="preserve"> Type of structural product composed of several layers of dimensioned timber glued together, also called glulam or manufactured trusses.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Greaseproof paper:</w:t>
      </w:r>
      <w:r w:rsidRPr="00260687">
        <w:rPr>
          <w:rFonts w:ascii="Arial" w:hAnsi="Arial" w:cs="Arial"/>
          <w:sz w:val="22"/>
          <w:szCs w:val="22"/>
          <w:lang w:val="en-GB"/>
        </w:rPr>
        <w:t xml:space="preserve"> Paper that is impermeable to oil or grease and is normally used in cooking or food packaging.</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Gum resin:</w:t>
      </w:r>
      <w:r w:rsidRPr="00260687">
        <w:rPr>
          <w:rFonts w:ascii="Arial" w:hAnsi="Arial" w:cs="Arial"/>
          <w:sz w:val="22"/>
          <w:szCs w:val="22"/>
          <w:lang w:val="en-GB"/>
        </w:rPr>
        <w:t xml:space="preserve"> Solid form of resin, produced by heating fresh liquid resin to vaporize the volatile liquid terpene components.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Hammock:</w:t>
      </w:r>
      <w:r w:rsidRPr="00260687">
        <w:rPr>
          <w:rFonts w:ascii="Arial" w:hAnsi="Arial" w:cs="Arial"/>
          <w:sz w:val="22"/>
          <w:szCs w:val="22"/>
          <w:lang w:val="en-GB"/>
        </w:rPr>
        <w:t xml:space="preserve"> Sling suspended between two points, used for swinging, sleeping or resting.</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I-joist:</w:t>
      </w:r>
      <w:r w:rsidRPr="00260687">
        <w:rPr>
          <w:rFonts w:ascii="Arial" w:hAnsi="Arial" w:cs="Arial"/>
          <w:sz w:val="22"/>
          <w:szCs w:val="22"/>
          <w:lang w:val="en-GB"/>
        </w:rPr>
        <w:t xml:space="preserve"> </w:t>
      </w:r>
      <w:r w:rsidR="009E2FA2" w:rsidRPr="00346848">
        <w:rPr>
          <w:rFonts w:ascii="Arial" w:hAnsi="Arial" w:cs="Arial"/>
          <w:sz w:val="22"/>
          <w:szCs w:val="22"/>
          <w:lang w:val="en-GB"/>
        </w:rPr>
        <w:t>An I-Joist comprises a web and two flanges.  The web (typically OSB or plywood) is sandwiched between a top and bottom flange (typically LVL or sawn lumber).</w:t>
      </w:r>
    </w:p>
    <w:p w:rsidR="00FA011F" w:rsidRPr="00FA011F" w:rsidRDefault="00FA011F" w:rsidP="000A071A">
      <w:pPr>
        <w:spacing w:before="120"/>
        <w:jc w:val="both"/>
        <w:rPr>
          <w:rFonts w:ascii="Arial" w:hAnsi="Arial" w:cs="Arial"/>
          <w:sz w:val="22"/>
          <w:szCs w:val="22"/>
          <w:lang w:val="en-GB"/>
        </w:rPr>
      </w:pPr>
      <w:r>
        <w:rPr>
          <w:rFonts w:ascii="Arial" w:hAnsi="Arial" w:cs="Arial"/>
          <w:b/>
          <w:sz w:val="22"/>
          <w:szCs w:val="22"/>
          <w:lang w:val="en-GB"/>
        </w:rPr>
        <w:t xml:space="preserve">Institutional casework: </w:t>
      </w:r>
      <w:r>
        <w:rPr>
          <w:rFonts w:ascii="Arial" w:hAnsi="Arial" w:cs="Arial"/>
          <w:sz w:val="22"/>
          <w:szCs w:val="22"/>
          <w:lang w:val="en-GB"/>
        </w:rPr>
        <w:t xml:space="preserve">Furniture of a kind used in educational and </w:t>
      </w:r>
      <w:r w:rsidR="00043079">
        <w:rPr>
          <w:rFonts w:ascii="Arial" w:hAnsi="Arial" w:cs="Arial"/>
          <w:sz w:val="22"/>
          <w:szCs w:val="22"/>
          <w:lang w:val="en-GB"/>
        </w:rPr>
        <w:t>health care</w:t>
      </w:r>
      <w:r>
        <w:rPr>
          <w:rFonts w:ascii="Arial" w:hAnsi="Arial" w:cs="Arial"/>
          <w:sz w:val="22"/>
          <w:szCs w:val="22"/>
          <w:lang w:val="en-GB"/>
        </w:rPr>
        <w:t xml:space="preserve"> environments, such as </w:t>
      </w:r>
      <w:r w:rsidRPr="00FA011F">
        <w:rPr>
          <w:rFonts w:ascii="Arial" w:hAnsi="Arial" w:cs="Arial"/>
          <w:sz w:val="22"/>
          <w:szCs w:val="22"/>
          <w:lang w:val="en-GB"/>
        </w:rPr>
        <w:t>schools, medical facilities</w:t>
      </w:r>
      <w:r>
        <w:rPr>
          <w:rFonts w:ascii="Arial" w:hAnsi="Arial" w:cs="Arial"/>
          <w:sz w:val="22"/>
          <w:szCs w:val="22"/>
          <w:lang w:val="en-GB"/>
        </w:rPr>
        <w:t>, laboratories.</w:t>
      </w:r>
    </w:p>
    <w:p w:rsidR="00730BED" w:rsidRPr="00260687" w:rsidRDefault="00730BED" w:rsidP="000A071A">
      <w:pPr>
        <w:spacing w:before="120"/>
        <w:jc w:val="both"/>
        <w:rPr>
          <w:rFonts w:ascii="Arial" w:hAnsi="Arial" w:cs="Arial"/>
          <w:sz w:val="22"/>
          <w:szCs w:val="22"/>
          <w:lang w:val="en-GB"/>
        </w:rPr>
      </w:pPr>
      <w:r w:rsidRPr="00346848">
        <w:rPr>
          <w:rFonts w:ascii="Arial" w:hAnsi="Arial" w:cs="Arial"/>
          <w:b/>
          <w:sz w:val="22"/>
          <w:szCs w:val="22"/>
          <w:lang w:val="en-GB"/>
        </w:rPr>
        <w:lastRenderedPageBreak/>
        <w:t>Laminate flooring:</w:t>
      </w:r>
      <w:r w:rsidRPr="00260687">
        <w:rPr>
          <w:rFonts w:ascii="Arial" w:hAnsi="Arial" w:cs="Arial"/>
          <w:sz w:val="22"/>
          <w:szCs w:val="22"/>
          <w:lang w:val="en-GB"/>
        </w:rPr>
        <w:t xml:space="preserve"> Multi-layer synthetic </w:t>
      </w:r>
      <w:hyperlink r:id="rId16" w:tooltip="Flooring" w:history="1">
        <w:r w:rsidRPr="00260687">
          <w:rPr>
            <w:rFonts w:ascii="Arial" w:hAnsi="Arial" w:cs="Arial"/>
            <w:sz w:val="22"/>
            <w:szCs w:val="22"/>
            <w:lang w:val="en-GB"/>
          </w:rPr>
          <w:t>flooring</w:t>
        </w:r>
      </w:hyperlink>
      <w:r w:rsidRPr="00260687">
        <w:rPr>
          <w:rFonts w:ascii="Arial" w:hAnsi="Arial" w:cs="Arial"/>
          <w:sz w:val="22"/>
          <w:szCs w:val="22"/>
          <w:lang w:val="en-GB"/>
        </w:rPr>
        <w:t xml:space="preserve"> product fused together with a </w:t>
      </w:r>
      <w:hyperlink r:id="rId17" w:tooltip="Laminate" w:history="1">
        <w:r w:rsidRPr="00260687">
          <w:rPr>
            <w:rFonts w:ascii="Arial" w:hAnsi="Arial" w:cs="Arial"/>
            <w:sz w:val="22"/>
            <w:szCs w:val="22"/>
            <w:lang w:val="en-GB"/>
          </w:rPr>
          <w:t>lamination</w:t>
        </w:r>
      </w:hyperlink>
      <w:r w:rsidRPr="00260687">
        <w:rPr>
          <w:rFonts w:ascii="Arial" w:hAnsi="Arial" w:cs="Arial"/>
          <w:sz w:val="22"/>
          <w:szCs w:val="22"/>
          <w:lang w:val="en-GB"/>
        </w:rPr>
        <w:t xml:space="preserve"> process. Laminate flooring simulates wood (or stone, in some cases) with a photographic </w:t>
      </w:r>
      <w:hyperlink r:id="rId18" w:tooltip="Applique" w:history="1">
        <w:r w:rsidRPr="00260687">
          <w:rPr>
            <w:rFonts w:ascii="Arial" w:hAnsi="Arial" w:cs="Arial"/>
            <w:sz w:val="22"/>
            <w:szCs w:val="22"/>
            <w:lang w:val="en-GB"/>
          </w:rPr>
          <w:t>appliqué</w:t>
        </w:r>
      </w:hyperlink>
      <w:r w:rsidRPr="00260687">
        <w:rPr>
          <w:rFonts w:ascii="Arial" w:hAnsi="Arial" w:cs="Arial"/>
          <w:sz w:val="22"/>
          <w:szCs w:val="22"/>
          <w:lang w:val="en-GB"/>
        </w:rPr>
        <w:t xml:space="preserve"> layer under a clear protective layer. The inner core layer is usually composed of </w:t>
      </w:r>
      <w:hyperlink r:id="rId19" w:tooltip="Melamine" w:history="1">
        <w:r w:rsidRPr="00260687">
          <w:rPr>
            <w:rFonts w:ascii="Arial" w:hAnsi="Arial" w:cs="Arial"/>
            <w:sz w:val="22"/>
            <w:szCs w:val="22"/>
            <w:lang w:val="en-GB"/>
          </w:rPr>
          <w:t>melamine resin</w:t>
        </w:r>
      </w:hyperlink>
      <w:r w:rsidRPr="00260687">
        <w:rPr>
          <w:rFonts w:ascii="Arial" w:hAnsi="Arial" w:cs="Arial"/>
          <w:sz w:val="22"/>
          <w:szCs w:val="22"/>
          <w:lang w:val="en-GB"/>
        </w:rPr>
        <w:t xml:space="preserve"> and fibre board materials.</w:t>
      </w:r>
    </w:p>
    <w:p w:rsidR="00730BED"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Laminated compressed wood:</w:t>
      </w:r>
      <w:r w:rsidRPr="00260687">
        <w:rPr>
          <w:rFonts w:ascii="Arial" w:hAnsi="Arial" w:cs="Arial"/>
          <w:sz w:val="22"/>
          <w:szCs w:val="22"/>
          <w:lang w:val="en-GB"/>
        </w:rPr>
        <w:t xml:space="preserve"> Consists of laminated veneer sheets that are densified under pressure. It is also called densified wood.</w:t>
      </w:r>
    </w:p>
    <w:p w:rsidR="00346848" w:rsidRPr="00260687" w:rsidRDefault="00346848" w:rsidP="000A071A">
      <w:pPr>
        <w:spacing w:before="120"/>
        <w:jc w:val="both"/>
        <w:rPr>
          <w:rFonts w:ascii="Arial" w:hAnsi="Arial" w:cs="Arial"/>
          <w:sz w:val="22"/>
          <w:szCs w:val="22"/>
          <w:lang w:val="en-GB"/>
        </w:rPr>
      </w:pPr>
      <w:r w:rsidRPr="00346848">
        <w:rPr>
          <w:rFonts w:ascii="Arial" w:hAnsi="Arial" w:cs="Arial"/>
          <w:b/>
          <w:sz w:val="22"/>
          <w:szCs w:val="22"/>
          <w:lang w:val="en-GB"/>
        </w:rPr>
        <w:t xml:space="preserve">Laminated Veneer Lumber (LVL): </w:t>
      </w:r>
      <w:r w:rsidRPr="00346848">
        <w:rPr>
          <w:rFonts w:ascii="Arial" w:hAnsi="Arial" w:cs="Arial"/>
          <w:sz w:val="22"/>
          <w:szCs w:val="22"/>
          <w:lang w:val="en-GB"/>
        </w:rPr>
        <w:t>Laminated veneer lumber consists of veneers (typically 1/7”-1/10” thickness) all running parallel to the length of product (exception that some lay-ups may require 1-2 cross plies for improved dimensional stability). LVL is commonly bonded together using exterior structural-grade adhesives that are cured under high temperature and pressure.</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Laminboard:</w:t>
      </w:r>
      <w:r w:rsidRPr="00260687">
        <w:rPr>
          <w:rFonts w:ascii="Arial" w:hAnsi="Arial" w:cs="Arial"/>
          <w:sz w:val="22"/>
          <w:szCs w:val="22"/>
          <w:lang w:val="en-GB"/>
        </w:rPr>
        <w:t xml:space="preserve"> Engineered wood product that has an intermediate ply consisting of upright standing strips of peeled veneer.</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Magazine:</w:t>
      </w:r>
      <w:r w:rsidRPr="00260687">
        <w:rPr>
          <w:rFonts w:ascii="Arial" w:hAnsi="Arial" w:cs="Arial"/>
          <w:sz w:val="22"/>
          <w:szCs w:val="22"/>
          <w:lang w:val="en-GB"/>
        </w:rPr>
        <w:t xml:space="preserve"> Publication generally published on a regular schedule, at least four times a year. </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Moulded plywood:</w:t>
      </w:r>
      <w:r w:rsidRPr="00260687">
        <w:rPr>
          <w:rFonts w:ascii="Arial" w:hAnsi="Arial" w:cs="Arial"/>
          <w:sz w:val="22"/>
          <w:szCs w:val="22"/>
          <w:lang w:val="en-GB"/>
        </w:rPr>
        <w:t xml:space="preserve"> Formed plywood under heat and moisture for special purposes, e.g. chair seats.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 xml:space="preserve">Moulding: </w:t>
      </w:r>
      <w:r w:rsidRPr="00260687">
        <w:rPr>
          <w:rFonts w:ascii="Arial" w:hAnsi="Arial" w:cs="Arial"/>
          <w:sz w:val="22"/>
          <w:szCs w:val="22"/>
          <w:lang w:val="en-GB"/>
        </w:rPr>
        <w:t>A strip of material used to cover transitions between surfaces or for decoration.</w:t>
      </w:r>
    </w:p>
    <w:p w:rsidR="00F023FA" w:rsidRPr="00146F7A" w:rsidRDefault="00F023FA" w:rsidP="000A071A">
      <w:pPr>
        <w:autoSpaceDE w:val="0"/>
        <w:autoSpaceDN w:val="0"/>
        <w:adjustRightInd w:val="0"/>
        <w:spacing w:before="120"/>
        <w:jc w:val="both"/>
        <w:rPr>
          <w:rFonts w:ascii="Arial" w:hAnsi="Arial" w:cs="Arial"/>
          <w:sz w:val="22"/>
          <w:szCs w:val="22"/>
          <w:lang w:val="en-GB"/>
        </w:rPr>
      </w:pPr>
      <w:r w:rsidRPr="00146F7A">
        <w:rPr>
          <w:rFonts w:ascii="Arial" w:hAnsi="Arial" w:cs="Arial"/>
          <w:b/>
          <w:sz w:val="22"/>
          <w:szCs w:val="22"/>
          <w:lang w:val="en-GB"/>
        </w:rPr>
        <w:t>Newsprint*:</w:t>
      </w:r>
      <w:r w:rsidRPr="00146F7A">
        <w:rPr>
          <w:rFonts w:ascii="Arial" w:hAnsi="Arial" w:cs="Arial"/>
          <w:sz w:val="22"/>
          <w:szCs w:val="22"/>
          <w:lang w:val="en-GB"/>
        </w:rPr>
        <w:t xml:space="preserve"> Paper mainly used for printing newspapers. It is made largely from mechanical pulp and/or recovered paper, with or without a small amount of filler. Weights usually range from 40 to 52g/m² but can be as high as 65g/m². Newsprint is machine-finished or slightly calendered, white or slightly coloured and is used in reels for letterpress, offset or flexo-printing.</w:t>
      </w:r>
    </w:p>
    <w:p w:rsidR="00872A9B"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 xml:space="preserve">Non-timber forest product: </w:t>
      </w:r>
      <w:r w:rsidRPr="00260687">
        <w:rPr>
          <w:rFonts w:ascii="Arial" w:hAnsi="Arial" w:cs="Arial"/>
          <w:sz w:val="22"/>
          <w:lang w:val="en-GB"/>
        </w:rPr>
        <w:t xml:space="preserve">All forest products except timber, including other materials obtained from trees such as resins and leaves, as well as any other plant and animal products. </w:t>
      </w:r>
      <w:r w:rsidRPr="00260687">
        <w:rPr>
          <w:rFonts w:ascii="Arial" w:hAnsi="Arial" w:cs="Arial"/>
          <w:sz w:val="22"/>
          <w:szCs w:val="22"/>
          <w:lang w:val="en-GB"/>
        </w:rPr>
        <w:t>Examples include, but are not limited to, seeds, fruits, nuts, honey, ornamental plants and other forest products whether they were originated inside a forest system.</w:t>
      </w:r>
      <w:r w:rsidRPr="00260687">
        <w:rPr>
          <w:rFonts w:ascii="Arial" w:hAnsi="Arial" w:cs="Arial"/>
          <w:b/>
          <w:sz w:val="22"/>
          <w:szCs w:val="22"/>
          <w:lang w:val="en-GB"/>
        </w:rPr>
        <w:t> </w:t>
      </w:r>
    </w:p>
    <w:p w:rsidR="00730BED" w:rsidRPr="00260687" w:rsidRDefault="00730BED" w:rsidP="000A071A">
      <w:pPr>
        <w:autoSpaceDE w:val="0"/>
        <w:autoSpaceDN w:val="0"/>
        <w:adjustRightInd w:val="0"/>
        <w:spacing w:before="120"/>
        <w:jc w:val="both"/>
        <w:rPr>
          <w:rFonts w:ascii="Arial" w:hAnsi="Arial" w:cs="Arial"/>
          <w:b/>
          <w:sz w:val="22"/>
          <w:szCs w:val="22"/>
          <w:lang w:val="en-GB"/>
        </w:rPr>
      </w:pPr>
      <w:r w:rsidRPr="00260687">
        <w:rPr>
          <w:rFonts w:ascii="Arial" w:hAnsi="Arial" w:cs="Arial"/>
          <w:b/>
          <w:sz w:val="22"/>
          <w:szCs w:val="22"/>
          <w:lang w:val="en-GB"/>
        </w:rPr>
        <w:t>Notebook:</w:t>
      </w:r>
      <w:r w:rsidRPr="00260687">
        <w:rPr>
          <w:rFonts w:ascii="Arial" w:hAnsi="Arial" w:cs="Arial"/>
          <w:sz w:val="22"/>
          <w:szCs w:val="22"/>
          <w:lang w:val="en-GB"/>
        </w:rPr>
        <w:t xml:space="preserve"> Book or binder composed of pages of notes, often ruled, used for various purposes including recording notes, drawing or something like this. They are of varying sizes. Notebooks are also called notepads, writing pads, drawing pads, etc.</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Paper:</w:t>
      </w:r>
      <w:r w:rsidRPr="00260687">
        <w:rPr>
          <w:rFonts w:ascii="Arial" w:hAnsi="Arial" w:cs="Arial"/>
          <w:sz w:val="22"/>
          <w:szCs w:val="22"/>
          <w:lang w:val="en-GB"/>
        </w:rPr>
        <w:t xml:space="preserve"> </w:t>
      </w:r>
      <w:r w:rsidR="009B52D9" w:rsidRPr="009B52D9">
        <w:rPr>
          <w:rFonts w:ascii="Arial" w:hAnsi="Arial" w:cs="Arial"/>
          <w:sz w:val="22"/>
          <w:szCs w:val="22"/>
          <w:lang w:val="en-GB"/>
        </w:rPr>
        <w:t>A material manufactured in thin, lightweight, flexible sheets from the pulp of wood or other fibrous substances, typically used for writing, drawing, or printed on, or as wrapping material.</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Paperboard:</w:t>
      </w:r>
      <w:r w:rsidRPr="00260687">
        <w:rPr>
          <w:rFonts w:ascii="Arial" w:hAnsi="Arial" w:cs="Arial"/>
          <w:sz w:val="22"/>
          <w:szCs w:val="22"/>
          <w:lang w:val="en-GB"/>
        </w:rPr>
        <w:t xml:space="preserve"> </w:t>
      </w:r>
      <w:r w:rsidR="009B52D9" w:rsidRPr="009B52D9">
        <w:rPr>
          <w:rFonts w:ascii="Arial" w:hAnsi="Arial" w:cs="Arial"/>
          <w:sz w:val="22"/>
          <w:szCs w:val="22"/>
          <w:lang w:val="en-GB"/>
        </w:rPr>
        <w:t>A material manufactured in thick, heavy, rigid sheets from the pulp of wood or other fibrous substances, typically used for construction of corrugated or cartons.  Sometimes referred to as cardboard, containerboard or boxboard.</w:t>
      </w:r>
    </w:p>
    <w:p w:rsidR="00FC5AEF" w:rsidRPr="00FC5AEF" w:rsidRDefault="00FC5AEF" w:rsidP="000A071A">
      <w:pPr>
        <w:spacing w:before="120"/>
        <w:jc w:val="both"/>
        <w:rPr>
          <w:rFonts w:ascii="Arial" w:hAnsi="Arial" w:cs="Arial"/>
          <w:sz w:val="22"/>
          <w:szCs w:val="22"/>
          <w:lang w:val="en-GB"/>
        </w:rPr>
      </w:pPr>
      <w:r w:rsidRPr="00FC5AEF">
        <w:rPr>
          <w:rFonts w:ascii="Arial" w:hAnsi="Arial" w:cs="Arial"/>
          <w:b/>
          <w:sz w:val="22"/>
          <w:szCs w:val="22"/>
          <w:lang w:val="en-GB"/>
        </w:rPr>
        <w:t>Parallel Strand Lumber (PSL):</w:t>
      </w:r>
      <w:r w:rsidRPr="00FC5AEF">
        <w:rPr>
          <w:rFonts w:ascii="Arial" w:hAnsi="Arial" w:cs="Arial"/>
          <w:sz w:val="22"/>
          <w:szCs w:val="22"/>
          <w:lang w:val="en-GB"/>
        </w:rPr>
        <w:t xml:space="preserve"> PSL consists of long veneer strands laid in parallel formation and bonded together with an adhesive to form the finished structural section. Like LVL and glulams, this product is used for beam and header applications where high bending strength is needed. PSL is also frequently used as load-bearing columns.</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Parquet flooring:</w:t>
      </w:r>
      <w:r w:rsidRPr="00260687">
        <w:rPr>
          <w:rFonts w:ascii="Arial" w:hAnsi="Arial" w:cs="Arial"/>
          <w:sz w:val="22"/>
          <w:szCs w:val="22"/>
          <w:lang w:val="en-GB"/>
        </w:rPr>
        <w:t xml:space="preserve"> Geometric mosaic of solid wood pieces used for flooring.</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Particleboard:</w:t>
      </w:r>
      <w:r w:rsidRPr="00260687">
        <w:rPr>
          <w:rFonts w:ascii="Arial" w:hAnsi="Arial" w:cs="Arial"/>
          <w:sz w:val="22"/>
          <w:szCs w:val="22"/>
          <w:lang w:val="en-GB"/>
        </w:rPr>
        <w:t xml:space="preserve"> Engineered wood product manufactured from wood particles (mainly shavings), also called chipboards.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Poster:</w:t>
      </w:r>
      <w:r w:rsidRPr="00260687">
        <w:rPr>
          <w:rFonts w:ascii="Arial" w:hAnsi="Arial" w:cs="Arial"/>
          <w:sz w:val="22"/>
          <w:szCs w:val="22"/>
          <w:lang w:val="en-GB"/>
        </w:rPr>
        <w:t xml:space="preserve"> Printed paper designed to be attached to a wall or vertical surface.</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Pressboard:</w:t>
      </w:r>
      <w:r w:rsidRPr="00260687">
        <w:rPr>
          <w:rFonts w:ascii="Arial" w:hAnsi="Arial" w:cs="Arial"/>
          <w:sz w:val="22"/>
          <w:szCs w:val="22"/>
          <w:lang w:val="en-GB"/>
        </w:rPr>
        <w:t xml:space="preserve"> Board made by compressing layers of paper together.</w:t>
      </w:r>
    </w:p>
    <w:p w:rsidR="0082744D" w:rsidRPr="0082744D" w:rsidRDefault="0082744D" w:rsidP="000A071A">
      <w:pPr>
        <w:spacing w:before="120"/>
        <w:jc w:val="both"/>
        <w:rPr>
          <w:rFonts w:ascii="Arial" w:hAnsi="Arial" w:cs="Arial"/>
          <w:sz w:val="22"/>
          <w:szCs w:val="22"/>
          <w:lang w:val="en-GB"/>
        </w:rPr>
      </w:pPr>
      <w:r w:rsidRPr="0082744D">
        <w:rPr>
          <w:rFonts w:ascii="Arial" w:hAnsi="Arial" w:cs="Arial"/>
          <w:b/>
          <w:sz w:val="22"/>
          <w:szCs w:val="22"/>
          <w:lang w:val="en-GB"/>
        </w:rPr>
        <w:t>Railway sleeper</w:t>
      </w:r>
      <w:r>
        <w:rPr>
          <w:rFonts w:ascii="Arial" w:hAnsi="Arial" w:cs="Arial"/>
          <w:b/>
          <w:sz w:val="22"/>
          <w:szCs w:val="22"/>
          <w:lang w:val="en-GB"/>
        </w:rPr>
        <w:t>/tie</w:t>
      </w:r>
      <w:r w:rsidRPr="0082744D">
        <w:rPr>
          <w:rFonts w:ascii="Arial" w:hAnsi="Arial" w:cs="Arial"/>
          <w:b/>
          <w:sz w:val="22"/>
          <w:szCs w:val="22"/>
          <w:lang w:val="en-GB"/>
        </w:rPr>
        <w:t>:</w:t>
      </w:r>
      <w:r w:rsidRPr="0082744D">
        <w:rPr>
          <w:rFonts w:ascii="Arial" w:hAnsi="Arial" w:cs="Arial"/>
          <w:sz w:val="22"/>
          <w:szCs w:val="22"/>
          <w:lang w:val="en-GB"/>
        </w:rPr>
        <w:t xml:space="preserve"> A railroad tie/railway tie (North America), or railway sleeper (Europe) is a rectangular </w:t>
      </w:r>
      <w:r>
        <w:rPr>
          <w:rFonts w:ascii="Arial" w:hAnsi="Arial" w:cs="Arial"/>
          <w:sz w:val="22"/>
          <w:szCs w:val="22"/>
          <w:lang w:val="en-GB"/>
        </w:rPr>
        <w:t>piece of wood</w:t>
      </w:r>
      <w:r w:rsidRPr="0082744D">
        <w:rPr>
          <w:rFonts w:ascii="Arial" w:hAnsi="Arial" w:cs="Arial"/>
          <w:sz w:val="22"/>
          <w:szCs w:val="22"/>
          <w:lang w:val="en-GB"/>
        </w:rPr>
        <w:t xml:space="preserve"> used as a base for </w:t>
      </w:r>
      <w:hyperlink r:id="rId20" w:tooltip="Railroad tracks" w:history="1">
        <w:r w:rsidRPr="0082744D">
          <w:rPr>
            <w:rFonts w:ascii="Arial" w:hAnsi="Arial" w:cs="Arial"/>
            <w:sz w:val="22"/>
            <w:szCs w:val="22"/>
            <w:lang w:val="en-GB"/>
          </w:rPr>
          <w:t>railroad tracks</w:t>
        </w:r>
      </w:hyperlink>
      <w:r w:rsidRPr="0082744D">
        <w:rPr>
          <w:rFonts w:ascii="Arial" w:hAnsi="Arial" w:cs="Arial"/>
          <w:sz w:val="22"/>
          <w:szCs w:val="22"/>
          <w:lang w:val="en-GB"/>
        </w:rPr>
        <w:t>.</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lastRenderedPageBreak/>
        <w:t>Rolled thermal paper:</w:t>
      </w:r>
      <w:r w:rsidRPr="00260687">
        <w:rPr>
          <w:rFonts w:ascii="Arial" w:hAnsi="Arial" w:cs="Arial"/>
          <w:sz w:val="22"/>
          <w:szCs w:val="22"/>
          <w:lang w:val="en-GB"/>
        </w:rPr>
        <w:t xml:space="preserve"> Thermographic paper in roll (e.g. paper roll used for cash register).</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Roundwood:</w:t>
      </w:r>
      <w:r w:rsidRPr="00260687">
        <w:rPr>
          <w:rFonts w:ascii="Arial" w:hAnsi="Arial" w:cs="Arial"/>
          <w:sz w:val="22"/>
          <w:szCs w:val="22"/>
          <w:lang w:val="en-GB"/>
        </w:rPr>
        <w:t xml:space="preserve"> Felled, limbed, if applicable cross-cutted and if applicable debarked wood as raw material for the subsequent </w:t>
      </w:r>
      <w:r w:rsidR="00CC4A8E">
        <w:rPr>
          <w:rFonts w:ascii="Arial" w:hAnsi="Arial" w:cs="Arial"/>
          <w:sz w:val="22"/>
          <w:szCs w:val="22"/>
          <w:lang w:val="en-GB"/>
        </w:rPr>
        <w:t>manufacturing. E</w:t>
      </w:r>
      <w:r w:rsidRPr="00260687">
        <w:rPr>
          <w:rFonts w:ascii="Arial" w:hAnsi="Arial" w:cs="Arial"/>
          <w:sz w:val="22"/>
          <w:szCs w:val="22"/>
          <w:lang w:val="en-GB"/>
        </w:rPr>
        <w:t>.g. sawmill wood, veneering wood, sleeper timber, pole timber and industrial timber.</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Shaving:</w:t>
      </w:r>
      <w:r w:rsidRPr="00260687">
        <w:rPr>
          <w:rFonts w:ascii="Arial" w:hAnsi="Arial" w:cs="Arial"/>
          <w:sz w:val="22"/>
          <w:szCs w:val="22"/>
          <w:lang w:val="en-GB"/>
        </w:rPr>
        <w:t xml:space="preserve"> Fine particle of wood produced as a by-product of sawing, also called sawdust or sawings.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Slab:</w:t>
      </w:r>
      <w:r w:rsidRPr="00260687">
        <w:rPr>
          <w:rFonts w:ascii="Arial" w:hAnsi="Arial" w:cs="Arial"/>
          <w:sz w:val="22"/>
          <w:szCs w:val="22"/>
          <w:lang w:val="en-GB"/>
        </w:rPr>
        <w:t xml:space="preserve"> The outer part with rough edge of a log, produced during sawing.</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Smooth-surface panels:</w:t>
      </w:r>
      <w:r w:rsidRPr="00260687">
        <w:rPr>
          <w:rFonts w:ascii="Arial" w:hAnsi="Arial" w:cs="Arial"/>
          <w:sz w:val="22"/>
          <w:szCs w:val="22"/>
          <w:lang w:val="en-GB"/>
        </w:rPr>
        <w:t xml:space="preserve"> The surface layer of the particleboard consists of fibres.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Soil conditioner:</w:t>
      </w:r>
      <w:r w:rsidRPr="00260687">
        <w:rPr>
          <w:rFonts w:ascii="Arial" w:hAnsi="Arial" w:cs="Arial"/>
          <w:sz w:val="22"/>
          <w:szCs w:val="22"/>
          <w:lang w:val="en-GB"/>
        </w:rPr>
        <w:t xml:space="preserve"> Material used to improve the physic-chemical and biological qualities of soil.</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Stool:</w:t>
      </w:r>
      <w:r w:rsidRPr="00260687">
        <w:rPr>
          <w:rFonts w:ascii="Arial" w:hAnsi="Arial" w:cs="Arial"/>
          <w:sz w:val="22"/>
          <w:szCs w:val="22"/>
          <w:lang w:val="en-GB"/>
        </w:rPr>
        <w:t xml:space="preserve"> A kind of chair without back or arm rests.</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Substrates for plants:</w:t>
      </w:r>
      <w:r w:rsidRPr="00260687">
        <w:rPr>
          <w:rFonts w:ascii="Arial" w:hAnsi="Arial" w:cs="Arial"/>
          <w:sz w:val="22"/>
          <w:szCs w:val="22"/>
          <w:lang w:val="en-GB"/>
        </w:rPr>
        <w:t xml:space="preserve"> Growing medium for plants.</w:t>
      </w:r>
    </w:p>
    <w:p w:rsidR="001B4E57" w:rsidRPr="001B4E57" w:rsidRDefault="001B4E57" w:rsidP="000A071A">
      <w:pPr>
        <w:spacing w:before="120"/>
        <w:jc w:val="both"/>
        <w:rPr>
          <w:rFonts w:ascii="Arial" w:hAnsi="Arial" w:cs="Arial"/>
          <w:sz w:val="22"/>
          <w:szCs w:val="22"/>
          <w:lang w:val="en-GB"/>
        </w:rPr>
      </w:pPr>
      <w:r w:rsidRPr="001B4E57">
        <w:rPr>
          <w:rFonts w:ascii="Arial" w:hAnsi="Arial" w:cs="Arial"/>
          <w:b/>
          <w:sz w:val="22"/>
          <w:szCs w:val="22"/>
          <w:lang w:val="en-GB"/>
        </w:rPr>
        <w:t>Technical cork stopper:</w:t>
      </w:r>
      <w:r w:rsidRPr="001B4E57">
        <w:rPr>
          <w:rFonts w:ascii="Arial" w:hAnsi="Arial" w:cs="Arial"/>
          <w:sz w:val="22"/>
          <w:szCs w:val="22"/>
          <w:lang w:val="en-GB"/>
        </w:rPr>
        <w:t xml:space="preserve"> Stoppers </w:t>
      </w:r>
      <w:r>
        <w:rPr>
          <w:rFonts w:ascii="Arial" w:hAnsi="Arial" w:cs="Arial"/>
          <w:sz w:val="22"/>
          <w:szCs w:val="22"/>
          <w:lang w:val="en-GB"/>
        </w:rPr>
        <w:t>that</w:t>
      </w:r>
      <w:r w:rsidRPr="001B4E57">
        <w:rPr>
          <w:rFonts w:ascii="Arial" w:hAnsi="Arial" w:cs="Arial"/>
          <w:sz w:val="22"/>
          <w:szCs w:val="22"/>
          <w:lang w:val="en-GB"/>
        </w:rPr>
        <w:t xml:space="preserve"> consist of a very dense agglomerate cork body with natural cork disks glued on one or both ends.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Thermographic paper:</w:t>
      </w:r>
      <w:r w:rsidRPr="00260687">
        <w:rPr>
          <w:rFonts w:ascii="Arial" w:hAnsi="Arial" w:cs="Arial"/>
          <w:sz w:val="22"/>
          <w:szCs w:val="22"/>
          <w:lang w:val="en-GB"/>
        </w:rPr>
        <w:t xml:space="preserve"> Paper that changes its colour on heating.</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Timber:</w:t>
      </w:r>
      <w:r w:rsidRPr="00260687">
        <w:rPr>
          <w:rFonts w:ascii="Arial" w:hAnsi="Arial" w:cs="Arial"/>
          <w:sz w:val="22"/>
          <w:szCs w:val="22"/>
          <w:lang w:val="en-GB"/>
        </w:rPr>
        <w:t xml:space="preserve"> Wood in any of its stages from felling through readiness for use as structural material for construction or wood pulp for paper production. In this classification timber is a term also used for sawn wood products.</w:t>
      </w:r>
    </w:p>
    <w:p w:rsidR="00730BED" w:rsidRPr="00260687" w:rsidRDefault="00730BED" w:rsidP="000A071A">
      <w:pPr>
        <w:spacing w:before="120"/>
        <w:jc w:val="both"/>
        <w:rPr>
          <w:rFonts w:ascii="Arial" w:hAnsi="Arial" w:cs="Arial"/>
          <w:b/>
          <w:sz w:val="22"/>
          <w:szCs w:val="22"/>
          <w:lang w:val="en-GB"/>
        </w:rPr>
      </w:pPr>
      <w:r w:rsidRPr="00260687">
        <w:rPr>
          <w:rFonts w:ascii="Arial" w:hAnsi="Arial" w:cs="Arial"/>
          <w:b/>
          <w:sz w:val="22"/>
          <w:szCs w:val="22"/>
          <w:lang w:val="en-GB"/>
        </w:rPr>
        <w:t>Translucent paper:</w:t>
      </w:r>
      <w:r w:rsidRPr="00260687">
        <w:rPr>
          <w:rFonts w:ascii="Arial" w:hAnsi="Arial" w:cs="Arial"/>
          <w:sz w:val="22"/>
          <w:szCs w:val="22"/>
          <w:lang w:val="en-GB"/>
        </w:rPr>
        <w:t xml:space="preserve"> Paper that allows light to pass through diffusely.</w:t>
      </w:r>
    </w:p>
    <w:p w:rsidR="00F023FA" w:rsidRPr="00146F7A" w:rsidRDefault="00F023FA" w:rsidP="000A071A">
      <w:pPr>
        <w:autoSpaceDE w:val="0"/>
        <w:autoSpaceDN w:val="0"/>
        <w:adjustRightInd w:val="0"/>
        <w:spacing w:before="120"/>
        <w:jc w:val="both"/>
        <w:rPr>
          <w:rFonts w:ascii="Arial" w:hAnsi="Arial" w:cs="Arial"/>
          <w:sz w:val="22"/>
          <w:szCs w:val="22"/>
          <w:lang w:val="en-GB"/>
        </w:rPr>
      </w:pPr>
      <w:r w:rsidRPr="00146F7A">
        <w:rPr>
          <w:rFonts w:ascii="Arial" w:hAnsi="Arial" w:cs="Arial"/>
          <w:b/>
          <w:sz w:val="22"/>
          <w:szCs w:val="22"/>
          <w:lang w:val="en-GB"/>
        </w:rPr>
        <w:t xml:space="preserve">Uncoated </w:t>
      </w:r>
      <w:r w:rsidR="005A312F" w:rsidRPr="00146F7A">
        <w:rPr>
          <w:rFonts w:ascii="Arial" w:hAnsi="Arial" w:cs="Arial"/>
          <w:b/>
          <w:sz w:val="22"/>
          <w:szCs w:val="22"/>
          <w:lang w:val="en-GB"/>
        </w:rPr>
        <w:t xml:space="preserve">paper: </w:t>
      </w:r>
      <w:r w:rsidR="005A312F" w:rsidRPr="00146F7A">
        <w:rPr>
          <w:rFonts w:ascii="Arial" w:hAnsi="Arial" w:cs="Arial"/>
          <w:sz w:val="22"/>
          <w:szCs w:val="22"/>
          <w:lang w:val="en-GB"/>
        </w:rPr>
        <w:t>Paper that does not have any kind of coating such as clay or latex applied to it.</w:t>
      </w:r>
      <w:r w:rsidR="001D402A" w:rsidRPr="00AE71F5">
        <w:rPr>
          <w:rFonts w:ascii="Arial" w:hAnsi="Arial" w:cs="Arial"/>
          <w:sz w:val="14"/>
          <w:szCs w:val="14"/>
          <w:lang w:val="en-GB"/>
        </w:rPr>
        <w:t xml:space="preserve"> </w:t>
      </w:r>
      <w:r w:rsidR="001D402A" w:rsidRPr="00146F7A">
        <w:rPr>
          <w:rFonts w:ascii="Arial" w:hAnsi="Arial" w:cs="Arial"/>
          <w:sz w:val="22"/>
          <w:szCs w:val="22"/>
          <w:lang w:val="en-GB"/>
        </w:rPr>
        <w:t>Uncoated paper is typically used for copy or printing paper.</w:t>
      </w:r>
    </w:p>
    <w:p w:rsidR="00730BED" w:rsidRPr="00146F7A" w:rsidRDefault="00730BED" w:rsidP="000A071A">
      <w:pPr>
        <w:spacing w:before="120"/>
        <w:jc w:val="both"/>
        <w:rPr>
          <w:rFonts w:ascii="Arial" w:hAnsi="Arial" w:cs="Arial"/>
          <w:b/>
          <w:sz w:val="22"/>
          <w:szCs w:val="22"/>
          <w:lang w:val="en-GB"/>
        </w:rPr>
      </w:pPr>
      <w:r w:rsidRPr="00146F7A">
        <w:rPr>
          <w:rFonts w:ascii="Arial" w:hAnsi="Arial" w:cs="Arial"/>
          <w:b/>
          <w:sz w:val="22"/>
          <w:szCs w:val="22"/>
          <w:lang w:val="en-GB"/>
        </w:rPr>
        <w:t>Veneer:</w:t>
      </w:r>
      <w:r w:rsidRPr="00146F7A">
        <w:rPr>
          <w:rFonts w:ascii="Arial" w:hAnsi="Arial" w:cs="Arial"/>
          <w:sz w:val="22"/>
          <w:szCs w:val="22"/>
          <w:lang w:val="en-GB"/>
        </w:rPr>
        <w:t xml:space="preserve"> Thin slices of wood, thinner than 6 mm.</w:t>
      </w:r>
    </w:p>
    <w:p w:rsidR="00730BED" w:rsidRPr="00146F7A" w:rsidRDefault="00730BED" w:rsidP="000A071A">
      <w:pPr>
        <w:spacing w:before="120"/>
        <w:jc w:val="both"/>
        <w:rPr>
          <w:rFonts w:ascii="Arial" w:hAnsi="Arial" w:cs="Arial"/>
          <w:b/>
          <w:sz w:val="22"/>
          <w:szCs w:val="22"/>
          <w:lang w:val="en-GB"/>
        </w:rPr>
      </w:pPr>
      <w:r w:rsidRPr="00146F7A">
        <w:rPr>
          <w:rFonts w:ascii="Arial" w:hAnsi="Arial" w:cs="Arial"/>
          <w:b/>
          <w:sz w:val="22"/>
          <w:szCs w:val="22"/>
          <w:lang w:val="en-GB"/>
        </w:rPr>
        <w:t>Veneer plywood:</w:t>
      </w:r>
      <w:r w:rsidRPr="00146F7A">
        <w:rPr>
          <w:rFonts w:ascii="Arial" w:hAnsi="Arial" w:cs="Arial"/>
          <w:sz w:val="22"/>
          <w:szCs w:val="22"/>
          <w:lang w:val="en-GB"/>
        </w:rPr>
        <w:t xml:space="preserve"> Plywood that consists of only parallel veneer layers.</w:t>
      </w:r>
    </w:p>
    <w:p w:rsidR="00730BED" w:rsidRPr="00146F7A" w:rsidRDefault="00730BED" w:rsidP="000A071A">
      <w:pPr>
        <w:spacing w:before="120"/>
        <w:jc w:val="both"/>
        <w:rPr>
          <w:rFonts w:ascii="Arial" w:hAnsi="Arial" w:cs="Arial"/>
          <w:sz w:val="22"/>
          <w:szCs w:val="22"/>
          <w:lang w:val="en-GB"/>
        </w:rPr>
      </w:pPr>
      <w:r w:rsidRPr="00146F7A">
        <w:rPr>
          <w:rFonts w:ascii="Arial" w:hAnsi="Arial" w:cs="Arial"/>
          <w:b/>
          <w:sz w:val="22"/>
          <w:szCs w:val="22"/>
          <w:lang w:val="en-GB"/>
        </w:rPr>
        <w:t>Veneer strip:</w:t>
      </w:r>
      <w:r w:rsidRPr="00146F7A">
        <w:rPr>
          <w:rFonts w:ascii="Arial" w:hAnsi="Arial" w:cs="Arial"/>
          <w:sz w:val="22"/>
          <w:szCs w:val="22"/>
          <w:lang w:val="en-GB"/>
        </w:rPr>
        <w:t xml:space="preserve"> The breadth of veneer strips is up to 80 mm. </w:t>
      </w:r>
    </w:p>
    <w:p w:rsidR="00B96934" w:rsidRPr="00146F7A" w:rsidRDefault="00B96934" w:rsidP="000A071A">
      <w:pPr>
        <w:autoSpaceDE w:val="0"/>
        <w:autoSpaceDN w:val="0"/>
        <w:adjustRightInd w:val="0"/>
        <w:spacing w:before="120"/>
        <w:jc w:val="both"/>
        <w:rPr>
          <w:rFonts w:ascii="Arial" w:hAnsi="Arial" w:cs="Arial"/>
          <w:sz w:val="22"/>
          <w:szCs w:val="22"/>
          <w:lang w:val="en-GB"/>
        </w:rPr>
      </w:pPr>
      <w:r w:rsidRPr="00146F7A">
        <w:rPr>
          <w:rFonts w:ascii="Arial" w:hAnsi="Arial" w:cs="Arial"/>
          <w:b/>
          <w:sz w:val="22"/>
          <w:szCs w:val="22"/>
          <w:lang w:val="en-GB"/>
        </w:rPr>
        <w:t>Wrapping papers</w:t>
      </w:r>
      <w:r w:rsidR="005A312F" w:rsidRPr="00146F7A">
        <w:rPr>
          <w:rFonts w:ascii="Arial" w:hAnsi="Arial" w:cs="Arial"/>
          <w:b/>
          <w:sz w:val="22"/>
          <w:szCs w:val="22"/>
          <w:lang w:val="en-GB"/>
        </w:rPr>
        <w:t>*</w:t>
      </w:r>
      <w:r w:rsidRPr="00146F7A">
        <w:rPr>
          <w:rFonts w:ascii="Arial" w:hAnsi="Arial" w:cs="Arial"/>
          <w:sz w:val="22"/>
          <w:szCs w:val="22"/>
          <w:lang w:val="en-GB"/>
        </w:rPr>
        <w:t>: Papers whose main use is wrapping or packaging made from any combination of virgin or recovered fibres, bleached or unbleached. They may be subject to various finishing and/or marking processes. Included are sack kra</w:t>
      </w:r>
      <w:r w:rsidR="009E26BE">
        <w:rPr>
          <w:rFonts w:ascii="Arial" w:hAnsi="Arial" w:cs="Arial"/>
          <w:sz w:val="22"/>
          <w:szCs w:val="22"/>
          <w:lang w:val="en-GB"/>
        </w:rPr>
        <w:t>ft, other wrapping krafts, sulf</w:t>
      </w:r>
      <w:r w:rsidRPr="00146F7A">
        <w:rPr>
          <w:rFonts w:ascii="Arial" w:hAnsi="Arial" w:cs="Arial"/>
          <w:sz w:val="22"/>
          <w:szCs w:val="22"/>
          <w:lang w:val="en-GB"/>
        </w:rPr>
        <w:t>ite and grease-proof papers.</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Wood flour:</w:t>
      </w:r>
      <w:r w:rsidRPr="00260687">
        <w:rPr>
          <w:rFonts w:ascii="Arial" w:hAnsi="Arial" w:cs="Arial"/>
          <w:sz w:val="22"/>
          <w:szCs w:val="22"/>
          <w:lang w:val="en-GB"/>
        </w:rPr>
        <w:t xml:space="preserve"> Wood flour is pulverized wood. The consistency is fairly equal to sand or sawdust, but can vary ranging in size from a fine powder to roughly the size of a grain of rice.</w:t>
      </w:r>
    </w:p>
    <w:p w:rsidR="00730BED" w:rsidRPr="00260687" w:rsidRDefault="00730BED" w:rsidP="000A071A">
      <w:pPr>
        <w:spacing w:before="120"/>
        <w:jc w:val="both"/>
        <w:rPr>
          <w:rFonts w:ascii="Arial" w:hAnsi="Arial" w:cs="Arial"/>
          <w:sz w:val="22"/>
          <w:szCs w:val="22"/>
          <w:lang w:val="en-GB"/>
        </w:rPr>
      </w:pPr>
      <w:r w:rsidRPr="00260687">
        <w:rPr>
          <w:rFonts w:ascii="Arial" w:hAnsi="Arial" w:cs="Arial"/>
          <w:b/>
          <w:sz w:val="22"/>
          <w:szCs w:val="22"/>
          <w:lang w:val="en-GB"/>
        </w:rPr>
        <w:t>Wood wool:</w:t>
      </w:r>
      <w:r w:rsidRPr="00260687">
        <w:rPr>
          <w:rFonts w:ascii="Arial" w:hAnsi="Arial" w:cs="Arial"/>
          <w:sz w:val="22"/>
          <w:szCs w:val="22"/>
          <w:lang w:val="en-GB"/>
        </w:rPr>
        <w:t xml:space="preserve"> A thin but elastic wood fibre produced during planning, also called excelsior.</w:t>
      </w:r>
    </w:p>
    <w:p w:rsidR="00730BED" w:rsidRPr="00B623A6" w:rsidRDefault="00730BED" w:rsidP="005B71BB">
      <w:pPr>
        <w:autoSpaceDE w:val="0"/>
        <w:autoSpaceDN w:val="0"/>
        <w:adjustRightInd w:val="0"/>
        <w:rPr>
          <w:rFonts w:ascii="Arial" w:hAnsi="Arial" w:cs="Arial"/>
          <w:sz w:val="22"/>
          <w:szCs w:val="22"/>
          <w:lang w:val="en-GB"/>
        </w:rPr>
      </w:pPr>
    </w:p>
    <w:p w:rsidR="00B623A6" w:rsidRPr="00B623A6" w:rsidRDefault="00B623A6" w:rsidP="00B623A6">
      <w:pPr>
        <w:autoSpaceDE w:val="0"/>
        <w:autoSpaceDN w:val="0"/>
        <w:adjustRightInd w:val="0"/>
        <w:rPr>
          <w:rFonts w:ascii="Arial" w:hAnsi="Arial" w:cs="Arial"/>
          <w:sz w:val="18"/>
          <w:szCs w:val="18"/>
          <w:lang w:val="en-GB"/>
        </w:rPr>
      </w:pPr>
      <w:r w:rsidRPr="00B623A6">
        <w:rPr>
          <w:rFonts w:ascii="Arial" w:hAnsi="Arial" w:cs="Arial"/>
          <w:sz w:val="18"/>
          <w:szCs w:val="18"/>
          <w:lang w:val="en-GB"/>
        </w:rPr>
        <w:t xml:space="preserve">* Definitions </w:t>
      </w:r>
      <w:r w:rsidR="00146F7A">
        <w:rPr>
          <w:rFonts w:ascii="Arial" w:hAnsi="Arial" w:cs="Arial"/>
          <w:sz w:val="18"/>
          <w:szCs w:val="18"/>
          <w:lang w:val="en-GB"/>
        </w:rPr>
        <w:t>from</w:t>
      </w:r>
      <w:r w:rsidRPr="00B623A6">
        <w:rPr>
          <w:rFonts w:ascii="Arial" w:hAnsi="Arial" w:cs="Arial"/>
          <w:sz w:val="18"/>
          <w:szCs w:val="18"/>
          <w:lang w:val="en-GB"/>
        </w:rPr>
        <w:t xml:space="preserve"> CEPI - Confederation of European Paper Industries.</w:t>
      </w:r>
    </w:p>
    <w:bookmarkEnd w:id="0"/>
    <w:bookmarkEnd w:id="1"/>
    <w:bookmarkEnd w:id="2"/>
    <w:p w:rsidR="00730BED" w:rsidRPr="00260687" w:rsidRDefault="00730BED" w:rsidP="00484932">
      <w:pPr>
        <w:pStyle w:val="Heading1"/>
        <w:pageBreakBefore/>
        <w:tabs>
          <w:tab w:val="clear" w:pos="720"/>
          <w:tab w:val="left" w:pos="924"/>
        </w:tabs>
        <w:spacing w:before="120" w:after="180"/>
        <w:ind w:left="0" w:firstLine="0"/>
        <w:rPr>
          <w:sz w:val="32"/>
        </w:rPr>
      </w:pPr>
      <w:r w:rsidRPr="00260687">
        <w:lastRenderedPageBreak/>
        <w:t xml:space="preserve">FSC </w:t>
      </w:r>
      <w:r w:rsidRPr="00260687">
        <w:rPr>
          <w:sz w:val="32"/>
        </w:rPr>
        <w:t>Product Classification</w:t>
      </w:r>
    </w:p>
    <w:p w:rsidR="009B5A4B" w:rsidRDefault="009B5A4B" w:rsidP="005266D7">
      <w:pPr>
        <w:spacing w:before="240"/>
        <w:jc w:val="both"/>
        <w:rPr>
          <w:rFonts w:ascii="Arial" w:hAnsi="Arial" w:cs="Arial"/>
          <w:sz w:val="22"/>
          <w:szCs w:val="22"/>
          <w:lang w:val="en-GB"/>
        </w:rPr>
      </w:pPr>
      <w:r>
        <w:rPr>
          <w:rFonts w:ascii="Arial" w:hAnsi="Arial" w:cs="Arial"/>
          <w:sz w:val="22"/>
          <w:szCs w:val="22"/>
          <w:lang w:val="en-GB"/>
        </w:rPr>
        <w:t>The table below provides the Product Type nomenclatures that shall be used by Certificate Holders f</w:t>
      </w:r>
      <w:r w:rsidR="009E26BE">
        <w:rPr>
          <w:rFonts w:ascii="Arial" w:hAnsi="Arial" w:cs="Arial"/>
          <w:sz w:val="22"/>
          <w:szCs w:val="22"/>
          <w:lang w:val="en-GB"/>
        </w:rPr>
        <w:t xml:space="preserve">or the </w:t>
      </w:r>
      <w:r w:rsidR="00092153">
        <w:rPr>
          <w:rFonts w:ascii="Arial" w:hAnsi="Arial" w:cs="Arial"/>
          <w:sz w:val="22"/>
          <w:szCs w:val="22"/>
          <w:lang w:val="en-GB"/>
        </w:rPr>
        <w:t>classification of</w:t>
      </w:r>
      <w:r w:rsidR="009E26BE">
        <w:rPr>
          <w:rFonts w:ascii="Arial" w:hAnsi="Arial" w:cs="Arial"/>
          <w:sz w:val="22"/>
          <w:szCs w:val="22"/>
          <w:lang w:val="en-GB"/>
        </w:rPr>
        <w:t xml:space="preserve"> FSC Product G</w:t>
      </w:r>
      <w:r>
        <w:rPr>
          <w:rFonts w:ascii="Arial" w:hAnsi="Arial" w:cs="Arial"/>
          <w:sz w:val="22"/>
          <w:szCs w:val="22"/>
          <w:lang w:val="en-GB"/>
        </w:rPr>
        <w:t xml:space="preserve">roups, in accordance with the requirements of </w:t>
      </w:r>
      <w:r w:rsidRPr="00DF1E98">
        <w:rPr>
          <w:rFonts w:ascii="Arial" w:hAnsi="Arial" w:cs="Arial"/>
          <w:i/>
          <w:sz w:val="22"/>
          <w:szCs w:val="22"/>
          <w:lang w:val="en-GB"/>
        </w:rPr>
        <w:t>FSC-STD-40-004</w:t>
      </w:r>
      <w:r w:rsidR="00DF1E98">
        <w:rPr>
          <w:rFonts w:ascii="Arial" w:hAnsi="Arial" w:cs="Arial"/>
          <w:sz w:val="22"/>
          <w:szCs w:val="22"/>
          <w:lang w:val="en-GB"/>
        </w:rPr>
        <w:t xml:space="preserve"> </w:t>
      </w:r>
      <w:r w:rsidR="00DF1E98" w:rsidRPr="00260687">
        <w:rPr>
          <w:rFonts w:ascii="Arial" w:hAnsi="Arial" w:cs="Arial"/>
          <w:i/>
          <w:sz w:val="22"/>
          <w:szCs w:val="22"/>
          <w:lang w:val="en-GB"/>
        </w:rPr>
        <w:t>FSC Standard for Chain of Custody Certification</w:t>
      </w:r>
      <w:r>
        <w:rPr>
          <w:rFonts w:ascii="Arial" w:hAnsi="Arial" w:cs="Arial"/>
          <w:sz w:val="22"/>
          <w:szCs w:val="22"/>
          <w:lang w:val="en-GB"/>
        </w:rPr>
        <w:t>.</w:t>
      </w:r>
    </w:p>
    <w:p w:rsidR="00092153" w:rsidRDefault="00092153" w:rsidP="009C4608">
      <w:pPr>
        <w:rPr>
          <w:rFonts w:ascii="Arial" w:hAnsi="Arial" w:cs="Arial"/>
          <w:b/>
          <w:sz w:val="22"/>
          <w:szCs w:val="22"/>
          <w:lang w:val="en-GB"/>
        </w:rPr>
      </w:pPr>
    </w:p>
    <w:p w:rsidR="00092153" w:rsidRPr="00260687" w:rsidRDefault="00092153" w:rsidP="009C4608">
      <w:pPr>
        <w:rPr>
          <w:rFonts w:ascii="Arial" w:hAnsi="Arial" w:cs="Arial"/>
          <w:b/>
          <w:sz w:val="22"/>
          <w:szCs w:val="22"/>
          <w:lang w:val="en-GB"/>
        </w:rPr>
      </w:pPr>
    </w:p>
    <w:p w:rsidR="00730BED" w:rsidRPr="00260687" w:rsidRDefault="00730BED" w:rsidP="009C4608">
      <w:pPr>
        <w:rPr>
          <w:rFonts w:ascii="Arial" w:hAnsi="Arial" w:cs="Arial"/>
          <w:b/>
          <w:sz w:val="22"/>
          <w:szCs w:val="22"/>
          <w:lang w:val="en-GB"/>
        </w:rPr>
      </w:pPr>
      <w:r w:rsidRPr="00260687">
        <w:rPr>
          <w:rFonts w:ascii="Arial" w:hAnsi="Arial" w:cs="Arial"/>
          <w:b/>
          <w:sz w:val="22"/>
          <w:szCs w:val="22"/>
          <w:lang w:val="en-GB"/>
        </w:rPr>
        <w:t>WOOD PRODUCTS</w:t>
      </w:r>
    </w:p>
    <w:p w:rsidR="00730BED" w:rsidRPr="00260687" w:rsidRDefault="00730BED" w:rsidP="009C4608">
      <w:pPr>
        <w:rPr>
          <w:rFonts w:ascii="Arial" w:hAnsi="Arial" w:cs="Arial"/>
          <w:sz w:val="16"/>
          <w:szCs w:val="16"/>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10"/>
        <w:gridCol w:w="2310"/>
        <w:gridCol w:w="2311"/>
        <w:gridCol w:w="2311"/>
      </w:tblGrid>
      <w:tr w:rsidR="00730BED" w:rsidRPr="00260687" w:rsidTr="007B386F">
        <w:trPr>
          <w:trHeight w:val="288"/>
        </w:trPr>
        <w:tc>
          <w:tcPr>
            <w:tcW w:w="1250" w:type="pct"/>
            <w:shd w:val="clear" w:color="auto" w:fill="000000"/>
            <w:vAlign w:val="center"/>
          </w:tcPr>
          <w:p w:rsidR="00730BED" w:rsidRPr="002162C9" w:rsidRDefault="00730BED" w:rsidP="009C4608">
            <w:pPr>
              <w:jc w:val="center"/>
              <w:rPr>
                <w:rFonts w:ascii="Arial" w:hAnsi="Arial" w:cs="Arial"/>
                <w:b/>
                <w:color w:val="FFFFFF"/>
                <w:sz w:val="16"/>
                <w:szCs w:val="16"/>
                <w:lang w:val="en-GB"/>
              </w:rPr>
            </w:pPr>
            <w:r w:rsidRPr="002162C9">
              <w:rPr>
                <w:rFonts w:ascii="Arial" w:hAnsi="Arial" w:cs="Arial"/>
                <w:b/>
                <w:color w:val="FFFFFF"/>
                <w:sz w:val="16"/>
                <w:szCs w:val="16"/>
                <w:lang w:val="en-GB"/>
              </w:rPr>
              <w:t>Level 1</w:t>
            </w:r>
          </w:p>
        </w:tc>
        <w:tc>
          <w:tcPr>
            <w:tcW w:w="1250" w:type="pct"/>
            <w:shd w:val="clear" w:color="auto" w:fill="000000"/>
            <w:vAlign w:val="center"/>
          </w:tcPr>
          <w:p w:rsidR="00730BED" w:rsidRPr="002162C9" w:rsidRDefault="00730BED" w:rsidP="009C4608">
            <w:pPr>
              <w:jc w:val="center"/>
              <w:rPr>
                <w:rFonts w:ascii="Arial" w:hAnsi="Arial" w:cs="Arial"/>
                <w:b/>
                <w:color w:val="FFFFFF"/>
                <w:sz w:val="16"/>
                <w:szCs w:val="16"/>
                <w:lang w:val="en-GB"/>
              </w:rPr>
            </w:pPr>
            <w:r w:rsidRPr="002162C9">
              <w:rPr>
                <w:rFonts w:ascii="Arial" w:hAnsi="Arial" w:cs="Arial"/>
                <w:b/>
                <w:color w:val="FFFFFF"/>
                <w:sz w:val="16"/>
                <w:szCs w:val="16"/>
                <w:lang w:val="en-GB"/>
              </w:rPr>
              <w:t>Level 2</w:t>
            </w:r>
          </w:p>
        </w:tc>
        <w:tc>
          <w:tcPr>
            <w:tcW w:w="1250" w:type="pct"/>
            <w:shd w:val="clear" w:color="auto" w:fill="000000"/>
            <w:vAlign w:val="center"/>
          </w:tcPr>
          <w:p w:rsidR="00730BED" w:rsidRPr="002162C9" w:rsidRDefault="00730BED" w:rsidP="009C4608">
            <w:pPr>
              <w:jc w:val="center"/>
              <w:rPr>
                <w:rFonts w:ascii="Arial" w:hAnsi="Arial" w:cs="Arial"/>
                <w:b/>
                <w:color w:val="FFFFFF"/>
                <w:sz w:val="16"/>
                <w:szCs w:val="16"/>
                <w:lang w:val="en-GB"/>
              </w:rPr>
            </w:pPr>
            <w:r w:rsidRPr="002162C9">
              <w:rPr>
                <w:rFonts w:ascii="Arial" w:hAnsi="Arial" w:cs="Arial"/>
                <w:b/>
                <w:color w:val="FFFFFF"/>
                <w:sz w:val="16"/>
                <w:szCs w:val="16"/>
                <w:lang w:val="en-GB"/>
              </w:rPr>
              <w:t>Level 3</w:t>
            </w:r>
          </w:p>
        </w:tc>
        <w:tc>
          <w:tcPr>
            <w:tcW w:w="1250" w:type="pct"/>
            <w:shd w:val="clear" w:color="auto" w:fill="000000" w:themeFill="text1"/>
            <w:vAlign w:val="center"/>
          </w:tcPr>
          <w:p w:rsidR="00730BED" w:rsidRPr="002162C9" w:rsidRDefault="00730BED" w:rsidP="009C4608">
            <w:pPr>
              <w:jc w:val="center"/>
              <w:rPr>
                <w:rFonts w:ascii="Arial" w:hAnsi="Arial" w:cs="Arial"/>
                <w:b/>
                <w:color w:val="FFFFFF"/>
                <w:sz w:val="16"/>
                <w:szCs w:val="16"/>
                <w:lang w:val="en-GB"/>
              </w:rPr>
            </w:pPr>
            <w:r w:rsidRPr="002162C9">
              <w:rPr>
                <w:rFonts w:ascii="Arial" w:hAnsi="Arial" w:cs="Arial"/>
                <w:b/>
                <w:color w:val="FFFFFF"/>
                <w:sz w:val="16"/>
                <w:szCs w:val="16"/>
                <w:lang w:val="en-GB"/>
              </w:rPr>
              <w:t>Examples</w:t>
            </w:r>
          </w:p>
        </w:tc>
      </w:tr>
      <w:tr w:rsidR="00730BED" w:rsidRPr="00260687" w:rsidTr="007B386F">
        <w:trPr>
          <w:trHeight w:val="288"/>
        </w:trPr>
        <w:tc>
          <w:tcPr>
            <w:tcW w:w="1250" w:type="pct"/>
            <w:vMerge w:val="restart"/>
            <w:vAlign w:val="center"/>
          </w:tcPr>
          <w:p w:rsidR="00730BED" w:rsidRPr="002162C9" w:rsidRDefault="00730BED" w:rsidP="009C4608">
            <w:pPr>
              <w:rPr>
                <w:rFonts w:ascii="Arial" w:hAnsi="Arial" w:cs="Arial"/>
                <w:b/>
                <w:sz w:val="16"/>
                <w:szCs w:val="16"/>
                <w:lang w:val="en-GB"/>
              </w:rPr>
            </w:pPr>
            <w:r w:rsidRPr="002162C9">
              <w:rPr>
                <w:rFonts w:ascii="Arial" w:hAnsi="Arial" w:cs="Arial"/>
                <w:b/>
                <w:sz w:val="16"/>
                <w:szCs w:val="16"/>
                <w:lang w:val="en-GB"/>
              </w:rPr>
              <w:t>W1</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Rough wood</w:t>
            </w: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W1.1</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Roundwood (logs)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b/>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W1.2</w:t>
            </w:r>
          </w:p>
          <w:p w:rsidR="00730BED" w:rsidRPr="002162C9" w:rsidRDefault="00D771D4" w:rsidP="009C4608">
            <w:pPr>
              <w:rPr>
                <w:rFonts w:ascii="Arial" w:hAnsi="Arial" w:cs="Arial"/>
                <w:sz w:val="16"/>
                <w:szCs w:val="16"/>
                <w:lang w:val="en-GB"/>
              </w:rPr>
            </w:pPr>
            <w:r>
              <w:rPr>
                <w:rFonts w:ascii="Arial" w:hAnsi="Arial" w:cs="Arial"/>
                <w:sz w:val="16"/>
                <w:szCs w:val="16"/>
                <w:lang w:val="en-GB"/>
              </w:rPr>
              <w:t>Fuel w</w:t>
            </w:r>
            <w:r w:rsidR="00730BED" w:rsidRPr="002162C9">
              <w:rPr>
                <w:rFonts w:ascii="Arial" w:hAnsi="Arial" w:cs="Arial"/>
                <w:sz w:val="16"/>
                <w:szCs w:val="16"/>
                <w:lang w:val="en-GB"/>
              </w:rPr>
              <w:t>ood</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W1.3</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Twigs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W2</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charcoal</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E.g. Barbecue charcoal</w:t>
            </w:r>
          </w:p>
        </w:tc>
      </w:tr>
      <w:tr w:rsidR="00730BED" w:rsidRPr="00260687" w:rsidTr="007B386F">
        <w:trPr>
          <w:trHeight w:val="288"/>
        </w:trPr>
        <w:tc>
          <w:tcPr>
            <w:tcW w:w="1250" w:type="pct"/>
            <w:vMerge w:val="restar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in chips or particles</w:t>
            </w: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W3.1</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chips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W3.2</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Sawdust</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W3.3</w:t>
            </w:r>
          </w:p>
          <w:p w:rsidR="00730BED" w:rsidRPr="002162C9" w:rsidRDefault="00D771D4" w:rsidP="009C4608">
            <w:pPr>
              <w:rPr>
                <w:rFonts w:ascii="Arial" w:hAnsi="Arial" w:cs="Arial"/>
                <w:sz w:val="16"/>
                <w:szCs w:val="16"/>
                <w:lang w:val="en-GB"/>
              </w:rPr>
            </w:pPr>
            <w:r>
              <w:rPr>
                <w:rFonts w:ascii="Arial" w:hAnsi="Arial" w:cs="Arial"/>
                <w:sz w:val="16"/>
                <w:szCs w:val="16"/>
                <w:lang w:val="en-GB"/>
              </w:rPr>
              <w:t>Wood s</w:t>
            </w:r>
            <w:r w:rsidR="00730BED" w:rsidRPr="002162C9">
              <w:rPr>
                <w:rFonts w:ascii="Arial" w:hAnsi="Arial" w:cs="Arial"/>
                <w:sz w:val="16"/>
                <w:szCs w:val="16"/>
                <w:lang w:val="en-GB"/>
              </w:rPr>
              <w:t>havings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W3.4</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wool</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W3.5</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flour</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W3.6</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Wood pellets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W3.7</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Sawdust briquettes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260687" w:rsidTr="007B386F">
        <w:trPr>
          <w:trHeight w:val="288"/>
        </w:trPr>
        <w:tc>
          <w:tcPr>
            <w:tcW w:w="1250" w:type="pct"/>
            <w:vMerge w:val="restar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W4</w:t>
            </w:r>
          </w:p>
          <w:p w:rsidR="00730BED" w:rsidRPr="002162C9" w:rsidRDefault="00730BED" w:rsidP="006E1F1C">
            <w:pPr>
              <w:rPr>
                <w:rFonts w:ascii="Arial" w:hAnsi="Arial" w:cs="Arial"/>
                <w:sz w:val="16"/>
                <w:szCs w:val="16"/>
                <w:lang w:val="en-GB"/>
              </w:rPr>
            </w:pPr>
            <w:r w:rsidRPr="002162C9">
              <w:rPr>
                <w:rFonts w:ascii="Arial" w:hAnsi="Arial" w:cs="Arial"/>
                <w:sz w:val="16"/>
                <w:szCs w:val="16"/>
                <w:lang w:val="en-GB"/>
              </w:rPr>
              <w:t>Impregnated</w:t>
            </w:r>
            <w:r w:rsidR="006E1F1C" w:rsidRPr="002162C9">
              <w:rPr>
                <w:rFonts w:ascii="Arial" w:hAnsi="Arial" w:cs="Arial"/>
                <w:sz w:val="16"/>
                <w:szCs w:val="16"/>
                <w:lang w:val="en-GB"/>
              </w:rPr>
              <w:t>/treated</w:t>
            </w:r>
            <w:r w:rsidRPr="002162C9">
              <w:rPr>
                <w:rFonts w:ascii="Arial" w:hAnsi="Arial" w:cs="Arial"/>
                <w:sz w:val="16"/>
                <w:szCs w:val="16"/>
                <w:lang w:val="en-GB"/>
              </w:rPr>
              <w:t xml:space="preserve"> wood</w:t>
            </w: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W4.1</w:t>
            </w:r>
          </w:p>
          <w:p w:rsidR="00730BED" w:rsidRPr="002162C9" w:rsidRDefault="00730BED" w:rsidP="009C4608">
            <w:pPr>
              <w:rPr>
                <w:rFonts w:ascii="Arial" w:hAnsi="Arial" w:cs="Arial"/>
                <w:sz w:val="16"/>
                <w:szCs w:val="16"/>
                <w:lang w:val="en-GB"/>
              </w:rPr>
            </w:pPr>
            <w:r w:rsidRPr="002162C9">
              <w:rPr>
                <w:rFonts w:ascii="Arial" w:hAnsi="Arial" w:cs="Arial"/>
                <w:sz w:val="16"/>
                <w:szCs w:val="16"/>
                <w:lang w:val="en-GB"/>
              </w:rPr>
              <w:t>Impregnated roundwood</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2162C9" w:rsidRDefault="00730BED" w:rsidP="009C4608">
            <w:pPr>
              <w:rPr>
                <w:rFonts w:ascii="Arial" w:hAnsi="Arial" w:cs="Arial"/>
                <w:sz w:val="16"/>
                <w:szCs w:val="16"/>
                <w:lang w:val="en-GB"/>
              </w:rPr>
            </w:pPr>
          </w:p>
        </w:tc>
        <w:tc>
          <w:tcPr>
            <w:tcW w:w="1250" w:type="pct"/>
            <w:vAlign w:val="center"/>
          </w:tcPr>
          <w:p w:rsidR="00730BED" w:rsidRPr="002162C9" w:rsidRDefault="00730BED" w:rsidP="001E702A">
            <w:pPr>
              <w:rPr>
                <w:rFonts w:ascii="Arial" w:hAnsi="Arial" w:cs="Arial"/>
                <w:b/>
                <w:sz w:val="16"/>
                <w:szCs w:val="16"/>
                <w:lang w:val="en-GB"/>
              </w:rPr>
            </w:pPr>
            <w:r w:rsidRPr="002162C9">
              <w:rPr>
                <w:rFonts w:ascii="Arial" w:hAnsi="Arial" w:cs="Arial"/>
                <w:b/>
                <w:sz w:val="16"/>
                <w:szCs w:val="16"/>
                <w:lang w:val="en-GB"/>
              </w:rPr>
              <w:t>W4.2</w:t>
            </w:r>
          </w:p>
          <w:p w:rsidR="00730BED" w:rsidRPr="002162C9" w:rsidRDefault="00D4385B" w:rsidP="00D4385B">
            <w:pPr>
              <w:rPr>
                <w:rFonts w:ascii="Arial" w:hAnsi="Arial" w:cs="Arial"/>
                <w:sz w:val="16"/>
                <w:szCs w:val="16"/>
                <w:lang w:val="en-GB"/>
              </w:rPr>
            </w:pPr>
            <w:r w:rsidRPr="002162C9">
              <w:rPr>
                <w:rFonts w:ascii="Arial" w:hAnsi="Arial" w:cs="Arial"/>
                <w:sz w:val="16"/>
                <w:szCs w:val="16"/>
                <w:lang w:val="en-GB"/>
              </w:rPr>
              <w:t>Impregnated r</w:t>
            </w:r>
            <w:r w:rsidR="00730BED" w:rsidRPr="002162C9">
              <w:rPr>
                <w:rFonts w:ascii="Arial" w:hAnsi="Arial" w:cs="Arial"/>
                <w:sz w:val="16"/>
                <w:szCs w:val="16"/>
                <w:lang w:val="en-GB"/>
              </w:rPr>
              <w:t>ailway sleepers</w:t>
            </w:r>
            <w:r w:rsidR="00AA0B96" w:rsidRPr="002162C9">
              <w:rPr>
                <w:rFonts w:ascii="Arial" w:hAnsi="Arial" w:cs="Arial"/>
                <w:sz w:val="16"/>
                <w:szCs w:val="16"/>
                <w:lang w:val="en-GB"/>
              </w:rPr>
              <w:t>/ties</w:t>
            </w:r>
          </w:p>
        </w:tc>
        <w:tc>
          <w:tcPr>
            <w:tcW w:w="1250" w:type="pct"/>
            <w:vAlign w:val="center"/>
          </w:tcPr>
          <w:p w:rsidR="00730BED" w:rsidRPr="002162C9"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2162C9" w:rsidRDefault="00730BED"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restart"/>
            <w:vAlign w:val="center"/>
          </w:tcPr>
          <w:p w:rsidR="00174F34" w:rsidRPr="002162C9" w:rsidRDefault="009D53AF" w:rsidP="0043554E">
            <w:pPr>
              <w:rPr>
                <w:rFonts w:ascii="Arial" w:hAnsi="Arial" w:cs="Arial"/>
                <w:b/>
                <w:sz w:val="16"/>
                <w:szCs w:val="16"/>
                <w:lang w:val="en-GB"/>
              </w:rPr>
            </w:pPr>
            <w:r w:rsidRPr="002162C9">
              <w:rPr>
                <w:rFonts w:ascii="Arial" w:hAnsi="Arial" w:cs="Arial"/>
                <w:b/>
                <w:sz w:val="16"/>
                <w:szCs w:val="16"/>
                <w:lang w:val="en-GB"/>
              </w:rPr>
              <w:t>W4.3</w:t>
            </w:r>
          </w:p>
          <w:p w:rsidR="00174F34" w:rsidRPr="002162C9" w:rsidRDefault="00174F34" w:rsidP="0043554E">
            <w:pPr>
              <w:rPr>
                <w:rFonts w:ascii="Arial" w:hAnsi="Arial" w:cs="Arial"/>
                <w:b/>
                <w:sz w:val="16"/>
                <w:szCs w:val="16"/>
                <w:lang w:val="en-GB"/>
              </w:rPr>
            </w:pPr>
            <w:r w:rsidRPr="002162C9">
              <w:rPr>
                <w:rFonts w:ascii="Arial" w:hAnsi="Arial" w:cs="Arial"/>
                <w:sz w:val="16"/>
                <w:szCs w:val="16"/>
                <w:lang w:val="en-GB"/>
              </w:rPr>
              <w:t>Treated dimensional lumber, timber or plywood</w:t>
            </w:r>
          </w:p>
        </w:tc>
        <w:tc>
          <w:tcPr>
            <w:tcW w:w="1250" w:type="pct"/>
            <w:vAlign w:val="center"/>
          </w:tcPr>
          <w:p w:rsidR="00174F34" w:rsidRPr="002162C9" w:rsidRDefault="009D53AF" w:rsidP="00174F34">
            <w:pPr>
              <w:rPr>
                <w:rFonts w:ascii="Arial" w:hAnsi="Arial" w:cs="Arial"/>
                <w:b/>
                <w:sz w:val="16"/>
                <w:szCs w:val="16"/>
                <w:lang w:val="en-GB"/>
              </w:rPr>
            </w:pPr>
            <w:r w:rsidRPr="002162C9">
              <w:rPr>
                <w:rFonts w:ascii="Arial" w:hAnsi="Arial" w:cs="Arial"/>
                <w:b/>
                <w:sz w:val="16"/>
                <w:szCs w:val="16"/>
                <w:lang w:val="en-GB"/>
              </w:rPr>
              <w:t>W4.3</w:t>
            </w:r>
            <w:r w:rsidR="00174F34" w:rsidRPr="002162C9">
              <w:rPr>
                <w:rFonts w:ascii="Arial" w:hAnsi="Arial" w:cs="Arial"/>
                <w:b/>
                <w:sz w:val="16"/>
                <w:szCs w:val="16"/>
                <w:lang w:val="en-GB"/>
              </w:rPr>
              <w:t>.1</w:t>
            </w:r>
          </w:p>
          <w:p w:rsidR="00174F34" w:rsidRPr="002162C9" w:rsidRDefault="00174F34" w:rsidP="00174F34">
            <w:pPr>
              <w:rPr>
                <w:rFonts w:ascii="Arial" w:hAnsi="Arial" w:cs="Arial"/>
                <w:sz w:val="16"/>
                <w:szCs w:val="16"/>
                <w:lang w:val="en-GB"/>
              </w:rPr>
            </w:pPr>
            <w:r w:rsidRPr="002162C9">
              <w:rPr>
                <w:rFonts w:ascii="Arial" w:hAnsi="Arial" w:cs="Arial"/>
                <w:sz w:val="16"/>
                <w:szCs w:val="16"/>
                <w:lang w:val="en-GB"/>
              </w:rPr>
              <w:t>Treated glue</w:t>
            </w:r>
            <w:r w:rsidR="006E1F1C" w:rsidRPr="002162C9">
              <w:rPr>
                <w:rFonts w:ascii="Arial" w:hAnsi="Arial" w:cs="Arial"/>
                <w:sz w:val="16"/>
                <w:szCs w:val="16"/>
                <w:lang w:val="en-GB"/>
              </w:rPr>
              <w:t>d</w:t>
            </w:r>
            <w:r w:rsidRPr="002162C9">
              <w:rPr>
                <w:rFonts w:ascii="Arial" w:hAnsi="Arial" w:cs="Arial"/>
                <w:sz w:val="16"/>
                <w:szCs w:val="16"/>
                <w:lang w:val="en-GB"/>
              </w:rPr>
              <w:t xml:space="preserve"> laminated timber</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43554E">
            <w:pPr>
              <w:rPr>
                <w:rFonts w:ascii="Arial" w:hAnsi="Arial" w:cs="Arial"/>
                <w:sz w:val="16"/>
                <w:szCs w:val="16"/>
                <w:lang w:val="en-GB"/>
              </w:rPr>
            </w:pPr>
          </w:p>
        </w:tc>
        <w:tc>
          <w:tcPr>
            <w:tcW w:w="1250" w:type="pct"/>
            <w:vAlign w:val="center"/>
          </w:tcPr>
          <w:p w:rsidR="00174F34" w:rsidRPr="002162C9" w:rsidRDefault="009D53AF" w:rsidP="00174F34">
            <w:pPr>
              <w:rPr>
                <w:rFonts w:ascii="Arial" w:hAnsi="Arial" w:cs="Arial"/>
                <w:b/>
                <w:sz w:val="16"/>
                <w:szCs w:val="16"/>
                <w:lang w:val="en-GB"/>
              </w:rPr>
            </w:pPr>
            <w:r w:rsidRPr="002162C9">
              <w:rPr>
                <w:rFonts w:ascii="Arial" w:hAnsi="Arial" w:cs="Arial"/>
                <w:b/>
                <w:sz w:val="16"/>
                <w:szCs w:val="16"/>
                <w:lang w:val="en-GB"/>
              </w:rPr>
              <w:t>W4.3.2</w:t>
            </w:r>
          </w:p>
          <w:p w:rsidR="00174F34" w:rsidRPr="002162C9" w:rsidRDefault="00174F34" w:rsidP="00174F34">
            <w:pPr>
              <w:rPr>
                <w:rFonts w:ascii="Arial" w:hAnsi="Arial" w:cs="Arial"/>
                <w:sz w:val="16"/>
                <w:szCs w:val="16"/>
                <w:lang w:val="en-GB"/>
              </w:rPr>
            </w:pPr>
            <w:r w:rsidRPr="002162C9">
              <w:rPr>
                <w:rFonts w:ascii="Arial" w:hAnsi="Arial" w:cs="Arial"/>
                <w:sz w:val="16"/>
                <w:szCs w:val="16"/>
                <w:lang w:val="en-GB"/>
              </w:rPr>
              <w:t>Treated finger jointed lumber</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w:t>
            </w:r>
          </w:p>
          <w:p w:rsidR="00174F34" w:rsidRPr="002162C9" w:rsidRDefault="00081CBF" w:rsidP="009C4608">
            <w:pPr>
              <w:rPr>
                <w:rFonts w:ascii="Arial" w:hAnsi="Arial" w:cs="Arial"/>
                <w:sz w:val="16"/>
                <w:szCs w:val="16"/>
                <w:lang w:val="en-GB"/>
              </w:rPr>
            </w:pPr>
            <w:r>
              <w:rPr>
                <w:rFonts w:ascii="Arial" w:hAnsi="Arial" w:cs="Arial"/>
                <w:sz w:val="16"/>
                <w:szCs w:val="16"/>
                <w:lang w:val="en-GB"/>
              </w:rPr>
              <w:t>Solid w</w:t>
            </w:r>
            <w:r w:rsidR="00174F34" w:rsidRPr="002162C9">
              <w:rPr>
                <w:rFonts w:ascii="Arial" w:hAnsi="Arial" w:cs="Arial"/>
                <w:sz w:val="16"/>
                <w:szCs w:val="16"/>
                <w:lang w:val="en-GB"/>
              </w:rPr>
              <w:t>ood (sawn, chipped, sliced or peeled)</w:t>
            </w: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W5.1</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Flitches and boules</w:t>
            </w:r>
          </w:p>
        </w:tc>
        <w:tc>
          <w:tcPr>
            <w:tcW w:w="1250" w:type="pct"/>
            <w:vAlign w:val="center"/>
          </w:tcPr>
          <w:p w:rsidR="00174F34" w:rsidRPr="002162C9" w:rsidRDefault="00174F34" w:rsidP="00260687">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W5.2</w:t>
            </w:r>
          </w:p>
          <w:p w:rsidR="00174F34" w:rsidRPr="002162C9" w:rsidRDefault="00D771D4" w:rsidP="009C4608">
            <w:pPr>
              <w:rPr>
                <w:rFonts w:ascii="Arial" w:hAnsi="Arial" w:cs="Arial"/>
                <w:sz w:val="16"/>
                <w:szCs w:val="16"/>
                <w:lang w:val="en-GB"/>
              </w:rPr>
            </w:pPr>
            <w:r>
              <w:rPr>
                <w:rFonts w:ascii="Arial" w:hAnsi="Arial" w:cs="Arial"/>
                <w:sz w:val="16"/>
                <w:szCs w:val="16"/>
                <w:lang w:val="en-GB"/>
              </w:rPr>
              <w:t>Solid wood b</w:t>
            </w:r>
            <w:r w:rsidR="00174F34" w:rsidRPr="002162C9">
              <w:rPr>
                <w:rFonts w:ascii="Arial" w:hAnsi="Arial" w:cs="Arial"/>
                <w:sz w:val="16"/>
                <w:szCs w:val="16"/>
                <w:lang w:val="en-GB"/>
              </w:rPr>
              <w:t>oards</w:t>
            </w:r>
          </w:p>
        </w:tc>
        <w:tc>
          <w:tcPr>
            <w:tcW w:w="1250" w:type="pct"/>
            <w:vAlign w:val="center"/>
          </w:tcPr>
          <w:p w:rsidR="00174F34" w:rsidRPr="002162C9" w:rsidRDefault="00174F34" w:rsidP="006E1F1C">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6E1F1C">
            <w:pPr>
              <w:rPr>
                <w:rFonts w:ascii="Arial" w:hAnsi="Arial" w:cs="Arial"/>
                <w:sz w:val="16"/>
                <w:szCs w:val="16"/>
                <w:lang w:val="en-GB"/>
              </w:rPr>
            </w:pPr>
            <w:r w:rsidRPr="002162C9">
              <w:rPr>
                <w:rFonts w:ascii="Arial" w:hAnsi="Arial" w:cs="Arial"/>
                <w:sz w:val="16"/>
                <w:szCs w:val="16"/>
                <w:lang w:val="en-GB"/>
              </w:rPr>
              <w:t>E.g. Lumber core, rough-cut lumber</w:t>
            </w:r>
            <w:r w:rsidR="006E1F1C" w:rsidRPr="002162C9">
              <w:rPr>
                <w:rFonts w:ascii="Arial" w:hAnsi="Arial" w:cs="Arial"/>
                <w:sz w:val="16"/>
                <w:szCs w:val="16"/>
                <w:lang w:val="en-GB"/>
              </w:rPr>
              <w:t>, blockboard, stave core board</w:t>
            </w: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W5.3</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Beams</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W5.4</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Planks</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W5.5</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Poles and piles</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W5.6</w:t>
            </w:r>
          </w:p>
          <w:p w:rsidR="00174F34" w:rsidRPr="002162C9" w:rsidRDefault="006E1F1C" w:rsidP="00584C72">
            <w:pPr>
              <w:rPr>
                <w:rFonts w:ascii="Arial" w:hAnsi="Arial" w:cs="Arial"/>
                <w:sz w:val="16"/>
                <w:szCs w:val="16"/>
                <w:lang w:val="en-GB"/>
              </w:rPr>
            </w:pPr>
            <w:r w:rsidRPr="002162C9">
              <w:rPr>
                <w:rFonts w:ascii="Arial" w:hAnsi="Arial" w:cs="Arial"/>
                <w:sz w:val="16"/>
                <w:szCs w:val="16"/>
                <w:lang w:val="en-GB"/>
              </w:rPr>
              <w:t xml:space="preserve">Railway </w:t>
            </w:r>
            <w:r w:rsidR="00174F34" w:rsidRPr="002162C9">
              <w:rPr>
                <w:rFonts w:ascii="Arial" w:hAnsi="Arial" w:cs="Arial"/>
                <w:sz w:val="16"/>
                <w:szCs w:val="16"/>
                <w:lang w:val="en-GB"/>
              </w:rPr>
              <w:t>sleepers</w:t>
            </w:r>
            <w:r w:rsidR="00AA0B96" w:rsidRPr="002162C9">
              <w:rPr>
                <w:rFonts w:ascii="Arial" w:hAnsi="Arial" w:cs="Arial"/>
                <w:sz w:val="16"/>
                <w:szCs w:val="16"/>
                <w:lang w:val="en-GB"/>
              </w:rPr>
              <w:t>/ties</w:t>
            </w:r>
            <w:r w:rsidR="00584C72">
              <w:rPr>
                <w:rFonts w:ascii="Arial" w:hAnsi="Arial" w:cs="Arial"/>
                <w:sz w:val="16"/>
                <w:szCs w:val="16"/>
                <w:lang w:val="en-GB"/>
              </w:rPr>
              <w:t xml:space="preserve">, </w:t>
            </w:r>
            <w:r w:rsidR="00174F34" w:rsidRPr="002162C9">
              <w:rPr>
                <w:rFonts w:ascii="Arial" w:hAnsi="Arial" w:cs="Arial"/>
                <w:sz w:val="16"/>
                <w:szCs w:val="16"/>
                <w:lang w:val="en-GB"/>
              </w:rPr>
              <w:t>no</w:t>
            </w:r>
            <w:r w:rsidR="00584C72">
              <w:rPr>
                <w:rFonts w:ascii="Arial" w:hAnsi="Arial" w:cs="Arial"/>
                <w:sz w:val="16"/>
                <w:szCs w:val="16"/>
                <w:lang w:val="en-GB"/>
              </w:rPr>
              <w:t xml:space="preserve">t </w:t>
            </w:r>
            <w:r w:rsidR="00174F34" w:rsidRPr="002162C9">
              <w:rPr>
                <w:rFonts w:ascii="Arial" w:hAnsi="Arial" w:cs="Arial"/>
                <w:sz w:val="16"/>
                <w:szCs w:val="16"/>
                <w:lang w:val="en-GB"/>
              </w:rPr>
              <w:t>impregnated</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82744D" w:rsidP="00B7429E">
            <w:pPr>
              <w:rPr>
                <w:rFonts w:ascii="Arial" w:hAnsi="Arial" w:cs="Arial"/>
                <w:sz w:val="16"/>
                <w:szCs w:val="16"/>
                <w:lang w:val="en-GB"/>
              </w:rPr>
            </w:pPr>
            <w:r w:rsidRPr="002162C9">
              <w:rPr>
                <w:rFonts w:ascii="Arial" w:hAnsi="Arial" w:cs="Arial"/>
                <w:sz w:val="16"/>
                <w:szCs w:val="16"/>
                <w:lang w:val="en-GB"/>
              </w:rPr>
              <w:t xml:space="preserve">E.g. </w:t>
            </w:r>
            <w:r w:rsidR="00B7429E">
              <w:rPr>
                <w:rFonts w:ascii="Arial" w:hAnsi="Arial" w:cs="Arial"/>
                <w:sz w:val="16"/>
                <w:szCs w:val="16"/>
                <w:lang w:val="en-GB"/>
              </w:rPr>
              <w:t>R</w:t>
            </w:r>
            <w:r w:rsidRPr="002162C9">
              <w:rPr>
                <w:rFonts w:ascii="Arial" w:hAnsi="Arial" w:cs="Arial"/>
                <w:sz w:val="16"/>
                <w:szCs w:val="16"/>
                <w:lang w:val="en-GB"/>
              </w:rPr>
              <w:t>ailroad tie</w:t>
            </w: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DF1D35" w:rsidRPr="002162C9" w:rsidRDefault="00174F34" w:rsidP="009C4608">
            <w:pPr>
              <w:rPr>
                <w:rFonts w:ascii="Arial" w:hAnsi="Arial" w:cs="Arial"/>
                <w:b/>
                <w:sz w:val="16"/>
                <w:szCs w:val="16"/>
                <w:lang w:val="en-GB"/>
              </w:rPr>
            </w:pPr>
            <w:r w:rsidRPr="002162C9">
              <w:rPr>
                <w:rFonts w:ascii="Arial" w:hAnsi="Arial" w:cs="Arial"/>
                <w:b/>
                <w:sz w:val="16"/>
                <w:szCs w:val="16"/>
                <w:lang w:val="en-GB"/>
              </w:rPr>
              <w:t>W5.7</w:t>
            </w:r>
          </w:p>
          <w:p w:rsidR="00174F34" w:rsidRPr="002162C9" w:rsidRDefault="00DF1D35" w:rsidP="00DF1D35">
            <w:pPr>
              <w:rPr>
                <w:rFonts w:ascii="Arial" w:hAnsi="Arial" w:cs="Arial"/>
                <w:b/>
                <w:sz w:val="16"/>
                <w:szCs w:val="16"/>
                <w:lang w:val="en-GB"/>
              </w:rPr>
            </w:pPr>
            <w:r w:rsidRPr="002162C9">
              <w:rPr>
                <w:rFonts w:ascii="Arial" w:hAnsi="Arial" w:cs="Arial"/>
                <w:sz w:val="16"/>
                <w:szCs w:val="16"/>
                <w:lang w:val="en-GB"/>
              </w:rPr>
              <w:t>Raw wood</w:t>
            </w:r>
            <w:r w:rsidR="00C5331F" w:rsidRPr="002162C9">
              <w:rPr>
                <w:rFonts w:ascii="Arial" w:hAnsi="Arial" w:cs="Arial"/>
                <w:sz w:val="16"/>
                <w:szCs w:val="16"/>
                <w:lang w:val="en-GB"/>
              </w:rPr>
              <w:t xml:space="preserve"> for </w:t>
            </w:r>
            <w:r w:rsidRPr="002162C9">
              <w:rPr>
                <w:rFonts w:ascii="Arial" w:hAnsi="Arial" w:cs="Arial"/>
                <w:sz w:val="16"/>
                <w:szCs w:val="16"/>
                <w:lang w:val="en-GB"/>
              </w:rPr>
              <w:t xml:space="preserve">parquet </w:t>
            </w:r>
            <w:r w:rsidR="00C5331F" w:rsidRPr="002162C9">
              <w:rPr>
                <w:rFonts w:ascii="Arial" w:hAnsi="Arial" w:cs="Arial"/>
                <w:sz w:val="16"/>
                <w:szCs w:val="16"/>
                <w:lang w:val="en-GB"/>
              </w:rPr>
              <w:t>flooring</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B7429E" w:rsidP="00DF1D35">
            <w:pPr>
              <w:rPr>
                <w:rFonts w:ascii="Arial" w:hAnsi="Arial" w:cs="Arial"/>
                <w:sz w:val="16"/>
                <w:szCs w:val="16"/>
                <w:lang w:val="en-GB"/>
              </w:rPr>
            </w:pPr>
            <w:r>
              <w:rPr>
                <w:rFonts w:ascii="Arial" w:hAnsi="Arial" w:cs="Arial"/>
                <w:sz w:val="16"/>
                <w:szCs w:val="16"/>
                <w:lang w:val="en-GB"/>
              </w:rPr>
              <w:t>E.g. W</w:t>
            </w:r>
            <w:r w:rsidR="00DF1D35" w:rsidRPr="002162C9">
              <w:rPr>
                <w:rFonts w:ascii="Arial" w:hAnsi="Arial" w:cs="Arial"/>
                <w:sz w:val="16"/>
                <w:szCs w:val="16"/>
                <w:lang w:val="en-GB"/>
              </w:rPr>
              <w:t>ood blocks, friezes, strips.</w:t>
            </w:r>
          </w:p>
        </w:tc>
      </w:tr>
      <w:tr w:rsidR="00324020" w:rsidRPr="00146F7A" w:rsidTr="007B386F">
        <w:trPr>
          <w:trHeight w:val="288"/>
        </w:trPr>
        <w:tc>
          <w:tcPr>
            <w:tcW w:w="1250" w:type="pct"/>
            <w:vMerge/>
            <w:vAlign w:val="center"/>
          </w:tcPr>
          <w:p w:rsidR="00324020" w:rsidRPr="002162C9" w:rsidRDefault="00324020" w:rsidP="009C4608">
            <w:pPr>
              <w:rPr>
                <w:rFonts w:ascii="Arial" w:hAnsi="Arial" w:cs="Arial"/>
                <w:sz w:val="16"/>
                <w:szCs w:val="16"/>
                <w:lang w:val="en-GB"/>
              </w:rPr>
            </w:pPr>
          </w:p>
        </w:tc>
        <w:tc>
          <w:tcPr>
            <w:tcW w:w="1250" w:type="pct"/>
            <w:vAlign w:val="center"/>
          </w:tcPr>
          <w:p w:rsidR="00324020" w:rsidRPr="002162C9" w:rsidRDefault="00324020" w:rsidP="00324020">
            <w:pPr>
              <w:rPr>
                <w:rFonts w:ascii="Arial" w:hAnsi="Arial" w:cs="Arial"/>
                <w:b/>
                <w:sz w:val="16"/>
                <w:szCs w:val="16"/>
                <w:lang w:val="en-GB"/>
              </w:rPr>
            </w:pPr>
            <w:r w:rsidRPr="002162C9">
              <w:rPr>
                <w:rFonts w:ascii="Arial" w:hAnsi="Arial" w:cs="Arial"/>
                <w:b/>
                <w:sz w:val="16"/>
                <w:szCs w:val="16"/>
                <w:lang w:val="en-GB"/>
              </w:rPr>
              <w:t>W5.8</w:t>
            </w:r>
          </w:p>
          <w:p w:rsidR="00324020" w:rsidRPr="002162C9" w:rsidRDefault="00324020" w:rsidP="00324020">
            <w:pPr>
              <w:rPr>
                <w:rFonts w:ascii="Arial" w:hAnsi="Arial" w:cs="Arial"/>
                <w:b/>
                <w:sz w:val="16"/>
                <w:szCs w:val="16"/>
                <w:lang w:val="en-GB"/>
              </w:rPr>
            </w:pPr>
            <w:r w:rsidRPr="002162C9">
              <w:rPr>
                <w:rFonts w:ascii="Arial" w:hAnsi="Arial" w:cs="Arial"/>
                <w:sz w:val="16"/>
                <w:szCs w:val="16"/>
                <w:lang w:val="en-GB"/>
              </w:rPr>
              <w:t>Slabs and edgings</w:t>
            </w:r>
          </w:p>
        </w:tc>
        <w:tc>
          <w:tcPr>
            <w:tcW w:w="1250" w:type="pct"/>
            <w:vAlign w:val="center"/>
          </w:tcPr>
          <w:p w:rsidR="00324020" w:rsidRPr="002162C9" w:rsidRDefault="00324020" w:rsidP="009C4608">
            <w:pPr>
              <w:rPr>
                <w:rFonts w:ascii="Arial" w:hAnsi="Arial" w:cs="Arial"/>
                <w:sz w:val="16"/>
                <w:szCs w:val="16"/>
                <w:lang w:val="en-GB"/>
              </w:rPr>
            </w:pPr>
          </w:p>
        </w:tc>
        <w:tc>
          <w:tcPr>
            <w:tcW w:w="1250" w:type="pct"/>
            <w:shd w:val="clear" w:color="auto" w:fill="D9D9D9" w:themeFill="background1" w:themeFillShade="D9"/>
            <w:vAlign w:val="center"/>
          </w:tcPr>
          <w:p w:rsidR="00324020" w:rsidRPr="002162C9" w:rsidRDefault="00324020"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324020" w:rsidP="00260687">
            <w:pPr>
              <w:rPr>
                <w:rFonts w:ascii="Arial" w:hAnsi="Arial" w:cs="Arial"/>
                <w:b/>
                <w:sz w:val="16"/>
                <w:szCs w:val="16"/>
                <w:lang w:val="en-GB"/>
              </w:rPr>
            </w:pPr>
            <w:r w:rsidRPr="002162C9">
              <w:rPr>
                <w:rFonts w:ascii="Arial" w:hAnsi="Arial" w:cs="Arial"/>
                <w:b/>
                <w:sz w:val="16"/>
                <w:szCs w:val="16"/>
                <w:lang w:val="en-GB"/>
              </w:rPr>
              <w:t>W5.9</w:t>
            </w:r>
          </w:p>
          <w:p w:rsidR="00174F34" w:rsidRPr="002162C9" w:rsidRDefault="00324020" w:rsidP="00260687">
            <w:pPr>
              <w:rPr>
                <w:rFonts w:ascii="Arial" w:hAnsi="Arial" w:cs="Arial"/>
                <w:b/>
                <w:sz w:val="16"/>
                <w:szCs w:val="16"/>
                <w:lang w:val="en-GB"/>
              </w:rPr>
            </w:pPr>
            <w:r w:rsidRPr="002162C9">
              <w:rPr>
                <w:rFonts w:ascii="Arial" w:hAnsi="Arial" w:cs="Arial"/>
                <w:sz w:val="16"/>
                <w:szCs w:val="16"/>
                <w:lang w:val="en-GB"/>
              </w:rPr>
              <w:t>Pencil slats</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W6</w:t>
            </w:r>
          </w:p>
          <w:p w:rsidR="00174F34" w:rsidRPr="002162C9" w:rsidRDefault="00174F34" w:rsidP="00174F34">
            <w:pPr>
              <w:rPr>
                <w:rFonts w:ascii="Arial" w:hAnsi="Arial" w:cs="Arial"/>
                <w:sz w:val="16"/>
                <w:szCs w:val="16"/>
                <w:lang w:val="en-GB"/>
              </w:rPr>
            </w:pPr>
            <w:r w:rsidRPr="002162C9">
              <w:rPr>
                <w:rFonts w:ascii="Arial" w:hAnsi="Arial" w:cs="Arial"/>
                <w:sz w:val="16"/>
                <w:szCs w:val="16"/>
                <w:lang w:val="en-GB"/>
              </w:rPr>
              <w:t>Products from planing mill</w:t>
            </w:r>
          </w:p>
        </w:tc>
        <w:tc>
          <w:tcPr>
            <w:tcW w:w="1250" w:type="pct"/>
            <w:vAlign w:val="center"/>
          </w:tcPr>
          <w:p w:rsidR="00174F34" w:rsidRPr="002162C9" w:rsidRDefault="003D10BA" w:rsidP="001E702A">
            <w:pPr>
              <w:rPr>
                <w:rFonts w:ascii="Arial" w:hAnsi="Arial" w:cs="Arial"/>
                <w:b/>
                <w:sz w:val="16"/>
                <w:szCs w:val="16"/>
                <w:lang w:val="en-GB"/>
              </w:rPr>
            </w:pPr>
            <w:r w:rsidRPr="002162C9">
              <w:rPr>
                <w:rFonts w:ascii="Arial" w:hAnsi="Arial" w:cs="Arial"/>
                <w:b/>
                <w:sz w:val="16"/>
                <w:szCs w:val="16"/>
                <w:lang w:val="en-GB"/>
              </w:rPr>
              <w:t>W6.1</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Dimensional timber and lumber, finished</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1E702A">
            <w:pPr>
              <w:rPr>
                <w:rFonts w:ascii="Arial" w:hAnsi="Arial" w:cs="Arial"/>
                <w:b/>
                <w:sz w:val="16"/>
                <w:szCs w:val="16"/>
                <w:lang w:val="en-GB"/>
              </w:rPr>
            </w:pPr>
          </w:p>
        </w:tc>
        <w:tc>
          <w:tcPr>
            <w:tcW w:w="1250" w:type="pct"/>
            <w:vAlign w:val="center"/>
          </w:tcPr>
          <w:p w:rsidR="00174F34" w:rsidRPr="002162C9" w:rsidRDefault="00174F34" w:rsidP="00174F34">
            <w:pPr>
              <w:rPr>
                <w:rFonts w:ascii="Arial" w:hAnsi="Arial" w:cs="Arial"/>
                <w:b/>
                <w:sz w:val="16"/>
                <w:szCs w:val="16"/>
                <w:lang w:val="en-GB"/>
              </w:rPr>
            </w:pPr>
            <w:r w:rsidRPr="002162C9">
              <w:rPr>
                <w:rFonts w:ascii="Arial" w:hAnsi="Arial" w:cs="Arial"/>
                <w:b/>
                <w:sz w:val="16"/>
                <w:szCs w:val="16"/>
                <w:lang w:val="en-GB"/>
              </w:rPr>
              <w:t>W6.2</w:t>
            </w:r>
          </w:p>
          <w:p w:rsidR="00174F34" w:rsidRPr="002162C9" w:rsidRDefault="00174F34" w:rsidP="003D10BA">
            <w:pPr>
              <w:rPr>
                <w:rFonts w:ascii="Arial" w:hAnsi="Arial" w:cs="Arial"/>
                <w:b/>
                <w:sz w:val="16"/>
                <w:szCs w:val="16"/>
                <w:lang w:val="en-GB"/>
              </w:rPr>
            </w:pPr>
            <w:r w:rsidRPr="002162C9">
              <w:rPr>
                <w:rFonts w:ascii="Arial" w:hAnsi="Arial" w:cs="Arial"/>
                <w:sz w:val="16"/>
                <w:szCs w:val="16"/>
                <w:lang w:val="en-GB"/>
              </w:rPr>
              <w:t>Non-dimensional timber and lumber</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1E702A">
            <w:pPr>
              <w:rPr>
                <w:rFonts w:ascii="Arial" w:hAnsi="Arial" w:cs="Arial"/>
                <w:b/>
                <w:sz w:val="16"/>
                <w:szCs w:val="16"/>
                <w:lang w:val="en-GB"/>
              </w:rPr>
            </w:pPr>
          </w:p>
        </w:tc>
        <w:tc>
          <w:tcPr>
            <w:tcW w:w="1250" w:type="pct"/>
            <w:vAlign w:val="center"/>
          </w:tcPr>
          <w:p w:rsidR="00174F34" w:rsidRPr="002162C9" w:rsidRDefault="00174F34" w:rsidP="00174F34">
            <w:pPr>
              <w:rPr>
                <w:rFonts w:ascii="Arial" w:hAnsi="Arial" w:cs="Arial"/>
                <w:b/>
                <w:sz w:val="16"/>
                <w:szCs w:val="16"/>
                <w:lang w:val="en-GB"/>
              </w:rPr>
            </w:pPr>
            <w:r w:rsidRPr="002162C9">
              <w:rPr>
                <w:rFonts w:ascii="Arial" w:hAnsi="Arial" w:cs="Arial"/>
                <w:b/>
                <w:sz w:val="16"/>
                <w:szCs w:val="16"/>
                <w:lang w:val="en-GB"/>
              </w:rPr>
              <w:t>W6.3</w:t>
            </w:r>
          </w:p>
          <w:p w:rsidR="00174F34" w:rsidRPr="002162C9" w:rsidRDefault="00174F34" w:rsidP="00174F34">
            <w:pPr>
              <w:rPr>
                <w:rFonts w:ascii="Arial" w:hAnsi="Arial" w:cs="Arial"/>
                <w:b/>
                <w:sz w:val="16"/>
                <w:szCs w:val="16"/>
                <w:lang w:val="en-GB"/>
              </w:rPr>
            </w:pPr>
            <w:r w:rsidRPr="002162C9">
              <w:rPr>
                <w:rFonts w:ascii="Arial" w:hAnsi="Arial" w:cs="Arial"/>
                <w:sz w:val="16"/>
                <w:szCs w:val="16"/>
                <w:lang w:val="en-GB"/>
              </w:rPr>
              <w:t>Boards, finished</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W7</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Veneer</w:t>
            </w: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W7.1</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Peeled veneer</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W7.2</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Sliced veneer</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W7.3</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Sawn veneer</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W7.4</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Veneer strips</w:t>
            </w:r>
          </w:p>
        </w:tc>
        <w:tc>
          <w:tcPr>
            <w:tcW w:w="1250" w:type="pct"/>
            <w:vAlign w:val="center"/>
          </w:tcPr>
          <w:p w:rsidR="00174F34" w:rsidRPr="002162C9" w:rsidRDefault="00174F34" w:rsidP="009C4608">
            <w:pPr>
              <w:rPr>
                <w:rFonts w:ascii="Arial" w:hAnsi="Arial" w:cs="Arial"/>
                <w:sz w:val="16"/>
                <w:szCs w:val="16"/>
                <w:lang w:val="en-GB"/>
              </w:rPr>
            </w:pP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Wood panels</w:t>
            </w:r>
          </w:p>
        </w:tc>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W8.1</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Plywood</w:t>
            </w: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W8.1.1</w:t>
            </w:r>
          </w:p>
          <w:p w:rsidR="00174F34" w:rsidRPr="002162C9" w:rsidRDefault="007B386F" w:rsidP="007B386F">
            <w:pPr>
              <w:rPr>
                <w:rFonts w:ascii="Arial" w:hAnsi="Arial" w:cs="Arial"/>
                <w:sz w:val="16"/>
                <w:szCs w:val="16"/>
                <w:lang w:val="en-GB"/>
              </w:rPr>
            </w:pPr>
            <w:r w:rsidRPr="002162C9">
              <w:rPr>
                <w:rFonts w:ascii="Arial" w:hAnsi="Arial" w:cs="Arial"/>
                <w:sz w:val="16"/>
                <w:szCs w:val="16"/>
                <w:lang w:val="en-GB"/>
              </w:rPr>
              <w:t>L</w:t>
            </w:r>
            <w:r w:rsidR="00174F34" w:rsidRPr="002162C9">
              <w:rPr>
                <w:rFonts w:ascii="Arial" w:hAnsi="Arial" w:cs="Arial"/>
                <w:sz w:val="16"/>
                <w:szCs w:val="16"/>
                <w:lang w:val="en-GB"/>
              </w:rPr>
              <w:t>aminboard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DF00CA" w:rsidRPr="002162C9" w:rsidRDefault="00DF00CA" w:rsidP="00DF00CA">
            <w:pPr>
              <w:rPr>
                <w:rFonts w:ascii="Arial" w:hAnsi="Arial" w:cs="Arial"/>
                <w:b/>
                <w:sz w:val="16"/>
                <w:szCs w:val="16"/>
                <w:lang w:val="en-GB"/>
              </w:rPr>
            </w:pPr>
            <w:r w:rsidRPr="002162C9">
              <w:rPr>
                <w:rFonts w:ascii="Arial" w:hAnsi="Arial" w:cs="Arial"/>
                <w:b/>
                <w:sz w:val="16"/>
                <w:szCs w:val="16"/>
                <w:lang w:val="en-GB"/>
              </w:rPr>
              <w:t>W8.1.2</w:t>
            </w:r>
          </w:p>
          <w:p w:rsidR="00174F34" w:rsidRPr="002162C9" w:rsidRDefault="00DF00CA" w:rsidP="00DF00CA">
            <w:pPr>
              <w:rPr>
                <w:rFonts w:ascii="Arial" w:hAnsi="Arial" w:cs="Arial"/>
                <w:sz w:val="16"/>
                <w:szCs w:val="16"/>
                <w:lang w:val="en-GB"/>
              </w:rPr>
            </w:pPr>
            <w:r w:rsidRPr="002162C9">
              <w:rPr>
                <w:rFonts w:ascii="Arial" w:hAnsi="Arial" w:cs="Arial"/>
                <w:sz w:val="16"/>
                <w:szCs w:val="16"/>
                <w:lang w:val="en-GB"/>
              </w:rPr>
              <w:t>Veneer plywood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W8.2</w:t>
            </w:r>
          </w:p>
          <w:p w:rsidR="00174F34" w:rsidRPr="002162C9" w:rsidRDefault="00582087" w:rsidP="009C4608">
            <w:pPr>
              <w:rPr>
                <w:rFonts w:ascii="Arial" w:hAnsi="Arial" w:cs="Arial"/>
                <w:sz w:val="16"/>
                <w:szCs w:val="16"/>
                <w:lang w:val="en-GB"/>
              </w:rPr>
            </w:pPr>
            <w:r>
              <w:rPr>
                <w:rFonts w:ascii="Arial" w:hAnsi="Arial" w:cs="Arial"/>
                <w:sz w:val="16"/>
                <w:szCs w:val="16"/>
                <w:lang w:val="en-GB"/>
              </w:rPr>
              <w:t>Particleboard</w:t>
            </w:r>
          </w:p>
        </w:tc>
        <w:tc>
          <w:tcPr>
            <w:tcW w:w="1250" w:type="pc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W8.2.1</w:t>
            </w:r>
          </w:p>
          <w:p w:rsidR="00174F34" w:rsidRPr="002162C9" w:rsidRDefault="00AA1C3C" w:rsidP="009C4608">
            <w:pPr>
              <w:rPr>
                <w:rFonts w:ascii="Arial" w:hAnsi="Arial" w:cs="Arial"/>
                <w:sz w:val="16"/>
                <w:szCs w:val="16"/>
                <w:lang w:val="en-GB"/>
              </w:rPr>
            </w:pPr>
            <w:r w:rsidRPr="002162C9">
              <w:rPr>
                <w:rFonts w:ascii="Arial" w:hAnsi="Arial" w:cs="Arial"/>
                <w:sz w:val="16"/>
                <w:szCs w:val="16"/>
                <w:lang w:val="en-GB"/>
              </w:rPr>
              <w:t>Melamine</w:t>
            </w:r>
            <w:r w:rsidR="00174F34" w:rsidRPr="002162C9">
              <w:rPr>
                <w:rFonts w:ascii="Arial" w:hAnsi="Arial" w:cs="Arial"/>
                <w:sz w:val="16"/>
                <w:szCs w:val="16"/>
                <w:lang w:val="en-GB"/>
              </w:rPr>
              <w:t xml:space="preserve"> particleboard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AA1C3C" w:rsidRPr="002162C9" w:rsidRDefault="00AA1C3C" w:rsidP="00AA1C3C">
            <w:pPr>
              <w:rPr>
                <w:rFonts w:ascii="Arial" w:hAnsi="Arial" w:cs="Arial"/>
                <w:b/>
                <w:sz w:val="16"/>
                <w:szCs w:val="16"/>
                <w:lang w:val="en-GB"/>
              </w:rPr>
            </w:pPr>
            <w:r w:rsidRPr="002162C9">
              <w:rPr>
                <w:rFonts w:ascii="Arial" w:hAnsi="Arial" w:cs="Arial"/>
                <w:b/>
                <w:sz w:val="16"/>
                <w:szCs w:val="16"/>
                <w:lang w:val="en-GB"/>
              </w:rPr>
              <w:t>W8.2.2</w:t>
            </w:r>
          </w:p>
          <w:p w:rsidR="00174F34" w:rsidRPr="002162C9" w:rsidRDefault="00AA1C3C" w:rsidP="00AA1C3C">
            <w:pPr>
              <w:rPr>
                <w:rFonts w:ascii="Arial" w:hAnsi="Arial" w:cs="Arial"/>
                <w:sz w:val="16"/>
                <w:szCs w:val="16"/>
                <w:lang w:val="en-GB"/>
              </w:rPr>
            </w:pPr>
            <w:r w:rsidRPr="002162C9">
              <w:rPr>
                <w:rFonts w:ascii="Arial" w:hAnsi="Arial" w:cs="Arial"/>
                <w:sz w:val="16"/>
                <w:szCs w:val="16"/>
                <w:lang w:val="en-GB"/>
              </w:rPr>
              <w:t>Veneered particleboard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AA1C3C" w:rsidRPr="002162C9" w:rsidRDefault="00AA1C3C" w:rsidP="00AA1C3C">
            <w:pPr>
              <w:rPr>
                <w:rFonts w:ascii="Arial" w:hAnsi="Arial" w:cs="Arial"/>
                <w:b/>
                <w:sz w:val="16"/>
                <w:szCs w:val="16"/>
                <w:lang w:val="en-GB"/>
              </w:rPr>
            </w:pPr>
            <w:r w:rsidRPr="002162C9">
              <w:rPr>
                <w:rFonts w:ascii="Arial" w:hAnsi="Arial" w:cs="Arial"/>
                <w:b/>
                <w:sz w:val="16"/>
                <w:szCs w:val="16"/>
                <w:lang w:val="en-GB"/>
              </w:rPr>
              <w:t>W8.2.3</w:t>
            </w:r>
          </w:p>
          <w:p w:rsidR="00174F34" w:rsidRPr="002162C9" w:rsidRDefault="00582087" w:rsidP="00AA1C3C">
            <w:pPr>
              <w:rPr>
                <w:rFonts w:ascii="Arial" w:hAnsi="Arial" w:cs="Arial"/>
                <w:sz w:val="16"/>
                <w:szCs w:val="16"/>
                <w:lang w:val="en-GB"/>
              </w:rPr>
            </w:pPr>
            <w:r>
              <w:rPr>
                <w:rFonts w:ascii="Arial" w:hAnsi="Arial" w:cs="Arial"/>
                <w:sz w:val="16"/>
                <w:szCs w:val="16"/>
                <w:lang w:val="en-GB"/>
              </w:rPr>
              <w:t>Oriented Strand Board</w:t>
            </w:r>
            <w:r w:rsidR="00AA1C3C" w:rsidRPr="002162C9">
              <w:rPr>
                <w:rFonts w:ascii="Arial" w:hAnsi="Arial" w:cs="Arial"/>
                <w:sz w:val="16"/>
                <w:szCs w:val="16"/>
                <w:lang w:val="en-GB"/>
              </w:rPr>
              <w:t xml:space="preserve"> (OSB)</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AA1C3C" w:rsidP="001E702A">
            <w:pPr>
              <w:rPr>
                <w:rFonts w:ascii="Arial" w:hAnsi="Arial" w:cs="Arial"/>
                <w:b/>
                <w:sz w:val="16"/>
                <w:szCs w:val="16"/>
                <w:lang w:val="en-GB"/>
              </w:rPr>
            </w:pPr>
            <w:r w:rsidRPr="002162C9">
              <w:rPr>
                <w:rFonts w:ascii="Arial" w:hAnsi="Arial" w:cs="Arial"/>
                <w:b/>
                <w:sz w:val="16"/>
                <w:szCs w:val="16"/>
                <w:lang w:val="en-GB"/>
              </w:rPr>
              <w:t>W8.2.4</w:t>
            </w:r>
          </w:p>
          <w:p w:rsidR="00174F34" w:rsidRPr="002162C9" w:rsidRDefault="00582087" w:rsidP="009C4608">
            <w:pPr>
              <w:rPr>
                <w:rFonts w:ascii="Arial" w:hAnsi="Arial" w:cs="Arial"/>
                <w:sz w:val="16"/>
                <w:szCs w:val="16"/>
                <w:lang w:val="en-GB"/>
              </w:rPr>
            </w:pPr>
            <w:r>
              <w:rPr>
                <w:rFonts w:ascii="Arial" w:hAnsi="Arial" w:cs="Arial"/>
                <w:sz w:val="16"/>
                <w:szCs w:val="16"/>
                <w:lang w:val="en-GB"/>
              </w:rPr>
              <w:t>Smooth-surface panel</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AA1C3C" w:rsidP="001E702A">
            <w:pPr>
              <w:rPr>
                <w:rFonts w:ascii="Arial" w:hAnsi="Arial" w:cs="Arial"/>
                <w:b/>
                <w:sz w:val="16"/>
                <w:szCs w:val="16"/>
                <w:lang w:val="en-GB"/>
              </w:rPr>
            </w:pPr>
            <w:r w:rsidRPr="002162C9">
              <w:rPr>
                <w:rFonts w:ascii="Arial" w:hAnsi="Arial" w:cs="Arial"/>
                <w:b/>
                <w:sz w:val="16"/>
                <w:szCs w:val="16"/>
                <w:lang w:val="en-GB"/>
              </w:rPr>
              <w:t>W8.2.5</w:t>
            </w:r>
          </w:p>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Wood cement particleboard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AA1C3C" w:rsidP="001E702A">
            <w:pPr>
              <w:rPr>
                <w:rFonts w:ascii="Arial" w:hAnsi="Arial" w:cs="Arial"/>
                <w:b/>
                <w:sz w:val="16"/>
                <w:szCs w:val="16"/>
                <w:lang w:val="en-GB"/>
              </w:rPr>
            </w:pPr>
            <w:r w:rsidRPr="002162C9">
              <w:rPr>
                <w:rFonts w:ascii="Arial" w:hAnsi="Arial" w:cs="Arial"/>
                <w:b/>
                <w:sz w:val="16"/>
                <w:szCs w:val="16"/>
                <w:lang w:val="en-GB"/>
              </w:rPr>
              <w:t>W8.2.6</w:t>
            </w:r>
          </w:p>
          <w:p w:rsidR="00174F34" w:rsidRPr="002162C9" w:rsidRDefault="00582087" w:rsidP="009C4608">
            <w:pPr>
              <w:rPr>
                <w:rFonts w:ascii="Arial" w:hAnsi="Arial" w:cs="Arial"/>
                <w:sz w:val="16"/>
                <w:szCs w:val="16"/>
                <w:lang w:val="en-GB"/>
              </w:rPr>
            </w:pPr>
            <w:r>
              <w:rPr>
                <w:rFonts w:ascii="Arial" w:hAnsi="Arial" w:cs="Arial"/>
                <w:sz w:val="16"/>
                <w:szCs w:val="16"/>
                <w:lang w:val="en-GB"/>
              </w:rPr>
              <w:t>Plasterboard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AA1C3C" w:rsidP="001E702A">
            <w:pPr>
              <w:rPr>
                <w:rFonts w:ascii="Arial" w:hAnsi="Arial" w:cs="Arial"/>
                <w:b/>
                <w:sz w:val="16"/>
                <w:szCs w:val="16"/>
                <w:lang w:val="en-GB"/>
              </w:rPr>
            </w:pPr>
            <w:r w:rsidRPr="002162C9">
              <w:rPr>
                <w:rFonts w:ascii="Arial" w:hAnsi="Arial" w:cs="Arial"/>
                <w:b/>
                <w:sz w:val="16"/>
                <w:szCs w:val="16"/>
                <w:lang w:val="en-GB"/>
              </w:rPr>
              <w:t>W8.2.7</w:t>
            </w:r>
          </w:p>
          <w:p w:rsidR="00174F34" w:rsidRPr="002162C9" w:rsidRDefault="00582087" w:rsidP="009C4608">
            <w:pPr>
              <w:rPr>
                <w:rFonts w:ascii="Arial" w:hAnsi="Arial" w:cs="Arial"/>
                <w:sz w:val="16"/>
                <w:szCs w:val="16"/>
                <w:lang w:val="en-GB"/>
              </w:rPr>
            </w:pPr>
            <w:r>
              <w:rPr>
                <w:rFonts w:ascii="Arial" w:hAnsi="Arial" w:cs="Arial"/>
                <w:sz w:val="16"/>
                <w:szCs w:val="16"/>
                <w:lang w:val="en-GB"/>
              </w:rPr>
              <w:t>Strawboard</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5065C2" w:rsidRPr="002162C9" w:rsidRDefault="00AA1C3C" w:rsidP="005065C2">
            <w:pPr>
              <w:rPr>
                <w:rFonts w:ascii="Arial" w:hAnsi="Arial" w:cs="Arial"/>
                <w:b/>
                <w:sz w:val="16"/>
                <w:szCs w:val="16"/>
                <w:lang w:val="en-GB"/>
              </w:rPr>
            </w:pPr>
            <w:r w:rsidRPr="002162C9">
              <w:rPr>
                <w:rFonts w:ascii="Arial" w:hAnsi="Arial" w:cs="Arial"/>
                <w:b/>
                <w:sz w:val="16"/>
                <w:szCs w:val="16"/>
                <w:lang w:val="en-GB"/>
              </w:rPr>
              <w:t>W8.2.8</w:t>
            </w:r>
          </w:p>
          <w:p w:rsidR="00174F34" w:rsidRPr="002162C9" w:rsidRDefault="005065C2" w:rsidP="005065C2">
            <w:pPr>
              <w:rPr>
                <w:rFonts w:ascii="Arial" w:hAnsi="Arial" w:cs="Arial"/>
                <w:sz w:val="16"/>
                <w:szCs w:val="16"/>
                <w:lang w:val="en-GB"/>
              </w:rPr>
            </w:pPr>
            <w:r w:rsidRPr="002162C9">
              <w:rPr>
                <w:rFonts w:ascii="Arial" w:hAnsi="Arial" w:cs="Arial"/>
                <w:sz w:val="16"/>
                <w:szCs w:val="16"/>
                <w:lang w:val="en-GB"/>
              </w:rPr>
              <w:t>Graded particleboard</w:t>
            </w:r>
          </w:p>
        </w:tc>
        <w:tc>
          <w:tcPr>
            <w:tcW w:w="1250" w:type="pct"/>
            <w:shd w:val="clear" w:color="auto" w:fill="D9D9D9" w:themeFill="background1" w:themeFillShade="D9"/>
            <w:vAlign w:val="center"/>
          </w:tcPr>
          <w:p w:rsidR="00174F34" w:rsidRPr="002162C9" w:rsidRDefault="00174F34" w:rsidP="005065C2">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restart"/>
            <w:vAlign w:val="center"/>
          </w:tcPr>
          <w:p w:rsidR="00174F34" w:rsidRPr="002162C9" w:rsidRDefault="00174F34" w:rsidP="001E702A">
            <w:pPr>
              <w:rPr>
                <w:rFonts w:ascii="Arial" w:hAnsi="Arial" w:cs="Arial"/>
                <w:b/>
                <w:sz w:val="16"/>
                <w:szCs w:val="16"/>
                <w:lang w:val="en-GB"/>
              </w:rPr>
            </w:pPr>
            <w:r w:rsidRPr="002162C9">
              <w:rPr>
                <w:rFonts w:ascii="Arial" w:hAnsi="Arial" w:cs="Arial"/>
                <w:b/>
                <w:sz w:val="16"/>
                <w:szCs w:val="16"/>
                <w:lang w:val="en-GB"/>
              </w:rPr>
              <w:t>W8.3</w:t>
            </w:r>
          </w:p>
          <w:p w:rsidR="00174F34" w:rsidRPr="002162C9" w:rsidRDefault="00582087" w:rsidP="009C4608">
            <w:pPr>
              <w:rPr>
                <w:rFonts w:ascii="Arial" w:hAnsi="Arial" w:cs="Arial"/>
                <w:sz w:val="16"/>
                <w:szCs w:val="16"/>
                <w:lang w:val="en-GB"/>
              </w:rPr>
            </w:pPr>
            <w:r>
              <w:rPr>
                <w:rFonts w:ascii="Arial" w:hAnsi="Arial" w:cs="Arial"/>
                <w:sz w:val="16"/>
                <w:szCs w:val="16"/>
                <w:lang w:val="en-GB"/>
              </w:rPr>
              <w:t>Fibreboard</w:t>
            </w:r>
          </w:p>
        </w:tc>
        <w:tc>
          <w:tcPr>
            <w:tcW w:w="1250" w:type="pct"/>
            <w:vAlign w:val="center"/>
          </w:tcPr>
          <w:p w:rsidR="00174F34" w:rsidRPr="002162C9" w:rsidRDefault="00174F34" w:rsidP="001D1478">
            <w:pPr>
              <w:rPr>
                <w:rFonts w:ascii="Arial" w:hAnsi="Arial" w:cs="Arial"/>
                <w:b/>
                <w:sz w:val="16"/>
                <w:szCs w:val="16"/>
                <w:lang w:val="en-GB"/>
              </w:rPr>
            </w:pPr>
            <w:r w:rsidRPr="002162C9">
              <w:rPr>
                <w:rFonts w:ascii="Arial" w:hAnsi="Arial" w:cs="Arial"/>
                <w:b/>
                <w:sz w:val="16"/>
                <w:szCs w:val="16"/>
                <w:lang w:val="en-GB"/>
              </w:rPr>
              <w:t>W8.3.1</w:t>
            </w:r>
          </w:p>
          <w:p w:rsidR="00174F34" w:rsidRPr="002162C9" w:rsidRDefault="00582087" w:rsidP="009C4608">
            <w:pPr>
              <w:rPr>
                <w:rFonts w:ascii="Arial" w:hAnsi="Arial" w:cs="Arial"/>
                <w:sz w:val="16"/>
                <w:szCs w:val="16"/>
                <w:lang w:val="en-GB"/>
              </w:rPr>
            </w:pPr>
            <w:r>
              <w:rPr>
                <w:rFonts w:ascii="Arial" w:hAnsi="Arial" w:cs="Arial"/>
                <w:sz w:val="16"/>
                <w:szCs w:val="16"/>
                <w:lang w:val="en-GB"/>
              </w:rPr>
              <w:t xml:space="preserve">High-density fibreboard </w:t>
            </w:r>
            <w:r w:rsidR="00482B6A" w:rsidRPr="002162C9">
              <w:rPr>
                <w:rFonts w:ascii="Arial" w:hAnsi="Arial" w:cs="Arial"/>
                <w:sz w:val="16"/>
                <w:szCs w:val="16"/>
                <w:lang w:val="en-GB"/>
              </w:rPr>
              <w:t>(H</w:t>
            </w:r>
            <w:r w:rsidR="00174F34" w:rsidRPr="002162C9">
              <w:rPr>
                <w:rFonts w:ascii="Arial" w:hAnsi="Arial" w:cs="Arial"/>
                <w:sz w:val="16"/>
                <w:szCs w:val="16"/>
                <w:lang w:val="en-GB"/>
              </w:rPr>
              <w:t>DF)</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5065C2" w:rsidRPr="002162C9" w:rsidRDefault="005065C2" w:rsidP="005065C2">
            <w:pPr>
              <w:rPr>
                <w:rFonts w:ascii="Arial" w:hAnsi="Arial" w:cs="Arial"/>
                <w:b/>
                <w:sz w:val="16"/>
                <w:szCs w:val="16"/>
                <w:lang w:val="en-GB"/>
              </w:rPr>
            </w:pPr>
            <w:r w:rsidRPr="002162C9">
              <w:rPr>
                <w:rFonts w:ascii="Arial" w:hAnsi="Arial" w:cs="Arial"/>
                <w:b/>
                <w:sz w:val="16"/>
                <w:szCs w:val="16"/>
                <w:lang w:val="en-GB"/>
              </w:rPr>
              <w:t>W8.3.2</w:t>
            </w:r>
          </w:p>
          <w:p w:rsidR="00174F34" w:rsidRPr="002162C9" w:rsidRDefault="00582087" w:rsidP="005065C2">
            <w:pPr>
              <w:rPr>
                <w:rFonts w:ascii="Arial" w:hAnsi="Arial" w:cs="Arial"/>
                <w:sz w:val="16"/>
                <w:szCs w:val="16"/>
                <w:lang w:val="en-GB"/>
              </w:rPr>
            </w:pPr>
            <w:r>
              <w:rPr>
                <w:rFonts w:ascii="Arial" w:hAnsi="Arial" w:cs="Arial"/>
                <w:sz w:val="16"/>
                <w:szCs w:val="16"/>
                <w:lang w:val="en-GB"/>
              </w:rPr>
              <w:t>Medium-density fibreboard</w:t>
            </w:r>
            <w:r w:rsidR="005065C2" w:rsidRPr="002162C9">
              <w:rPr>
                <w:rFonts w:ascii="Arial" w:hAnsi="Arial" w:cs="Arial"/>
                <w:sz w:val="16"/>
                <w:szCs w:val="16"/>
                <w:lang w:val="en-GB"/>
              </w:rPr>
              <w:t xml:space="preserve"> (MDF)</w:t>
            </w:r>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p>
        </w:tc>
      </w:tr>
      <w:tr w:rsidR="00174F34" w:rsidRPr="000D3477"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174F34" w:rsidRPr="002162C9" w:rsidRDefault="00174F34" w:rsidP="001D1478">
            <w:pPr>
              <w:rPr>
                <w:rFonts w:ascii="Arial" w:hAnsi="Arial" w:cs="Arial"/>
                <w:b/>
                <w:sz w:val="16"/>
                <w:szCs w:val="16"/>
                <w:lang w:val="en-GB"/>
              </w:rPr>
            </w:pPr>
            <w:r w:rsidRPr="002162C9">
              <w:rPr>
                <w:rFonts w:ascii="Arial" w:hAnsi="Arial" w:cs="Arial"/>
                <w:b/>
                <w:sz w:val="16"/>
                <w:szCs w:val="16"/>
                <w:lang w:val="en-GB"/>
              </w:rPr>
              <w:t>W8.3.3</w:t>
            </w:r>
          </w:p>
          <w:p w:rsidR="00174F34" w:rsidRPr="002162C9" w:rsidRDefault="00582087" w:rsidP="009C4608">
            <w:pPr>
              <w:rPr>
                <w:rFonts w:ascii="Arial" w:hAnsi="Arial" w:cs="Arial"/>
                <w:sz w:val="16"/>
                <w:szCs w:val="16"/>
                <w:lang w:val="en-GB"/>
              </w:rPr>
            </w:pPr>
            <w:proofErr w:type="spellStart"/>
            <w:r>
              <w:rPr>
                <w:rFonts w:ascii="Arial" w:hAnsi="Arial" w:cs="Arial"/>
                <w:sz w:val="16"/>
                <w:szCs w:val="16"/>
                <w:lang w:val="en-GB"/>
              </w:rPr>
              <w:t>Softboard</w:t>
            </w:r>
            <w:proofErr w:type="spellEnd"/>
          </w:p>
        </w:tc>
        <w:tc>
          <w:tcPr>
            <w:tcW w:w="1250" w:type="pct"/>
            <w:shd w:val="clear" w:color="auto" w:fill="D9D9D9" w:themeFill="background1" w:themeFillShade="D9"/>
            <w:vAlign w:val="center"/>
          </w:tcPr>
          <w:p w:rsidR="00174F34" w:rsidRPr="002162C9" w:rsidRDefault="00174F34" w:rsidP="009C4608">
            <w:pPr>
              <w:rPr>
                <w:rFonts w:ascii="Arial" w:hAnsi="Arial" w:cs="Arial"/>
                <w:sz w:val="16"/>
                <w:szCs w:val="16"/>
                <w:lang w:val="en-GB"/>
              </w:rPr>
            </w:pPr>
            <w:r w:rsidRPr="002162C9">
              <w:rPr>
                <w:rFonts w:ascii="Arial" w:hAnsi="Arial" w:cs="Arial"/>
                <w:sz w:val="16"/>
                <w:szCs w:val="16"/>
                <w:lang w:val="en-GB"/>
              </w:rPr>
              <w:t>E.g. (noise-)insulating boards</w:t>
            </w:r>
          </w:p>
        </w:tc>
      </w:tr>
      <w:tr w:rsidR="00174F34" w:rsidRPr="00146F7A" w:rsidTr="007B386F">
        <w:trPr>
          <w:trHeight w:val="288"/>
        </w:trPr>
        <w:tc>
          <w:tcPr>
            <w:tcW w:w="1250" w:type="pct"/>
            <w:vMerge/>
            <w:vAlign w:val="center"/>
          </w:tcPr>
          <w:p w:rsidR="00174F34" w:rsidRPr="002162C9" w:rsidRDefault="00174F34" w:rsidP="009C4608">
            <w:pPr>
              <w:rPr>
                <w:rFonts w:ascii="Arial" w:hAnsi="Arial" w:cs="Arial"/>
                <w:sz w:val="16"/>
                <w:szCs w:val="16"/>
                <w:lang w:val="en-GB"/>
              </w:rPr>
            </w:pPr>
          </w:p>
        </w:tc>
        <w:tc>
          <w:tcPr>
            <w:tcW w:w="1250" w:type="pct"/>
            <w:vMerge/>
            <w:vAlign w:val="center"/>
          </w:tcPr>
          <w:p w:rsidR="00174F34" w:rsidRPr="002162C9" w:rsidRDefault="00174F34" w:rsidP="009C4608">
            <w:pPr>
              <w:rPr>
                <w:rFonts w:ascii="Arial" w:hAnsi="Arial" w:cs="Arial"/>
                <w:sz w:val="16"/>
                <w:szCs w:val="16"/>
                <w:lang w:val="en-GB"/>
              </w:rPr>
            </w:pPr>
          </w:p>
        </w:tc>
        <w:tc>
          <w:tcPr>
            <w:tcW w:w="1250" w:type="pct"/>
            <w:vAlign w:val="center"/>
          </w:tcPr>
          <w:p w:rsidR="005065C2" w:rsidRPr="002162C9" w:rsidRDefault="005065C2" w:rsidP="005065C2">
            <w:pPr>
              <w:rPr>
                <w:rFonts w:ascii="Arial" w:hAnsi="Arial" w:cs="Arial"/>
                <w:b/>
                <w:sz w:val="16"/>
                <w:szCs w:val="16"/>
                <w:lang w:val="en-GB"/>
              </w:rPr>
            </w:pPr>
            <w:r w:rsidRPr="002162C9">
              <w:rPr>
                <w:rFonts w:ascii="Arial" w:hAnsi="Arial" w:cs="Arial"/>
                <w:b/>
                <w:sz w:val="16"/>
                <w:szCs w:val="16"/>
                <w:lang w:val="en-GB"/>
              </w:rPr>
              <w:t>W8.3.4</w:t>
            </w:r>
          </w:p>
          <w:p w:rsidR="00174F34" w:rsidRPr="002162C9" w:rsidRDefault="005065C2" w:rsidP="005065C2">
            <w:pPr>
              <w:rPr>
                <w:rFonts w:ascii="Arial" w:hAnsi="Arial" w:cs="Arial"/>
                <w:sz w:val="16"/>
                <w:szCs w:val="16"/>
                <w:lang w:val="en-GB"/>
              </w:rPr>
            </w:pPr>
            <w:r w:rsidRPr="002162C9">
              <w:rPr>
                <w:rFonts w:ascii="Arial" w:hAnsi="Arial" w:cs="Arial"/>
                <w:sz w:val="16"/>
                <w:szCs w:val="16"/>
                <w:lang w:val="en-GB"/>
              </w:rPr>
              <w:t>Medium-hard-fibreboard</w:t>
            </w:r>
          </w:p>
        </w:tc>
        <w:tc>
          <w:tcPr>
            <w:tcW w:w="1250" w:type="pct"/>
            <w:shd w:val="clear" w:color="auto" w:fill="D9D9D9" w:themeFill="background1" w:themeFillShade="D9"/>
            <w:vAlign w:val="center"/>
          </w:tcPr>
          <w:p w:rsidR="00174F34" w:rsidRPr="002162C9" w:rsidRDefault="00174F34" w:rsidP="005065C2">
            <w:pPr>
              <w:rPr>
                <w:rFonts w:ascii="Arial" w:hAnsi="Arial" w:cs="Arial"/>
                <w:sz w:val="16"/>
                <w:szCs w:val="16"/>
                <w:lang w:val="en-GB"/>
              </w:rPr>
            </w:pPr>
          </w:p>
        </w:tc>
      </w:tr>
      <w:tr w:rsidR="009D53AF" w:rsidRPr="00146F7A" w:rsidTr="007B386F">
        <w:trPr>
          <w:trHeight w:val="288"/>
        </w:trPr>
        <w:tc>
          <w:tcPr>
            <w:tcW w:w="1250" w:type="pct"/>
            <w:vMerge w:val="restart"/>
            <w:vAlign w:val="center"/>
          </w:tcPr>
          <w:p w:rsidR="009D53AF" w:rsidRPr="002162C9" w:rsidRDefault="009D53AF" w:rsidP="001E702A">
            <w:pPr>
              <w:rPr>
                <w:rFonts w:ascii="Arial" w:hAnsi="Arial" w:cs="Arial"/>
                <w:b/>
                <w:sz w:val="16"/>
                <w:szCs w:val="16"/>
                <w:lang w:val="en-GB"/>
              </w:rPr>
            </w:pPr>
            <w:r w:rsidRPr="002162C9">
              <w:rPr>
                <w:rFonts w:ascii="Arial" w:hAnsi="Arial" w:cs="Arial"/>
                <w:b/>
                <w:sz w:val="16"/>
                <w:szCs w:val="16"/>
                <w:lang w:val="en-GB"/>
              </w:rPr>
              <w:t>W9</w:t>
            </w:r>
          </w:p>
          <w:p w:rsidR="009D53AF" w:rsidRPr="002162C9" w:rsidRDefault="009D53AF" w:rsidP="009C4608">
            <w:pPr>
              <w:rPr>
                <w:rFonts w:ascii="Arial" w:hAnsi="Arial" w:cs="Arial"/>
                <w:sz w:val="16"/>
                <w:szCs w:val="16"/>
                <w:lang w:val="en-GB"/>
              </w:rPr>
            </w:pPr>
            <w:r w:rsidRPr="002162C9">
              <w:rPr>
                <w:rFonts w:ascii="Arial" w:hAnsi="Arial" w:cs="Arial"/>
                <w:sz w:val="16"/>
                <w:szCs w:val="16"/>
                <w:lang w:val="en-GB"/>
              </w:rPr>
              <w:t>Engineered wood products</w:t>
            </w:r>
          </w:p>
        </w:tc>
        <w:tc>
          <w:tcPr>
            <w:tcW w:w="1250" w:type="pct"/>
            <w:vAlign w:val="center"/>
          </w:tcPr>
          <w:p w:rsidR="00FC5AEF" w:rsidRPr="002162C9" w:rsidRDefault="00FC5AEF" w:rsidP="00FC5AEF">
            <w:pPr>
              <w:rPr>
                <w:rFonts w:ascii="Arial" w:hAnsi="Arial" w:cs="Arial"/>
                <w:b/>
                <w:sz w:val="16"/>
                <w:szCs w:val="16"/>
                <w:lang w:val="en-GB"/>
              </w:rPr>
            </w:pPr>
            <w:r w:rsidRPr="002162C9">
              <w:rPr>
                <w:rFonts w:ascii="Arial" w:hAnsi="Arial" w:cs="Arial"/>
                <w:b/>
                <w:sz w:val="16"/>
                <w:szCs w:val="16"/>
                <w:lang w:val="en-GB"/>
              </w:rPr>
              <w:t>W9.1</w:t>
            </w:r>
          </w:p>
          <w:p w:rsidR="009D53AF" w:rsidRPr="002162C9" w:rsidRDefault="00FC5AEF" w:rsidP="00FC5AEF">
            <w:pPr>
              <w:rPr>
                <w:rFonts w:ascii="Arial" w:hAnsi="Arial" w:cs="Arial"/>
                <w:sz w:val="16"/>
                <w:szCs w:val="16"/>
                <w:lang w:val="en-GB"/>
              </w:rPr>
            </w:pPr>
            <w:r w:rsidRPr="002162C9">
              <w:rPr>
                <w:rFonts w:ascii="Arial" w:hAnsi="Arial" w:cs="Arial"/>
                <w:sz w:val="16"/>
                <w:szCs w:val="16"/>
                <w:lang w:val="en-GB"/>
              </w:rPr>
              <w:t>Finger jointed wood</w:t>
            </w:r>
          </w:p>
        </w:tc>
        <w:tc>
          <w:tcPr>
            <w:tcW w:w="1250" w:type="pct"/>
            <w:vAlign w:val="center"/>
          </w:tcPr>
          <w:p w:rsidR="009D53AF" w:rsidRPr="002162C9" w:rsidRDefault="009D53AF" w:rsidP="009C4608">
            <w:pPr>
              <w:rPr>
                <w:rFonts w:ascii="Arial" w:hAnsi="Arial" w:cs="Arial"/>
                <w:sz w:val="16"/>
                <w:szCs w:val="16"/>
                <w:lang w:val="en-GB"/>
              </w:rPr>
            </w:pPr>
          </w:p>
        </w:tc>
        <w:tc>
          <w:tcPr>
            <w:tcW w:w="1250" w:type="pct"/>
            <w:shd w:val="clear" w:color="auto" w:fill="D9D9D9" w:themeFill="background1" w:themeFillShade="D9"/>
          </w:tcPr>
          <w:p w:rsidR="009D53AF" w:rsidRPr="002162C9" w:rsidRDefault="009D53AF" w:rsidP="009D53AF">
            <w:pPr>
              <w:rPr>
                <w:rFonts w:ascii="Arial" w:hAnsi="Arial" w:cs="Arial"/>
                <w:sz w:val="16"/>
                <w:szCs w:val="16"/>
              </w:rPr>
            </w:pPr>
          </w:p>
        </w:tc>
      </w:tr>
      <w:tr w:rsidR="00DF00CA" w:rsidRPr="000D3477" w:rsidTr="007B386F">
        <w:trPr>
          <w:trHeight w:val="288"/>
        </w:trPr>
        <w:tc>
          <w:tcPr>
            <w:tcW w:w="1250" w:type="pct"/>
            <w:vMerge/>
            <w:vAlign w:val="center"/>
          </w:tcPr>
          <w:p w:rsidR="00DF00CA" w:rsidRPr="002162C9" w:rsidRDefault="00DF00CA" w:rsidP="001E702A">
            <w:pPr>
              <w:rPr>
                <w:rFonts w:ascii="Arial" w:hAnsi="Arial" w:cs="Arial"/>
                <w:b/>
                <w:sz w:val="16"/>
                <w:szCs w:val="16"/>
                <w:lang w:val="en-GB"/>
              </w:rPr>
            </w:pPr>
          </w:p>
        </w:tc>
        <w:tc>
          <w:tcPr>
            <w:tcW w:w="1250" w:type="pct"/>
            <w:vAlign w:val="center"/>
          </w:tcPr>
          <w:p w:rsidR="00DF00CA" w:rsidRPr="002162C9" w:rsidRDefault="00DF00CA" w:rsidP="00DF00CA">
            <w:pPr>
              <w:rPr>
                <w:rFonts w:ascii="Arial" w:hAnsi="Arial" w:cs="Arial"/>
                <w:b/>
                <w:sz w:val="16"/>
                <w:szCs w:val="16"/>
                <w:lang w:val="en-GB"/>
              </w:rPr>
            </w:pPr>
            <w:r w:rsidRPr="002162C9">
              <w:rPr>
                <w:rFonts w:ascii="Arial" w:hAnsi="Arial" w:cs="Arial"/>
                <w:b/>
                <w:sz w:val="16"/>
                <w:szCs w:val="16"/>
                <w:lang w:val="en-GB"/>
              </w:rPr>
              <w:t>W9.2</w:t>
            </w:r>
          </w:p>
          <w:p w:rsidR="00DF00CA" w:rsidRPr="002162C9" w:rsidRDefault="00DF00CA" w:rsidP="00DF00CA">
            <w:pPr>
              <w:rPr>
                <w:rFonts w:ascii="Arial" w:hAnsi="Arial" w:cs="Arial"/>
                <w:sz w:val="16"/>
                <w:szCs w:val="16"/>
                <w:lang w:val="en-GB"/>
              </w:rPr>
            </w:pPr>
            <w:r w:rsidRPr="002162C9">
              <w:rPr>
                <w:rFonts w:ascii="Arial" w:hAnsi="Arial" w:cs="Arial"/>
                <w:sz w:val="16"/>
                <w:szCs w:val="16"/>
                <w:lang w:val="en-GB"/>
              </w:rPr>
              <w:t>Laminated veneer lumber (LVL)</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tcPr>
          <w:p w:rsidR="00DF00CA" w:rsidRPr="00AE71F5" w:rsidRDefault="00DF00CA" w:rsidP="009D53AF">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1E702A">
            <w:pPr>
              <w:rPr>
                <w:rFonts w:ascii="Arial" w:hAnsi="Arial" w:cs="Arial"/>
                <w:b/>
                <w:sz w:val="16"/>
                <w:szCs w:val="16"/>
                <w:lang w:val="en-GB"/>
              </w:rPr>
            </w:pPr>
          </w:p>
        </w:tc>
        <w:tc>
          <w:tcPr>
            <w:tcW w:w="1250" w:type="pct"/>
            <w:vAlign w:val="center"/>
          </w:tcPr>
          <w:p w:rsidR="00DF00CA" w:rsidRPr="002162C9" w:rsidRDefault="00DF00CA" w:rsidP="00DF00CA">
            <w:pPr>
              <w:rPr>
                <w:rFonts w:ascii="Arial" w:hAnsi="Arial" w:cs="Arial"/>
                <w:b/>
                <w:sz w:val="16"/>
                <w:szCs w:val="16"/>
                <w:lang w:val="en-GB"/>
              </w:rPr>
            </w:pPr>
            <w:r w:rsidRPr="002162C9">
              <w:rPr>
                <w:rFonts w:ascii="Arial" w:hAnsi="Arial" w:cs="Arial"/>
                <w:b/>
                <w:sz w:val="16"/>
                <w:szCs w:val="16"/>
                <w:lang w:val="en-GB"/>
              </w:rPr>
              <w:t>W9.3</w:t>
            </w:r>
          </w:p>
          <w:p w:rsidR="00DF00CA" w:rsidRPr="002162C9" w:rsidRDefault="00DF00CA" w:rsidP="00DF00CA">
            <w:pPr>
              <w:rPr>
                <w:rFonts w:ascii="Arial" w:hAnsi="Arial" w:cs="Arial"/>
                <w:sz w:val="16"/>
                <w:szCs w:val="16"/>
                <w:lang w:val="en-GB"/>
              </w:rPr>
            </w:pPr>
            <w:r w:rsidRPr="002162C9">
              <w:rPr>
                <w:rFonts w:ascii="Arial" w:hAnsi="Arial" w:cs="Arial"/>
                <w:sz w:val="16"/>
                <w:szCs w:val="16"/>
                <w:lang w:val="en-GB"/>
              </w:rPr>
              <w:t>Parallel strand lumber (PSL)</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tcPr>
          <w:p w:rsidR="00DF00CA" w:rsidRPr="002162C9" w:rsidRDefault="00DF00CA" w:rsidP="009D53AF">
            <w:pPr>
              <w:rPr>
                <w:rFonts w:ascii="Arial" w:hAnsi="Arial" w:cs="Arial"/>
                <w:sz w:val="16"/>
                <w:szCs w:val="16"/>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Wood-wool board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W9.5</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Solid-wood board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W9.6</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Glued laminated timber (GLULAM)</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9C4608">
            <w:pPr>
              <w:rPr>
                <w:rFonts w:ascii="Arial" w:hAnsi="Arial" w:cs="Arial"/>
                <w:b/>
                <w:sz w:val="16"/>
                <w:szCs w:val="16"/>
                <w:lang w:val="en-GB"/>
              </w:rPr>
            </w:pPr>
            <w:r w:rsidRPr="002162C9">
              <w:rPr>
                <w:rFonts w:ascii="Arial" w:hAnsi="Arial" w:cs="Arial"/>
                <w:b/>
                <w:sz w:val="16"/>
                <w:szCs w:val="16"/>
                <w:lang w:val="en-GB"/>
              </w:rPr>
              <w:t>W9.7</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I-joists, I-beams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W9.8</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Laminated compressed wood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Laminated wood</w:t>
            </w:r>
            <w:r w:rsidR="00AA1C3C" w:rsidRPr="002162C9">
              <w:rPr>
                <w:rFonts w:ascii="Arial" w:hAnsi="Arial" w:cs="Arial"/>
                <w:sz w:val="16"/>
                <w:szCs w:val="16"/>
                <w:lang w:val="en-GB"/>
              </w:rPr>
              <w:t>, densified wood</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W9.9</w:t>
            </w:r>
          </w:p>
          <w:p w:rsidR="00DF00CA" w:rsidRPr="002162C9" w:rsidRDefault="00582087" w:rsidP="009C4608">
            <w:pPr>
              <w:rPr>
                <w:rFonts w:ascii="Arial" w:hAnsi="Arial" w:cs="Arial"/>
                <w:sz w:val="16"/>
                <w:szCs w:val="16"/>
                <w:lang w:val="en-GB"/>
              </w:rPr>
            </w:pPr>
            <w:r>
              <w:rPr>
                <w:rFonts w:ascii="Arial" w:hAnsi="Arial" w:cs="Arial"/>
                <w:sz w:val="16"/>
                <w:szCs w:val="16"/>
                <w:lang w:val="en-GB"/>
              </w:rPr>
              <w:t>Composite board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Cellular boards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W9.10</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Compressed wood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Resin-treated compressed wood, heat-stabilized compressed wood</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W9.11</w:t>
            </w:r>
          </w:p>
          <w:p w:rsidR="00DF00CA" w:rsidRPr="002162C9" w:rsidRDefault="00582087" w:rsidP="009C4608">
            <w:pPr>
              <w:rPr>
                <w:rFonts w:ascii="Arial" w:hAnsi="Arial" w:cs="Arial"/>
                <w:sz w:val="16"/>
                <w:szCs w:val="16"/>
                <w:lang w:val="en-GB"/>
              </w:rPr>
            </w:pPr>
            <w:r>
              <w:rPr>
                <w:rFonts w:ascii="Arial" w:hAnsi="Arial" w:cs="Arial"/>
                <w:sz w:val="16"/>
                <w:szCs w:val="16"/>
                <w:lang w:val="en-GB"/>
              </w:rPr>
              <w:t>Wood-plastic composites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restart"/>
            <w:vAlign w:val="center"/>
          </w:tcPr>
          <w:p w:rsidR="00DF00CA" w:rsidRDefault="00DF00CA" w:rsidP="009C4608">
            <w:pPr>
              <w:rPr>
                <w:rFonts w:ascii="Arial" w:hAnsi="Arial" w:cs="Arial"/>
                <w:sz w:val="16"/>
                <w:szCs w:val="16"/>
                <w:lang w:val="en-GB"/>
              </w:rPr>
            </w:pPr>
          </w:p>
          <w:p w:rsidR="009F2B65" w:rsidRPr="002162C9" w:rsidRDefault="009F2B65" w:rsidP="009F2B65">
            <w:pPr>
              <w:rPr>
                <w:rFonts w:ascii="Arial" w:hAnsi="Arial" w:cs="Arial"/>
                <w:b/>
                <w:sz w:val="16"/>
                <w:szCs w:val="16"/>
                <w:lang w:val="en-GB"/>
              </w:rPr>
            </w:pPr>
            <w:r w:rsidRPr="002162C9">
              <w:rPr>
                <w:rFonts w:ascii="Arial" w:hAnsi="Arial" w:cs="Arial"/>
                <w:b/>
                <w:sz w:val="16"/>
                <w:szCs w:val="16"/>
                <w:lang w:val="en-GB"/>
              </w:rPr>
              <w:t>W10</w:t>
            </w:r>
          </w:p>
          <w:p w:rsidR="009F2B65" w:rsidRDefault="009F2B65" w:rsidP="009F2B65">
            <w:pPr>
              <w:rPr>
                <w:rFonts w:ascii="Arial" w:hAnsi="Arial" w:cs="Arial"/>
                <w:sz w:val="16"/>
                <w:szCs w:val="16"/>
                <w:lang w:val="en-GB"/>
              </w:rPr>
            </w:pPr>
            <w:r w:rsidRPr="002162C9">
              <w:rPr>
                <w:rFonts w:ascii="Arial" w:hAnsi="Arial" w:cs="Arial"/>
                <w:sz w:val="16"/>
                <w:szCs w:val="16"/>
                <w:lang w:val="en-GB"/>
              </w:rPr>
              <w:t xml:space="preserve">Wood package and </w:t>
            </w:r>
            <w:r>
              <w:rPr>
                <w:rFonts w:ascii="Arial" w:hAnsi="Arial" w:cs="Arial"/>
                <w:sz w:val="16"/>
                <w:szCs w:val="16"/>
                <w:lang w:val="en-GB"/>
              </w:rPr>
              <w:t>similar</w:t>
            </w: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Pr="002162C9" w:rsidRDefault="009F2B65"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lastRenderedPageBreak/>
              <w:t>W10.1</w:t>
            </w:r>
          </w:p>
          <w:p w:rsidR="00DF00CA" w:rsidRPr="002162C9" w:rsidRDefault="00D771D4" w:rsidP="009C4608">
            <w:pPr>
              <w:rPr>
                <w:rFonts w:ascii="Arial" w:hAnsi="Arial" w:cs="Arial"/>
                <w:sz w:val="16"/>
                <w:szCs w:val="16"/>
                <w:lang w:val="en-GB"/>
              </w:rPr>
            </w:pPr>
            <w:r>
              <w:rPr>
                <w:rFonts w:ascii="Arial" w:hAnsi="Arial" w:cs="Arial"/>
                <w:sz w:val="16"/>
                <w:szCs w:val="16"/>
                <w:lang w:val="en-GB"/>
              </w:rPr>
              <w:t>Solid wood p</w:t>
            </w:r>
            <w:r w:rsidR="00DF00CA" w:rsidRPr="002162C9">
              <w:rPr>
                <w:rFonts w:ascii="Arial" w:hAnsi="Arial" w:cs="Arial"/>
                <w:sz w:val="16"/>
                <w:szCs w:val="16"/>
                <w:lang w:val="en-GB"/>
              </w:rPr>
              <w:t>ackaging</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Cases, boxes, crates, cases for jewellery or cutlery.</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W10.2</w:t>
            </w:r>
          </w:p>
          <w:p w:rsidR="00EF7D61" w:rsidRPr="002162C9" w:rsidRDefault="00DF00CA" w:rsidP="009C4608">
            <w:pPr>
              <w:rPr>
                <w:rFonts w:ascii="Arial" w:hAnsi="Arial" w:cs="Arial"/>
                <w:sz w:val="16"/>
                <w:szCs w:val="16"/>
                <w:lang w:val="en-GB"/>
              </w:rPr>
            </w:pPr>
            <w:r w:rsidRPr="002162C9">
              <w:rPr>
                <w:rFonts w:ascii="Arial" w:hAnsi="Arial" w:cs="Arial"/>
                <w:sz w:val="16"/>
                <w:szCs w:val="16"/>
                <w:lang w:val="en-GB"/>
              </w:rPr>
              <w:t>Cable-drums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W10.3</w:t>
            </w:r>
          </w:p>
          <w:p w:rsidR="00DF00CA" w:rsidRPr="002162C9" w:rsidRDefault="00DF00CA" w:rsidP="00D771D4">
            <w:pPr>
              <w:rPr>
                <w:rFonts w:ascii="Arial" w:hAnsi="Arial" w:cs="Arial"/>
                <w:sz w:val="16"/>
                <w:szCs w:val="16"/>
                <w:lang w:val="en-GB"/>
              </w:rPr>
            </w:pPr>
            <w:r w:rsidRPr="002162C9">
              <w:rPr>
                <w:rFonts w:ascii="Arial" w:hAnsi="Arial" w:cs="Arial"/>
                <w:sz w:val="16"/>
                <w:szCs w:val="16"/>
                <w:lang w:val="en-GB"/>
              </w:rPr>
              <w:t xml:space="preserve">Pallets and </w:t>
            </w:r>
            <w:r w:rsidR="00D771D4">
              <w:rPr>
                <w:rFonts w:ascii="Arial" w:hAnsi="Arial" w:cs="Arial"/>
                <w:sz w:val="16"/>
                <w:szCs w:val="16"/>
                <w:lang w:val="en-GB"/>
              </w:rPr>
              <w:t>s</w:t>
            </w:r>
            <w:r w:rsidRPr="002162C9">
              <w:rPr>
                <w:rFonts w:ascii="Arial" w:hAnsi="Arial" w:cs="Arial"/>
                <w:sz w:val="16"/>
                <w:szCs w:val="16"/>
                <w:lang w:val="en-GB"/>
              </w:rPr>
              <w:t>kids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W10.4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Cooper's products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Staves, barrels, casks, vats, tubs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B065A5">
            <w:pPr>
              <w:rPr>
                <w:rFonts w:ascii="Arial" w:hAnsi="Arial" w:cs="Arial"/>
                <w:b/>
                <w:sz w:val="16"/>
                <w:szCs w:val="16"/>
                <w:lang w:val="en-GB"/>
              </w:rPr>
            </w:pPr>
            <w:r w:rsidRPr="002162C9">
              <w:rPr>
                <w:rFonts w:ascii="Arial" w:hAnsi="Arial" w:cs="Arial"/>
                <w:b/>
                <w:sz w:val="16"/>
                <w:szCs w:val="16"/>
                <w:lang w:val="en-GB"/>
              </w:rPr>
              <w:t>W10.5</w:t>
            </w:r>
          </w:p>
          <w:p w:rsidR="00DF00CA" w:rsidRPr="002162C9" w:rsidRDefault="00DF00CA" w:rsidP="00B065A5">
            <w:pPr>
              <w:rPr>
                <w:rFonts w:ascii="Arial" w:hAnsi="Arial" w:cs="Arial"/>
                <w:b/>
                <w:sz w:val="16"/>
                <w:szCs w:val="16"/>
                <w:lang w:val="en-GB"/>
              </w:rPr>
            </w:pPr>
            <w:r w:rsidRPr="002162C9">
              <w:rPr>
                <w:rFonts w:ascii="Arial" w:hAnsi="Arial" w:cs="Arial"/>
                <w:sz w:val="16"/>
                <w:szCs w:val="16"/>
                <w:lang w:val="en-GB"/>
              </w:rPr>
              <w:t>Container flooring</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lastRenderedPageBreak/>
              <w:t>W11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Wood for construction</w:t>
            </w: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Doors and door frames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Flush doors, fire doors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Windows and window frames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Stairs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Dividers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restar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W11.5</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Flooring</w:t>
            </w: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W11.5.1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Laminate flooring</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W11.5.2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Parquet flooring</w:t>
            </w:r>
          </w:p>
        </w:tc>
        <w:tc>
          <w:tcPr>
            <w:tcW w:w="1250" w:type="pct"/>
            <w:shd w:val="clear" w:color="auto" w:fill="D9D9D9" w:themeFill="background1" w:themeFillShade="D9"/>
            <w:vAlign w:val="center"/>
          </w:tcPr>
          <w:p w:rsidR="00DF00CA" w:rsidRPr="002162C9" w:rsidRDefault="00DF00CA" w:rsidP="00D4385B">
            <w:pPr>
              <w:rPr>
                <w:rFonts w:ascii="Arial" w:hAnsi="Arial" w:cs="Arial"/>
                <w:sz w:val="16"/>
                <w:szCs w:val="16"/>
                <w:lang w:val="en-GB"/>
              </w:rPr>
            </w:pPr>
            <w:r w:rsidRPr="002162C9">
              <w:rPr>
                <w:rFonts w:ascii="Arial" w:hAnsi="Arial" w:cs="Arial"/>
                <w:sz w:val="16"/>
                <w:szCs w:val="16"/>
                <w:lang w:val="en-GB"/>
              </w:rPr>
              <w:t>E.g. Assembled parquet panels, block parquets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W11.5.3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Plank flooring</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B32D6D">
            <w:pPr>
              <w:rPr>
                <w:rFonts w:ascii="Arial" w:hAnsi="Arial" w:cs="Arial"/>
                <w:b/>
                <w:sz w:val="16"/>
                <w:szCs w:val="16"/>
                <w:lang w:val="en-GB"/>
              </w:rPr>
            </w:pPr>
            <w:r w:rsidRPr="002162C9">
              <w:rPr>
                <w:rFonts w:ascii="Arial" w:hAnsi="Arial" w:cs="Arial"/>
                <w:b/>
                <w:sz w:val="16"/>
                <w:szCs w:val="16"/>
                <w:lang w:val="en-GB"/>
              </w:rPr>
              <w:t>W11.5.4</w:t>
            </w:r>
          </w:p>
          <w:p w:rsidR="00DF00CA" w:rsidRPr="002162C9" w:rsidRDefault="00DF00CA" w:rsidP="00B32D6D">
            <w:pPr>
              <w:rPr>
                <w:rFonts w:ascii="Arial" w:hAnsi="Arial" w:cs="Arial"/>
                <w:b/>
                <w:sz w:val="16"/>
                <w:szCs w:val="16"/>
                <w:lang w:val="en-GB"/>
              </w:rPr>
            </w:pPr>
            <w:r w:rsidRPr="002162C9">
              <w:rPr>
                <w:rFonts w:ascii="Arial" w:hAnsi="Arial" w:cs="Arial"/>
                <w:sz w:val="16"/>
                <w:szCs w:val="16"/>
                <w:lang w:val="en-GB"/>
              </w:rPr>
              <w:t>Wood-block flooring</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W11.5.5</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Engineered flooring</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482B6A">
            <w:pPr>
              <w:rPr>
                <w:rFonts w:ascii="Arial" w:hAnsi="Arial" w:cs="Arial"/>
                <w:b/>
                <w:sz w:val="16"/>
                <w:szCs w:val="16"/>
                <w:lang w:val="en-GB"/>
              </w:rPr>
            </w:pPr>
            <w:r w:rsidRPr="002162C9">
              <w:rPr>
                <w:rFonts w:ascii="Arial" w:hAnsi="Arial" w:cs="Arial"/>
                <w:b/>
                <w:sz w:val="16"/>
                <w:szCs w:val="16"/>
                <w:lang w:val="en-GB"/>
              </w:rPr>
              <w:t>W11.6</w:t>
            </w:r>
          </w:p>
          <w:p w:rsidR="00DF00CA" w:rsidRPr="002162C9" w:rsidRDefault="00DF00CA" w:rsidP="00482B6A">
            <w:pPr>
              <w:rPr>
                <w:rFonts w:ascii="Arial" w:hAnsi="Arial" w:cs="Arial"/>
                <w:sz w:val="16"/>
                <w:szCs w:val="16"/>
                <w:lang w:val="en-GB"/>
              </w:rPr>
            </w:pPr>
            <w:r w:rsidRPr="002162C9">
              <w:rPr>
                <w:rFonts w:ascii="Arial" w:hAnsi="Arial" w:cs="Arial"/>
                <w:sz w:val="16"/>
                <w:szCs w:val="16"/>
                <w:lang w:val="en-GB"/>
              </w:rPr>
              <w:t>Gates and garage doors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W11.7</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Wall cladding</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W11.8</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Mouldings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D4385B">
            <w:pPr>
              <w:rPr>
                <w:rFonts w:ascii="Arial" w:hAnsi="Arial" w:cs="Arial"/>
                <w:sz w:val="16"/>
                <w:szCs w:val="16"/>
                <w:lang w:val="en-GB"/>
              </w:rPr>
            </w:pPr>
            <w:r w:rsidRPr="002162C9">
              <w:rPr>
                <w:rFonts w:ascii="Arial" w:hAnsi="Arial" w:cs="Arial"/>
                <w:sz w:val="16"/>
                <w:szCs w:val="16"/>
                <w:lang w:val="en-GB"/>
              </w:rPr>
              <w:t>E.g. MDF mouldings, softwood mouldings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W11.9</w:t>
            </w:r>
          </w:p>
          <w:p w:rsidR="00DF00CA" w:rsidRPr="002162C9" w:rsidRDefault="00582087" w:rsidP="009C4608">
            <w:pPr>
              <w:rPr>
                <w:rFonts w:ascii="Arial" w:hAnsi="Arial" w:cs="Arial"/>
                <w:sz w:val="16"/>
                <w:szCs w:val="16"/>
                <w:lang w:val="en-GB"/>
              </w:rPr>
            </w:pPr>
            <w:r>
              <w:rPr>
                <w:rFonts w:ascii="Arial" w:hAnsi="Arial" w:cs="Arial"/>
                <w:sz w:val="16"/>
                <w:szCs w:val="16"/>
                <w:lang w:val="en-GB"/>
              </w:rPr>
              <w:t>Hot tubs and sauna</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W11.10</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Wooden insulation</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Window blin</w:t>
            </w:r>
            <w:r w:rsidR="00752A01" w:rsidRPr="002162C9">
              <w:rPr>
                <w:rFonts w:ascii="Arial" w:hAnsi="Arial" w:cs="Arial"/>
                <w:sz w:val="16"/>
                <w:szCs w:val="16"/>
                <w:lang w:val="en-GB"/>
              </w:rPr>
              <w:t xml:space="preserve">ds, shutters and </w:t>
            </w:r>
            <w:r w:rsidR="00FA011F">
              <w:rPr>
                <w:rFonts w:ascii="Arial" w:hAnsi="Arial" w:cs="Arial"/>
                <w:sz w:val="16"/>
                <w:szCs w:val="16"/>
                <w:lang w:val="en-GB"/>
              </w:rPr>
              <w:t>similar</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W11.12</w:t>
            </w:r>
          </w:p>
          <w:p w:rsidR="00DF00CA" w:rsidRPr="002162C9" w:rsidRDefault="006E1F1C" w:rsidP="006E1F1C">
            <w:pPr>
              <w:rPr>
                <w:rFonts w:ascii="Arial" w:hAnsi="Arial" w:cs="Arial"/>
                <w:sz w:val="16"/>
                <w:szCs w:val="16"/>
                <w:lang w:val="en-GB"/>
              </w:rPr>
            </w:pPr>
            <w:r w:rsidRPr="002162C9">
              <w:rPr>
                <w:rFonts w:ascii="Arial" w:hAnsi="Arial" w:cs="Arial"/>
                <w:sz w:val="16"/>
                <w:szCs w:val="16"/>
                <w:lang w:val="en-GB"/>
              </w:rPr>
              <w:t xml:space="preserve">Houses </w:t>
            </w:r>
            <w:r w:rsidR="00DF00CA" w:rsidRPr="002162C9">
              <w:rPr>
                <w:rFonts w:ascii="Arial" w:hAnsi="Arial" w:cs="Arial"/>
                <w:sz w:val="16"/>
                <w:szCs w:val="16"/>
                <w:lang w:val="en-GB"/>
              </w:rPr>
              <w:t>and building elements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Prefabricated facade construction elements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W11.13</w:t>
            </w:r>
          </w:p>
          <w:p w:rsidR="00DF00CA" w:rsidRPr="002162C9" w:rsidRDefault="00DF00CA" w:rsidP="00D340B5">
            <w:pPr>
              <w:rPr>
                <w:rFonts w:ascii="Arial" w:hAnsi="Arial" w:cs="Arial"/>
                <w:sz w:val="16"/>
                <w:szCs w:val="16"/>
                <w:lang w:val="en-GB"/>
              </w:rPr>
            </w:pPr>
            <w:r w:rsidRPr="002162C9">
              <w:rPr>
                <w:rFonts w:ascii="Arial" w:hAnsi="Arial" w:cs="Arial"/>
                <w:sz w:val="16"/>
                <w:szCs w:val="16"/>
                <w:lang w:val="en-GB"/>
              </w:rPr>
              <w:t>Marine constructions, except boats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482B6A">
            <w:pPr>
              <w:rPr>
                <w:rFonts w:ascii="Arial" w:hAnsi="Arial" w:cs="Arial"/>
                <w:b/>
                <w:sz w:val="16"/>
                <w:szCs w:val="16"/>
                <w:lang w:val="en-GB"/>
              </w:rPr>
            </w:pPr>
            <w:r w:rsidRPr="002162C9">
              <w:rPr>
                <w:rFonts w:ascii="Arial" w:hAnsi="Arial" w:cs="Arial"/>
                <w:b/>
                <w:sz w:val="16"/>
                <w:szCs w:val="16"/>
                <w:lang w:val="en-GB"/>
              </w:rPr>
              <w:t>W11.14</w:t>
            </w:r>
          </w:p>
          <w:p w:rsidR="00DF00CA" w:rsidRPr="002162C9" w:rsidRDefault="00DF00CA" w:rsidP="00482B6A">
            <w:pPr>
              <w:rPr>
                <w:rFonts w:ascii="Arial" w:hAnsi="Arial" w:cs="Arial"/>
                <w:sz w:val="16"/>
                <w:szCs w:val="16"/>
                <w:lang w:val="en-GB"/>
              </w:rPr>
            </w:pPr>
            <w:r w:rsidRPr="002162C9">
              <w:rPr>
                <w:rFonts w:ascii="Arial" w:hAnsi="Arial" w:cs="Arial"/>
                <w:sz w:val="16"/>
                <w:szCs w:val="16"/>
                <w:lang w:val="en-GB"/>
              </w:rPr>
              <w:t>Trusses and roofs</w:t>
            </w:r>
          </w:p>
        </w:tc>
        <w:tc>
          <w:tcPr>
            <w:tcW w:w="1250" w:type="pct"/>
            <w:vAlign w:val="center"/>
          </w:tcPr>
          <w:p w:rsidR="00DF00CA" w:rsidRPr="002162C9" w:rsidRDefault="00DF00CA" w:rsidP="00482B6A">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W11.15</w:t>
            </w:r>
          </w:p>
          <w:p w:rsidR="00DF00CA" w:rsidRPr="002162C9" w:rsidRDefault="00DF00CA" w:rsidP="00646D8E">
            <w:pPr>
              <w:rPr>
                <w:rFonts w:ascii="Arial" w:hAnsi="Arial" w:cs="Arial"/>
                <w:sz w:val="16"/>
                <w:szCs w:val="16"/>
                <w:lang w:val="en-GB"/>
              </w:rPr>
            </w:pPr>
            <w:r w:rsidRPr="002162C9">
              <w:rPr>
                <w:rFonts w:ascii="Arial" w:hAnsi="Arial" w:cs="Arial"/>
                <w:sz w:val="16"/>
                <w:szCs w:val="16"/>
                <w:lang w:val="en-GB"/>
              </w:rPr>
              <w:t>Roofing tiles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Shingles, shakes.</w:t>
            </w:r>
          </w:p>
        </w:tc>
      </w:tr>
      <w:tr w:rsidR="00DF00CA" w:rsidRPr="00146F7A"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Indoor furniture</w:t>
            </w: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W12.1</w:t>
            </w:r>
          </w:p>
          <w:p w:rsidR="00DF00CA" w:rsidRPr="002162C9" w:rsidRDefault="00582087" w:rsidP="009C4608">
            <w:pPr>
              <w:rPr>
                <w:rFonts w:ascii="Arial" w:hAnsi="Arial" w:cs="Arial"/>
                <w:sz w:val="16"/>
                <w:szCs w:val="16"/>
                <w:lang w:val="en-GB"/>
              </w:rPr>
            </w:pPr>
            <w:r>
              <w:rPr>
                <w:rFonts w:ascii="Arial" w:hAnsi="Arial" w:cs="Arial"/>
                <w:sz w:val="16"/>
                <w:szCs w:val="16"/>
                <w:lang w:val="en-GB"/>
              </w:rPr>
              <w:t>Cabinet</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3A4415">
            <w:pPr>
              <w:rPr>
                <w:rFonts w:ascii="Arial" w:hAnsi="Arial" w:cs="Arial"/>
                <w:b/>
                <w:sz w:val="16"/>
                <w:szCs w:val="16"/>
                <w:lang w:val="en-GB"/>
              </w:rPr>
            </w:pPr>
            <w:r w:rsidRPr="002162C9">
              <w:rPr>
                <w:rFonts w:ascii="Arial" w:hAnsi="Arial" w:cs="Arial"/>
                <w:b/>
                <w:sz w:val="16"/>
                <w:szCs w:val="16"/>
                <w:lang w:val="en-GB"/>
              </w:rPr>
              <w:t>W12.2</w:t>
            </w:r>
          </w:p>
          <w:p w:rsidR="00DF00CA" w:rsidRPr="002162C9" w:rsidRDefault="00DF00CA" w:rsidP="003A4415">
            <w:pPr>
              <w:rPr>
                <w:rFonts w:ascii="Arial" w:hAnsi="Arial" w:cs="Arial"/>
                <w:sz w:val="16"/>
                <w:szCs w:val="16"/>
                <w:lang w:val="en-GB"/>
              </w:rPr>
            </w:pPr>
            <w:r w:rsidRPr="002162C9">
              <w:rPr>
                <w:rFonts w:ascii="Arial" w:hAnsi="Arial" w:cs="Arial"/>
                <w:sz w:val="16"/>
                <w:szCs w:val="16"/>
                <w:lang w:val="en-GB"/>
              </w:rPr>
              <w:t>Custom furniture</w:t>
            </w:r>
          </w:p>
        </w:tc>
        <w:tc>
          <w:tcPr>
            <w:tcW w:w="1250" w:type="pct"/>
            <w:vAlign w:val="center"/>
          </w:tcPr>
          <w:p w:rsidR="00DF00CA" w:rsidRPr="002162C9" w:rsidRDefault="00DF00CA" w:rsidP="003A4415">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B7429E" w:rsidP="003A4415">
            <w:pPr>
              <w:rPr>
                <w:rFonts w:ascii="Arial" w:hAnsi="Arial" w:cs="Arial"/>
                <w:sz w:val="16"/>
                <w:szCs w:val="16"/>
                <w:lang w:val="en-GB"/>
              </w:rPr>
            </w:pPr>
            <w:r>
              <w:rPr>
                <w:rFonts w:ascii="Arial" w:hAnsi="Arial" w:cs="Arial"/>
                <w:sz w:val="16"/>
                <w:szCs w:val="16"/>
                <w:lang w:val="en-GB"/>
              </w:rPr>
              <w:t>E.g. C</w:t>
            </w:r>
            <w:r w:rsidR="00DF00CA" w:rsidRPr="002162C9">
              <w:rPr>
                <w:rFonts w:ascii="Arial" w:hAnsi="Arial" w:cs="Arial"/>
                <w:sz w:val="16"/>
                <w:szCs w:val="16"/>
                <w:lang w:val="en-GB"/>
              </w:rPr>
              <w:t>ustom cabinetry, built-in desks, counters, etc.</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W12.3</w:t>
            </w:r>
          </w:p>
          <w:p w:rsidR="00DF00CA" w:rsidRPr="002162C9" w:rsidRDefault="00582087" w:rsidP="009C4608">
            <w:pPr>
              <w:rPr>
                <w:rFonts w:ascii="Arial" w:hAnsi="Arial" w:cs="Arial"/>
                <w:sz w:val="16"/>
                <w:szCs w:val="16"/>
                <w:lang w:val="en-GB"/>
              </w:rPr>
            </w:pPr>
            <w:r>
              <w:rPr>
                <w:rFonts w:ascii="Arial" w:hAnsi="Arial" w:cs="Arial"/>
                <w:sz w:val="16"/>
                <w:szCs w:val="16"/>
                <w:lang w:val="en-GB"/>
              </w:rPr>
              <w:t>Tables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W12.4</w:t>
            </w:r>
          </w:p>
          <w:p w:rsidR="00DF00CA" w:rsidRPr="002162C9" w:rsidRDefault="00582087" w:rsidP="009C4608">
            <w:pPr>
              <w:rPr>
                <w:rFonts w:ascii="Arial" w:hAnsi="Arial" w:cs="Arial"/>
                <w:sz w:val="16"/>
                <w:szCs w:val="16"/>
                <w:lang w:val="en-GB"/>
              </w:rPr>
            </w:pPr>
            <w:r>
              <w:rPr>
                <w:rFonts w:ascii="Arial" w:hAnsi="Arial" w:cs="Arial"/>
                <w:sz w:val="16"/>
                <w:szCs w:val="16"/>
                <w:lang w:val="en-GB"/>
              </w:rPr>
              <w:t>Beds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W12.5</w:t>
            </w:r>
          </w:p>
          <w:p w:rsidR="00DF00CA" w:rsidRPr="002162C9" w:rsidRDefault="00D771D4" w:rsidP="009C4608">
            <w:pPr>
              <w:rPr>
                <w:rFonts w:ascii="Arial" w:hAnsi="Arial" w:cs="Arial"/>
                <w:sz w:val="16"/>
                <w:szCs w:val="16"/>
                <w:lang w:val="en-GB"/>
              </w:rPr>
            </w:pPr>
            <w:r>
              <w:rPr>
                <w:rFonts w:ascii="Arial" w:hAnsi="Arial" w:cs="Arial"/>
                <w:sz w:val="16"/>
                <w:szCs w:val="16"/>
                <w:lang w:val="en-GB"/>
              </w:rPr>
              <w:t>Couches and a</w:t>
            </w:r>
            <w:r w:rsidR="00DF00CA" w:rsidRPr="002162C9">
              <w:rPr>
                <w:rFonts w:ascii="Arial" w:hAnsi="Arial" w:cs="Arial"/>
                <w:sz w:val="16"/>
                <w:szCs w:val="16"/>
                <w:lang w:val="en-GB"/>
              </w:rPr>
              <w:t>rmchairs</w:t>
            </w:r>
          </w:p>
        </w:tc>
        <w:tc>
          <w:tcPr>
            <w:tcW w:w="1250" w:type="pct"/>
            <w:vAlign w:val="center"/>
          </w:tcPr>
          <w:p w:rsidR="00DF00CA" w:rsidRPr="002162C9" w:rsidRDefault="00DF00CA" w:rsidP="005065C2">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W12.6</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Chairs and stools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W12.7</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Office furniture</w:t>
            </w:r>
          </w:p>
        </w:tc>
        <w:tc>
          <w:tcPr>
            <w:tcW w:w="1250" w:type="pct"/>
            <w:vAlign w:val="center"/>
          </w:tcPr>
          <w:p w:rsidR="00DF00CA" w:rsidRPr="002162C9" w:rsidRDefault="00DF00CA" w:rsidP="00B065A5">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5065C2">
            <w:pPr>
              <w:rPr>
                <w:rFonts w:ascii="Arial" w:hAnsi="Arial" w:cs="Arial"/>
                <w:b/>
                <w:sz w:val="16"/>
                <w:szCs w:val="16"/>
                <w:lang w:val="en-GB"/>
              </w:rPr>
            </w:pPr>
            <w:r w:rsidRPr="002162C9">
              <w:rPr>
                <w:rFonts w:ascii="Arial" w:hAnsi="Arial" w:cs="Arial"/>
                <w:b/>
                <w:sz w:val="16"/>
                <w:szCs w:val="16"/>
                <w:lang w:val="en-GB"/>
              </w:rPr>
              <w:t>W12.8</w:t>
            </w:r>
          </w:p>
          <w:p w:rsidR="00DF00CA" w:rsidRPr="002162C9" w:rsidRDefault="00DF00CA" w:rsidP="00FA011F">
            <w:pPr>
              <w:rPr>
                <w:rFonts w:ascii="Arial" w:hAnsi="Arial" w:cs="Arial"/>
                <w:b/>
                <w:sz w:val="16"/>
                <w:szCs w:val="16"/>
                <w:lang w:val="en-GB"/>
              </w:rPr>
            </w:pPr>
            <w:r w:rsidRPr="002162C9">
              <w:rPr>
                <w:rFonts w:ascii="Arial" w:hAnsi="Arial" w:cs="Arial"/>
                <w:sz w:val="16"/>
                <w:szCs w:val="16"/>
                <w:lang w:val="en-GB"/>
              </w:rPr>
              <w:t>Institutional casework</w:t>
            </w:r>
            <w:r w:rsidR="00B7429E">
              <w:rPr>
                <w:rFonts w:ascii="Arial" w:hAnsi="Arial" w:cs="Arial"/>
                <w:sz w:val="16"/>
                <w:szCs w:val="16"/>
                <w:lang w:val="en-GB"/>
              </w:rPr>
              <w:t xml:space="preserve"> </w:t>
            </w:r>
          </w:p>
        </w:tc>
        <w:tc>
          <w:tcPr>
            <w:tcW w:w="1250" w:type="pct"/>
            <w:vAlign w:val="center"/>
          </w:tcPr>
          <w:p w:rsidR="00DF00CA" w:rsidRPr="002162C9" w:rsidRDefault="00DF00CA" w:rsidP="00B065A5">
            <w:pPr>
              <w:rPr>
                <w:rFonts w:ascii="Arial" w:hAnsi="Arial" w:cs="Arial"/>
                <w:b/>
                <w:sz w:val="16"/>
                <w:szCs w:val="16"/>
                <w:lang w:val="en-GB"/>
              </w:rPr>
            </w:pPr>
          </w:p>
        </w:tc>
        <w:tc>
          <w:tcPr>
            <w:tcW w:w="1250" w:type="pct"/>
            <w:shd w:val="clear" w:color="auto" w:fill="D9D9D9" w:themeFill="background1" w:themeFillShade="D9"/>
            <w:vAlign w:val="center"/>
          </w:tcPr>
          <w:p w:rsidR="00DF00CA" w:rsidRPr="002162C9" w:rsidRDefault="00FA011F" w:rsidP="00FA011F">
            <w:pPr>
              <w:rPr>
                <w:rFonts w:ascii="Arial" w:hAnsi="Arial" w:cs="Arial"/>
                <w:sz w:val="16"/>
                <w:szCs w:val="16"/>
                <w:lang w:val="en-GB"/>
              </w:rPr>
            </w:pPr>
            <w:r>
              <w:rPr>
                <w:rFonts w:ascii="Arial" w:hAnsi="Arial" w:cs="Arial"/>
                <w:sz w:val="16"/>
                <w:szCs w:val="16"/>
                <w:lang w:val="en-GB"/>
              </w:rPr>
              <w:t>E.g. Furniture for</w:t>
            </w:r>
            <w:r w:rsidRPr="002162C9">
              <w:rPr>
                <w:rFonts w:ascii="Arial" w:hAnsi="Arial" w:cs="Arial"/>
                <w:sz w:val="16"/>
                <w:szCs w:val="16"/>
                <w:lang w:val="en-GB"/>
              </w:rPr>
              <w:t xml:space="preserve"> </w:t>
            </w:r>
            <w:r>
              <w:rPr>
                <w:rFonts w:ascii="Arial" w:hAnsi="Arial" w:cs="Arial"/>
                <w:sz w:val="16"/>
                <w:szCs w:val="16"/>
                <w:lang w:val="en-GB"/>
              </w:rPr>
              <w:t>laboratories, schools, hospitals.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W12.9</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Wardrobes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W12.10</w:t>
            </w:r>
          </w:p>
          <w:p w:rsidR="00DF00CA" w:rsidRPr="002162C9" w:rsidRDefault="00DF00CA" w:rsidP="00B7429E">
            <w:pPr>
              <w:rPr>
                <w:rFonts w:ascii="Arial" w:hAnsi="Arial" w:cs="Arial"/>
                <w:sz w:val="16"/>
                <w:szCs w:val="16"/>
                <w:lang w:val="en-GB"/>
              </w:rPr>
            </w:pPr>
            <w:r w:rsidRPr="002162C9">
              <w:rPr>
                <w:rFonts w:ascii="Arial" w:hAnsi="Arial" w:cs="Arial"/>
                <w:sz w:val="16"/>
                <w:szCs w:val="16"/>
                <w:lang w:val="en-GB"/>
              </w:rPr>
              <w:t>Cupboards and chests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W12.11</w:t>
            </w:r>
          </w:p>
          <w:p w:rsidR="00DF00CA" w:rsidRPr="002162C9" w:rsidRDefault="00DF00CA" w:rsidP="00174F34">
            <w:pPr>
              <w:rPr>
                <w:rFonts w:ascii="Arial" w:hAnsi="Arial" w:cs="Arial"/>
                <w:sz w:val="16"/>
                <w:szCs w:val="16"/>
                <w:lang w:val="en-GB"/>
              </w:rPr>
            </w:pPr>
            <w:r w:rsidRPr="002162C9">
              <w:rPr>
                <w:rFonts w:ascii="Arial" w:hAnsi="Arial" w:cs="Arial"/>
                <w:sz w:val="16"/>
                <w:szCs w:val="16"/>
                <w:lang w:val="en-GB"/>
              </w:rPr>
              <w:t>Kitchen countertops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EB6C61">
            <w:pPr>
              <w:rPr>
                <w:rFonts w:ascii="Arial" w:hAnsi="Arial" w:cs="Arial"/>
                <w:b/>
                <w:sz w:val="16"/>
                <w:szCs w:val="16"/>
                <w:lang w:val="en-GB"/>
              </w:rPr>
            </w:pPr>
            <w:r w:rsidRPr="002162C9">
              <w:rPr>
                <w:rFonts w:ascii="Arial" w:hAnsi="Arial" w:cs="Arial"/>
                <w:b/>
                <w:sz w:val="16"/>
                <w:szCs w:val="16"/>
                <w:lang w:val="en-GB"/>
              </w:rPr>
              <w:t>W12.12</w:t>
            </w:r>
          </w:p>
          <w:p w:rsidR="00582087" w:rsidRPr="00582087" w:rsidRDefault="00DF00CA" w:rsidP="00EB6C61">
            <w:pPr>
              <w:rPr>
                <w:rFonts w:ascii="Arial" w:hAnsi="Arial" w:cs="Arial"/>
                <w:sz w:val="16"/>
                <w:szCs w:val="16"/>
                <w:lang w:val="en-GB"/>
              </w:rPr>
            </w:pPr>
            <w:r w:rsidRPr="002162C9">
              <w:rPr>
                <w:rFonts w:ascii="Arial" w:hAnsi="Arial" w:cs="Arial"/>
                <w:sz w:val="16"/>
                <w:szCs w:val="16"/>
                <w:lang w:val="en-GB"/>
              </w:rPr>
              <w:t>Parts of furniture</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5065C2">
            <w:pPr>
              <w:rPr>
                <w:rFonts w:ascii="Arial" w:hAnsi="Arial" w:cs="Arial"/>
                <w:b/>
                <w:sz w:val="16"/>
                <w:szCs w:val="16"/>
                <w:lang w:val="en-GB"/>
              </w:rPr>
            </w:pPr>
            <w:r w:rsidRPr="002162C9">
              <w:rPr>
                <w:rFonts w:ascii="Arial" w:hAnsi="Arial" w:cs="Arial"/>
                <w:b/>
                <w:sz w:val="16"/>
                <w:szCs w:val="16"/>
                <w:lang w:val="en-GB"/>
              </w:rPr>
              <w:t>W12.13</w:t>
            </w:r>
          </w:p>
          <w:p w:rsidR="00582087" w:rsidRPr="002162C9" w:rsidRDefault="00DF00CA" w:rsidP="005065C2">
            <w:pPr>
              <w:rPr>
                <w:rFonts w:ascii="Arial" w:hAnsi="Arial" w:cs="Arial"/>
                <w:sz w:val="16"/>
                <w:szCs w:val="16"/>
                <w:lang w:val="en-GB"/>
              </w:rPr>
            </w:pPr>
            <w:r w:rsidRPr="002162C9">
              <w:rPr>
                <w:rFonts w:ascii="Arial" w:hAnsi="Arial" w:cs="Arial"/>
                <w:sz w:val="16"/>
                <w:szCs w:val="16"/>
                <w:lang w:val="en-GB"/>
              </w:rPr>
              <w:t>Shelves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EB6C61">
            <w:pPr>
              <w:rPr>
                <w:rFonts w:ascii="Arial" w:hAnsi="Arial" w:cs="Arial"/>
                <w:sz w:val="16"/>
                <w:szCs w:val="16"/>
                <w:lang w:val="en-GB"/>
              </w:rPr>
            </w:pPr>
          </w:p>
        </w:tc>
      </w:tr>
    </w:tbl>
    <w:p w:rsidR="00582087" w:rsidRDefault="00582087"/>
    <w:p w:rsidR="00582087" w:rsidRDefault="005820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10"/>
        <w:gridCol w:w="2310"/>
        <w:gridCol w:w="2311"/>
        <w:gridCol w:w="2311"/>
      </w:tblGrid>
      <w:tr w:rsidR="00DF00CA" w:rsidRPr="00146F7A"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lastRenderedPageBreak/>
              <w:t>W13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Outdoor furniture and gardening</w:t>
            </w:r>
          </w:p>
        </w:tc>
        <w:tc>
          <w:tcPr>
            <w:tcW w:w="1250" w:type="pct"/>
            <w:vMerge w:val="restar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W13.1</w:t>
            </w:r>
          </w:p>
          <w:p w:rsidR="00DF00CA" w:rsidRPr="002162C9" w:rsidRDefault="00DF00CA" w:rsidP="00C0289C">
            <w:pPr>
              <w:rPr>
                <w:rFonts w:ascii="Arial" w:hAnsi="Arial" w:cs="Arial"/>
                <w:sz w:val="16"/>
                <w:szCs w:val="16"/>
                <w:lang w:val="en-GB"/>
              </w:rPr>
            </w:pPr>
            <w:r w:rsidRPr="002162C9">
              <w:rPr>
                <w:rFonts w:ascii="Arial" w:hAnsi="Arial" w:cs="Arial"/>
                <w:sz w:val="16"/>
                <w:szCs w:val="16"/>
                <w:lang w:val="en-GB"/>
              </w:rPr>
              <w:t>Garden furniture</w:t>
            </w: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W13.1.1</w:t>
            </w:r>
          </w:p>
          <w:p w:rsidR="00DF00CA" w:rsidRPr="002162C9" w:rsidRDefault="00DF00CA" w:rsidP="00D771D4">
            <w:pPr>
              <w:rPr>
                <w:rFonts w:ascii="Arial" w:hAnsi="Arial" w:cs="Arial"/>
                <w:sz w:val="16"/>
                <w:szCs w:val="16"/>
                <w:lang w:val="en-GB"/>
              </w:rPr>
            </w:pPr>
            <w:r w:rsidRPr="002162C9">
              <w:rPr>
                <w:rFonts w:ascii="Arial" w:hAnsi="Arial" w:cs="Arial"/>
                <w:sz w:val="16"/>
                <w:szCs w:val="16"/>
                <w:lang w:val="en-GB"/>
              </w:rPr>
              <w:t xml:space="preserve">Garden </w:t>
            </w:r>
            <w:r w:rsidR="00D771D4">
              <w:rPr>
                <w:rFonts w:ascii="Arial" w:hAnsi="Arial" w:cs="Arial"/>
                <w:sz w:val="16"/>
                <w:szCs w:val="16"/>
                <w:lang w:val="en-GB"/>
              </w:rPr>
              <w:t>t</w:t>
            </w:r>
            <w:r w:rsidRPr="002162C9">
              <w:rPr>
                <w:rFonts w:ascii="Arial" w:hAnsi="Arial" w:cs="Arial"/>
                <w:sz w:val="16"/>
                <w:szCs w:val="16"/>
                <w:lang w:val="en-GB"/>
              </w:rPr>
              <w:t>ables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C0289C">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W13.1.2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Garden</w:t>
            </w:r>
            <w:r w:rsidR="00D771D4">
              <w:rPr>
                <w:rFonts w:ascii="Arial" w:hAnsi="Arial" w:cs="Arial"/>
                <w:sz w:val="16"/>
                <w:szCs w:val="16"/>
                <w:lang w:val="en-GB"/>
              </w:rPr>
              <w:t xml:space="preserve"> b</w:t>
            </w:r>
            <w:r w:rsidRPr="002162C9">
              <w:rPr>
                <w:rFonts w:ascii="Arial" w:hAnsi="Arial" w:cs="Arial"/>
                <w:sz w:val="16"/>
                <w:szCs w:val="16"/>
                <w:lang w:val="en-GB"/>
              </w:rPr>
              <w:t>enches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D90B50">
            <w:pPr>
              <w:rPr>
                <w:rFonts w:ascii="Arial" w:hAnsi="Arial" w:cs="Arial"/>
                <w:b/>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W13.1.3</w:t>
            </w:r>
          </w:p>
          <w:p w:rsidR="00DF00CA" w:rsidRPr="002162C9" w:rsidRDefault="00DF00CA" w:rsidP="00D771D4">
            <w:pPr>
              <w:rPr>
                <w:rFonts w:ascii="Arial" w:hAnsi="Arial" w:cs="Arial"/>
                <w:sz w:val="16"/>
                <w:szCs w:val="16"/>
                <w:lang w:val="en-GB"/>
              </w:rPr>
            </w:pPr>
            <w:r w:rsidRPr="002162C9">
              <w:rPr>
                <w:rFonts w:ascii="Arial" w:hAnsi="Arial" w:cs="Arial"/>
                <w:sz w:val="16"/>
                <w:szCs w:val="16"/>
                <w:lang w:val="en-GB"/>
              </w:rPr>
              <w:t xml:space="preserve">Garden </w:t>
            </w:r>
            <w:r w:rsidR="00D771D4">
              <w:rPr>
                <w:rFonts w:ascii="Arial" w:hAnsi="Arial" w:cs="Arial"/>
                <w:sz w:val="16"/>
                <w:szCs w:val="16"/>
                <w:lang w:val="en-GB"/>
              </w:rPr>
              <w:t>c</w:t>
            </w:r>
            <w:r w:rsidRPr="002162C9">
              <w:rPr>
                <w:rFonts w:ascii="Arial" w:hAnsi="Arial" w:cs="Arial"/>
                <w:sz w:val="16"/>
                <w:szCs w:val="16"/>
                <w:lang w:val="en-GB"/>
              </w:rPr>
              <w:t>hairs and stools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Merge/>
            <w:vAlign w:val="center"/>
          </w:tcPr>
          <w:p w:rsidR="00DF00CA" w:rsidRPr="002162C9" w:rsidRDefault="00DF00CA" w:rsidP="00D90B50">
            <w:pPr>
              <w:rPr>
                <w:rFonts w:ascii="Arial" w:hAnsi="Arial" w:cs="Arial"/>
                <w:b/>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W13.1.4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Hammocks and hammock frames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W13.2</w:t>
            </w:r>
          </w:p>
          <w:p w:rsidR="00DF00CA" w:rsidRPr="002162C9" w:rsidRDefault="00DF00CA" w:rsidP="00D90B50">
            <w:pPr>
              <w:rPr>
                <w:rFonts w:ascii="Arial" w:hAnsi="Arial" w:cs="Arial"/>
                <w:sz w:val="16"/>
                <w:szCs w:val="16"/>
                <w:lang w:val="en-GB"/>
              </w:rPr>
            </w:pPr>
            <w:r w:rsidRPr="002162C9">
              <w:rPr>
                <w:rFonts w:ascii="Arial" w:hAnsi="Arial" w:cs="Arial"/>
                <w:sz w:val="16"/>
                <w:szCs w:val="16"/>
                <w:lang w:val="en-GB"/>
              </w:rPr>
              <w:t>Trellis and plant support</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W13.3</w:t>
            </w:r>
          </w:p>
          <w:p w:rsidR="00DF00CA" w:rsidRPr="002162C9" w:rsidRDefault="00DF00CA" w:rsidP="00D90B50">
            <w:pPr>
              <w:rPr>
                <w:rFonts w:ascii="Arial" w:hAnsi="Arial" w:cs="Arial"/>
                <w:sz w:val="16"/>
                <w:szCs w:val="16"/>
                <w:lang w:val="en-GB"/>
              </w:rPr>
            </w:pPr>
            <w:r w:rsidRPr="002162C9">
              <w:rPr>
                <w:rFonts w:ascii="Arial" w:hAnsi="Arial" w:cs="Arial"/>
                <w:sz w:val="16"/>
                <w:szCs w:val="16"/>
                <w:lang w:val="en-GB"/>
              </w:rPr>
              <w:t>Shelters and parasols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Gazebo</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W13.4</w:t>
            </w:r>
          </w:p>
          <w:p w:rsidR="00DF00CA" w:rsidRPr="002162C9" w:rsidRDefault="00DF00CA" w:rsidP="00D90B50">
            <w:pPr>
              <w:rPr>
                <w:rFonts w:ascii="Arial" w:hAnsi="Arial" w:cs="Arial"/>
                <w:b/>
                <w:sz w:val="16"/>
                <w:szCs w:val="16"/>
                <w:lang w:val="en-GB"/>
              </w:rPr>
            </w:pPr>
            <w:r w:rsidRPr="002162C9">
              <w:rPr>
                <w:rFonts w:ascii="Arial" w:hAnsi="Arial" w:cs="Arial"/>
                <w:sz w:val="16"/>
                <w:szCs w:val="16"/>
                <w:lang w:val="en-GB"/>
              </w:rPr>
              <w:t>Fences, fence stakes, pales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W13.5</w:t>
            </w:r>
          </w:p>
          <w:p w:rsidR="00DF00CA" w:rsidRPr="002162C9" w:rsidRDefault="00D771D4" w:rsidP="00D90B50">
            <w:pPr>
              <w:rPr>
                <w:rFonts w:ascii="Arial" w:hAnsi="Arial" w:cs="Arial"/>
                <w:b/>
                <w:sz w:val="16"/>
                <w:szCs w:val="16"/>
                <w:lang w:val="en-GB"/>
              </w:rPr>
            </w:pPr>
            <w:r>
              <w:rPr>
                <w:rFonts w:ascii="Arial" w:hAnsi="Arial" w:cs="Arial"/>
                <w:sz w:val="16"/>
                <w:szCs w:val="16"/>
                <w:lang w:val="en-GB"/>
              </w:rPr>
              <w:t>Decking and g</w:t>
            </w:r>
            <w:r w:rsidR="00DF00CA" w:rsidRPr="002162C9">
              <w:rPr>
                <w:rFonts w:ascii="Arial" w:hAnsi="Arial" w:cs="Arial"/>
                <w:sz w:val="16"/>
                <w:szCs w:val="16"/>
                <w:lang w:val="en-GB"/>
              </w:rPr>
              <w:t>arden sleepers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9D53AF">
            <w:pPr>
              <w:rPr>
                <w:rFonts w:ascii="Arial" w:hAnsi="Arial" w:cs="Arial"/>
                <w:b/>
                <w:sz w:val="16"/>
                <w:szCs w:val="16"/>
                <w:lang w:val="en-GB"/>
              </w:rPr>
            </w:pPr>
            <w:r w:rsidRPr="002162C9">
              <w:rPr>
                <w:rFonts w:ascii="Arial" w:hAnsi="Arial" w:cs="Arial"/>
                <w:b/>
                <w:sz w:val="16"/>
                <w:szCs w:val="16"/>
                <w:lang w:val="en-GB"/>
              </w:rPr>
              <w:t>W13.6</w:t>
            </w:r>
          </w:p>
          <w:p w:rsidR="00DF00CA" w:rsidRPr="002162C9" w:rsidRDefault="00DF00CA" w:rsidP="009D53AF">
            <w:pPr>
              <w:rPr>
                <w:rFonts w:ascii="Arial" w:hAnsi="Arial" w:cs="Arial"/>
                <w:b/>
                <w:sz w:val="16"/>
                <w:szCs w:val="16"/>
                <w:lang w:val="en-GB"/>
              </w:rPr>
            </w:pPr>
            <w:r w:rsidRPr="002162C9">
              <w:rPr>
                <w:rFonts w:ascii="Arial" w:hAnsi="Arial" w:cs="Arial"/>
                <w:sz w:val="16"/>
                <w:szCs w:val="16"/>
                <w:lang w:val="en-GB"/>
              </w:rPr>
              <w:t>Garden sheds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B32D6D">
            <w:pPr>
              <w:rPr>
                <w:rFonts w:ascii="Arial" w:hAnsi="Arial" w:cs="Arial"/>
                <w:b/>
                <w:sz w:val="16"/>
                <w:szCs w:val="16"/>
                <w:lang w:val="en-GB"/>
              </w:rPr>
            </w:pPr>
            <w:r w:rsidRPr="002162C9">
              <w:rPr>
                <w:rFonts w:ascii="Arial" w:hAnsi="Arial" w:cs="Arial"/>
                <w:b/>
                <w:sz w:val="16"/>
                <w:szCs w:val="16"/>
                <w:lang w:val="en-GB"/>
              </w:rPr>
              <w:t>W13.7</w:t>
            </w:r>
          </w:p>
          <w:p w:rsidR="00DF00CA" w:rsidRPr="002162C9" w:rsidRDefault="00DF00CA" w:rsidP="00B32D6D">
            <w:pPr>
              <w:rPr>
                <w:rFonts w:ascii="Arial" w:hAnsi="Arial" w:cs="Arial"/>
                <w:b/>
                <w:sz w:val="16"/>
                <w:szCs w:val="16"/>
                <w:lang w:val="en-GB"/>
              </w:rPr>
            </w:pPr>
            <w:r w:rsidRPr="002162C9">
              <w:rPr>
                <w:rFonts w:ascii="Arial" w:hAnsi="Arial" w:cs="Arial"/>
                <w:sz w:val="16"/>
                <w:szCs w:val="16"/>
                <w:lang w:val="en-GB"/>
              </w:rPr>
              <w:t>Other outdoor furniture and gardening products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B7429E" w:rsidP="00B32D6D">
            <w:pPr>
              <w:rPr>
                <w:rFonts w:ascii="Arial" w:hAnsi="Arial" w:cs="Arial"/>
                <w:sz w:val="16"/>
                <w:szCs w:val="16"/>
                <w:lang w:val="en-GB"/>
              </w:rPr>
            </w:pPr>
            <w:r>
              <w:rPr>
                <w:rFonts w:ascii="Arial" w:hAnsi="Arial" w:cs="Arial"/>
                <w:sz w:val="16"/>
                <w:szCs w:val="16"/>
                <w:lang w:val="en-GB"/>
              </w:rPr>
              <w:t>E.g. F</w:t>
            </w:r>
            <w:r w:rsidR="00DF00CA" w:rsidRPr="002162C9">
              <w:rPr>
                <w:rFonts w:ascii="Arial" w:hAnsi="Arial" w:cs="Arial"/>
                <w:sz w:val="16"/>
                <w:szCs w:val="16"/>
                <w:lang w:val="en-GB"/>
              </w:rPr>
              <w:t>lower boxes, palisades, wooden boxes for storing outdoor equipment</w:t>
            </w:r>
          </w:p>
        </w:tc>
      </w:tr>
      <w:tr w:rsidR="00DF00CA" w:rsidRPr="000D3477"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Musical instruments</w:t>
            </w: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W14.1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String musical instruments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Violin, guitars, harps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W14.2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Keyboard musical instruments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Piano, organs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W14.3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Wind or mouth-blown musical instruments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Clarinet, oboe, bassoon</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W14.4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Percussion</w:t>
            </w:r>
            <w:r w:rsidR="00540BE1">
              <w:rPr>
                <w:rFonts w:ascii="Arial" w:hAnsi="Arial" w:cs="Arial"/>
                <w:sz w:val="16"/>
                <w:szCs w:val="16"/>
                <w:lang w:val="en-GB"/>
              </w:rPr>
              <w:t xml:space="preserve"> instruments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Drums, bongos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1D1478">
            <w:pPr>
              <w:rPr>
                <w:rFonts w:ascii="Arial" w:hAnsi="Arial" w:cs="Arial"/>
                <w:b/>
                <w:sz w:val="16"/>
                <w:szCs w:val="16"/>
                <w:lang w:val="en-GB"/>
              </w:rPr>
            </w:pPr>
            <w:r w:rsidRPr="002162C9">
              <w:rPr>
                <w:rFonts w:ascii="Arial" w:hAnsi="Arial" w:cs="Arial"/>
                <w:b/>
                <w:sz w:val="16"/>
                <w:szCs w:val="16"/>
                <w:lang w:val="en-GB"/>
              </w:rPr>
              <w:t>W14.5</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Parts of musical instruments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Guitar necks</w:t>
            </w:r>
          </w:p>
        </w:tc>
      </w:tr>
      <w:tr w:rsidR="00DF00CA" w:rsidRPr="000D3477"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W15</w:t>
            </w:r>
          </w:p>
          <w:p w:rsidR="00DF00CA" w:rsidRPr="002162C9" w:rsidRDefault="009F2B65" w:rsidP="009C4608">
            <w:pPr>
              <w:rPr>
                <w:rFonts w:ascii="Arial" w:hAnsi="Arial" w:cs="Arial"/>
                <w:sz w:val="16"/>
                <w:szCs w:val="16"/>
                <w:lang w:val="en-GB"/>
              </w:rPr>
            </w:pPr>
            <w:r>
              <w:rPr>
                <w:rFonts w:ascii="Arial" w:hAnsi="Arial" w:cs="Arial"/>
                <w:sz w:val="16"/>
                <w:szCs w:val="16"/>
                <w:lang w:val="en-GB"/>
              </w:rPr>
              <w:t>Recreational g</w:t>
            </w:r>
            <w:r w:rsidR="00DF00CA" w:rsidRPr="002162C9">
              <w:rPr>
                <w:rFonts w:ascii="Arial" w:hAnsi="Arial" w:cs="Arial"/>
                <w:sz w:val="16"/>
                <w:szCs w:val="16"/>
                <w:lang w:val="en-GB"/>
              </w:rPr>
              <w:t>oods</w:t>
            </w: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W15.1</w:t>
            </w:r>
          </w:p>
          <w:p w:rsidR="00DF00CA" w:rsidRPr="002162C9" w:rsidRDefault="00DF00CA" w:rsidP="00C0289C">
            <w:pPr>
              <w:rPr>
                <w:rFonts w:ascii="Arial" w:hAnsi="Arial" w:cs="Arial"/>
                <w:sz w:val="16"/>
                <w:szCs w:val="16"/>
                <w:lang w:val="en-GB"/>
              </w:rPr>
            </w:pPr>
            <w:r w:rsidRPr="002162C9">
              <w:rPr>
                <w:rFonts w:ascii="Arial" w:hAnsi="Arial" w:cs="Arial"/>
                <w:sz w:val="16"/>
                <w:szCs w:val="16"/>
                <w:lang w:val="en-GB"/>
              </w:rPr>
              <w:t>Playground equipment</w:t>
            </w:r>
          </w:p>
        </w:tc>
        <w:tc>
          <w:tcPr>
            <w:tcW w:w="1250" w:type="pct"/>
            <w:vAlign w:val="center"/>
          </w:tcPr>
          <w:p w:rsidR="00DF00CA" w:rsidRPr="002162C9" w:rsidRDefault="00DF00CA" w:rsidP="00C0289C">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C0289C">
            <w:pPr>
              <w:rPr>
                <w:rFonts w:ascii="Arial" w:hAnsi="Arial" w:cs="Arial"/>
                <w:sz w:val="16"/>
                <w:szCs w:val="16"/>
                <w:lang w:val="en-GB"/>
              </w:rPr>
            </w:pPr>
            <w:r w:rsidRPr="002162C9">
              <w:rPr>
                <w:rFonts w:ascii="Arial" w:hAnsi="Arial" w:cs="Arial"/>
                <w:sz w:val="16"/>
                <w:szCs w:val="16"/>
                <w:lang w:val="en-GB"/>
              </w:rPr>
              <w:t xml:space="preserve">E.g. Roundabouts, swings, slides, cable railway, sheds and </w:t>
            </w:r>
            <w:r w:rsidR="00FA011F">
              <w:rPr>
                <w:rFonts w:ascii="Arial" w:hAnsi="Arial" w:cs="Arial"/>
                <w:sz w:val="16"/>
                <w:szCs w:val="16"/>
                <w:lang w:val="en-GB"/>
              </w:rPr>
              <w:t>similar</w:t>
            </w:r>
          </w:p>
        </w:tc>
      </w:tr>
      <w:tr w:rsidR="00DF00CA" w:rsidRPr="000D3477" w:rsidTr="007B386F">
        <w:trPr>
          <w:trHeight w:val="288"/>
        </w:trPr>
        <w:tc>
          <w:tcPr>
            <w:tcW w:w="1250" w:type="pct"/>
            <w:vMerge/>
            <w:vAlign w:val="center"/>
          </w:tcPr>
          <w:p w:rsidR="00DF00CA" w:rsidRPr="002162C9" w:rsidRDefault="00DF00CA" w:rsidP="006B20CE">
            <w:pPr>
              <w:rPr>
                <w:rFonts w:ascii="Arial" w:hAnsi="Arial" w:cs="Arial"/>
                <w:b/>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W15.2</w:t>
            </w:r>
          </w:p>
          <w:p w:rsidR="00DF00CA" w:rsidRPr="002162C9" w:rsidRDefault="00DF00CA" w:rsidP="006B20CE">
            <w:pPr>
              <w:rPr>
                <w:rFonts w:ascii="Arial" w:hAnsi="Arial" w:cs="Arial"/>
                <w:b/>
                <w:sz w:val="16"/>
                <w:szCs w:val="16"/>
                <w:lang w:val="en-GB"/>
              </w:rPr>
            </w:pPr>
            <w:r w:rsidRPr="002162C9">
              <w:rPr>
                <w:rFonts w:ascii="Arial" w:hAnsi="Arial" w:cs="Arial"/>
                <w:sz w:val="16"/>
                <w:szCs w:val="16"/>
                <w:lang w:val="en-GB"/>
              </w:rPr>
              <w:t>Toys and games made with wood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6B20CE">
            <w:pPr>
              <w:rPr>
                <w:rFonts w:ascii="Arial" w:hAnsi="Arial" w:cs="Arial"/>
                <w:b/>
                <w:sz w:val="16"/>
                <w:szCs w:val="16"/>
                <w:lang w:val="en-GB"/>
              </w:rPr>
            </w:pPr>
          </w:p>
        </w:tc>
        <w:tc>
          <w:tcPr>
            <w:tcW w:w="1250" w:type="pct"/>
            <w:vMerge w:val="restar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W15.3</w:t>
            </w:r>
          </w:p>
          <w:p w:rsidR="00DF00CA" w:rsidRPr="002162C9" w:rsidRDefault="00DF00CA" w:rsidP="00A66636">
            <w:pPr>
              <w:rPr>
                <w:rFonts w:ascii="Arial" w:hAnsi="Arial" w:cs="Arial"/>
                <w:sz w:val="16"/>
                <w:szCs w:val="16"/>
                <w:lang w:val="en-GB"/>
              </w:rPr>
            </w:pPr>
            <w:r w:rsidRPr="002162C9">
              <w:rPr>
                <w:rFonts w:ascii="Arial" w:hAnsi="Arial" w:cs="Arial"/>
                <w:sz w:val="16"/>
                <w:szCs w:val="16"/>
                <w:lang w:val="en-GB"/>
              </w:rPr>
              <w:t>Sporting goods</w:t>
            </w: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W15.3.1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Bicycles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6B20CE">
            <w:pPr>
              <w:rPr>
                <w:rFonts w:ascii="Arial" w:hAnsi="Arial" w:cs="Arial"/>
                <w:b/>
                <w:sz w:val="16"/>
                <w:szCs w:val="16"/>
                <w:lang w:val="en-GB"/>
              </w:rPr>
            </w:pPr>
          </w:p>
        </w:tc>
        <w:tc>
          <w:tcPr>
            <w:tcW w:w="1250" w:type="pct"/>
            <w:vMerge/>
            <w:vAlign w:val="center"/>
          </w:tcPr>
          <w:p w:rsidR="00DF00CA" w:rsidRPr="002162C9" w:rsidRDefault="00DF00CA" w:rsidP="006B20CE">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W15.3.2</w:t>
            </w:r>
          </w:p>
          <w:p w:rsidR="00DF00CA" w:rsidRPr="002162C9" w:rsidRDefault="00016528" w:rsidP="00016528">
            <w:pPr>
              <w:rPr>
                <w:rFonts w:ascii="Arial" w:hAnsi="Arial" w:cs="Arial"/>
                <w:sz w:val="16"/>
                <w:szCs w:val="16"/>
                <w:lang w:val="en-GB"/>
              </w:rPr>
            </w:pPr>
            <w:r>
              <w:rPr>
                <w:rFonts w:ascii="Arial" w:hAnsi="Arial" w:cs="Arial"/>
                <w:sz w:val="16"/>
                <w:szCs w:val="16"/>
                <w:lang w:val="en-GB"/>
              </w:rPr>
              <w:t xml:space="preserve">Bats, sticks, poles </w:t>
            </w:r>
            <w:r w:rsidR="00DF00CA" w:rsidRPr="002162C9">
              <w:rPr>
                <w:rFonts w:ascii="Arial" w:hAnsi="Arial" w:cs="Arial"/>
                <w:sz w:val="16"/>
                <w:szCs w:val="16"/>
                <w:lang w:val="en-GB"/>
              </w:rPr>
              <w:t>and paddles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6B20CE">
            <w:pPr>
              <w:rPr>
                <w:rFonts w:ascii="Arial" w:hAnsi="Arial" w:cs="Arial"/>
                <w:b/>
                <w:sz w:val="16"/>
                <w:szCs w:val="16"/>
                <w:lang w:val="en-GB"/>
              </w:rPr>
            </w:pPr>
          </w:p>
        </w:tc>
        <w:tc>
          <w:tcPr>
            <w:tcW w:w="1250" w:type="pct"/>
            <w:vMerge/>
            <w:vAlign w:val="center"/>
          </w:tcPr>
          <w:p w:rsidR="00DF00CA" w:rsidRPr="002162C9" w:rsidRDefault="00DF00CA" w:rsidP="006B20CE">
            <w:pPr>
              <w:rPr>
                <w:rFonts w:ascii="Arial" w:hAnsi="Arial" w:cs="Arial"/>
                <w:sz w:val="16"/>
                <w:szCs w:val="16"/>
                <w:lang w:val="en-GB"/>
              </w:rPr>
            </w:pPr>
          </w:p>
        </w:tc>
        <w:tc>
          <w:tcPr>
            <w:tcW w:w="1250" w:type="pct"/>
            <w:vAlign w:val="center"/>
          </w:tcPr>
          <w:p w:rsidR="00DF00CA" w:rsidRPr="002162C9" w:rsidRDefault="00DF00CA" w:rsidP="00EB6C61">
            <w:pPr>
              <w:rPr>
                <w:rFonts w:ascii="Arial" w:hAnsi="Arial" w:cs="Arial"/>
                <w:b/>
                <w:sz w:val="16"/>
                <w:szCs w:val="16"/>
                <w:lang w:val="en-GB"/>
              </w:rPr>
            </w:pPr>
            <w:r w:rsidRPr="002162C9">
              <w:rPr>
                <w:rFonts w:ascii="Arial" w:hAnsi="Arial" w:cs="Arial"/>
                <w:b/>
                <w:sz w:val="16"/>
                <w:szCs w:val="16"/>
                <w:lang w:val="en-GB"/>
              </w:rPr>
              <w:t>W15.3.3</w:t>
            </w:r>
          </w:p>
          <w:p w:rsidR="00DF00CA" w:rsidRPr="002162C9" w:rsidRDefault="00DF00CA" w:rsidP="00EB6C61">
            <w:pPr>
              <w:rPr>
                <w:rFonts w:ascii="Arial" w:hAnsi="Arial" w:cs="Arial"/>
                <w:b/>
                <w:sz w:val="16"/>
                <w:szCs w:val="16"/>
                <w:lang w:val="en-GB"/>
              </w:rPr>
            </w:pPr>
            <w:r w:rsidRPr="002162C9">
              <w:rPr>
                <w:rFonts w:ascii="Arial" w:hAnsi="Arial" w:cs="Arial"/>
                <w:sz w:val="16"/>
                <w:szCs w:val="16"/>
                <w:lang w:val="en-GB"/>
              </w:rPr>
              <w:t>Boards and skis</w:t>
            </w: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6B20CE">
            <w:pPr>
              <w:rPr>
                <w:rFonts w:ascii="Arial" w:hAnsi="Arial" w:cs="Arial"/>
                <w:b/>
                <w:sz w:val="16"/>
                <w:szCs w:val="16"/>
                <w:lang w:val="en-GB"/>
              </w:rPr>
            </w:pPr>
          </w:p>
        </w:tc>
        <w:tc>
          <w:tcPr>
            <w:tcW w:w="1250" w:type="pct"/>
            <w:vMerge/>
            <w:vAlign w:val="center"/>
          </w:tcPr>
          <w:p w:rsidR="00DF00CA" w:rsidRPr="002162C9" w:rsidRDefault="00DF00CA" w:rsidP="006B20CE">
            <w:pPr>
              <w:rPr>
                <w:rFonts w:ascii="Arial" w:hAnsi="Arial" w:cs="Arial"/>
                <w:sz w:val="16"/>
                <w:szCs w:val="16"/>
                <w:lang w:val="en-GB"/>
              </w:rPr>
            </w:pPr>
          </w:p>
        </w:tc>
        <w:tc>
          <w:tcPr>
            <w:tcW w:w="1250" w:type="pct"/>
            <w:vAlign w:val="center"/>
          </w:tcPr>
          <w:p w:rsidR="00DF00CA" w:rsidRPr="002162C9" w:rsidRDefault="00DF00CA" w:rsidP="00EB6C61">
            <w:pPr>
              <w:rPr>
                <w:rFonts w:ascii="Arial" w:hAnsi="Arial" w:cs="Arial"/>
                <w:b/>
                <w:sz w:val="16"/>
                <w:szCs w:val="16"/>
                <w:lang w:val="en-GB"/>
              </w:rPr>
            </w:pPr>
            <w:r w:rsidRPr="002162C9">
              <w:rPr>
                <w:rFonts w:ascii="Arial" w:hAnsi="Arial" w:cs="Arial"/>
                <w:b/>
                <w:sz w:val="16"/>
                <w:szCs w:val="16"/>
                <w:lang w:val="en-GB"/>
              </w:rPr>
              <w:t>W15.3.4</w:t>
            </w:r>
          </w:p>
          <w:p w:rsidR="00DF00CA" w:rsidRPr="002162C9" w:rsidRDefault="00DF00CA" w:rsidP="00C57558">
            <w:pPr>
              <w:rPr>
                <w:rFonts w:ascii="Arial" w:hAnsi="Arial" w:cs="Arial"/>
                <w:sz w:val="16"/>
                <w:szCs w:val="16"/>
                <w:lang w:val="en-GB"/>
              </w:rPr>
            </w:pPr>
            <w:r w:rsidRPr="002162C9">
              <w:rPr>
                <w:rFonts w:ascii="Arial" w:hAnsi="Arial" w:cs="Arial"/>
                <w:sz w:val="16"/>
                <w:szCs w:val="16"/>
                <w:lang w:val="en-GB"/>
              </w:rPr>
              <w:t>Other sport</w:t>
            </w:r>
            <w:r w:rsidR="00C57558">
              <w:rPr>
                <w:rFonts w:ascii="Arial" w:hAnsi="Arial" w:cs="Arial"/>
                <w:sz w:val="16"/>
                <w:szCs w:val="16"/>
                <w:lang w:val="en-GB"/>
              </w:rPr>
              <w:t>ing</w:t>
            </w:r>
            <w:r w:rsidRPr="002162C9">
              <w:rPr>
                <w:rFonts w:ascii="Arial" w:hAnsi="Arial" w:cs="Arial"/>
                <w:sz w:val="16"/>
                <w:szCs w:val="16"/>
                <w:lang w:val="en-GB"/>
              </w:rPr>
              <w:t xml:space="preserve"> goods</w:t>
            </w:r>
          </w:p>
        </w:tc>
        <w:tc>
          <w:tcPr>
            <w:tcW w:w="1250" w:type="pct"/>
            <w:shd w:val="clear" w:color="auto" w:fill="D9D9D9" w:themeFill="background1" w:themeFillShade="D9"/>
            <w:vAlign w:val="center"/>
          </w:tcPr>
          <w:p w:rsidR="00DF00CA" w:rsidRPr="002162C9" w:rsidRDefault="00B7429E" w:rsidP="009C4608">
            <w:pPr>
              <w:rPr>
                <w:rFonts w:ascii="Arial" w:hAnsi="Arial" w:cs="Arial"/>
                <w:sz w:val="16"/>
                <w:szCs w:val="16"/>
                <w:lang w:val="en-GB"/>
              </w:rPr>
            </w:pPr>
            <w:r>
              <w:rPr>
                <w:rFonts w:ascii="Arial" w:hAnsi="Arial" w:cs="Arial"/>
                <w:sz w:val="16"/>
                <w:szCs w:val="16"/>
                <w:lang w:val="en-GB"/>
              </w:rPr>
              <w:t>E.g. Y</w:t>
            </w:r>
            <w:r w:rsidR="00DF00CA" w:rsidRPr="002162C9">
              <w:rPr>
                <w:rFonts w:ascii="Arial" w:hAnsi="Arial" w:cs="Arial"/>
                <w:sz w:val="16"/>
                <w:szCs w:val="16"/>
                <w:lang w:val="en-GB"/>
              </w:rPr>
              <w:t>oga blocks, wooden balls</w:t>
            </w:r>
          </w:p>
        </w:tc>
      </w:tr>
      <w:tr w:rsidR="00DF00CA" w:rsidRPr="000D3477"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W16</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Household articles</w:t>
            </w: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W16.1</w:t>
            </w:r>
          </w:p>
          <w:p w:rsidR="00DF00CA" w:rsidRPr="002162C9" w:rsidRDefault="00C000AB" w:rsidP="00C000AB">
            <w:pPr>
              <w:rPr>
                <w:rFonts w:ascii="Arial" w:hAnsi="Arial" w:cs="Arial"/>
                <w:sz w:val="16"/>
                <w:szCs w:val="16"/>
                <w:lang w:val="en-GB"/>
              </w:rPr>
            </w:pPr>
            <w:r w:rsidRPr="002162C9">
              <w:rPr>
                <w:rFonts w:ascii="Arial" w:hAnsi="Arial" w:cs="Arial"/>
                <w:sz w:val="16"/>
                <w:szCs w:val="16"/>
                <w:lang w:val="en-GB"/>
              </w:rPr>
              <w:t>Wooden f</w:t>
            </w:r>
            <w:r w:rsidR="00DF00CA" w:rsidRPr="002162C9">
              <w:rPr>
                <w:rFonts w:ascii="Arial" w:hAnsi="Arial" w:cs="Arial"/>
                <w:sz w:val="16"/>
                <w:szCs w:val="16"/>
                <w:lang w:val="en-GB"/>
              </w:rPr>
              <w:t>rames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5065C2">
            <w:pPr>
              <w:rPr>
                <w:rFonts w:ascii="Arial" w:hAnsi="Arial" w:cs="Arial"/>
                <w:sz w:val="16"/>
                <w:szCs w:val="16"/>
                <w:lang w:val="en-GB"/>
              </w:rPr>
            </w:pPr>
            <w:r w:rsidRPr="002162C9">
              <w:rPr>
                <w:rFonts w:ascii="Arial" w:hAnsi="Arial" w:cs="Arial"/>
                <w:sz w:val="16"/>
                <w:szCs w:val="16"/>
                <w:lang w:val="en-GB"/>
              </w:rPr>
              <w:t>E.g. Frames for paintings, photographs, mirrors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Brooms, brushes and brush handles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Brush bodies and handles, combs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 xml:space="preserve">Tableware, kitchenware and </w:t>
            </w:r>
            <w:r w:rsidR="00FA011F">
              <w:rPr>
                <w:rFonts w:ascii="Arial" w:hAnsi="Arial" w:cs="Arial"/>
                <w:sz w:val="16"/>
                <w:szCs w:val="16"/>
                <w:lang w:val="en-GB"/>
              </w:rPr>
              <w:t>similar</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Wooden spoons, chopsticks, toothpicks, pepper mills, bbq sets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W16.4</w:t>
            </w:r>
          </w:p>
          <w:p w:rsidR="00DF00CA" w:rsidRPr="002162C9" w:rsidRDefault="00DF00CA" w:rsidP="00A66636">
            <w:pPr>
              <w:rPr>
                <w:rFonts w:ascii="Arial" w:hAnsi="Arial" w:cs="Arial"/>
                <w:sz w:val="16"/>
                <w:szCs w:val="16"/>
                <w:lang w:val="en-GB"/>
              </w:rPr>
            </w:pPr>
            <w:r w:rsidRPr="002162C9">
              <w:rPr>
                <w:rFonts w:ascii="Arial" w:hAnsi="Arial" w:cs="Arial"/>
                <w:sz w:val="16"/>
                <w:szCs w:val="16"/>
                <w:lang w:val="en-GB"/>
              </w:rPr>
              <w:t>Clothes hangers and pegs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W16.5</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Toilet seats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W16.6</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Matches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W16.7</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Mousetraps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W16.8</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Fans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6B7AE7">
            <w:pPr>
              <w:rPr>
                <w:rFonts w:ascii="Arial" w:hAnsi="Arial" w:cs="Arial"/>
                <w:b/>
                <w:sz w:val="16"/>
                <w:szCs w:val="16"/>
                <w:lang w:val="en-GB"/>
              </w:rPr>
            </w:pPr>
            <w:r w:rsidRPr="002162C9">
              <w:rPr>
                <w:rFonts w:ascii="Arial" w:hAnsi="Arial" w:cs="Arial"/>
                <w:b/>
                <w:sz w:val="16"/>
                <w:szCs w:val="16"/>
                <w:lang w:val="en-GB"/>
              </w:rPr>
              <w:t>W16.9</w:t>
            </w:r>
          </w:p>
          <w:p w:rsidR="00DF00CA" w:rsidRPr="002162C9" w:rsidRDefault="00DF00CA" w:rsidP="006B7AE7">
            <w:pPr>
              <w:rPr>
                <w:rFonts w:ascii="Arial" w:hAnsi="Arial" w:cs="Arial"/>
                <w:b/>
                <w:sz w:val="16"/>
                <w:szCs w:val="16"/>
                <w:lang w:val="en-GB"/>
              </w:rPr>
            </w:pPr>
            <w:r w:rsidRPr="002162C9">
              <w:rPr>
                <w:rFonts w:ascii="Arial" w:hAnsi="Arial" w:cs="Arial"/>
                <w:sz w:val="16"/>
                <w:szCs w:val="16"/>
                <w:lang w:val="en-GB"/>
              </w:rPr>
              <w:t>Ladders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6B7AE7">
            <w:pPr>
              <w:rPr>
                <w:rFonts w:ascii="Arial" w:hAnsi="Arial" w:cs="Arial"/>
                <w:b/>
                <w:sz w:val="16"/>
                <w:szCs w:val="16"/>
                <w:lang w:val="en-GB"/>
              </w:rPr>
            </w:pPr>
            <w:r w:rsidRPr="002162C9">
              <w:rPr>
                <w:rFonts w:ascii="Arial" w:hAnsi="Arial" w:cs="Arial"/>
                <w:b/>
                <w:sz w:val="16"/>
                <w:szCs w:val="16"/>
                <w:lang w:val="en-GB"/>
              </w:rPr>
              <w:t>W16.10</w:t>
            </w:r>
          </w:p>
          <w:p w:rsidR="00DF00CA" w:rsidRPr="002162C9" w:rsidRDefault="00DF00CA" w:rsidP="006B7AE7">
            <w:pPr>
              <w:rPr>
                <w:rFonts w:ascii="Arial" w:hAnsi="Arial" w:cs="Arial"/>
                <w:sz w:val="16"/>
                <w:szCs w:val="16"/>
                <w:lang w:val="en-GB"/>
              </w:rPr>
            </w:pPr>
            <w:r w:rsidRPr="002162C9">
              <w:rPr>
                <w:rFonts w:ascii="Arial" w:hAnsi="Arial" w:cs="Arial"/>
                <w:sz w:val="16"/>
                <w:szCs w:val="16"/>
                <w:lang w:val="en-GB"/>
              </w:rPr>
              <w:t>Bath items or accessories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B7429E">
            <w:pPr>
              <w:autoSpaceDE w:val="0"/>
              <w:autoSpaceDN w:val="0"/>
              <w:adjustRightInd w:val="0"/>
              <w:rPr>
                <w:rFonts w:ascii="Arial" w:hAnsi="Arial" w:cs="Arial"/>
                <w:sz w:val="16"/>
                <w:szCs w:val="16"/>
                <w:lang w:val="en-GB"/>
              </w:rPr>
            </w:pPr>
            <w:r w:rsidRPr="002162C9">
              <w:rPr>
                <w:rFonts w:ascii="Arial" w:hAnsi="Arial" w:cs="Arial"/>
                <w:sz w:val="16"/>
                <w:szCs w:val="16"/>
                <w:lang w:val="en-GB"/>
              </w:rPr>
              <w:t xml:space="preserve">E.g. </w:t>
            </w:r>
            <w:r w:rsidR="00B7429E">
              <w:rPr>
                <w:rFonts w:ascii="Arial" w:hAnsi="Arial" w:cs="Arial"/>
                <w:sz w:val="16"/>
                <w:szCs w:val="16"/>
                <w:lang w:val="en-GB"/>
              </w:rPr>
              <w:t>S</w:t>
            </w:r>
            <w:r w:rsidRPr="002162C9">
              <w:rPr>
                <w:rFonts w:ascii="Arial" w:hAnsi="Arial" w:cs="Arial"/>
                <w:sz w:val="16"/>
                <w:szCs w:val="16"/>
                <w:lang w:val="en-GB"/>
              </w:rPr>
              <w:t>tool, bath chair, bath tub</w:t>
            </w:r>
          </w:p>
        </w:tc>
      </w:tr>
      <w:tr w:rsidR="00DF00CA" w:rsidRPr="00146F7A"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W17</w:t>
            </w:r>
          </w:p>
          <w:p w:rsidR="00DF00CA" w:rsidRDefault="00DF00CA" w:rsidP="009C4608">
            <w:pPr>
              <w:rPr>
                <w:rFonts w:ascii="Arial" w:hAnsi="Arial" w:cs="Arial"/>
                <w:sz w:val="16"/>
                <w:szCs w:val="16"/>
                <w:lang w:val="en-GB"/>
              </w:rPr>
            </w:pPr>
            <w:r w:rsidRPr="002162C9">
              <w:rPr>
                <w:rFonts w:ascii="Arial" w:hAnsi="Arial" w:cs="Arial"/>
                <w:sz w:val="16"/>
                <w:szCs w:val="16"/>
                <w:lang w:val="en-GB"/>
              </w:rPr>
              <w:t>Stationery of wood</w:t>
            </w:r>
          </w:p>
          <w:p w:rsidR="009F2B65" w:rsidRPr="002162C9" w:rsidRDefault="009F2B65" w:rsidP="009C4608">
            <w:pPr>
              <w:rPr>
                <w:rFonts w:ascii="Arial" w:hAnsi="Arial" w:cs="Arial"/>
                <w:sz w:val="16"/>
                <w:szCs w:val="16"/>
                <w:lang w:val="en-GB"/>
              </w:rPr>
            </w:pPr>
          </w:p>
        </w:tc>
        <w:tc>
          <w:tcPr>
            <w:tcW w:w="1250" w:type="pct"/>
            <w:vAlign w:val="center"/>
          </w:tcPr>
          <w:p w:rsidR="00DF00CA" w:rsidRPr="002162C9" w:rsidRDefault="00DF00CA" w:rsidP="009C4608">
            <w:pPr>
              <w:rPr>
                <w:rFonts w:ascii="Arial" w:hAnsi="Arial" w:cs="Arial"/>
                <w:b/>
                <w:sz w:val="16"/>
                <w:szCs w:val="16"/>
                <w:lang w:val="en-GB"/>
              </w:rPr>
            </w:pPr>
            <w:r w:rsidRPr="002162C9">
              <w:rPr>
                <w:rFonts w:ascii="Arial" w:hAnsi="Arial" w:cs="Arial"/>
                <w:b/>
                <w:sz w:val="16"/>
                <w:szCs w:val="16"/>
                <w:lang w:val="en-GB"/>
              </w:rPr>
              <w:lastRenderedPageBreak/>
              <w:t>W17.1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Pens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W17.2</w:t>
            </w:r>
          </w:p>
          <w:p w:rsidR="00DF00CA" w:rsidRPr="002162C9" w:rsidRDefault="00DF00CA" w:rsidP="00324020">
            <w:pPr>
              <w:rPr>
                <w:rFonts w:ascii="Arial" w:hAnsi="Arial" w:cs="Arial"/>
                <w:sz w:val="16"/>
                <w:szCs w:val="16"/>
                <w:lang w:val="en-GB"/>
              </w:rPr>
            </w:pPr>
            <w:r w:rsidRPr="002162C9">
              <w:rPr>
                <w:rFonts w:ascii="Arial" w:hAnsi="Arial" w:cs="Arial"/>
                <w:sz w:val="16"/>
                <w:szCs w:val="16"/>
                <w:lang w:val="en-GB"/>
              </w:rPr>
              <w:t>Pencils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W17.3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Rulers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W17.4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Stamps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restar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W18</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Other manufactured wood products</w:t>
            </w: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W18.1</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Dowels and turnery parts of wood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Coffins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W18.3</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Medical supplies made of wood</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A66636">
            <w:pPr>
              <w:rPr>
                <w:rFonts w:ascii="Arial" w:hAnsi="Arial" w:cs="Arial"/>
                <w:sz w:val="16"/>
                <w:szCs w:val="16"/>
                <w:lang w:val="en-GB"/>
              </w:rPr>
            </w:pPr>
            <w:r w:rsidRPr="002162C9">
              <w:rPr>
                <w:rFonts w:ascii="Arial" w:hAnsi="Arial" w:cs="Arial"/>
                <w:sz w:val="16"/>
                <w:szCs w:val="16"/>
                <w:lang w:val="en-GB"/>
              </w:rPr>
              <w:t>E.g. Orthopaedic products, prosthetic limbs, tongue depressors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W18.4</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Tools, tool bodies and tool handles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Hammer, axes</w:t>
            </w: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W18.5</w:t>
            </w:r>
          </w:p>
          <w:p w:rsidR="00DF00CA" w:rsidRPr="002162C9" w:rsidRDefault="00DF00CA" w:rsidP="00CA0855">
            <w:pPr>
              <w:rPr>
                <w:rFonts w:ascii="Arial" w:hAnsi="Arial" w:cs="Arial"/>
                <w:sz w:val="16"/>
                <w:szCs w:val="16"/>
                <w:lang w:val="en-GB"/>
              </w:rPr>
            </w:pPr>
            <w:r w:rsidRPr="002162C9">
              <w:rPr>
                <w:rFonts w:ascii="Arial" w:hAnsi="Arial" w:cs="Arial"/>
                <w:sz w:val="16"/>
                <w:szCs w:val="16"/>
                <w:lang w:val="en-GB"/>
              </w:rPr>
              <w:t>Ice</w:t>
            </w:r>
            <w:r w:rsidR="00CA0855">
              <w:rPr>
                <w:rFonts w:ascii="Arial" w:hAnsi="Arial" w:cs="Arial"/>
                <w:sz w:val="16"/>
                <w:szCs w:val="16"/>
                <w:lang w:val="en-GB"/>
              </w:rPr>
              <w:t xml:space="preserve"> pop/lolly</w:t>
            </w:r>
            <w:r w:rsidRPr="002162C9">
              <w:rPr>
                <w:rFonts w:ascii="Arial" w:hAnsi="Arial" w:cs="Arial"/>
                <w:sz w:val="16"/>
                <w:szCs w:val="16"/>
                <w:lang w:val="en-GB"/>
              </w:rPr>
              <w:t xml:space="preserve"> sticks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W18.6</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Jewellery</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W18.7</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Works of art</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 xml:space="preserve">E.g. Wood marquetry, inlaid wood, statuettes and </w:t>
            </w:r>
            <w:r w:rsidR="00FA011F">
              <w:rPr>
                <w:rFonts w:ascii="Arial" w:hAnsi="Arial" w:cs="Arial"/>
                <w:sz w:val="16"/>
                <w:szCs w:val="16"/>
                <w:lang w:val="en-GB"/>
              </w:rPr>
              <w:t>similar</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W18.8</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Ornamental &amp; decorative objects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W18.9</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Wheels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0D3477"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B32D6D">
            <w:pPr>
              <w:rPr>
                <w:rFonts w:ascii="Arial" w:hAnsi="Arial" w:cs="Arial"/>
                <w:b/>
                <w:sz w:val="16"/>
                <w:szCs w:val="16"/>
                <w:lang w:val="en-GB"/>
              </w:rPr>
            </w:pPr>
            <w:r w:rsidRPr="002162C9">
              <w:rPr>
                <w:rFonts w:ascii="Arial" w:hAnsi="Arial" w:cs="Arial"/>
                <w:b/>
                <w:sz w:val="16"/>
                <w:szCs w:val="16"/>
                <w:lang w:val="en-GB"/>
              </w:rPr>
              <w:t>W18.10</w:t>
            </w:r>
          </w:p>
          <w:p w:rsidR="00DF00CA" w:rsidRPr="002162C9" w:rsidRDefault="00DF00CA" w:rsidP="00B32D6D">
            <w:pPr>
              <w:rPr>
                <w:rFonts w:ascii="Arial" w:hAnsi="Arial" w:cs="Arial"/>
                <w:b/>
                <w:sz w:val="16"/>
                <w:szCs w:val="16"/>
                <w:lang w:val="en-GB"/>
              </w:rPr>
            </w:pPr>
            <w:r w:rsidRPr="002162C9">
              <w:rPr>
                <w:rFonts w:ascii="Arial" w:hAnsi="Arial" w:cs="Arial"/>
                <w:sz w:val="16"/>
                <w:szCs w:val="16"/>
                <w:lang w:val="en-GB"/>
              </w:rPr>
              <w:t>Boats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E.g. Sailboats, kayaks, canoes</w:t>
            </w: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CC5B66">
            <w:pPr>
              <w:rPr>
                <w:rFonts w:ascii="Arial" w:hAnsi="Arial" w:cs="Arial"/>
                <w:b/>
                <w:sz w:val="16"/>
                <w:szCs w:val="16"/>
                <w:lang w:val="en-GB"/>
              </w:rPr>
            </w:pPr>
            <w:r w:rsidRPr="002162C9">
              <w:rPr>
                <w:rFonts w:ascii="Arial" w:hAnsi="Arial" w:cs="Arial"/>
                <w:b/>
                <w:sz w:val="16"/>
                <w:szCs w:val="16"/>
                <w:lang w:val="en-GB"/>
              </w:rPr>
              <w:t>W18.11</w:t>
            </w:r>
          </w:p>
          <w:p w:rsidR="00DF00CA" w:rsidRPr="002162C9" w:rsidRDefault="00DF00CA" w:rsidP="00CC5B66">
            <w:pPr>
              <w:rPr>
                <w:rFonts w:ascii="Arial" w:hAnsi="Arial" w:cs="Arial"/>
                <w:b/>
                <w:sz w:val="16"/>
                <w:szCs w:val="16"/>
                <w:lang w:val="en-GB"/>
              </w:rPr>
            </w:pPr>
            <w:r w:rsidRPr="002162C9">
              <w:rPr>
                <w:rFonts w:ascii="Arial" w:hAnsi="Arial" w:cs="Arial"/>
                <w:sz w:val="16"/>
                <w:szCs w:val="16"/>
                <w:lang w:val="en-GB"/>
              </w:rPr>
              <w:t>Wooden lighters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r w:rsidR="00DF00CA" w:rsidRPr="00146F7A" w:rsidTr="007B386F">
        <w:trPr>
          <w:trHeight w:val="288"/>
        </w:trPr>
        <w:tc>
          <w:tcPr>
            <w:tcW w:w="1250" w:type="pct"/>
            <w:vMerge/>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D1286E">
            <w:pPr>
              <w:rPr>
                <w:rFonts w:ascii="Arial" w:hAnsi="Arial" w:cs="Arial"/>
                <w:b/>
                <w:sz w:val="16"/>
                <w:szCs w:val="16"/>
                <w:lang w:val="en-GB"/>
              </w:rPr>
            </w:pPr>
            <w:r w:rsidRPr="002162C9">
              <w:rPr>
                <w:rFonts w:ascii="Arial" w:hAnsi="Arial" w:cs="Arial"/>
                <w:b/>
                <w:sz w:val="16"/>
                <w:szCs w:val="16"/>
                <w:lang w:val="en-GB"/>
              </w:rPr>
              <w:t>W18.12</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Wildlife and pet products</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B7429E" w:rsidP="00B32D6D">
            <w:pPr>
              <w:rPr>
                <w:rFonts w:ascii="Arial" w:hAnsi="Arial" w:cs="Arial"/>
                <w:sz w:val="16"/>
                <w:szCs w:val="16"/>
                <w:lang w:val="en-GB"/>
              </w:rPr>
            </w:pPr>
            <w:r>
              <w:rPr>
                <w:rFonts w:ascii="Arial" w:hAnsi="Arial" w:cs="Arial"/>
                <w:sz w:val="16"/>
                <w:szCs w:val="16"/>
                <w:lang w:val="en-GB"/>
              </w:rPr>
              <w:t>E.g. N</w:t>
            </w:r>
            <w:r w:rsidR="00DF00CA" w:rsidRPr="002162C9">
              <w:rPr>
                <w:rFonts w:ascii="Arial" w:hAnsi="Arial" w:cs="Arial"/>
                <w:sz w:val="16"/>
                <w:szCs w:val="16"/>
                <w:lang w:val="en-GB"/>
              </w:rPr>
              <w:t>estboxes, birdhouses</w:t>
            </w:r>
          </w:p>
        </w:tc>
      </w:tr>
      <w:tr w:rsidR="00DF00CA" w:rsidRPr="000D3477" w:rsidTr="007B386F">
        <w:trPr>
          <w:trHeight w:val="288"/>
        </w:trPr>
        <w:tc>
          <w:tcPr>
            <w:tcW w:w="1250" w:type="pct"/>
            <w:vAlign w:val="center"/>
          </w:tcPr>
          <w:p w:rsidR="00DF00CA" w:rsidRPr="002162C9" w:rsidRDefault="00DF00CA" w:rsidP="001E702A">
            <w:pPr>
              <w:rPr>
                <w:rFonts w:ascii="Arial" w:hAnsi="Arial" w:cs="Arial"/>
                <w:b/>
                <w:sz w:val="16"/>
                <w:szCs w:val="16"/>
                <w:lang w:val="en-GB"/>
              </w:rPr>
            </w:pPr>
            <w:r w:rsidRPr="002162C9">
              <w:rPr>
                <w:rFonts w:ascii="Arial" w:hAnsi="Arial" w:cs="Arial"/>
                <w:b/>
                <w:sz w:val="16"/>
                <w:szCs w:val="16"/>
                <w:lang w:val="en-GB"/>
              </w:rPr>
              <w:t>W19</w:t>
            </w:r>
          </w:p>
          <w:p w:rsidR="00DF00CA" w:rsidRPr="002162C9" w:rsidRDefault="00DF00CA" w:rsidP="009C4608">
            <w:pPr>
              <w:rPr>
                <w:rFonts w:ascii="Arial" w:hAnsi="Arial" w:cs="Arial"/>
                <w:sz w:val="16"/>
                <w:szCs w:val="16"/>
                <w:lang w:val="en-GB"/>
              </w:rPr>
            </w:pPr>
            <w:r w:rsidRPr="002162C9">
              <w:rPr>
                <w:rFonts w:ascii="Arial" w:hAnsi="Arial" w:cs="Arial"/>
                <w:sz w:val="16"/>
                <w:szCs w:val="16"/>
                <w:lang w:val="en-GB"/>
              </w:rPr>
              <w:t>Other wood products n.e.c.*</w:t>
            </w:r>
          </w:p>
        </w:tc>
        <w:tc>
          <w:tcPr>
            <w:tcW w:w="1250" w:type="pct"/>
            <w:vAlign w:val="center"/>
          </w:tcPr>
          <w:p w:rsidR="00DF00CA" w:rsidRPr="002162C9" w:rsidRDefault="00DF00CA" w:rsidP="009C4608">
            <w:pPr>
              <w:rPr>
                <w:rFonts w:ascii="Arial" w:hAnsi="Arial" w:cs="Arial"/>
                <w:sz w:val="16"/>
                <w:szCs w:val="16"/>
                <w:lang w:val="en-GB"/>
              </w:rPr>
            </w:pPr>
          </w:p>
        </w:tc>
        <w:tc>
          <w:tcPr>
            <w:tcW w:w="1250" w:type="pct"/>
            <w:vAlign w:val="center"/>
          </w:tcPr>
          <w:p w:rsidR="00DF00CA" w:rsidRPr="002162C9" w:rsidRDefault="00DF00CA" w:rsidP="009C4608">
            <w:pPr>
              <w:rPr>
                <w:rFonts w:ascii="Arial" w:hAnsi="Arial" w:cs="Arial"/>
                <w:sz w:val="16"/>
                <w:szCs w:val="16"/>
                <w:lang w:val="en-GB"/>
              </w:rPr>
            </w:pPr>
          </w:p>
        </w:tc>
        <w:tc>
          <w:tcPr>
            <w:tcW w:w="1250" w:type="pct"/>
            <w:shd w:val="clear" w:color="auto" w:fill="D9D9D9" w:themeFill="background1" w:themeFillShade="D9"/>
            <w:vAlign w:val="center"/>
          </w:tcPr>
          <w:p w:rsidR="00DF00CA" w:rsidRPr="002162C9" w:rsidRDefault="00DF00CA" w:rsidP="009C4608">
            <w:pPr>
              <w:rPr>
                <w:rFonts w:ascii="Arial" w:hAnsi="Arial" w:cs="Arial"/>
                <w:sz w:val="16"/>
                <w:szCs w:val="16"/>
                <w:lang w:val="en-GB"/>
              </w:rPr>
            </w:pPr>
          </w:p>
        </w:tc>
      </w:tr>
    </w:tbl>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 xml:space="preserve">* The </w:t>
      </w:r>
      <w:proofErr w:type="spellStart"/>
      <w:r w:rsidRPr="00146F7A">
        <w:rPr>
          <w:rFonts w:ascii="Arial" w:hAnsi="Arial" w:cs="Arial"/>
          <w:sz w:val="16"/>
          <w:szCs w:val="16"/>
          <w:lang w:val="en-GB"/>
        </w:rPr>
        <w:t>n.e.c</w:t>
      </w:r>
      <w:proofErr w:type="spellEnd"/>
      <w:r w:rsidRPr="00146F7A">
        <w:rPr>
          <w:rFonts w:ascii="Arial" w:hAnsi="Arial" w:cs="Arial"/>
          <w:sz w:val="16"/>
          <w:szCs w:val="16"/>
          <w:lang w:val="en-GB"/>
        </w:rPr>
        <w:t>. abbreviation means that the category includes those products “not elsewhere classified”.</w:t>
      </w:r>
    </w:p>
    <w:p w:rsidR="00EF7D61" w:rsidRDefault="00EF7D61" w:rsidP="009C4608">
      <w:pPr>
        <w:rPr>
          <w:rFonts w:ascii="Arial" w:hAnsi="Arial" w:cs="Arial"/>
          <w:b/>
          <w:sz w:val="22"/>
          <w:szCs w:val="22"/>
          <w:lang w:val="en-GB"/>
        </w:rPr>
      </w:pPr>
    </w:p>
    <w:p w:rsidR="00D4385B" w:rsidRPr="00146F7A" w:rsidRDefault="00D4385B" w:rsidP="009C4608">
      <w:pPr>
        <w:rPr>
          <w:rFonts w:ascii="Arial" w:hAnsi="Arial" w:cs="Arial"/>
          <w:b/>
          <w:sz w:val="22"/>
          <w:szCs w:val="22"/>
          <w:lang w:val="en-GB"/>
        </w:rPr>
      </w:pPr>
    </w:p>
    <w:p w:rsidR="00730BED" w:rsidRPr="00146F7A" w:rsidRDefault="00730BED" w:rsidP="009C4608">
      <w:pPr>
        <w:rPr>
          <w:rFonts w:ascii="Arial" w:hAnsi="Arial" w:cs="Arial"/>
          <w:b/>
          <w:sz w:val="22"/>
          <w:szCs w:val="22"/>
          <w:lang w:val="en-GB"/>
        </w:rPr>
      </w:pPr>
      <w:r w:rsidRPr="00146F7A">
        <w:rPr>
          <w:rFonts w:ascii="Arial" w:hAnsi="Arial" w:cs="Arial"/>
          <w:b/>
          <w:sz w:val="22"/>
          <w:szCs w:val="22"/>
          <w:lang w:val="en-GB"/>
        </w:rPr>
        <w:t>PULP AND PAPER PRODUCTS</w:t>
      </w:r>
    </w:p>
    <w:p w:rsidR="00730BED" w:rsidRPr="00146F7A" w:rsidRDefault="00730BED" w:rsidP="009C4608">
      <w:pPr>
        <w:rPr>
          <w:rFonts w:ascii="Arial" w:hAnsi="Arial" w:cs="Arial"/>
          <w:sz w:val="18"/>
          <w:szCs w:val="18"/>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10"/>
        <w:gridCol w:w="2310"/>
        <w:gridCol w:w="2311"/>
        <w:gridCol w:w="2311"/>
      </w:tblGrid>
      <w:tr w:rsidR="00730BED" w:rsidRPr="00146F7A" w:rsidTr="007B386F">
        <w:trPr>
          <w:trHeight w:val="288"/>
        </w:trPr>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1</w:t>
            </w:r>
          </w:p>
        </w:tc>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2</w:t>
            </w:r>
          </w:p>
        </w:tc>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3</w:t>
            </w:r>
          </w:p>
        </w:tc>
        <w:tc>
          <w:tcPr>
            <w:tcW w:w="1250" w:type="pct"/>
            <w:shd w:val="clear" w:color="auto" w:fill="000000" w:themeFill="text1"/>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Examples</w:t>
            </w:r>
          </w:p>
        </w:tc>
      </w:tr>
      <w:tr w:rsidR="00730BED" w:rsidRPr="00146F7A" w:rsidTr="007B386F">
        <w:trPr>
          <w:trHeight w:val="288"/>
        </w:trPr>
        <w:tc>
          <w:tcPr>
            <w:tcW w:w="1250" w:type="pct"/>
            <w:vMerge w:val="restart"/>
            <w:vAlign w:val="center"/>
          </w:tcPr>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Pr="00146F7A" w:rsidRDefault="009F2B65" w:rsidP="009F2B65">
            <w:pPr>
              <w:rPr>
                <w:rFonts w:ascii="Arial" w:hAnsi="Arial" w:cs="Arial"/>
                <w:b/>
                <w:sz w:val="16"/>
                <w:szCs w:val="16"/>
                <w:lang w:val="en-GB"/>
              </w:rPr>
            </w:pPr>
            <w:r w:rsidRPr="00146F7A">
              <w:rPr>
                <w:rFonts w:ascii="Arial" w:hAnsi="Arial" w:cs="Arial"/>
                <w:b/>
                <w:sz w:val="16"/>
                <w:szCs w:val="16"/>
                <w:lang w:val="en-GB"/>
              </w:rPr>
              <w:t>P1</w:t>
            </w:r>
          </w:p>
          <w:p w:rsidR="009F2B65" w:rsidRDefault="009F2B65" w:rsidP="009F2B65">
            <w:pPr>
              <w:rPr>
                <w:rFonts w:ascii="Arial" w:hAnsi="Arial" w:cs="Arial"/>
                <w:sz w:val="16"/>
                <w:szCs w:val="16"/>
                <w:lang w:val="en-GB"/>
              </w:rPr>
            </w:pPr>
            <w:r w:rsidRPr="00146F7A">
              <w:rPr>
                <w:rFonts w:ascii="Arial" w:hAnsi="Arial" w:cs="Arial"/>
                <w:sz w:val="16"/>
                <w:szCs w:val="16"/>
                <w:lang w:val="en-GB"/>
              </w:rPr>
              <w:t>Pulp</w:t>
            </w: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Pr="00146F7A" w:rsidRDefault="009F2B65" w:rsidP="009C4608">
            <w:pPr>
              <w:rPr>
                <w:rFonts w:ascii="Arial" w:hAnsi="Arial" w:cs="Arial"/>
                <w:sz w:val="16"/>
                <w:szCs w:val="16"/>
                <w:lang w:val="en-GB"/>
              </w:rPr>
            </w:pPr>
          </w:p>
        </w:tc>
        <w:tc>
          <w:tcPr>
            <w:tcW w:w="1250" w:type="pct"/>
            <w:vMerge w:val="restar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lastRenderedPageBreak/>
              <w:t>P1.1</w:t>
            </w:r>
          </w:p>
          <w:p w:rsidR="00730BED" w:rsidRPr="00146F7A" w:rsidRDefault="002A71F6" w:rsidP="009C4608">
            <w:pPr>
              <w:rPr>
                <w:rFonts w:ascii="Arial" w:hAnsi="Arial" w:cs="Arial"/>
                <w:sz w:val="16"/>
                <w:szCs w:val="16"/>
                <w:lang w:val="en-GB"/>
              </w:rPr>
            </w:pPr>
            <w:r w:rsidRPr="00146F7A">
              <w:rPr>
                <w:rFonts w:ascii="Arial" w:hAnsi="Arial" w:cs="Arial"/>
                <w:sz w:val="16"/>
                <w:szCs w:val="16"/>
                <w:lang w:val="en-GB"/>
              </w:rPr>
              <w:t xml:space="preserve">Mechanical pulp, </w:t>
            </w:r>
            <w:r w:rsidR="00730BED" w:rsidRPr="00146F7A">
              <w:rPr>
                <w:rFonts w:ascii="Arial" w:hAnsi="Arial" w:cs="Arial"/>
                <w:sz w:val="16"/>
                <w:szCs w:val="16"/>
                <w:lang w:val="en-GB"/>
              </w:rPr>
              <w:t>bleached</w:t>
            </w: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P1.1.1</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Groundwood</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P1.1.2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Refiner pulp</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RMP, TMP, CTMP</w:t>
            </w: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restar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 xml:space="preserve">Mechanical pulp, </w:t>
            </w:r>
            <w:r w:rsidR="002A71F6" w:rsidRPr="00146F7A">
              <w:rPr>
                <w:rFonts w:ascii="Arial" w:hAnsi="Arial" w:cs="Arial"/>
                <w:sz w:val="16"/>
                <w:szCs w:val="16"/>
                <w:lang w:val="en-GB"/>
              </w:rPr>
              <w:t>un</w:t>
            </w:r>
            <w:r w:rsidRPr="00146F7A">
              <w:rPr>
                <w:rFonts w:ascii="Arial" w:hAnsi="Arial" w:cs="Arial"/>
                <w:sz w:val="16"/>
                <w:szCs w:val="16"/>
                <w:lang w:val="en-GB"/>
              </w:rPr>
              <w:t>bleached</w:t>
            </w: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P1.2.1</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Groundwood</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P1.2.2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Refiner pulp</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RMP, TMP, CTMP</w:t>
            </w:r>
          </w:p>
        </w:tc>
      </w:tr>
      <w:tr w:rsidR="00D340B5" w:rsidRPr="00146F7A" w:rsidTr="007B386F">
        <w:trPr>
          <w:trHeight w:val="396"/>
        </w:trPr>
        <w:tc>
          <w:tcPr>
            <w:tcW w:w="1250" w:type="pct"/>
            <w:vMerge/>
            <w:vAlign w:val="center"/>
          </w:tcPr>
          <w:p w:rsidR="00D340B5" w:rsidRPr="00146F7A" w:rsidRDefault="00D340B5" w:rsidP="009C4608">
            <w:pPr>
              <w:rPr>
                <w:rFonts w:ascii="Arial" w:hAnsi="Arial" w:cs="Arial"/>
                <w:sz w:val="16"/>
                <w:szCs w:val="16"/>
                <w:lang w:val="en-GB"/>
              </w:rPr>
            </w:pPr>
          </w:p>
        </w:tc>
        <w:tc>
          <w:tcPr>
            <w:tcW w:w="1250" w:type="pct"/>
            <w:vAlign w:val="center"/>
          </w:tcPr>
          <w:p w:rsidR="00D340B5" w:rsidRPr="00146F7A" w:rsidRDefault="00D340B5" w:rsidP="00A60B68">
            <w:pPr>
              <w:rPr>
                <w:rFonts w:ascii="Arial" w:hAnsi="Arial" w:cs="Arial"/>
                <w:b/>
                <w:sz w:val="16"/>
                <w:szCs w:val="16"/>
                <w:lang w:val="en-GB"/>
              </w:rPr>
            </w:pPr>
            <w:r w:rsidRPr="00146F7A">
              <w:rPr>
                <w:rFonts w:ascii="Arial" w:hAnsi="Arial" w:cs="Arial"/>
                <w:b/>
                <w:sz w:val="16"/>
                <w:szCs w:val="16"/>
                <w:lang w:val="en-GB"/>
              </w:rPr>
              <w:t>P1.3</w:t>
            </w:r>
          </w:p>
          <w:p w:rsidR="00D340B5" w:rsidRPr="00146F7A" w:rsidRDefault="002A71F6" w:rsidP="009C4608">
            <w:pPr>
              <w:rPr>
                <w:rFonts w:ascii="Arial" w:hAnsi="Arial" w:cs="Arial"/>
                <w:sz w:val="16"/>
                <w:szCs w:val="16"/>
                <w:lang w:val="en-GB"/>
              </w:rPr>
            </w:pPr>
            <w:r w:rsidRPr="00146F7A">
              <w:rPr>
                <w:rFonts w:ascii="Arial" w:hAnsi="Arial" w:cs="Arial"/>
                <w:sz w:val="16"/>
                <w:szCs w:val="16"/>
                <w:lang w:val="en-GB"/>
              </w:rPr>
              <w:t xml:space="preserve">Chemical pulp, </w:t>
            </w:r>
            <w:r w:rsidR="00D340B5" w:rsidRPr="00146F7A">
              <w:rPr>
                <w:rFonts w:ascii="Arial" w:hAnsi="Arial" w:cs="Arial"/>
                <w:sz w:val="16"/>
                <w:szCs w:val="16"/>
                <w:lang w:val="en-GB"/>
              </w:rPr>
              <w:t>bleached</w:t>
            </w:r>
          </w:p>
        </w:tc>
        <w:tc>
          <w:tcPr>
            <w:tcW w:w="1250" w:type="pct"/>
            <w:vAlign w:val="center"/>
          </w:tcPr>
          <w:p w:rsidR="00D340B5" w:rsidRPr="00146F7A" w:rsidRDefault="00D340B5" w:rsidP="009C4608">
            <w:pPr>
              <w:rPr>
                <w:rFonts w:ascii="Arial" w:hAnsi="Arial" w:cs="Arial"/>
                <w:sz w:val="16"/>
                <w:szCs w:val="16"/>
                <w:lang w:val="en-GB"/>
              </w:rPr>
            </w:pPr>
          </w:p>
        </w:tc>
        <w:tc>
          <w:tcPr>
            <w:tcW w:w="1250" w:type="pct"/>
            <w:shd w:val="clear" w:color="auto" w:fill="D9D9D9" w:themeFill="background1" w:themeFillShade="D9"/>
            <w:vAlign w:val="center"/>
          </w:tcPr>
          <w:p w:rsidR="00D340B5" w:rsidRPr="00146F7A" w:rsidRDefault="00D340B5" w:rsidP="009C4608">
            <w:pPr>
              <w:rPr>
                <w:rFonts w:ascii="Arial" w:hAnsi="Arial" w:cs="Arial"/>
                <w:sz w:val="16"/>
                <w:szCs w:val="16"/>
                <w:lang w:val="en-GB"/>
              </w:rPr>
            </w:pPr>
          </w:p>
        </w:tc>
      </w:tr>
      <w:tr w:rsidR="00D340B5" w:rsidRPr="00146F7A" w:rsidTr="007B386F">
        <w:trPr>
          <w:trHeight w:val="417"/>
        </w:trPr>
        <w:tc>
          <w:tcPr>
            <w:tcW w:w="1250" w:type="pct"/>
            <w:vMerge/>
            <w:vAlign w:val="center"/>
          </w:tcPr>
          <w:p w:rsidR="00D340B5" w:rsidRPr="00146F7A" w:rsidRDefault="00D340B5" w:rsidP="009C4608">
            <w:pPr>
              <w:rPr>
                <w:rFonts w:ascii="Arial" w:hAnsi="Arial" w:cs="Arial"/>
                <w:sz w:val="16"/>
                <w:szCs w:val="16"/>
                <w:lang w:val="en-GB"/>
              </w:rPr>
            </w:pPr>
          </w:p>
        </w:tc>
        <w:tc>
          <w:tcPr>
            <w:tcW w:w="1250" w:type="pct"/>
            <w:vAlign w:val="center"/>
          </w:tcPr>
          <w:p w:rsidR="00D340B5" w:rsidRPr="00146F7A" w:rsidRDefault="00D340B5" w:rsidP="00A60B68">
            <w:pPr>
              <w:rPr>
                <w:rFonts w:ascii="Arial" w:hAnsi="Arial" w:cs="Arial"/>
                <w:b/>
                <w:sz w:val="16"/>
                <w:szCs w:val="16"/>
                <w:lang w:val="en-GB"/>
              </w:rPr>
            </w:pPr>
            <w:r w:rsidRPr="00146F7A">
              <w:rPr>
                <w:rFonts w:ascii="Arial" w:hAnsi="Arial" w:cs="Arial"/>
                <w:b/>
                <w:sz w:val="16"/>
                <w:szCs w:val="16"/>
                <w:lang w:val="en-GB"/>
              </w:rPr>
              <w:t>P1.4</w:t>
            </w:r>
          </w:p>
          <w:p w:rsidR="00D340B5" w:rsidRPr="00146F7A" w:rsidRDefault="00D340B5" w:rsidP="009C4608">
            <w:pPr>
              <w:rPr>
                <w:rFonts w:ascii="Arial" w:hAnsi="Arial" w:cs="Arial"/>
                <w:sz w:val="16"/>
                <w:szCs w:val="16"/>
                <w:lang w:val="en-GB"/>
              </w:rPr>
            </w:pPr>
            <w:r w:rsidRPr="00146F7A">
              <w:rPr>
                <w:rFonts w:ascii="Arial" w:hAnsi="Arial" w:cs="Arial"/>
                <w:sz w:val="16"/>
                <w:szCs w:val="16"/>
                <w:lang w:val="en-GB"/>
              </w:rPr>
              <w:t xml:space="preserve">Chemical pulp, </w:t>
            </w:r>
            <w:r w:rsidR="002A71F6" w:rsidRPr="00146F7A">
              <w:rPr>
                <w:rFonts w:ascii="Arial" w:hAnsi="Arial" w:cs="Arial"/>
                <w:sz w:val="16"/>
                <w:szCs w:val="16"/>
                <w:lang w:val="en-GB"/>
              </w:rPr>
              <w:t>un</w:t>
            </w:r>
            <w:r w:rsidRPr="00146F7A">
              <w:rPr>
                <w:rFonts w:ascii="Arial" w:hAnsi="Arial" w:cs="Arial"/>
                <w:sz w:val="16"/>
                <w:szCs w:val="16"/>
                <w:lang w:val="en-GB"/>
              </w:rPr>
              <w:t>bleached</w:t>
            </w:r>
          </w:p>
        </w:tc>
        <w:tc>
          <w:tcPr>
            <w:tcW w:w="1250" w:type="pct"/>
            <w:vAlign w:val="center"/>
          </w:tcPr>
          <w:p w:rsidR="00D340B5" w:rsidRPr="00146F7A" w:rsidRDefault="00D340B5" w:rsidP="009C4608">
            <w:pPr>
              <w:rPr>
                <w:rFonts w:ascii="Arial" w:hAnsi="Arial" w:cs="Arial"/>
                <w:sz w:val="16"/>
                <w:szCs w:val="16"/>
                <w:lang w:val="en-GB"/>
              </w:rPr>
            </w:pPr>
          </w:p>
        </w:tc>
        <w:tc>
          <w:tcPr>
            <w:tcW w:w="1250" w:type="pct"/>
            <w:shd w:val="clear" w:color="auto" w:fill="D9D9D9" w:themeFill="background1" w:themeFillShade="D9"/>
            <w:vAlign w:val="center"/>
          </w:tcPr>
          <w:p w:rsidR="00D340B5" w:rsidRPr="00146F7A" w:rsidRDefault="00D340B5"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P1.5</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Semi-chemical pulp, bleached</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P1.6</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Semi-chemical pulp, unbleached</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restar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P1.7</w:t>
            </w:r>
          </w:p>
          <w:p w:rsidR="00730BED" w:rsidRPr="00146F7A" w:rsidRDefault="00730BED" w:rsidP="00582087">
            <w:pPr>
              <w:rPr>
                <w:rFonts w:ascii="Arial" w:hAnsi="Arial" w:cs="Arial"/>
                <w:sz w:val="16"/>
                <w:szCs w:val="16"/>
                <w:lang w:val="en-GB"/>
              </w:rPr>
            </w:pPr>
            <w:r w:rsidRPr="00146F7A">
              <w:rPr>
                <w:rFonts w:ascii="Arial" w:hAnsi="Arial" w:cs="Arial"/>
                <w:sz w:val="16"/>
                <w:szCs w:val="16"/>
                <w:lang w:val="en-GB"/>
              </w:rPr>
              <w:t>Dissolving pulp</w:t>
            </w: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P1.7.1</w:t>
            </w:r>
          </w:p>
          <w:p w:rsidR="00730BED" w:rsidRDefault="00582087" w:rsidP="00A60B68">
            <w:pPr>
              <w:rPr>
                <w:rFonts w:ascii="Arial" w:hAnsi="Arial" w:cs="Arial"/>
                <w:sz w:val="16"/>
                <w:szCs w:val="16"/>
                <w:lang w:val="en-GB"/>
              </w:rPr>
            </w:pPr>
            <w:r w:rsidRPr="00146F7A">
              <w:rPr>
                <w:rFonts w:ascii="Arial" w:hAnsi="Arial" w:cs="Arial"/>
                <w:sz w:val="16"/>
                <w:szCs w:val="16"/>
                <w:lang w:val="en-GB"/>
              </w:rPr>
              <w:t>Specialty cellulose</w:t>
            </w:r>
          </w:p>
          <w:p w:rsidR="00542106" w:rsidRPr="00146F7A" w:rsidRDefault="00542106" w:rsidP="00A60B6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582087" w:rsidP="009C4608">
            <w:pPr>
              <w:rPr>
                <w:rFonts w:ascii="Arial" w:hAnsi="Arial" w:cs="Arial"/>
                <w:sz w:val="16"/>
                <w:szCs w:val="16"/>
                <w:lang w:val="en-GB"/>
              </w:rPr>
            </w:pPr>
            <w:r w:rsidRPr="00146F7A">
              <w:rPr>
                <w:rFonts w:ascii="Arial" w:hAnsi="Arial" w:cs="Arial"/>
                <w:sz w:val="16"/>
                <w:szCs w:val="16"/>
                <w:lang w:val="en-GB"/>
              </w:rPr>
              <w:t>E.g. Microcrystalline cellulose</w:t>
            </w: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P1.7.2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Cellulose derivatives</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Cellulose ethers, cellulose esters, cellulose acetate, nitrocellulose</w:t>
            </w: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P1.7.3</w:t>
            </w:r>
          </w:p>
          <w:p w:rsidR="00730BED" w:rsidRPr="00146F7A" w:rsidRDefault="00AE71F5" w:rsidP="009C4608">
            <w:pPr>
              <w:rPr>
                <w:rFonts w:ascii="Arial" w:hAnsi="Arial" w:cs="Arial"/>
                <w:sz w:val="16"/>
                <w:szCs w:val="16"/>
                <w:lang w:val="en-GB"/>
              </w:rPr>
            </w:pPr>
            <w:r>
              <w:rPr>
                <w:rFonts w:ascii="Arial" w:hAnsi="Arial" w:cs="Arial"/>
                <w:sz w:val="16"/>
                <w:szCs w:val="16"/>
                <w:lang w:val="en-GB"/>
              </w:rPr>
              <w:t>Regenerated cellulose film</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P1.7.4</w:t>
            </w:r>
          </w:p>
          <w:p w:rsidR="00730BED" w:rsidRPr="00146F7A" w:rsidRDefault="00146F7A" w:rsidP="00146F7A">
            <w:pPr>
              <w:rPr>
                <w:rFonts w:ascii="Arial" w:hAnsi="Arial" w:cs="Arial"/>
                <w:sz w:val="16"/>
                <w:szCs w:val="16"/>
                <w:lang w:val="en-GB"/>
              </w:rPr>
            </w:pPr>
            <w:r>
              <w:rPr>
                <w:rFonts w:ascii="Arial" w:hAnsi="Arial" w:cs="Arial"/>
                <w:sz w:val="16"/>
                <w:szCs w:val="16"/>
                <w:lang w:val="en-GB"/>
              </w:rPr>
              <w:t>Rayon and other sy</w:t>
            </w:r>
            <w:r w:rsidR="00730BED" w:rsidRPr="00146F7A">
              <w:rPr>
                <w:rFonts w:ascii="Arial" w:hAnsi="Arial" w:cs="Arial"/>
                <w:sz w:val="16"/>
                <w:szCs w:val="16"/>
                <w:lang w:val="en-GB"/>
              </w:rPr>
              <w:t>nthetic fibres</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s-ES"/>
              </w:rPr>
            </w:pPr>
            <w:r w:rsidRPr="00146F7A">
              <w:rPr>
                <w:rFonts w:ascii="Arial" w:hAnsi="Arial" w:cs="Arial"/>
                <w:sz w:val="16"/>
                <w:szCs w:val="16"/>
                <w:lang w:val="es-ES"/>
              </w:rPr>
              <w:t>E.g. Artificial silk, textile fibres, yarn</w:t>
            </w:r>
            <w:r w:rsidR="00146F7A" w:rsidRPr="00146F7A">
              <w:rPr>
                <w:rFonts w:ascii="Arial" w:hAnsi="Arial" w:cs="Arial"/>
                <w:sz w:val="16"/>
                <w:szCs w:val="16"/>
                <w:lang w:val="es-ES"/>
              </w:rPr>
              <w:t>, viscose</w:t>
            </w: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restar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P1.8</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Pulp from recovered paper</w:t>
            </w: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P1.8.1</w:t>
            </w:r>
          </w:p>
          <w:p w:rsidR="00730BED" w:rsidRPr="00146F7A" w:rsidRDefault="00730BED" w:rsidP="002A71F6">
            <w:pPr>
              <w:rPr>
                <w:rFonts w:ascii="Arial" w:hAnsi="Arial" w:cs="Arial"/>
                <w:sz w:val="16"/>
                <w:szCs w:val="16"/>
                <w:lang w:val="en-GB"/>
              </w:rPr>
            </w:pPr>
            <w:r w:rsidRPr="00146F7A">
              <w:rPr>
                <w:rFonts w:ascii="Arial" w:hAnsi="Arial" w:cs="Arial"/>
                <w:sz w:val="16"/>
                <w:szCs w:val="16"/>
                <w:lang w:val="en-GB"/>
              </w:rPr>
              <w:t>Recovered pulp, deinked</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A60B68">
            <w:pPr>
              <w:rPr>
                <w:rFonts w:ascii="Arial" w:hAnsi="Arial" w:cs="Arial"/>
                <w:b/>
                <w:sz w:val="16"/>
                <w:szCs w:val="16"/>
                <w:lang w:val="en-GB"/>
              </w:rPr>
            </w:pPr>
            <w:r w:rsidRPr="00146F7A">
              <w:rPr>
                <w:rFonts w:ascii="Arial" w:hAnsi="Arial" w:cs="Arial"/>
                <w:b/>
                <w:sz w:val="16"/>
                <w:szCs w:val="16"/>
                <w:lang w:val="en-GB"/>
              </w:rPr>
              <w:t>P1.8.2</w:t>
            </w:r>
          </w:p>
          <w:p w:rsidR="00730BED" w:rsidRPr="00146F7A" w:rsidRDefault="00730BED" w:rsidP="00C519AF">
            <w:pPr>
              <w:rPr>
                <w:rFonts w:ascii="Arial" w:hAnsi="Arial" w:cs="Arial"/>
                <w:sz w:val="16"/>
                <w:szCs w:val="16"/>
                <w:lang w:val="en-GB"/>
              </w:rPr>
            </w:pPr>
            <w:r w:rsidRPr="00146F7A">
              <w:rPr>
                <w:rFonts w:ascii="Arial" w:hAnsi="Arial" w:cs="Arial"/>
                <w:sz w:val="16"/>
                <w:szCs w:val="16"/>
                <w:lang w:val="en-GB"/>
              </w:rPr>
              <w:t>Recovered pulp</w:t>
            </w:r>
            <w:r w:rsidR="00C519AF" w:rsidRPr="00146F7A">
              <w:rPr>
                <w:rFonts w:ascii="Arial" w:hAnsi="Arial" w:cs="Arial"/>
                <w:sz w:val="16"/>
                <w:szCs w:val="16"/>
                <w:lang w:val="en-GB"/>
              </w:rPr>
              <w:t xml:space="preserve">, </w:t>
            </w:r>
            <w:r w:rsidR="002A71F6" w:rsidRPr="00146F7A">
              <w:rPr>
                <w:rFonts w:ascii="Arial" w:hAnsi="Arial" w:cs="Arial"/>
                <w:sz w:val="16"/>
                <w:szCs w:val="16"/>
                <w:lang w:val="en-GB"/>
              </w:rPr>
              <w:t xml:space="preserve">not </w:t>
            </w:r>
            <w:r w:rsidR="00C519AF" w:rsidRPr="00146F7A">
              <w:rPr>
                <w:rFonts w:ascii="Arial" w:hAnsi="Arial" w:cs="Arial"/>
                <w:sz w:val="16"/>
                <w:szCs w:val="16"/>
                <w:lang w:val="en-GB"/>
              </w:rPr>
              <w:t>deinked</w:t>
            </w: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D4E2C" w:rsidRPr="00146F7A" w:rsidTr="007B386F">
        <w:trPr>
          <w:trHeight w:val="288"/>
        </w:trPr>
        <w:tc>
          <w:tcPr>
            <w:tcW w:w="1250" w:type="pct"/>
            <w:vMerge w:val="restart"/>
            <w:vAlign w:val="center"/>
          </w:tcPr>
          <w:p w:rsidR="007D4E2C" w:rsidRPr="00146F7A" w:rsidRDefault="007D4E2C" w:rsidP="00A60B68">
            <w:pPr>
              <w:rPr>
                <w:rFonts w:ascii="Arial" w:hAnsi="Arial" w:cs="Arial"/>
                <w:b/>
                <w:sz w:val="16"/>
                <w:szCs w:val="16"/>
                <w:lang w:val="en-GB"/>
              </w:rPr>
            </w:pPr>
            <w:r w:rsidRPr="00146F7A">
              <w:rPr>
                <w:rFonts w:ascii="Arial" w:hAnsi="Arial" w:cs="Arial"/>
                <w:b/>
                <w:sz w:val="16"/>
                <w:szCs w:val="16"/>
                <w:lang w:val="en-GB"/>
              </w:rPr>
              <w:t>P2</w:t>
            </w:r>
          </w:p>
          <w:p w:rsidR="007D4E2C" w:rsidRPr="00146F7A" w:rsidRDefault="007D4E2C" w:rsidP="007D4E2C">
            <w:pPr>
              <w:rPr>
                <w:rFonts w:ascii="Arial" w:hAnsi="Arial" w:cs="Arial"/>
                <w:sz w:val="16"/>
                <w:szCs w:val="16"/>
                <w:lang w:val="en-GB"/>
              </w:rPr>
            </w:pPr>
            <w:r w:rsidRPr="00146F7A">
              <w:rPr>
                <w:rFonts w:ascii="Arial" w:hAnsi="Arial" w:cs="Arial"/>
                <w:sz w:val="16"/>
                <w:szCs w:val="16"/>
                <w:lang w:val="en-GB"/>
              </w:rPr>
              <w:t>Paper</w:t>
            </w:r>
          </w:p>
        </w:tc>
        <w:tc>
          <w:tcPr>
            <w:tcW w:w="1250" w:type="pct"/>
            <w:vMerge w:val="restart"/>
            <w:vAlign w:val="center"/>
          </w:tcPr>
          <w:p w:rsidR="007D4E2C" w:rsidRPr="00146F7A" w:rsidRDefault="007D4E2C" w:rsidP="00836655">
            <w:pPr>
              <w:rPr>
                <w:rFonts w:ascii="Arial" w:hAnsi="Arial" w:cs="Arial"/>
                <w:b/>
                <w:sz w:val="16"/>
                <w:szCs w:val="16"/>
                <w:lang w:val="en-GB"/>
              </w:rPr>
            </w:pPr>
            <w:r w:rsidRPr="00146F7A">
              <w:rPr>
                <w:rFonts w:ascii="Arial" w:hAnsi="Arial" w:cs="Arial"/>
                <w:b/>
                <w:sz w:val="16"/>
                <w:szCs w:val="16"/>
                <w:lang w:val="en-GB"/>
              </w:rPr>
              <w:t>P2.1</w:t>
            </w:r>
          </w:p>
          <w:p w:rsidR="007D4E2C" w:rsidRPr="00146F7A" w:rsidRDefault="007D4E2C" w:rsidP="009C4608">
            <w:pPr>
              <w:rPr>
                <w:rFonts w:ascii="Arial" w:hAnsi="Arial" w:cs="Arial"/>
                <w:sz w:val="16"/>
                <w:szCs w:val="16"/>
                <w:lang w:val="en-GB"/>
              </w:rPr>
            </w:pPr>
            <w:r w:rsidRPr="00146F7A">
              <w:rPr>
                <w:rFonts w:ascii="Arial" w:hAnsi="Arial" w:cs="Arial"/>
                <w:sz w:val="16"/>
                <w:szCs w:val="16"/>
                <w:lang w:val="en-GB"/>
              </w:rPr>
              <w:t>Copying, printing, communication paper</w:t>
            </w:r>
          </w:p>
        </w:tc>
        <w:tc>
          <w:tcPr>
            <w:tcW w:w="1250" w:type="pct"/>
            <w:vAlign w:val="center"/>
          </w:tcPr>
          <w:p w:rsidR="007D4E2C" w:rsidRPr="00146F7A" w:rsidRDefault="007D4E2C" w:rsidP="003A4415">
            <w:pPr>
              <w:rPr>
                <w:rFonts w:ascii="Arial" w:hAnsi="Arial" w:cs="Arial"/>
                <w:b/>
                <w:sz w:val="16"/>
                <w:szCs w:val="16"/>
                <w:lang w:val="en-GB"/>
              </w:rPr>
            </w:pPr>
            <w:r w:rsidRPr="00146F7A">
              <w:rPr>
                <w:rFonts w:ascii="Arial" w:hAnsi="Arial" w:cs="Arial"/>
                <w:b/>
                <w:sz w:val="16"/>
                <w:szCs w:val="16"/>
                <w:lang w:val="en-GB"/>
              </w:rPr>
              <w:t>P2.1.1</w:t>
            </w:r>
          </w:p>
          <w:p w:rsidR="007D4E2C" w:rsidRPr="00146F7A" w:rsidRDefault="007D4E2C" w:rsidP="003A4415">
            <w:pPr>
              <w:rPr>
                <w:rFonts w:ascii="Arial" w:hAnsi="Arial" w:cs="Arial"/>
                <w:sz w:val="16"/>
                <w:szCs w:val="16"/>
                <w:lang w:val="en-GB"/>
              </w:rPr>
            </w:pPr>
            <w:r w:rsidRPr="00146F7A">
              <w:rPr>
                <w:rFonts w:ascii="Arial" w:hAnsi="Arial" w:cs="Arial"/>
                <w:sz w:val="16"/>
                <w:szCs w:val="16"/>
                <w:lang w:val="en-GB"/>
              </w:rPr>
              <w:t>Coated paper</w:t>
            </w:r>
          </w:p>
        </w:tc>
        <w:tc>
          <w:tcPr>
            <w:tcW w:w="1250" w:type="pct"/>
            <w:shd w:val="clear" w:color="auto" w:fill="D9D9D9" w:themeFill="background1" w:themeFillShade="D9"/>
            <w:vAlign w:val="center"/>
          </w:tcPr>
          <w:p w:rsidR="007D4E2C" w:rsidRPr="00146F7A" w:rsidRDefault="007D4E2C" w:rsidP="00836655">
            <w:pPr>
              <w:rPr>
                <w:rFonts w:ascii="Arial" w:hAnsi="Arial" w:cs="Arial"/>
                <w:sz w:val="16"/>
                <w:szCs w:val="16"/>
                <w:lang w:val="en-GB"/>
              </w:rPr>
            </w:pP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9C4608">
            <w:pPr>
              <w:rPr>
                <w:rFonts w:ascii="Arial" w:hAnsi="Arial" w:cs="Arial"/>
                <w:sz w:val="16"/>
                <w:szCs w:val="16"/>
                <w:lang w:val="en-GB"/>
              </w:rPr>
            </w:pPr>
          </w:p>
        </w:tc>
        <w:tc>
          <w:tcPr>
            <w:tcW w:w="1250" w:type="pct"/>
            <w:vAlign w:val="center"/>
          </w:tcPr>
          <w:p w:rsidR="007D4E2C" w:rsidRPr="00146F7A" w:rsidRDefault="007D4E2C" w:rsidP="003A4415">
            <w:pPr>
              <w:rPr>
                <w:rFonts w:ascii="Arial" w:hAnsi="Arial" w:cs="Arial"/>
                <w:b/>
                <w:sz w:val="16"/>
                <w:szCs w:val="16"/>
                <w:lang w:val="en-GB"/>
              </w:rPr>
            </w:pPr>
            <w:r w:rsidRPr="00146F7A">
              <w:rPr>
                <w:rFonts w:ascii="Arial" w:hAnsi="Arial" w:cs="Arial"/>
                <w:b/>
                <w:sz w:val="16"/>
                <w:szCs w:val="16"/>
                <w:lang w:val="en-GB"/>
              </w:rPr>
              <w:t>P2.1.2</w:t>
            </w:r>
          </w:p>
          <w:p w:rsidR="007D4E2C" w:rsidRPr="00146F7A" w:rsidRDefault="007D4E2C" w:rsidP="003A4415">
            <w:pPr>
              <w:rPr>
                <w:rFonts w:ascii="Arial" w:hAnsi="Arial" w:cs="Arial"/>
                <w:sz w:val="16"/>
                <w:szCs w:val="16"/>
                <w:lang w:val="en-GB"/>
              </w:rPr>
            </w:pPr>
            <w:r w:rsidRPr="00146F7A">
              <w:rPr>
                <w:rFonts w:ascii="Arial" w:hAnsi="Arial" w:cs="Arial"/>
                <w:sz w:val="16"/>
                <w:szCs w:val="16"/>
                <w:lang w:val="en-GB"/>
              </w:rPr>
              <w:t>Uncoated paper</w:t>
            </w:r>
          </w:p>
        </w:tc>
        <w:tc>
          <w:tcPr>
            <w:tcW w:w="1250" w:type="pct"/>
            <w:shd w:val="clear" w:color="auto" w:fill="D9D9D9" w:themeFill="background1" w:themeFillShade="D9"/>
            <w:vAlign w:val="center"/>
          </w:tcPr>
          <w:p w:rsidR="007D4E2C" w:rsidRPr="00146F7A" w:rsidRDefault="007D4E2C" w:rsidP="00836655">
            <w:pPr>
              <w:rPr>
                <w:rFonts w:ascii="Arial" w:hAnsi="Arial" w:cs="Arial"/>
                <w:sz w:val="16"/>
                <w:szCs w:val="16"/>
                <w:lang w:val="en-GB"/>
              </w:rPr>
            </w:pP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Align w:val="center"/>
          </w:tcPr>
          <w:p w:rsidR="007D4E2C" w:rsidRPr="00146F7A" w:rsidRDefault="007D4E2C" w:rsidP="00A60B68">
            <w:pPr>
              <w:rPr>
                <w:rFonts w:ascii="Arial" w:hAnsi="Arial" w:cs="Arial"/>
                <w:b/>
                <w:sz w:val="16"/>
                <w:szCs w:val="16"/>
                <w:lang w:val="en-GB"/>
              </w:rPr>
            </w:pPr>
            <w:r w:rsidRPr="00146F7A">
              <w:rPr>
                <w:rFonts w:ascii="Arial" w:hAnsi="Arial" w:cs="Arial"/>
                <w:b/>
                <w:sz w:val="16"/>
                <w:szCs w:val="16"/>
                <w:lang w:val="en-GB"/>
              </w:rPr>
              <w:t>P2.2</w:t>
            </w:r>
          </w:p>
          <w:p w:rsidR="007D4E2C" w:rsidRPr="00146F7A" w:rsidRDefault="007D4E2C" w:rsidP="009C4608">
            <w:pPr>
              <w:rPr>
                <w:rFonts w:ascii="Arial" w:hAnsi="Arial" w:cs="Arial"/>
                <w:sz w:val="16"/>
                <w:szCs w:val="16"/>
                <w:lang w:val="en-GB"/>
              </w:rPr>
            </w:pPr>
            <w:r w:rsidRPr="00146F7A">
              <w:rPr>
                <w:rFonts w:ascii="Arial" w:hAnsi="Arial" w:cs="Arial"/>
                <w:sz w:val="16"/>
                <w:szCs w:val="16"/>
                <w:lang w:val="en-GB"/>
              </w:rPr>
              <w:t>Newsprint</w:t>
            </w:r>
          </w:p>
        </w:tc>
        <w:tc>
          <w:tcPr>
            <w:tcW w:w="1250" w:type="pct"/>
            <w:vAlign w:val="center"/>
          </w:tcPr>
          <w:p w:rsidR="007D4E2C" w:rsidRPr="00146F7A" w:rsidRDefault="007D4E2C" w:rsidP="009C4608">
            <w:pPr>
              <w:rPr>
                <w:rFonts w:ascii="Arial" w:hAnsi="Arial" w:cs="Arial"/>
                <w:sz w:val="16"/>
                <w:szCs w:val="16"/>
                <w:lang w:val="en-GB"/>
              </w:rPr>
            </w:pPr>
          </w:p>
        </w:tc>
        <w:tc>
          <w:tcPr>
            <w:tcW w:w="1250" w:type="pct"/>
            <w:shd w:val="clear" w:color="auto" w:fill="D9D9D9" w:themeFill="background1" w:themeFillShade="D9"/>
            <w:vAlign w:val="center"/>
          </w:tcPr>
          <w:p w:rsidR="007D4E2C" w:rsidRPr="00146F7A" w:rsidRDefault="007D4E2C" w:rsidP="009C4608">
            <w:pPr>
              <w:rPr>
                <w:rFonts w:ascii="Arial" w:hAnsi="Arial" w:cs="Arial"/>
                <w:sz w:val="16"/>
                <w:szCs w:val="16"/>
                <w:lang w:val="en-GB"/>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Align w:val="center"/>
          </w:tcPr>
          <w:p w:rsidR="007D4E2C" w:rsidRPr="00146F7A" w:rsidRDefault="007D4E2C" w:rsidP="007D4E2C">
            <w:pPr>
              <w:rPr>
                <w:rFonts w:ascii="Arial" w:hAnsi="Arial" w:cs="Arial"/>
                <w:b/>
                <w:sz w:val="16"/>
                <w:szCs w:val="16"/>
                <w:lang w:val="en-GB"/>
              </w:rPr>
            </w:pPr>
            <w:r w:rsidRPr="00146F7A">
              <w:rPr>
                <w:rFonts w:ascii="Arial" w:hAnsi="Arial" w:cs="Arial"/>
                <w:b/>
                <w:sz w:val="16"/>
                <w:szCs w:val="16"/>
                <w:lang w:val="en-GB"/>
              </w:rPr>
              <w:t>P2.3</w:t>
            </w:r>
          </w:p>
          <w:p w:rsidR="007D4E2C" w:rsidRPr="00146F7A" w:rsidRDefault="00B96934" w:rsidP="007D4E2C">
            <w:pPr>
              <w:rPr>
                <w:rFonts w:ascii="Arial" w:hAnsi="Arial" w:cs="Arial"/>
                <w:sz w:val="16"/>
                <w:szCs w:val="16"/>
                <w:lang w:val="en-GB"/>
              </w:rPr>
            </w:pPr>
            <w:r w:rsidRPr="00146F7A">
              <w:rPr>
                <w:rFonts w:ascii="Arial" w:hAnsi="Arial" w:cs="Arial"/>
                <w:sz w:val="16"/>
                <w:szCs w:val="16"/>
                <w:lang w:val="en-GB"/>
              </w:rPr>
              <w:t>Wrapping and p</w:t>
            </w:r>
            <w:r w:rsidR="007D4E2C" w:rsidRPr="00146F7A">
              <w:rPr>
                <w:rFonts w:ascii="Arial" w:hAnsi="Arial" w:cs="Arial"/>
                <w:sz w:val="16"/>
                <w:szCs w:val="16"/>
                <w:lang w:val="en-GB"/>
              </w:rPr>
              <w:t xml:space="preserve">ackaging </w:t>
            </w:r>
            <w:r w:rsidRPr="00146F7A">
              <w:rPr>
                <w:rFonts w:ascii="Arial" w:hAnsi="Arial" w:cs="Arial"/>
                <w:sz w:val="16"/>
                <w:szCs w:val="16"/>
                <w:lang w:val="en-GB"/>
              </w:rPr>
              <w:t>paper</w:t>
            </w:r>
          </w:p>
        </w:tc>
        <w:tc>
          <w:tcPr>
            <w:tcW w:w="1250" w:type="pct"/>
            <w:vAlign w:val="center"/>
          </w:tcPr>
          <w:p w:rsidR="007D4E2C" w:rsidRPr="00146F7A" w:rsidRDefault="007D4E2C" w:rsidP="00B96934">
            <w:pPr>
              <w:rPr>
                <w:rFonts w:ascii="Arial" w:hAnsi="Arial" w:cs="Arial"/>
                <w:sz w:val="16"/>
                <w:szCs w:val="16"/>
                <w:lang w:val="en-GB"/>
              </w:rPr>
            </w:pPr>
          </w:p>
        </w:tc>
        <w:tc>
          <w:tcPr>
            <w:tcW w:w="1250" w:type="pct"/>
            <w:shd w:val="clear" w:color="auto" w:fill="D9D9D9" w:themeFill="background1" w:themeFillShade="D9"/>
            <w:vAlign w:val="center"/>
          </w:tcPr>
          <w:p w:rsidR="007D4E2C" w:rsidRPr="00146F7A" w:rsidRDefault="00B96934" w:rsidP="00D5627A">
            <w:pPr>
              <w:rPr>
                <w:rFonts w:ascii="Arial" w:hAnsi="Arial" w:cs="Arial"/>
                <w:sz w:val="16"/>
                <w:szCs w:val="16"/>
                <w:lang w:val="en-GB"/>
              </w:rPr>
            </w:pPr>
            <w:r w:rsidRPr="00146F7A">
              <w:rPr>
                <w:rFonts w:ascii="Arial" w:hAnsi="Arial" w:cs="Arial"/>
                <w:sz w:val="16"/>
                <w:szCs w:val="16"/>
                <w:lang w:val="en-GB"/>
              </w:rPr>
              <w:t>E.g. Sack kraft, grease-proof paper, wrapping krafts</w:t>
            </w:r>
            <w:r w:rsidR="00D5627A">
              <w:rPr>
                <w:rFonts w:ascii="Arial" w:hAnsi="Arial" w:cs="Arial"/>
                <w:sz w:val="16"/>
                <w:szCs w:val="16"/>
                <w:lang w:val="en-GB"/>
              </w:rPr>
              <w:t>, c</w:t>
            </w:r>
            <w:r w:rsidR="00D5627A" w:rsidRPr="00D5627A">
              <w:rPr>
                <w:rFonts w:ascii="Arial" w:hAnsi="Arial" w:cs="Arial"/>
                <w:sz w:val="16"/>
                <w:szCs w:val="16"/>
                <w:lang w:val="en-GB"/>
              </w:rPr>
              <w:t>oated kraft papers</w:t>
            </w: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restar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w:t>
            </w:r>
          </w:p>
          <w:p w:rsidR="007D4E2C" w:rsidRPr="00146F7A" w:rsidRDefault="007D4E2C" w:rsidP="00C41411">
            <w:pPr>
              <w:rPr>
                <w:rFonts w:ascii="Arial" w:hAnsi="Arial" w:cs="Arial"/>
                <w:b/>
                <w:sz w:val="16"/>
                <w:szCs w:val="16"/>
                <w:lang w:val="en-GB"/>
              </w:rPr>
            </w:pPr>
            <w:r w:rsidRPr="00146F7A">
              <w:rPr>
                <w:rFonts w:ascii="Arial" w:hAnsi="Arial" w:cs="Arial"/>
                <w:sz w:val="16"/>
                <w:szCs w:val="16"/>
                <w:lang w:val="en-GB"/>
              </w:rPr>
              <w:t>Specialty paper</w:t>
            </w: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P2.4.1</w:t>
            </w:r>
          </w:p>
          <w:p w:rsidR="007D4E2C" w:rsidRPr="00146F7A" w:rsidRDefault="007D4E2C" w:rsidP="00752A01">
            <w:pPr>
              <w:rPr>
                <w:rFonts w:ascii="Arial" w:hAnsi="Arial" w:cs="Arial"/>
                <w:sz w:val="16"/>
                <w:szCs w:val="16"/>
                <w:lang w:val="en-GB"/>
              </w:rPr>
            </w:pPr>
            <w:r w:rsidRPr="00146F7A">
              <w:rPr>
                <w:rFonts w:ascii="Arial" w:hAnsi="Arial" w:cs="Arial"/>
                <w:sz w:val="16"/>
                <w:szCs w:val="16"/>
                <w:lang w:val="en-GB"/>
              </w:rPr>
              <w:t>Impregnated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lang w:val="en-GB"/>
              </w:rPr>
            </w:pP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P2.4.2</w:t>
            </w:r>
          </w:p>
          <w:p w:rsidR="007D4E2C" w:rsidRPr="00146F7A" w:rsidRDefault="007D4E2C" w:rsidP="00C41411">
            <w:pPr>
              <w:rPr>
                <w:rFonts w:ascii="Arial" w:hAnsi="Arial" w:cs="Arial"/>
                <w:sz w:val="16"/>
                <w:szCs w:val="16"/>
              </w:rPr>
            </w:pPr>
            <w:r w:rsidRPr="00146F7A">
              <w:rPr>
                <w:rFonts w:ascii="Arial" w:hAnsi="Arial" w:cs="Arial"/>
                <w:sz w:val="16"/>
                <w:szCs w:val="16"/>
              </w:rPr>
              <w:t>Photographic base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P2.4.3</w:t>
            </w:r>
          </w:p>
          <w:p w:rsidR="007D4E2C" w:rsidRPr="00146F7A" w:rsidRDefault="007D4E2C" w:rsidP="00C41411">
            <w:pPr>
              <w:rPr>
                <w:rFonts w:ascii="Arial" w:hAnsi="Arial" w:cs="Arial"/>
                <w:sz w:val="16"/>
                <w:szCs w:val="16"/>
              </w:rPr>
            </w:pPr>
            <w:r w:rsidRPr="00146F7A">
              <w:rPr>
                <w:rFonts w:ascii="Arial" w:hAnsi="Arial" w:cs="Arial"/>
                <w:sz w:val="16"/>
                <w:szCs w:val="16"/>
              </w:rPr>
              <w:t>Thermographic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lang w:val="en-GB"/>
              </w:rPr>
            </w:pPr>
            <w:r w:rsidRPr="00146F7A">
              <w:rPr>
                <w:rFonts w:ascii="Arial" w:hAnsi="Arial" w:cs="Arial"/>
                <w:sz w:val="16"/>
                <w:szCs w:val="16"/>
                <w:lang w:val="en-GB"/>
              </w:rPr>
              <w:t>E.g. Thermal transfer papers</w:t>
            </w: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P2.4.4</w:t>
            </w:r>
          </w:p>
          <w:p w:rsidR="007D4E2C" w:rsidRPr="00146F7A" w:rsidRDefault="007D4E2C" w:rsidP="00C41411">
            <w:pPr>
              <w:rPr>
                <w:rFonts w:ascii="Arial" w:hAnsi="Arial" w:cs="Arial"/>
                <w:sz w:val="16"/>
                <w:szCs w:val="16"/>
              </w:rPr>
            </w:pPr>
            <w:r w:rsidRPr="00146F7A">
              <w:rPr>
                <w:rFonts w:ascii="Arial" w:hAnsi="Arial" w:cs="Arial"/>
                <w:sz w:val="16"/>
                <w:szCs w:val="16"/>
              </w:rPr>
              <w:t>Translucent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P2.4.5</w:t>
            </w:r>
          </w:p>
          <w:p w:rsidR="007D4E2C" w:rsidRPr="00146F7A" w:rsidRDefault="007D4E2C" w:rsidP="00C41411">
            <w:pPr>
              <w:rPr>
                <w:rFonts w:ascii="Arial" w:hAnsi="Arial" w:cs="Arial"/>
                <w:sz w:val="16"/>
                <w:szCs w:val="16"/>
                <w:lang w:val="en-GB"/>
              </w:rPr>
            </w:pPr>
            <w:r w:rsidRPr="00146F7A">
              <w:rPr>
                <w:rFonts w:ascii="Arial" w:hAnsi="Arial" w:cs="Arial"/>
                <w:sz w:val="16"/>
                <w:szCs w:val="16"/>
                <w:lang w:val="en-GB"/>
              </w:rPr>
              <w:t>Self-copying and carbon papers</w:t>
            </w:r>
          </w:p>
        </w:tc>
        <w:tc>
          <w:tcPr>
            <w:tcW w:w="1250" w:type="pct"/>
            <w:shd w:val="clear" w:color="auto" w:fill="D9D9D9" w:themeFill="background1" w:themeFillShade="D9"/>
            <w:vAlign w:val="center"/>
          </w:tcPr>
          <w:p w:rsidR="007D4E2C" w:rsidRPr="00AE71F5" w:rsidRDefault="007D4E2C" w:rsidP="00C41411">
            <w:pPr>
              <w:rPr>
                <w:rFonts w:ascii="Arial" w:hAnsi="Arial" w:cs="Arial"/>
                <w:sz w:val="16"/>
                <w:szCs w:val="16"/>
                <w:lang w:val="en-GB"/>
              </w:rPr>
            </w:pPr>
            <w:r w:rsidRPr="00AE71F5">
              <w:rPr>
                <w:rFonts w:ascii="Arial" w:hAnsi="Arial" w:cs="Arial"/>
                <w:sz w:val="16"/>
                <w:szCs w:val="16"/>
                <w:lang w:val="en-GB"/>
              </w:rPr>
              <w:t>E.g. Carbon papers, transfer papers, spirit duplicator copy papers</w:t>
            </w: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P2.4.6</w:t>
            </w:r>
          </w:p>
          <w:p w:rsidR="007D4E2C" w:rsidRPr="00146F7A" w:rsidRDefault="007D4E2C" w:rsidP="00C41411">
            <w:pPr>
              <w:rPr>
                <w:rFonts w:ascii="Arial" w:hAnsi="Arial" w:cs="Arial"/>
                <w:sz w:val="16"/>
                <w:szCs w:val="16"/>
              </w:rPr>
            </w:pPr>
            <w:r w:rsidRPr="00146F7A">
              <w:rPr>
                <w:rFonts w:ascii="Arial" w:hAnsi="Arial" w:cs="Arial"/>
                <w:sz w:val="16"/>
                <w:szCs w:val="16"/>
              </w:rPr>
              <w:t>Cigarette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P2.4.7</w:t>
            </w:r>
          </w:p>
          <w:p w:rsidR="007D4E2C" w:rsidRPr="00146F7A" w:rsidRDefault="007D4E2C" w:rsidP="00C41411">
            <w:pPr>
              <w:rPr>
                <w:rFonts w:ascii="Arial" w:hAnsi="Arial" w:cs="Arial"/>
                <w:sz w:val="16"/>
                <w:szCs w:val="16"/>
              </w:rPr>
            </w:pPr>
            <w:r w:rsidRPr="00146F7A">
              <w:rPr>
                <w:rFonts w:ascii="Arial" w:hAnsi="Arial" w:cs="Arial"/>
                <w:sz w:val="16"/>
                <w:szCs w:val="16"/>
              </w:rPr>
              <w:t>Filter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lang w:val="en-GB"/>
              </w:rPr>
            </w:pPr>
            <w:r w:rsidRPr="00146F7A">
              <w:rPr>
                <w:rFonts w:ascii="Arial" w:hAnsi="Arial" w:cs="Arial"/>
                <w:sz w:val="16"/>
                <w:szCs w:val="16"/>
                <w:lang w:val="en-GB"/>
              </w:rPr>
              <w:t>E.g. Tea-bag tissues</w:t>
            </w: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w:t>
            </w:r>
            <w:r w:rsidR="00B96934" w:rsidRPr="00146F7A">
              <w:rPr>
                <w:rFonts w:ascii="Arial" w:hAnsi="Arial" w:cs="Arial"/>
                <w:b/>
                <w:sz w:val="16"/>
                <w:szCs w:val="16"/>
                <w:lang w:val="en-GB"/>
              </w:rPr>
              <w:t>.8</w:t>
            </w:r>
          </w:p>
          <w:p w:rsidR="007D4E2C" w:rsidRPr="00146F7A" w:rsidRDefault="007D4E2C" w:rsidP="00C41411">
            <w:pPr>
              <w:rPr>
                <w:rFonts w:ascii="Arial" w:hAnsi="Arial" w:cs="Arial"/>
                <w:sz w:val="16"/>
                <w:szCs w:val="16"/>
              </w:rPr>
            </w:pPr>
            <w:r w:rsidRPr="00146F7A">
              <w:rPr>
                <w:rFonts w:ascii="Arial" w:hAnsi="Arial" w:cs="Arial"/>
                <w:sz w:val="16"/>
                <w:szCs w:val="16"/>
              </w:rPr>
              <w:t>Crepe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w:t>
            </w:r>
            <w:r w:rsidR="00B96934" w:rsidRPr="00146F7A">
              <w:rPr>
                <w:rFonts w:ascii="Arial" w:hAnsi="Arial" w:cs="Arial"/>
                <w:b/>
                <w:sz w:val="16"/>
                <w:szCs w:val="16"/>
                <w:lang w:val="en-GB"/>
              </w:rPr>
              <w:t>.9</w:t>
            </w:r>
          </w:p>
          <w:p w:rsidR="007D4E2C" w:rsidRPr="00146F7A" w:rsidRDefault="007D4E2C" w:rsidP="00C41411">
            <w:pPr>
              <w:rPr>
                <w:rFonts w:ascii="Arial" w:hAnsi="Arial" w:cs="Arial"/>
                <w:sz w:val="16"/>
                <w:szCs w:val="16"/>
                <w:lang w:val="en-GB"/>
              </w:rPr>
            </w:pPr>
            <w:r w:rsidRPr="00146F7A">
              <w:rPr>
                <w:rFonts w:ascii="Arial" w:hAnsi="Arial" w:cs="Arial"/>
                <w:sz w:val="16"/>
                <w:szCs w:val="16"/>
                <w:lang w:val="en-GB"/>
              </w:rPr>
              <w:t>Embossed paper and perforated paper</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lang w:val="en-GB"/>
              </w:rPr>
            </w:pP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r w:rsidRPr="00146F7A">
              <w:rPr>
                <w:rFonts w:ascii="Arial" w:hAnsi="Arial" w:cs="Arial"/>
                <w:b/>
                <w:sz w:val="16"/>
                <w:szCs w:val="16"/>
                <w:lang w:val="en-GB"/>
              </w:rPr>
              <w:t>P2.4</w:t>
            </w:r>
            <w:r w:rsidR="00B96934" w:rsidRPr="00146F7A">
              <w:rPr>
                <w:rFonts w:ascii="Arial" w:hAnsi="Arial" w:cs="Arial"/>
                <w:b/>
                <w:sz w:val="16"/>
                <w:szCs w:val="16"/>
                <w:lang w:val="en-GB"/>
              </w:rPr>
              <w:t>.10</w:t>
            </w:r>
          </w:p>
          <w:p w:rsidR="007D4E2C" w:rsidRPr="00146F7A" w:rsidRDefault="007D4E2C" w:rsidP="00C41411">
            <w:pPr>
              <w:rPr>
                <w:rFonts w:ascii="Arial" w:hAnsi="Arial" w:cs="Arial"/>
                <w:sz w:val="16"/>
                <w:szCs w:val="16"/>
              </w:rPr>
            </w:pPr>
            <w:r w:rsidRPr="00146F7A">
              <w:rPr>
                <w:rFonts w:ascii="Arial" w:hAnsi="Arial" w:cs="Arial"/>
                <w:sz w:val="16"/>
                <w:szCs w:val="16"/>
              </w:rPr>
              <w:t>Composite papers</w:t>
            </w: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rPr>
            </w:pP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56FD8">
            <w:pPr>
              <w:rPr>
                <w:rFonts w:ascii="Arial" w:hAnsi="Arial" w:cs="Arial"/>
                <w:b/>
                <w:sz w:val="16"/>
                <w:szCs w:val="16"/>
                <w:lang w:val="en-GB"/>
              </w:rPr>
            </w:pPr>
            <w:r w:rsidRPr="00146F7A">
              <w:rPr>
                <w:rFonts w:ascii="Arial" w:hAnsi="Arial" w:cs="Arial"/>
                <w:b/>
                <w:sz w:val="16"/>
                <w:szCs w:val="16"/>
                <w:lang w:val="en-GB"/>
              </w:rPr>
              <w:t>P2.4</w:t>
            </w:r>
            <w:r w:rsidR="00B96934" w:rsidRPr="00146F7A">
              <w:rPr>
                <w:rFonts w:ascii="Arial" w:hAnsi="Arial" w:cs="Arial"/>
                <w:b/>
                <w:sz w:val="16"/>
                <w:szCs w:val="16"/>
                <w:lang w:val="en-GB"/>
              </w:rPr>
              <w:t>.11</w:t>
            </w:r>
          </w:p>
          <w:p w:rsidR="007D4E2C" w:rsidRPr="00146F7A" w:rsidRDefault="007D4E2C" w:rsidP="00C56FD8">
            <w:pPr>
              <w:rPr>
                <w:rFonts w:ascii="Arial" w:hAnsi="Arial" w:cs="Arial"/>
                <w:b/>
                <w:sz w:val="16"/>
                <w:szCs w:val="16"/>
                <w:lang w:val="en-GB"/>
              </w:rPr>
            </w:pPr>
            <w:r w:rsidRPr="00146F7A">
              <w:rPr>
                <w:rFonts w:ascii="Arial" w:hAnsi="Arial" w:cs="Arial"/>
                <w:sz w:val="16"/>
                <w:szCs w:val="16"/>
              </w:rPr>
              <w:t>Wallpaper base</w:t>
            </w:r>
          </w:p>
        </w:tc>
        <w:tc>
          <w:tcPr>
            <w:tcW w:w="1250" w:type="pct"/>
            <w:shd w:val="clear" w:color="auto" w:fill="D9D9D9" w:themeFill="background1" w:themeFillShade="D9"/>
            <w:vAlign w:val="center"/>
          </w:tcPr>
          <w:p w:rsidR="007D4E2C" w:rsidRPr="00AE71F5" w:rsidRDefault="00B7429E" w:rsidP="00C41411">
            <w:pPr>
              <w:rPr>
                <w:rFonts w:ascii="Arial" w:hAnsi="Arial" w:cs="Arial"/>
                <w:sz w:val="16"/>
                <w:szCs w:val="16"/>
                <w:lang w:val="en-GB"/>
              </w:rPr>
            </w:pPr>
            <w:r w:rsidRPr="00AE71F5">
              <w:rPr>
                <w:rFonts w:ascii="Arial" w:hAnsi="Arial" w:cs="Arial"/>
                <w:sz w:val="16"/>
                <w:szCs w:val="16"/>
                <w:lang w:val="en-GB"/>
              </w:rPr>
              <w:t>E.g. N</w:t>
            </w:r>
            <w:r w:rsidR="007D4E2C" w:rsidRPr="00AE71F5">
              <w:rPr>
                <w:rFonts w:ascii="Arial" w:hAnsi="Arial" w:cs="Arial"/>
                <w:sz w:val="16"/>
                <w:szCs w:val="16"/>
                <w:lang w:val="en-GB"/>
              </w:rPr>
              <w:t>on-printed wallpaper</w:t>
            </w:r>
          </w:p>
        </w:tc>
      </w:tr>
      <w:tr w:rsidR="007D4E2C" w:rsidRPr="000D3477"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Merge/>
            <w:vAlign w:val="center"/>
          </w:tcPr>
          <w:p w:rsidR="007D4E2C" w:rsidRPr="00146F7A" w:rsidRDefault="007D4E2C" w:rsidP="00C41411">
            <w:pPr>
              <w:rPr>
                <w:rFonts w:ascii="Arial" w:hAnsi="Arial" w:cs="Arial"/>
                <w:b/>
                <w:sz w:val="16"/>
                <w:szCs w:val="16"/>
                <w:lang w:val="en-GB"/>
              </w:rPr>
            </w:pPr>
          </w:p>
        </w:tc>
        <w:tc>
          <w:tcPr>
            <w:tcW w:w="1250" w:type="pct"/>
            <w:vAlign w:val="center"/>
          </w:tcPr>
          <w:p w:rsidR="007D4E2C" w:rsidRPr="00146F7A" w:rsidRDefault="007D4E2C" w:rsidP="00C41411">
            <w:pPr>
              <w:rPr>
                <w:rFonts w:ascii="Arial" w:hAnsi="Arial" w:cs="Arial"/>
                <w:b/>
                <w:sz w:val="16"/>
                <w:szCs w:val="16"/>
                <w:lang w:val="en-GB"/>
              </w:rPr>
            </w:pPr>
            <w:bookmarkStart w:id="3" w:name="OLE_LINK1"/>
            <w:bookmarkStart w:id="4" w:name="OLE_LINK2"/>
            <w:r w:rsidRPr="00146F7A">
              <w:rPr>
                <w:rFonts w:ascii="Arial" w:hAnsi="Arial" w:cs="Arial"/>
                <w:b/>
                <w:sz w:val="16"/>
                <w:szCs w:val="16"/>
                <w:lang w:val="en-GB"/>
              </w:rPr>
              <w:t>P2.4</w:t>
            </w:r>
            <w:r w:rsidR="00B96934" w:rsidRPr="00146F7A">
              <w:rPr>
                <w:rFonts w:ascii="Arial" w:hAnsi="Arial" w:cs="Arial"/>
                <w:b/>
                <w:sz w:val="16"/>
                <w:szCs w:val="16"/>
                <w:lang w:val="en-GB"/>
              </w:rPr>
              <w:t>.12</w:t>
            </w:r>
          </w:p>
          <w:p w:rsidR="007D4E2C" w:rsidRPr="00146F7A" w:rsidRDefault="007D4E2C" w:rsidP="00C41411">
            <w:pPr>
              <w:rPr>
                <w:rFonts w:ascii="Arial" w:hAnsi="Arial" w:cs="Arial"/>
                <w:sz w:val="16"/>
                <w:szCs w:val="16"/>
              </w:rPr>
            </w:pPr>
            <w:r w:rsidRPr="00146F7A">
              <w:rPr>
                <w:rFonts w:ascii="Arial" w:hAnsi="Arial" w:cs="Arial"/>
                <w:sz w:val="16"/>
                <w:szCs w:val="16"/>
              </w:rPr>
              <w:t>Security paper</w:t>
            </w:r>
            <w:bookmarkEnd w:id="3"/>
            <w:bookmarkEnd w:id="4"/>
          </w:p>
        </w:tc>
        <w:tc>
          <w:tcPr>
            <w:tcW w:w="1250" w:type="pct"/>
            <w:shd w:val="clear" w:color="auto" w:fill="D9D9D9" w:themeFill="background1" w:themeFillShade="D9"/>
            <w:vAlign w:val="center"/>
          </w:tcPr>
          <w:p w:rsidR="007D4E2C" w:rsidRPr="00146F7A" w:rsidRDefault="007D4E2C" w:rsidP="000D1E7C">
            <w:pPr>
              <w:rPr>
                <w:rFonts w:ascii="Arial" w:hAnsi="Arial" w:cs="Arial"/>
                <w:sz w:val="16"/>
                <w:szCs w:val="16"/>
                <w:lang w:val="en-GB"/>
              </w:rPr>
            </w:pPr>
            <w:r w:rsidRPr="00146F7A">
              <w:rPr>
                <w:rFonts w:ascii="Arial" w:hAnsi="Arial" w:cs="Arial"/>
                <w:sz w:val="16"/>
                <w:szCs w:val="16"/>
                <w:lang w:val="en-GB"/>
              </w:rPr>
              <w:t xml:space="preserve">E.g. </w:t>
            </w:r>
            <w:r w:rsidR="000D1E7C" w:rsidRPr="00146F7A">
              <w:rPr>
                <w:rFonts w:ascii="Arial" w:hAnsi="Arial" w:cs="Arial"/>
                <w:sz w:val="16"/>
                <w:szCs w:val="16"/>
                <w:lang w:val="en-GB"/>
              </w:rPr>
              <w:t>M</w:t>
            </w:r>
            <w:r w:rsidRPr="00146F7A">
              <w:rPr>
                <w:rFonts w:ascii="Arial" w:hAnsi="Arial" w:cs="Arial"/>
                <w:sz w:val="16"/>
                <w:szCs w:val="16"/>
                <w:lang w:val="en-GB"/>
              </w:rPr>
              <w:t>oney</w:t>
            </w:r>
            <w:r w:rsidR="000D1E7C" w:rsidRPr="00146F7A">
              <w:rPr>
                <w:rFonts w:ascii="Arial" w:hAnsi="Arial" w:cs="Arial"/>
                <w:sz w:val="16"/>
                <w:szCs w:val="16"/>
                <w:lang w:val="en-GB"/>
              </w:rPr>
              <w:t xml:space="preserve"> paper</w:t>
            </w:r>
            <w:r w:rsidRPr="00146F7A">
              <w:rPr>
                <w:rFonts w:ascii="Arial" w:hAnsi="Arial" w:cs="Arial"/>
                <w:sz w:val="16"/>
                <w:szCs w:val="16"/>
                <w:lang w:val="en-GB"/>
              </w:rPr>
              <w:t>, vouchers, coupons</w:t>
            </w:r>
          </w:p>
        </w:tc>
      </w:tr>
      <w:tr w:rsidR="008C52C4" w:rsidRPr="000D3477" w:rsidTr="007B386F">
        <w:trPr>
          <w:trHeight w:val="288"/>
        </w:trPr>
        <w:tc>
          <w:tcPr>
            <w:tcW w:w="1250" w:type="pct"/>
            <w:vMerge/>
            <w:vAlign w:val="center"/>
          </w:tcPr>
          <w:p w:rsidR="008C52C4" w:rsidRPr="00146F7A" w:rsidRDefault="008C52C4" w:rsidP="009C4608">
            <w:pPr>
              <w:rPr>
                <w:rFonts w:ascii="Arial" w:hAnsi="Arial" w:cs="Arial"/>
                <w:sz w:val="16"/>
                <w:szCs w:val="16"/>
                <w:lang w:val="en-GB"/>
              </w:rPr>
            </w:pPr>
          </w:p>
        </w:tc>
        <w:tc>
          <w:tcPr>
            <w:tcW w:w="1250" w:type="pct"/>
            <w:vAlign w:val="center"/>
          </w:tcPr>
          <w:p w:rsidR="008C52C4" w:rsidRPr="00146F7A" w:rsidRDefault="008C52C4" w:rsidP="008C52C4">
            <w:pPr>
              <w:rPr>
                <w:rFonts w:ascii="Arial" w:hAnsi="Arial" w:cs="Arial"/>
                <w:b/>
                <w:sz w:val="16"/>
                <w:szCs w:val="16"/>
                <w:lang w:val="en-GB"/>
              </w:rPr>
            </w:pPr>
            <w:r w:rsidRPr="00146F7A">
              <w:rPr>
                <w:rFonts w:ascii="Arial" w:hAnsi="Arial" w:cs="Arial"/>
                <w:b/>
                <w:sz w:val="16"/>
                <w:szCs w:val="16"/>
                <w:lang w:val="en-GB"/>
              </w:rPr>
              <w:t>P2.5</w:t>
            </w:r>
          </w:p>
          <w:p w:rsidR="008C52C4" w:rsidRPr="00146F7A" w:rsidRDefault="008C52C4" w:rsidP="008C52C4">
            <w:pPr>
              <w:rPr>
                <w:rFonts w:ascii="Arial" w:hAnsi="Arial" w:cs="Arial"/>
                <w:b/>
                <w:sz w:val="16"/>
                <w:szCs w:val="16"/>
                <w:lang w:val="en-GB"/>
              </w:rPr>
            </w:pPr>
            <w:r w:rsidRPr="00146F7A">
              <w:rPr>
                <w:rFonts w:ascii="Arial" w:hAnsi="Arial" w:cs="Arial"/>
                <w:sz w:val="16"/>
                <w:szCs w:val="16"/>
                <w:lang w:val="en-GB"/>
              </w:rPr>
              <w:t>Hand-made papers</w:t>
            </w:r>
          </w:p>
        </w:tc>
        <w:tc>
          <w:tcPr>
            <w:tcW w:w="1250" w:type="pct"/>
            <w:vAlign w:val="center"/>
          </w:tcPr>
          <w:p w:rsidR="008C52C4" w:rsidRPr="00146F7A" w:rsidRDefault="008C52C4" w:rsidP="00C41411">
            <w:pPr>
              <w:rPr>
                <w:rFonts w:ascii="Arial" w:hAnsi="Arial" w:cs="Arial"/>
                <w:b/>
                <w:sz w:val="16"/>
                <w:szCs w:val="16"/>
                <w:lang w:val="en-GB"/>
              </w:rPr>
            </w:pPr>
          </w:p>
        </w:tc>
        <w:tc>
          <w:tcPr>
            <w:tcW w:w="1250" w:type="pct"/>
            <w:shd w:val="clear" w:color="auto" w:fill="D9D9D9" w:themeFill="background1" w:themeFillShade="D9"/>
            <w:vAlign w:val="center"/>
          </w:tcPr>
          <w:p w:rsidR="008C52C4" w:rsidRPr="00146F7A" w:rsidRDefault="008C52C4" w:rsidP="000D1E7C">
            <w:pPr>
              <w:rPr>
                <w:rFonts w:ascii="Arial" w:hAnsi="Arial" w:cs="Arial"/>
                <w:sz w:val="16"/>
                <w:szCs w:val="16"/>
                <w:lang w:val="en-GB"/>
              </w:rPr>
            </w:pPr>
            <w:r w:rsidRPr="00146F7A">
              <w:rPr>
                <w:rFonts w:ascii="Arial" w:hAnsi="Arial" w:cs="Arial"/>
                <w:sz w:val="16"/>
                <w:szCs w:val="16"/>
                <w:lang w:val="en-GB"/>
              </w:rPr>
              <w:t>E.g. Japanese papers / washi</w:t>
            </w:r>
          </w:p>
        </w:tc>
      </w:tr>
      <w:tr w:rsidR="007D4E2C" w:rsidRPr="00146F7A" w:rsidTr="007B386F">
        <w:trPr>
          <w:trHeight w:val="288"/>
        </w:trPr>
        <w:tc>
          <w:tcPr>
            <w:tcW w:w="1250" w:type="pct"/>
            <w:vMerge/>
            <w:vAlign w:val="center"/>
          </w:tcPr>
          <w:p w:rsidR="007D4E2C" w:rsidRPr="00146F7A" w:rsidRDefault="007D4E2C" w:rsidP="009C4608">
            <w:pPr>
              <w:rPr>
                <w:rFonts w:ascii="Arial" w:hAnsi="Arial" w:cs="Arial"/>
                <w:sz w:val="16"/>
                <w:szCs w:val="16"/>
                <w:lang w:val="en-GB"/>
              </w:rPr>
            </w:pPr>
          </w:p>
        </w:tc>
        <w:tc>
          <w:tcPr>
            <w:tcW w:w="1250" w:type="pct"/>
            <w:vAlign w:val="center"/>
          </w:tcPr>
          <w:p w:rsidR="008C52C4" w:rsidRPr="00146F7A" w:rsidRDefault="008C52C4" w:rsidP="008C52C4">
            <w:pPr>
              <w:rPr>
                <w:rFonts w:ascii="Arial" w:hAnsi="Arial" w:cs="Arial"/>
                <w:b/>
                <w:sz w:val="16"/>
                <w:szCs w:val="16"/>
                <w:lang w:val="en-GB"/>
              </w:rPr>
            </w:pPr>
            <w:r>
              <w:rPr>
                <w:rFonts w:ascii="Arial" w:hAnsi="Arial" w:cs="Arial"/>
                <w:b/>
                <w:sz w:val="16"/>
                <w:szCs w:val="16"/>
                <w:lang w:val="en-GB"/>
              </w:rPr>
              <w:t>P2.6</w:t>
            </w:r>
          </w:p>
          <w:p w:rsidR="007D4E2C" w:rsidRPr="00146F7A" w:rsidRDefault="008C52C4" w:rsidP="008C52C4">
            <w:pPr>
              <w:rPr>
                <w:rFonts w:ascii="Arial" w:hAnsi="Arial" w:cs="Arial"/>
                <w:b/>
                <w:sz w:val="16"/>
                <w:szCs w:val="16"/>
                <w:lang w:val="en-GB"/>
              </w:rPr>
            </w:pPr>
            <w:r>
              <w:rPr>
                <w:rFonts w:ascii="Arial" w:hAnsi="Arial" w:cs="Arial"/>
                <w:sz w:val="16"/>
                <w:szCs w:val="16"/>
                <w:lang w:val="en-GB"/>
              </w:rPr>
              <w:t>Tissue paper</w:t>
            </w:r>
          </w:p>
        </w:tc>
        <w:tc>
          <w:tcPr>
            <w:tcW w:w="1250" w:type="pct"/>
            <w:vAlign w:val="center"/>
          </w:tcPr>
          <w:p w:rsidR="007D4E2C" w:rsidRPr="00146F7A" w:rsidRDefault="007D4E2C" w:rsidP="00C41411">
            <w:pPr>
              <w:rPr>
                <w:rFonts w:ascii="Arial" w:hAnsi="Arial" w:cs="Arial"/>
                <w:b/>
                <w:sz w:val="16"/>
                <w:szCs w:val="16"/>
                <w:lang w:val="en-GB"/>
              </w:rPr>
            </w:pPr>
          </w:p>
        </w:tc>
        <w:tc>
          <w:tcPr>
            <w:tcW w:w="1250" w:type="pct"/>
            <w:shd w:val="clear" w:color="auto" w:fill="D9D9D9" w:themeFill="background1" w:themeFillShade="D9"/>
            <w:vAlign w:val="center"/>
          </w:tcPr>
          <w:p w:rsidR="007D4E2C" w:rsidRPr="00146F7A" w:rsidRDefault="007D4E2C" w:rsidP="00C41411">
            <w:pPr>
              <w:rPr>
                <w:rFonts w:ascii="Arial" w:hAnsi="Arial" w:cs="Arial"/>
                <w:sz w:val="16"/>
                <w:szCs w:val="16"/>
                <w:lang w:val="en-GB"/>
              </w:rPr>
            </w:pPr>
          </w:p>
        </w:tc>
      </w:tr>
      <w:tr w:rsidR="00836655" w:rsidRPr="00146F7A" w:rsidTr="007B386F">
        <w:trPr>
          <w:trHeight w:val="288"/>
        </w:trPr>
        <w:tc>
          <w:tcPr>
            <w:tcW w:w="1250" w:type="pct"/>
            <w:vMerge w:val="restar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P3</w:t>
            </w:r>
          </w:p>
          <w:p w:rsidR="00836655" w:rsidRPr="00146F7A" w:rsidRDefault="00836655" w:rsidP="00542106">
            <w:pPr>
              <w:rPr>
                <w:rFonts w:ascii="Arial" w:hAnsi="Arial" w:cs="Arial"/>
                <w:sz w:val="16"/>
                <w:szCs w:val="16"/>
                <w:lang w:val="en-GB"/>
              </w:rPr>
            </w:pPr>
            <w:r w:rsidRPr="00146F7A">
              <w:rPr>
                <w:rFonts w:ascii="Arial" w:hAnsi="Arial" w:cs="Arial"/>
                <w:sz w:val="16"/>
                <w:szCs w:val="16"/>
                <w:lang w:val="en-GB"/>
              </w:rPr>
              <w:t>Paperboard</w:t>
            </w:r>
          </w:p>
        </w:tc>
        <w:tc>
          <w:tcPr>
            <w:tcW w:w="1250" w:type="pc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P3.1</w:t>
            </w:r>
          </w:p>
          <w:p w:rsidR="00836655" w:rsidRPr="00146F7A" w:rsidRDefault="00836655" w:rsidP="008F63D6">
            <w:pPr>
              <w:rPr>
                <w:rFonts w:ascii="Arial" w:hAnsi="Arial" w:cs="Arial"/>
                <w:sz w:val="16"/>
                <w:szCs w:val="16"/>
                <w:lang w:val="en-GB"/>
              </w:rPr>
            </w:pPr>
            <w:r w:rsidRPr="00146F7A">
              <w:rPr>
                <w:rFonts w:ascii="Arial" w:hAnsi="Arial" w:cs="Arial"/>
                <w:sz w:val="16"/>
                <w:szCs w:val="16"/>
                <w:lang w:val="en-GB"/>
              </w:rPr>
              <w:t>Uncoated paperboard</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P3.2</w:t>
            </w:r>
          </w:p>
          <w:p w:rsidR="00836655" w:rsidRPr="00146F7A" w:rsidRDefault="00836655" w:rsidP="004874ED">
            <w:pPr>
              <w:rPr>
                <w:rFonts w:ascii="Arial" w:hAnsi="Arial" w:cs="Arial"/>
                <w:sz w:val="16"/>
                <w:szCs w:val="16"/>
                <w:lang w:val="en-GB"/>
              </w:rPr>
            </w:pPr>
            <w:r w:rsidRPr="00146F7A">
              <w:rPr>
                <w:rFonts w:ascii="Arial" w:hAnsi="Arial" w:cs="Arial"/>
                <w:sz w:val="16"/>
                <w:szCs w:val="16"/>
                <w:lang w:val="en-GB"/>
              </w:rPr>
              <w:t>Coated paperboard</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Solid bleached board, solid unbleached board, white lined chipboard</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P3.3</w:t>
            </w:r>
          </w:p>
          <w:p w:rsidR="00836655" w:rsidRPr="00146F7A" w:rsidRDefault="00836655" w:rsidP="00092153">
            <w:pPr>
              <w:rPr>
                <w:rFonts w:ascii="Arial" w:hAnsi="Arial" w:cs="Arial"/>
                <w:sz w:val="16"/>
                <w:szCs w:val="16"/>
                <w:lang w:val="en-GB"/>
              </w:rPr>
            </w:pPr>
            <w:r w:rsidRPr="00146F7A">
              <w:rPr>
                <w:rFonts w:ascii="Arial" w:hAnsi="Arial" w:cs="Arial"/>
                <w:sz w:val="16"/>
                <w:szCs w:val="16"/>
                <w:lang w:val="en-GB"/>
              </w:rPr>
              <w:t>Pressboard</w:t>
            </w:r>
            <w:r w:rsidR="00CC556A" w:rsidRPr="00146F7A">
              <w:rPr>
                <w:rFonts w:ascii="Arial" w:hAnsi="Arial" w:cs="Arial"/>
                <w:sz w:val="16"/>
                <w:szCs w:val="16"/>
                <w:lang w:val="en-GB"/>
              </w:rPr>
              <w:t xml:space="preserve">           </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Merge w:val="restar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P3.4</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Paper</w:t>
            </w:r>
            <w:r w:rsidR="00752A01">
              <w:rPr>
                <w:rFonts w:ascii="Arial" w:hAnsi="Arial" w:cs="Arial"/>
                <w:sz w:val="16"/>
                <w:szCs w:val="16"/>
                <w:lang w:val="en-GB"/>
              </w:rPr>
              <w:t>board</w:t>
            </w:r>
            <w:r w:rsidRPr="00146F7A">
              <w:rPr>
                <w:rFonts w:ascii="Arial" w:hAnsi="Arial" w:cs="Arial"/>
                <w:sz w:val="16"/>
                <w:szCs w:val="16"/>
                <w:lang w:val="en-GB"/>
              </w:rPr>
              <w:t xml:space="preserve"> laminates</w:t>
            </w: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P3.4</w:t>
            </w:r>
            <w:r w:rsidR="00836655" w:rsidRPr="00146F7A">
              <w:rPr>
                <w:rFonts w:ascii="Arial" w:hAnsi="Arial" w:cs="Arial"/>
                <w:b/>
                <w:sz w:val="16"/>
                <w:szCs w:val="16"/>
                <w:lang w:val="en-GB"/>
              </w:rPr>
              <w:t>.1</w:t>
            </w:r>
          </w:p>
          <w:p w:rsidR="00836655" w:rsidRPr="00146F7A" w:rsidRDefault="00836655" w:rsidP="00CA0855">
            <w:pPr>
              <w:autoSpaceDE w:val="0"/>
              <w:autoSpaceDN w:val="0"/>
              <w:adjustRightInd w:val="0"/>
              <w:rPr>
                <w:rFonts w:ascii="Arial" w:hAnsi="Arial" w:cs="Arial"/>
                <w:sz w:val="16"/>
                <w:szCs w:val="16"/>
                <w:lang w:val="en-GB"/>
              </w:rPr>
            </w:pPr>
            <w:r w:rsidRPr="00146F7A">
              <w:rPr>
                <w:rFonts w:ascii="Arial" w:hAnsi="Arial" w:cs="Arial"/>
                <w:sz w:val="16"/>
                <w:szCs w:val="16"/>
                <w:lang w:val="en-GB"/>
              </w:rPr>
              <w:t>High-pressure laminates (HPDL, HPL)</w:t>
            </w: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P3.4</w:t>
            </w:r>
            <w:r w:rsidR="00836655" w:rsidRPr="00146F7A">
              <w:rPr>
                <w:rFonts w:ascii="Arial" w:hAnsi="Arial" w:cs="Arial"/>
                <w:b/>
                <w:sz w:val="16"/>
                <w:szCs w:val="16"/>
                <w:lang w:val="en-GB"/>
              </w:rPr>
              <w:t>.2</w:t>
            </w:r>
          </w:p>
          <w:p w:rsidR="00836655" w:rsidRPr="00146F7A" w:rsidRDefault="00836655" w:rsidP="00542106">
            <w:pPr>
              <w:rPr>
                <w:rFonts w:ascii="Arial" w:hAnsi="Arial" w:cs="Arial"/>
                <w:sz w:val="16"/>
                <w:szCs w:val="16"/>
                <w:lang w:val="en-GB"/>
              </w:rPr>
            </w:pPr>
            <w:r w:rsidRPr="00146F7A">
              <w:rPr>
                <w:rFonts w:ascii="Arial" w:hAnsi="Arial" w:cs="Arial"/>
                <w:sz w:val="16"/>
                <w:szCs w:val="16"/>
                <w:lang w:val="en-GB"/>
              </w:rPr>
              <w:t>Low-pressure laminates (LPL)</w:t>
            </w: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P3.4</w:t>
            </w:r>
            <w:r w:rsidR="00836655" w:rsidRPr="00146F7A">
              <w:rPr>
                <w:rFonts w:ascii="Arial" w:hAnsi="Arial" w:cs="Arial"/>
                <w:b/>
                <w:sz w:val="16"/>
                <w:szCs w:val="16"/>
                <w:lang w:val="en-GB"/>
              </w:rPr>
              <w:t>.3</w:t>
            </w:r>
          </w:p>
          <w:p w:rsidR="00836655" w:rsidRPr="00146F7A" w:rsidRDefault="00043079" w:rsidP="00542106">
            <w:pPr>
              <w:rPr>
                <w:rFonts w:ascii="Arial" w:hAnsi="Arial" w:cs="Arial"/>
                <w:sz w:val="16"/>
                <w:szCs w:val="16"/>
                <w:lang w:val="en-GB"/>
              </w:rPr>
            </w:pPr>
            <w:r>
              <w:rPr>
                <w:rFonts w:ascii="Arial" w:hAnsi="Arial" w:cs="Arial"/>
                <w:sz w:val="16"/>
                <w:szCs w:val="16"/>
                <w:lang w:val="en-GB"/>
              </w:rPr>
              <w:t>Continuous pressure l</w:t>
            </w:r>
            <w:r w:rsidR="00836655" w:rsidRPr="00146F7A">
              <w:rPr>
                <w:rFonts w:ascii="Arial" w:hAnsi="Arial" w:cs="Arial"/>
                <w:sz w:val="16"/>
                <w:szCs w:val="16"/>
                <w:lang w:val="en-GB"/>
              </w:rPr>
              <w:t>aminates (CPL)</w:t>
            </w: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P3.5</w:t>
            </w:r>
          </w:p>
          <w:p w:rsidR="00836655" w:rsidRDefault="00836655" w:rsidP="004874ED">
            <w:pPr>
              <w:rPr>
                <w:rFonts w:ascii="Arial" w:hAnsi="Arial" w:cs="Arial"/>
                <w:sz w:val="16"/>
                <w:szCs w:val="16"/>
                <w:lang w:val="en-GB"/>
              </w:rPr>
            </w:pPr>
            <w:r w:rsidRPr="00146F7A">
              <w:rPr>
                <w:rFonts w:ascii="Arial" w:hAnsi="Arial" w:cs="Arial"/>
                <w:sz w:val="16"/>
                <w:szCs w:val="16"/>
                <w:lang w:val="en-GB"/>
              </w:rPr>
              <w:t>Metalized paperboard</w:t>
            </w:r>
          </w:p>
          <w:p w:rsidR="00092153" w:rsidRPr="00146F7A" w:rsidRDefault="00092153" w:rsidP="004874ED">
            <w:pPr>
              <w:rPr>
                <w:rFonts w:ascii="Arial" w:hAnsi="Arial" w:cs="Arial"/>
                <w:sz w:val="16"/>
                <w:szCs w:val="16"/>
                <w:lang w:val="en-GB"/>
              </w:rPr>
            </w:pP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092153" w:rsidP="00542106">
            <w:pPr>
              <w:rPr>
                <w:rFonts w:ascii="Arial" w:hAnsi="Arial" w:cs="Arial"/>
                <w:sz w:val="16"/>
                <w:szCs w:val="16"/>
                <w:lang w:val="en-GB"/>
              </w:rPr>
            </w:pPr>
            <w:r w:rsidRPr="00146F7A">
              <w:rPr>
                <w:rFonts w:ascii="Arial" w:hAnsi="Arial" w:cs="Arial"/>
                <w:sz w:val="16"/>
                <w:szCs w:val="16"/>
                <w:lang w:val="en-GB"/>
              </w:rPr>
              <w:t>E.g. Transferred metalized paperboard, direct metalized paperboard, metalized film laminated paperboard, foil laminated paperboard</w:t>
            </w:r>
          </w:p>
        </w:tc>
      </w:tr>
      <w:tr w:rsidR="00836655" w:rsidRPr="00146F7A" w:rsidTr="007B386F">
        <w:trPr>
          <w:trHeight w:val="510"/>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A60B68">
            <w:pPr>
              <w:rPr>
                <w:rFonts w:ascii="Arial" w:hAnsi="Arial" w:cs="Arial"/>
                <w:b/>
                <w:sz w:val="16"/>
                <w:szCs w:val="16"/>
                <w:lang w:val="en-GB"/>
              </w:rPr>
            </w:pPr>
            <w:r w:rsidRPr="00146F7A">
              <w:rPr>
                <w:rFonts w:ascii="Arial" w:hAnsi="Arial" w:cs="Arial"/>
                <w:b/>
                <w:sz w:val="16"/>
                <w:szCs w:val="16"/>
                <w:lang w:val="en-GB"/>
              </w:rPr>
              <w:t>P3.6</w:t>
            </w:r>
          </w:p>
          <w:p w:rsidR="00836655" w:rsidRDefault="00836655" w:rsidP="004874ED">
            <w:pPr>
              <w:rPr>
                <w:rFonts w:ascii="Arial" w:hAnsi="Arial" w:cs="Arial"/>
                <w:sz w:val="16"/>
                <w:szCs w:val="16"/>
                <w:lang w:val="en-GB"/>
              </w:rPr>
            </w:pPr>
            <w:r w:rsidRPr="00146F7A">
              <w:rPr>
                <w:rFonts w:ascii="Arial" w:hAnsi="Arial" w:cs="Arial"/>
                <w:sz w:val="16"/>
                <w:szCs w:val="16"/>
                <w:lang w:val="en-GB"/>
              </w:rPr>
              <w:t>Crepe paperboard</w:t>
            </w:r>
          </w:p>
          <w:p w:rsidR="00312541" w:rsidRPr="00146F7A" w:rsidRDefault="00312541" w:rsidP="004874ED">
            <w:pPr>
              <w:rPr>
                <w:rFonts w:ascii="Arial" w:hAnsi="Arial" w:cs="Arial"/>
                <w:sz w:val="16"/>
                <w:szCs w:val="16"/>
                <w:lang w:val="en-GB"/>
              </w:rPr>
            </w:pP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restar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P4</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Corrugated paper and paperboard</w:t>
            </w:r>
          </w:p>
        </w:tc>
        <w:tc>
          <w:tcPr>
            <w:tcW w:w="1250" w:type="pct"/>
            <w:vAlign w:val="center"/>
          </w:tcPr>
          <w:p w:rsidR="003A4415" w:rsidRPr="00146F7A" w:rsidRDefault="003A4415" w:rsidP="003A4415">
            <w:pPr>
              <w:rPr>
                <w:rFonts w:ascii="Arial" w:hAnsi="Arial" w:cs="Arial"/>
                <w:b/>
                <w:sz w:val="16"/>
                <w:szCs w:val="16"/>
                <w:lang w:val="en-GB"/>
              </w:rPr>
            </w:pPr>
            <w:r w:rsidRPr="00146F7A">
              <w:rPr>
                <w:rFonts w:ascii="Arial" w:hAnsi="Arial" w:cs="Arial"/>
                <w:b/>
                <w:sz w:val="16"/>
                <w:szCs w:val="16"/>
                <w:lang w:val="en-GB"/>
              </w:rPr>
              <w:t>P4.1</w:t>
            </w:r>
          </w:p>
          <w:p w:rsidR="00836655" w:rsidRPr="00146F7A" w:rsidRDefault="00043079" w:rsidP="003A4415">
            <w:pPr>
              <w:rPr>
                <w:rFonts w:ascii="Arial" w:hAnsi="Arial" w:cs="Arial"/>
                <w:sz w:val="16"/>
                <w:szCs w:val="16"/>
                <w:lang w:val="en-GB"/>
              </w:rPr>
            </w:pPr>
            <w:r>
              <w:rPr>
                <w:rFonts w:ascii="Arial" w:hAnsi="Arial" w:cs="Arial"/>
                <w:sz w:val="16"/>
                <w:szCs w:val="16"/>
                <w:lang w:val="en-GB"/>
              </w:rPr>
              <w:t xml:space="preserve">Linerboard or </w:t>
            </w:r>
            <w:proofErr w:type="spellStart"/>
            <w:r>
              <w:rPr>
                <w:rFonts w:ascii="Arial" w:hAnsi="Arial" w:cs="Arial"/>
                <w:sz w:val="16"/>
                <w:szCs w:val="16"/>
                <w:lang w:val="en-GB"/>
              </w:rPr>
              <w:t>t</w:t>
            </w:r>
            <w:r w:rsidR="003A4415" w:rsidRPr="00146F7A">
              <w:rPr>
                <w:rFonts w:ascii="Arial" w:hAnsi="Arial" w:cs="Arial"/>
                <w:sz w:val="16"/>
                <w:szCs w:val="16"/>
                <w:lang w:val="en-GB"/>
              </w:rPr>
              <w:t>estliner</w:t>
            </w:r>
            <w:proofErr w:type="spellEnd"/>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820618">
            <w:pPr>
              <w:rPr>
                <w:rFonts w:ascii="Arial" w:hAnsi="Arial" w:cs="Arial"/>
                <w:b/>
                <w:sz w:val="16"/>
                <w:szCs w:val="16"/>
                <w:lang w:val="en-GB"/>
              </w:rPr>
            </w:pPr>
            <w:r w:rsidRPr="00146F7A">
              <w:rPr>
                <w:rFonts w:ascii="Arial" w:hAnsi="Arial" w:cs="Arial"/>
                <w:b/>
                <w:sz w:val="16"/>
                <w:szCs w:val="16"/>
                <w:lang w:val="en-GB"/>
              </w:rPr>
              <w:t>P4.2</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Fluting</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3A4415" w:rsidP="00820618">
            <w:pPr>
              <w:rPr>
                <w:rFonts w:ascii="Arial" w:hAnsi="Arial" w:cs="Arial"/>
                <w:b/>
                <w:sz w:val="16"/>
                <w:szCs w:val="16"/>
                <w:lang w:val="en-GB"/>
              </w:rPr>
            </w:pPr>
            <w:r w:rsidRPr="00146F7A">
              <w:rPr>
                <w:rFonts w:ascii="Arial" w:hAnsi="Arial" w:cs="Arial"/>
                <w:b/>
                <w:sz w:val="16"/>
                <w:szCs w:val="16"/>
                <w:lang w:val="en-GB"/>
              </w:rPr>
              <w:t>P4.3</w:t>
            </w:r>
          </w:p>
          <w:p w:rsidR="00836655" w:rsidRPr="00146F7A" w:rsidRDefault="00836655" w:rsidP="00D340B5">
            <w:pPr>
              <w:rPr>
                <w:rFonts w:ascii="Arial" w:hAnsi="Arial" w:cs="Arial"/>
                <w:sz w:val="16"/>
                <w:szCs w:val="16"/>
                <w:lang w:val="en-GB"/>
              </w:rPr>
            </w:pPr>
            <w:r w:rsidRPr="00146F7A">
              <w:rPr>
                <w:rFonts w:ascii="Arial" w:hAnsi="Arial" w:cs="Arial"/>
                <w:sz w:val="16"/>
                <w:szCs w:val="16"/>
                <w:lang w:val="en-GB"/>
              </w:rPr>
              <w:t>Corrugated fibreboard</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restar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lastRenderedPageBreak/>
              <w:t>P5</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Packaging</w:t>
            </w:r>
            <w:r w:rsidR="003A4415" w:rsidRPr="00146F7A">
              <w:rPr>
                <w:rFonts w:ascii="Arial" w:hAnsi="Arial" w:cs="Arial"/>
                <w:sz w:val="16"/>
                <w:szCs w:val="16"/>
                <w:lang w:val="en-GB"/>
              </w:rPr>
              <w:t xml:space="preserve"> and</w:t>
            </w:r>
            <w:r w:rsidR="000D1E7C" w:rsidRPr="00146F7A">
              <w:rPr>
                <w:rFonts w:ascii="Arial" w:hAnsi="Arial" w:cs="Arial"/>
                <w:sz w:val="16"/>
                <w:szCs w:val="16"/>
                <w:lang w:val="en-GB"/>
              </w:rPr>
              <w:t xml:space="preserve"> </w:t>
            </w:r>
            <w:r w:rsidR="00043079">
              <w:rPr>
                <w:rFonts w:ascii="Arial" w:hAnsi="Arial" w:cs="Arial"/>
                <w:sz w:val="16"/>
                <w:szCs w:val="16"/>
                <w:lang w:val="en-GB"/>
              </w:rPr>
              <w:t>w</w:t>
            </w:r>
            <w:r w:rsidRPr="00146F7A">
              <w:rPr>
                <w:rFonts w:ascii="Arial" w:hAnsi="Arial" w:cs="Arial"/>
                <w:sz w:val="16"/>
                <w:szCs w:val="16"/>
                <w:lang w:val="en-GB"/>
              </w:rPr>
              <w:t>rappings</w:t>
            </w:r>
            <w:r w:rsidR="000D1E7C" w:rsidRPr="00146F7A">
              <w:rPr>
                <w:rFonts w:ascii="Arial" w:hAnsi="Arial" w:cs="Arial"/>
                <w:sz w:val="16"/>
                <w:szCs w:val="16"/>
                <w:lang w:val="en-GB"/>
              </w:rPr>
              <w:t xml:space="preserve"> of paper</w:t>
            </w: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P5.1</w:t>
            </w:r>
          </w:p>
          <w:p w:rsidR="00836655" w:rsidRPr="00146F7A" w:rsidRDefault="00836655" w:rsidP="00D340B5">
            <w:pPr>
              <w:rPr>
                <w:rFonts w:ascii="Arial" w:hAnsi="Arial" w:cs="Arial"/>
                <w:sz w:val="16"/>
                <w:szCs w:val="16"/>
                <w:lang w:val="en-GB"/>
              </w:rPr>
            </w:pPr>
            <w:r w:rsidRPr="00146F7A">
              <w:rPr>
                <w:rFonts w:ascii="Arial" w:hAnsi="Arial" w:cs="Arial"/>
                <w:sz w:val="16"/>
                <w:szCs w:val="16"/>
                <w:lang w:val="en-GB"/>
              </w:rPr>
              <w:t>Cardboard packaging</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Colour boxes, gift boxes</w:t>
            </w: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P5.2</w:t>
            </w:r>
          </w:p>
          <w:p w:rsidR="00836655" w:rsidRPr="00146F7A" w:rsidRDefault="00836655" w:rsidP="00D340B5">
            <w:pPr>
              <w:rPr>
                <w:rFonts w:ascii="Arial" w:hAnsi="Arial" w:cs="Arial"/>
                <w:sz w:val="16"/>
                <w:szCs w:val="16"/>
                <w:lang w:val="en-GB"/>
              </w:rPr>
            </w:pPr>
            <w:r w:rsidRPr="00146F7A">
              <w:rPr>
                <w:rFonts w:ascii="Arial" w:hAnsi="Arial" w:cs="Arial"/>
                <w:sz w:val="16"/>
                <w:szCs w:val="16"/>
                <w:lang w:val="en-GB"/>
              </w:rPr>
              <w:t>Corrugated paper packaging</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Corrugated paper boxes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P5.3</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Sacks and bags of paper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Carrier bags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P5.4</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Food wrapping paper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P5.5</w:t>
            </w:r>
          </w:p>
          <w:p w:rsidR="00836655" w:rsidRPr="00146F7A" w:rsidRDefault="006F71B7" w:rsidP="00703D03">
            <w:pPr>
              <w:rPr>
                <w:rFonts w:ascii="Arial" w:hAnsi="Arial" w:cs="Arial"/>
                <w:b/>
                <w:sz w:val="16"/>
                <w:szCs w:val="16"/>
                <w:lang w:val="en-GB"/>
              </w:rPr>
            </w:pPr>
            <w:r>
              <w:rPr>
                <w:rFonts w:ascii="Arial" w:hAnsi="Arial" w:cs="Arial"/>
                <w:sz w:val="16"/>
                <w:szCs w:val="16"/>
                <w:lang w:val="en-GB"/>
              </w:rPr>
              <w:t>C</w:t>
            </w:r>
            <w:r w:rsidR="00703D03">
              <w:rPr>
                <w:rFonts w:ascii="Arial" w:hAnsi="Arial" w:cs="Arial"/>
                <w:sz w:val="16"/>
                <w:szCs w:val="16"/>
                <w:lang w:val="en-GB"/>
              </w:rPr>
              <w:t>arton pack</w:t>
            </w:r>
            <w:r>
              <w:rPr>
                <w:rFonts w:ascii="Arial" w:hAnsi="Arial" w:cs="Arial"/>
                <w:sz w:val="16"/>
                <w:szCs w:val="16"/>
                <w:lang w:val="en-GB"/>
              </w:rPr>
              <w:t xml:space="preserve"> for </w:t>
            </w:r>
            <w:r w:rsidR="00D5627A">
              <w:rPr>
                <w:rFonts w:ascii="Arial" w:hAnsi="Arial" w:cs="Arial"/>
                <w:sz w:val="16"/>
                <w:szCs w:val="16"/>
                <w:lang w:val="en-GB"/>
              </w:rPr>
              <w:t xml:space="preserve">beverages and </w:t>
            </w:r>
            <w:r w:rsidR="00703D03">
              <w:rPr>
                <w:rFonts w:ascii="Arial" w:hAnsi="Arial" w:cs="Arial"/>
                <w:sz w:val="16"/>
                <w:szCs w:val="16"/>
                <w:lang w:val="en-GB"/>
              </w:rPr>
              <w:t>liquid</w:t>
            </w:r>
            <w:r>
              <w:rPr>
                <w:rFonts w:ascii="Arial" w:hAnsi="Arial" w:cs="Arial"/>
                <w:sz w:val="16"/>
                <w:szCs w:val="16"/>
                <w:lang w:val="en-GB"/>
              </w:rPr>
              <w:t xml:space="preserve"> food</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P5.6</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 xml:space="preserve">Egg boxes and </w:t>
            </w:r>
            <w:r w:rsidR="00FA011F">
              <w:rPr>
                <w:rFonts w:ascii="Arial" w:hAnsi="Arial" w:cs="Arial"/>
                <w:sz w:val="16"/>
                <w:szCs w:val="16"/>
                <w:lang w:val="en-GB"/>
              </w:rPr>
              <w:t>similar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P5.7</w:t>
            </w:r>
          </w:p>
          <w:p w:rsidR="00836655" w:rsidRPr="00146F7A" w:rsidRDefault="00836655" w:rsidP="00D340B5">
            <w:pPr>
              <w:rPr>
                <w:rFonts w:ascii="Arial" w:hAnsi="Arial" w:cs="Arial"/>
                <w:sz w:val="16"/>
                <w:szCs w:val="16"/>
                <w:lang w:val="en-GB"/>
              </w:rPr>
            </w:pPr>
            <w:r w:rsidRPr="00146F7A">
              <w:rPr>
                <w:rFonts w:ascii="Arial" w:hAnsi="Arial" w:cs="Arial"/>
                <w:sz w:val="16"/>
                <w:szCs w:val="16"/>
                <w:lang w:val="en-GB"/>
              </w:rPr>
              <w:t>Optical disc packaging and covers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CD and DVD covers</w:t>
            </w:r>
          </w:p>
        </w:tc>
      </w:tr>
      <w:tr w:rsidR="00305D95" w:rsidRPr="000D3477" w:rsidTr="007B386F">
        <w:trPr>
          <w:trHeight w:val="288"/>
        </w:trPr>
        <w:tc>
          <w:tcPr>
            <w:tcW w:w="1250" w:type="pct"/>
            <w:vMerge w:val="restar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w:t>
            </w:r>
          </w:p>
          <w:p w:rsidR="00305D95" w:rsidRPr="00146F7A" w:rsidRDefault="00305D95" w:rsidP="00542106">
            <w:pPr>
              <w:rPr>
                <w:rFonts w:ascii="Arial" w:hAnsi="Arial" w:cs="Arial"/>
                <w:sz w:val="16"/>
                <w:szCs w:val="16"/>
                <w:lang w:val="en-GB"/>
              </w:rPr>
            </w:pPr>
            <w:r w:rsidRPr="00146F7A">
              <w:rPr>
                <w:rFonts w:ascii="Arial" w:hAnsi="Arial" w:cs="Arial"/>
                <w:sz w:val="16"/>
                <w:szCs w:val="16"/>
                <w:lang w:val="en-GB"/>
              </w:rPr>
              <w:t>Household</w:t>
            </w:r>
            <w:r w:rsidR="00542106">
              <w:rPr>
                <w:rFonts w:ascii="Arial" w:hAnsi="Arial" w:cs="Arial"/>
                <w:sz w:val="16"/>
                <w:szCs w:val="16"/>
                <w:lang w:val="en-GB"/>
              </w:rPr>
              <w:t xml:space="preserve"> and</w:t>
            </w:r>
            <w:r w:rsidRPr="00146F7A">
              <w:rPr>
                <w:rFonts w:ascii="Arial" w:hAnsi="Arial" w:cs="Arial"/>
                <w:sz w:val="16"/>
                <w:szCs w:val="16"/>
                <w:lang w:val="en-GB"/>
              </w:rPr>
              <w:t xml:space="preserve"> sanitary </w:t>
            </w:r>
            <w:r w:rsidR="00542106">
              <w:rPr>
                <w:rFonts w:ascii="Arial" w:hAnsi="Arial" w:cs="Arial"/>
                <w:sz w:val="16"/>
                <w:szCs w:val="16"/>
                <w:lang w:val="en-GB"/>
              </w:rPr>
              <w:t>pulp and paper products</w:t>
            </w: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P6.1</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Cleaning tissues and paper towels</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E.g. Towelling paper, cleansing cloth</w:t>
            </w:r>
          </w:p>
        </w:tc>
      </w:tr>
      <w:tr w:rsidR="00305D95" w:rsidRPr="000D3477"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P6.2</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Facial tissues and refreshing tissues</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p>
        </w:tc>
      </w:tr>
      <w:tr w:rsidR="00305D95" w:rsidRPr="00146F7A"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P6.3</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Napkins / serviettes</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p>
        </w:tc>
      </w:tr>
      <w:tr w:rsidR="00305D95" w:rsidRPr="000D3477"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P6.4</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Toilet paper / bathroom tissue</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p>
        </w:tc>
      </w:tr>
      <w:tr w:rsidR="00305D95" w:rsidRPr="000D3477"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P6.5</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Sanitary towels, tamp</w:t>
            </w:r>
            <w:r w:rsidR="00752A01">
              <w:rPr>
                <w:rFonts w:ascii="Arial" w:hAnsi="Arial" w:cs="Arial"/>
                <w:sz w:val="16"/>
                <w:szCs w:val="16"/>
                <w:lang w:val="en-GB"/>
              </w:rPr>
              <w:t xml:space="preserve">ons, diapers and </w:t>
            </w:r>
            <w:r w:rsidR="00FA011F">
              <w:rPr>
                <w:rFonts w:ascii="Arial" w:hAnsi="Arial" w:cs="Arial"/>
                <w:sz w:val="16"/>
                <w:szCs w:val="16"/>
                <w:lang w:val="en-GB"/>
              </w:rPr>
              <w:t>similar</w:t>
            </w:r>
            <w:r w:rsidRPr="00146F7A">
              <w:rPr>
                <w:rFonts w:ascii="Arial" w:hAnsi="Arial" w:cs="Arial"/>
                <w:sz w:val="16"/>
                <w:szCs w:val="16"/>
                <w:lang w:val="en-GB"/>
              </w:rPr>
              <w:t xml:space="preserve"> </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p>
        </w:tc>
      </w:tr>
      <w:tr w:rsidR="00305D95" w:rsidRPr="00146F7A"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P6.6</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Tablecloths</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p>
        </w:tc>
      </w:tr>
      <w:tr w:rsidR="00305D95" w:rsidRPr="000D3477"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P6.7</w:t>
            </w:r>
          </w:p>
          <w:p w:rsidR="00305D95" w:rsidRPr="00146F7A" w:rsidRDefault="00CA0855" w:rsidP="003A4415">
            <w:pPr>
              <w:rPr>
                <w:rFonts w:ascii="Arial" w:hAnsi="Arial" w:cs="Arial"/>
                <w:sz w:val="16"/>
                <w:szCs w:val="16"/>
                <w:lang w:val="en-GB"/>
              </w:rPr>
            </w:pPr>
            <w:r>
              <w:rPr>
                <w:rFonts w:ascii="Arial" w:hAnsi="Arial" w:cs="Arial"/>
                <w:sz w:val="16"/>
                <w:szCs w:val="16"/>
                <w:lang w:val="en-GB"/>
              </w:rPr>
              <w:t>Dinnerware</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E.g. Cups, plates, trays</w:t>
            </w:r>
          </w:p>
        </w:tc>
      </w:tr>
      <w:tr w:rsidR="00305D95" w:rsidRPr="000D3477" w:rsidTr="007B386F">
        <w:trPr>
          <w:trHeight w:val="288"/>
        </w:trPr>
        <w:tc>
          <w:tcPr>
            <w:tcW w:w="1250" w:type="pct"/>
            <w:vMerge/>
            <w:vAlign w:val="center"/>
          </w:tcPr>
          <w:p w:rsidR="00305D95" w:rsidRPr="00146F7A" w:rsidRDefault="00305D95" w:rsidP="003A4415">
            <w:pPr>
              <w:rPr>
                <w:rFonts w:ascii="Arial" w:hAnsi="Arial" w:cs="Arial"/>
                <w:sz w:val="16"/>
                <w:szCs w:val="16"/>
                <w:lang w:val="en-GB"/>
              </w:rPr>
            </w:pPr>
          </w:p>
        </w:tc>
        <w:tc>
          <w:tcPr>
            <w:tcW w:w="1250" w:type="pct"/>
            <w:vAlign w:val="center"/>
          </w:tcPr>
          <w:p w:rsidR="00305D95" w:rsidRPr="00146F7A" w:rsidRDefault="00305D95" w:rsidP="003A4415">
            <w:pPr>
              <w:rPr>
                <w:rFonts w:ascii="Arial" w:hAnsi="Arial" w:cs="Arial"/>
                <w:b/>
                <w:sz w:val="16"/>
                <w:szCs w:val="16"/>
                <w:lang w:val="en-GB"/>
              </w:rPr>
            </w:pPr>
            <w:r w:rsidRPr="00146F7A">
              <w:rPr>
                <w:rFonts w:ascii="Arial" w:hAnsi="Arial" w:cs="Arial"/>
                <w:b/>
                <w:sz w:val="16"/>
                <w:szCs w:val="16"/>
                <w:lang w:val="en-GB"/>
              </w:rPr>
              <w:t>P6.8</w:t>
            </w:r>
          </w:p>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Medical supplies made of pulp/paper</w:t>
            </w:r>
          </w:p>
        </w:tc>
        <w:tc>
          <w:tcPr>
            <w:tcW w:w="1250" w:type="pct"/>
            <w:vAlign w:val="center"/>
          </w:tcPr>
          <w:p w:rsidR="00305D95" w:rsidRPr="00146F7A" w:rsidRDefault="00305D95" w:rsidP="003A4415">
            <w:pPr>
              <w:rPr>
                <w:rFonts w:ascii="Arial" w:hAnsi="Arial" w:cs="Arial"/>
                <w:sz w:val="16"/>
                <w:szCs w:val="16"/>
                <w:lang w:val="en-GB"/>
              </w:rPr>
            </w:pPr>
          </w:p>
        </w:tc>
        <w:tc>
          <w:tcPr>
            <w:tcW w:w="1250" w:type="pct"/>
            <w:shd w:val="clear" w:color="auto" w:fill="D9D9D9" w:themeFill="background1" w:themeFillShade="D9"/>
            <w:vAlign w:val="center"/>
          </w:tcPr>
          <w:p w:rsidR="00305D95" w:rsidRPr="00146F7A" w:rsidRDefault="00305D95" w:rsidP="003A4415">
            <w:pPr>
              <w:rPr>
                <w:rFonts w:ascii="Arial" w:hAnsi="Arial" w:cs="Arial"/>
                <w:sz w:val="16"/>
                <w:szCs w:val="16"/>
                <w:lang w:val="en-GB"/>
              </w:rPr>
            </w:pPr>
            <w:r w:rsidRPr="00146F7A">
              <w:rPr>
                <w:rFonts w:ascii="Arial" w:hAnsi="Arial" w:cs="Arial"/>
                <w:sz w:val="16"/>
                <w:szCs w:val="16"/>
                <w:lang w:val="en-GB"/>
              </w:rPr>
              <w:t>E.g. Ear buds/swabs, hospital gowns</w:t>
            </w:r>
          </w:p>
        </w:tc>
      </w:tr>
      <w:tr w:rsidR="00836655" w:rsidRPr="00146F7A" w:rsidTr="007B386F">
        <w:trPr>
          <w:trHeight w:val="288"/>
        </w:trPr>
        <w:tc>
          <w:tcPr>
            <w:tcW w:w="1250" w:type="pct"/>
            <w:vMerge w:val="restar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p>
          <w:p w:rsidR="00836655" w:rsidRPr="00146F7A" w:rsidRDefault="00836655" w:rsidP="00CA0855">
            <w:pPr>
              <w:rPr>
                <w:rFonts w:ascii="Arial" w:hAnsi="Arial" w:cs="Arial"/>
                <w:sz w:val="16"/>
                <w:szCs w:val="16"/>
                <w:lang w:val="en-GB"/>
              </w:rPr>
            </w:pPr>
            <w:r w:rsidRPr="00146F7A">
              <w:rPr>
                <w:rFonts w:ascii="Arial" w:hAnsi="Arial" w:cs="Arial"/>
                <w:sz w:val="16"/>
                <w:szCs w:val="16"/>
                <w:lang w:val="en-GB"/>
              </w:rPr>
              <w:t xml:space="preserve">Stationery of paper </w:t>
            </w:r>
            <w:r w:rsidR="00D4385B">
              <w:rPr>
                <w:rFonts w:ascii="Arial" w:hAnsi="Arial" w:cs="Arial"/>
                <w:sz w:val="16"/>
                <w:szCs w:val="16"/>
                <w:lang w:val="en-GB"/>
              </w:rPr>
              <w:t>(printed and unprinted</w:t>
            </w:r>
            <w:r w:rsidRPr="00146F7A">
              <w:rPr>
                <w:rFonts w:ascii="Arial" w:hAnsi="Arial" w:cs="Arial"/>
                <w:sz w:val="16"/>
                <w:szCs w:val="16"/>
                <w:lang w:val="en-GB"/>
              </w:rPr>
              <w:t>)</w:t>
            </w: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Pr="00146F7A">
              <w:rPr>
                <w:rFonts w:ascii="Arial" w:hAnsi="Arial" w:cs="Arial"/>
                <w:b/>
                <w:sz w:val="16"/>
                <w:szCs w:val="16"/>
                <w:lang w:val="en-GB"/>
              </w:rPr>
              <w:t>.1</w:t>
            </w:r>
          </w:p>
          <w:p w:rsidR="00836655" w:rsidRPr="00146F7A" w:rsidRDefault="00DF00CA" w:rsidP="009C4608">
            <w:pPr>
              <w:rPr>
                <w:rFonts w:ascii="Arial" w:hAnsi="Arial" w:cs="Arial"/>
                <w:sz w:val="16"/>
                <w:szCs w:val="16"/>
                <w:lang w:val="en-GB"/>
              </w:rPr>
            </w:pPr>
            <w:r w:rsidRPr="00146F7A">
              <w:rPr>
                <w:rFonts w:ascii="Arial" w:hAnsi="Arial" w:cs="Arial"/>
                <w:sz w:val="16"/>
                <w:szCs w:val="16"/>
                <w:lang w:val="en-GB"/>
              </w:rPr>
              <w:t>Notebooks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DF00CA" w:rsidP="00DF00CA">
            <w:pPr>
              <w:rPr>
                <w:rFonts w:ascii="Arial" w:hAnsi="Arial" w:cs="Arial"/>
                <w:sz w:val="16"/>
                <w:szCs w:val="16"/>
                <w:lang w:val="en-GB"/>
              </w:rPr>
            </w:pPr>
            <w:r w:rsidRPr="00146F7A">
              <w:rPr>
                <w:rFonts w:ascii="Arial" w:hAnsi="Arial" w:cs="Arial"/>
                <w:sz w:val="16"/>
                <w:szCs w:val="16"/>
                <w:lang w:val="en-GB"/>
              </w:rPr>
              <w:t>E.g. Exercise books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.2</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Pads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Letter pads</w:t>
            </w: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.3</w:t>
            </w:r>
          </w:p>
          <w:p w:rsidR="00836655" w:rsidRPr="00146F7A" w:rsidRDefault="00DF00CA" w:rsidP="009C4608">
            <w:pPr>
              <w:rPr>
                <w:rFonts w:ascii="Arial" w:hAnsi="Arial" w:cs="Arial"/>
                <w:sz w:val="16"/>
                <w:szCs w:val="16"/>
                <w:lang w:val="en-GB"/>
              </w:rPr>
            </w:pPr>
            <w:r w:rsidRPr="00146F7A">
              <w:rPr>
                <w:rFonts w:ascii="Arial" w:hAnsi="Arial" w:cs="Arial"/>
                <w:sz w:val="16"/>
                <w:szCs w:val="16"/>
                <w:lang w:val="en-GB"/>
              </w:rPr>
              <w:t>File folders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DF00CA" w:rsidP="009C4608">
            <w:pPr>
              <w:rPr>
                <w:rFonts w:ascii="Arial" w:hAnsi="Arial" w:cs="Arial"/>
                <w:sz w:val="16"/>
                <w:szCs w:val="16"/>
                <w:lang w:val="en-GB"/>
              </w:rPr>
            </w:pPr>
            <w:r w:rsidRPr="00146F7A">
              <w:rPr>
                <w:rFonts w:ascii="Arial" w:hAnsi="Arial" w:cs="Arial"/>
                <w:sz w:val="16"/>
                <w:szCs w:val="16"/>
                <w:lang w:val="en-GB"/>
              </w:rPr>
              <w:t>E.g. Manila folders, corporate folders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.4</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Rolled thermal paper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Receipt</w:t>
            </w: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.5</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Post and greeting cards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.6</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Envelopes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.7</w:t>
            </w:r>
          </w:p>
          <w:p w:rsidR="00836655" w:rsidRPr="00146F7A" w:rsidRDefault="00836655" w:rsidP="000A071A">
            <w:pPr>
              <w:rPr>
                <w:rFonts w:ascii="Arial" w:hAnsi="Arial" w:cs="Arial"/>
                <w:sz w:val="16"/>
                <w:szCs w:val="16"/>
                <w:lang w:val="en-GB"/>
              </w:rPr>
            </w:pPr>
            <w:r w:rsidRPr="00146F7A">
              <w:rPr>
                <w:rFonts w:ascii="Arial" w:hAnsi="Arial" w:cs="Arial"/>
                <w:sz w:val="16"/>
                <w:szCs w:val="16"/>
                <w:lang w:val="en-GB"/>
              </w:rPr>
              <w:t>Gummed papers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Post-it notes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.8</w:t>
            </w:r>
          </w:p>
          <w:p w:rsidR="00836655" w:rsidRPr="00146F7A" w:rsidRDefault="00836655" w:rsidP="009A18F2">
            <w:pPr>
              <w:rPr>
                <w:rFonts w:ascii="Arial" w:hAnsi="Arial" w:cs="Arial"/>
                <w:sz w:val="16"/>
                <w:szCs w:val="16"/>
                <w:lang w:val="en-GB"/>
              </w:rPr>
            </w:pPr>
            <w:r w:rsidRPr="00146F7A">
              <w:rPr>
                <w:rFonts w:ascii="Arial" w:hAnsi="Arial" w:cs="Arial"/>
                <w:sz w:val="16"/>
                <w:szCs w:val="16"/>
                <w:lang w:val="en-GB"/>
              </w:rPr>
              <w:t xml:space="preserve">Adhesive labels </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Parcel labels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.9</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Transfers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w:t>
            </w:r>
            <w:r w:rsidR="00305D95" w:rsidRPr="00146F7A">
              <w:rPr>
                <w:rFonts w:ascii="Arial" w:hAnsi="Arial" w:cs="Arial"/>
                <w:b/>
                <w:sz w:val="16"/>
                <w:szCs w:val="16"/>
                <w:lang w:val="en-GB"/>
              </w:rPr>
              <w:t>7</w:t>
            </w:r>
            <w:r w:rsidR="00DF00CA">
              <w:rPr>
                <w:rFonts w:ascii="Arial" w:hAnsi="Arial" w:cs="Arial"/>
                <w:b/>
                <w:sz w:val="16"/>
                <w:szCs w:val="16"/>
                <w:lang w:val="en-GB"/>
              </w:rPr>
              <w:t>.10</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Postage stamps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restart"/>
            <w:vAlign w:val="center"/>
          </w:tcPr>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Pr="00146F7A" w:rsidRDefault="009F2B65" w:rsidP="009F2B65">
            <w:pPr>
              <w:rPr>
                <w:rFonts w:ascii="Arial" w:hAnsi="Arial" w:cs="Arial"/>
                <w:b/>
                <w:sz w:val="16"/>
                <w:szCs w:val="16"/>
                <w:lang w:val="en-GB"/>
              </w:rPr>
            </w:pPr>
            <w:r w:rsidRPr="00146F7A">
              <w:rPr>
                <w:rFonts w:ascii="Arial" w:hAnsi="Arial" w:cs="Arial"/>
                <w:b/>
                <w:sz w:val="16"/>
                <w:szCs w:val="16"/>
                <w:lang w:val="en-GB"/>
              </w:rPr>
              <w:t>P8</w:t>
            </w:r>
          </w:p>
          <w:p w:rsidR="009F2B65" w:rsidRDefault="009F2B65" w:rsidP="009F2B65">
            <w:pPr>
              <w:rPr>
                <w:rFonts w:ascii="Arial" w:hAnsi="Arial" w:cs="Arial"/>
                <w:sz w:val="16"/>
                <w:szCs w:val="16"/>
                <w:lang w:val="en-GB"/>
              </w:rPr>
            </w:pPr>
            <w:r>
              <w:rPr>
                <w:rFonts w:ascii="Arial" w:hAnsi="Arial" w:cs="Arial"/>
                <w:sz w:val="16"/>
                <w:szCs w:val="16"/>
                <w:lang w:val="en-GB"/>
              </w:rPr>
              <w:t>Printed m</w:t>
            </w:r>
            <w:r w:rsidRPr="00146F7A">
              <w:rPr>
                <w:rFonts w:ascii="Arial" w:hAnsi="Arial" w:cs="Arial"/>
                <w:sz w:val="16"/>
                <w:szCs w:val="16"/>
                <w:lang w:val="en-GB"/>
              </w:rPr>
              <w:t>aterials</w:t>
            </w: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Default="009F2B65" w:rsidP="009C4608">
            <w:pPr>
              <w:rPr>
                <w:rFonts w:ascii="Arial" w:hAnsi="Arial" w:cs="Arial"/>
                <w:sz w:val="16"/>
                <w:szCs w:val="16"/>
                <w:lang w:val="en-GB"/>
              </w:rPr>
            </w:pPr>
          </w:p>
          <w:p w:rsidR="009F2B65" w:rsidRPr="00146F7A" w:rsidRDefault="009F2B6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lastRenderedPageBreak/>
              <w:t>P8.1</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Books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A60B68">
            <w:pPr>
              <w:rPr>
                <w:rFonts w:ascii="Arial" w:hAnsi="Arial" w:cs="Arial"/>
                <w:b/>
                <w:sz w:val="16"/>
                <w:szCs w:val="16"/>
                <w:lang w:val="en-GB"/>
              </w:rPr>
            </w:pPr>
          </w:p>
        </w:tc>
        <w:tc>
          <w:tcPr>
            <w:tcW w:w="1250" w:type="pct"/>
            <w:vAlign w:val="center"/>
          </w:tcPr>
          <w:p w:rsidR="00836655" w:rsidRPr="00146F7A" w:rsidRDefault="00836655" w:rsidP="000E49AB">
            <w:pPr>
              <w:rPr>
                <w:rFonts w:ascii="Arial" w:hAnsi="Arial" w:cs="Arial"/>
                <w:b/>
                <w:sz w:val="16"/>
                <w:szCs w:val="16"/>
                <w:lang w:val="en-GB"/>
              </w:rPr>
            </w:pPr>
            <w:r w:rsidRPr="00146F7A">
              <w:rPr>
                <w:rFonts w:ascii="Arial" w:hAnsi="Arial" w:cs="Arial"/>
                <w:b/>
                <w:sz w:val="16"/>
                <w:szCs w:val="16"/>
                <w:lang w:val="en-GB"/>
              </w:rPr>
              <w:t>P8.2</w:t>
            </w:r>
          </w:p>
          <w:p w:rsidR="00836655" w:rsidRPr="00146F7A" w:rsidRDefault="00836655" w:rsidP="000E49AB">
            <w:pPr>
              <w:rPr>
                <w:rFonts w:ascii="Arial" w:hAnsi="Arial" w:cs="Arial"/>
                <w:b/>
                <w:sz w:val="16"/>
                <w:szCs w:val="16"/>
                <w:lang w:val="en-GB"/>
              </w:rPr>
            </w:pPr>
            <w:r w:rsidRPr="00146F7A">
              <w:rPr>
                <w:rFonts w:ascii="Arial" w:hAnsi="Arial" w:cs="Arial"/>
                <w:sz w:val="16"/>
                <w:szCs w:val="16"/>
                <w:lang w:val="en-GB"/>
              </w:rPr>
              <w:t>Magazines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146F7A" w:rsidTr="007B386F">
        <w:trPr>
          <w:trHeight w:val="288"/>
        </w:trPr>
        <w:tc>
          <w:tcPr>
            <w:tcW w:w="1250" w:type="pct"/>
            <w:vMerge/>
            <w:vAlign w:val="center"/>
          </w:tcPr>
          <w:p w:rsidR="00836655" w:rsidRPr="00146F7A" w:rsidRDefault="00836655" w:rsidP="00A60B68">
            <w:pPr>
              <w:rPr>
                <w:rFonts w:ascii="Arial" w:hAnsi="Arial" w:cs="Arial"/>
                <w:b/>
                <w:sz w:val="16"/>
                <w:szCs w:val="16"/>
                <w:lang w:val="en-GB"/>
              </w:rPr>
            </w:pPr>
          </w:p>
        </w:tc>
        <w:tc>
          <w:tcPr>
            <w:tcW w:w="1250" w:type="pct"/>
            <w:vAlign w:val="center"/>
          </w:tcPr>
          <w:p w:rsidR="00836655" w:rsidRPr="00146F7A" w:rsidRDefault="00836655" w:rsidP="000E49AB">
            <w:pPr>
              <w:rPr>
                <w:rFonts w:ascii="Arial" w:hAnsi="Arial" w:cs="Arial"/>
                <w:b/>
                <w:sz w:val="16"/>
                <w:szCs w:val="16"/>
                <w:lang w:val="en-GB"/>
              </w:rPr>
            </w:pPr>
            <w:r w:rsidRPr="00146F7A">
              <w:rPr>
                <w:rFonts w:ascii="Arial" w:hAnsi="Arial" w:cs="Arial"/>
                <w:b/>
                <w:sz w:val="16"/>
                <w:szCs w:val="16"/>
                <w:lang w:val="en-GB"/>
              </w:rPr>
              <w:t>P8.3</w:t>
            </w:r>
          </w:p>
          <w:p w:rsidR="00836655" w:rsidRPr="00146F7A" w:rsidRDefault="00836655" w:rsidP="000E49AB">
            <w:pPr>
              <w:rPr>
                <w:rFonts w:ascii="Arial" w:hAnsi="Arial" w:cs="Arial"/>
                <w:b/>
                <w:sz w:val="16"/>
                <w:szCs w:val="16"/>
                <w:lang w:val="en-GB"/>
              </w:rPr>
            </w:pPr>
            <w:r w:rsidRPr="00146F7A">
              <w:rPr>
                <w:rFonts w:ascii="Arial" w:hAnsi="Arial" w:cs="Arial"/>
                <w:sz w:val="16"/>
                <w:szCs w:val="16"/>
                <w:lang w:val="en-GB"/>
              </w:rPr>
              <w:t>Newspaper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820618">
            <w:pPr>
              <w:rPr>
                <w:rFonts w:ascii="Arial" w:hAnsi="Arial" w:cs="Arial"/>
                <w:b/>
                <w:sz w:val="16"/>
                <w:szCs w:val="16"/>
                <w:lang w:val="en-GB"/>
              </w:rPr>
            </w:pPr>
            <w:r w:rsidRPr="00146F7A">
              <w:rPr>
                <w:rFonts w:ascii="Arial" w:hAnsi="Arial" w:cs="Arial"/>
                <w:b/>
                <w:sz w:val="16"/>
                <w:szCs w:val="16"/>
                <w:lang w:val="en-GB"/>
              </w:rPr>
              <w:t>P8.4</w:t>
            </w:r>
          </w:p>
          <w:p w:rsidR="00836655" w:rsidRPr="00146F7A" w:rsidRDefault="00D4385B" w:rsidP="00C17BDA">
            <w:pPr>
              <w:rPr>
                <w:rFonts w:ascii="Arial" w:hAnsi="Arial" w:cs="Arial"/>
                <w:sz w:val="16"/>
                <w:szCs w:val="16"/>
                <w:lang w:val="en-GB"/>
              </w:rPr>
            </w:pPr>
            <w:r>
              <w:rPr>
                <w:rFonts w:ascii="Arial" w:hAnsi="Arial" w:cs="Arial"/>
                <w:sz w:val="16"/>
                <w:szCs w:val="16"/>
                <w:lang w:val="en-GB"/>
              </w:rPr>
              <w:t>A</w:t>
            </w:r>
            <w:r w:rsidR="00836655" w:rsidRPr="00146F7A">
              <w:rPr>
                <w:rFonts w:ascii="Arial" w:hAnsi="Arial" w:cs="Arial"/>
                <w:sz w:val="16"/>
                <w:szCs w:val="16"/>
                <w:lang w:val="en-GB"/>
              </w:rPr>
              <w:t>dvertising materials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Catalogues, flyers, banners, posters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0E49AB">
            <w:pPr>
              <w:rPr>
                <w:rFonts w:ascii="Arial" w:hAnsi="Arial" w:cs="Arial"/>
                <w:b/>
                <w:sz w:val="16"/>
                <w:szCs w:val="16"/>
                <w:lang w:val="en-GB"/>
              </w:rPr>
            </w:pPr>
            <w:r w:rsidRPr="00146F7A">
              <w:rPr>
                <w:rFonts w:ascii="Arial" w:hAnsi="Arial" w:cs="Arial"/>
                <w:b/>
                <w:sz w:val="16"/>
                <w:szCs w:val="16"/>
                <w:lang w:val="en-GB"/>
              </w:rPr>
              <w:t>P8.5</w:t>
            </w:r>
          </w:p>
          <w:p w:rsidR="00836655" w:rsidRPr="00146F7A" w:rsidRDefault="00836655" w:rsidP="000E49AB">
            <w:pPr>
              <w:rPr>
                <w:rFonts w:ascii="Arial" w:hAnsi="Arial" w:cs="Arial"/>
                <w:b/>
                <w:sz w:val="16"/>
                <w:szCs w:val="16"/>
                <w:lang w:val="en-GB"/>
              </w:rPr>
            </w:pPr>
            <w:r w:rsidRPr="00146F7A">
              <w:rPr>
                <w:rFonts w:ascii="Arial" w:hAnsi="Arial" w:cs="Arial"/>
                <w:sz w:val="16"/>
                <w:szCs w:val="16"/>
                <w:lang w:val="en-GB"/>
              </w:rPr>
              <w:t>Business cards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0A071A" w:rsidRPr="00146F7A" w:rsidRDefault="00836655" w:rsidP="000A071A">
            <w:pPr>
              <w:rPr>
                <w:rFonts w:ascii="Arial" w:hAnsi="Arial" w:cs="Arial"/>
                <w:b/>
                <w:sz w:val="16"/>
                <w:szCs w:val="16"/>
                <w:lang w:val="en-GB"/>
              </w:rPr>
            </w:pPr>
            <w:r w:rsidRPr="00146F7A">
              <w:rPr>
                <w:rFonts w:ascii="Arial" w:hAnsi="Arial" w:cs="Arial"/>
                <w:b/>
                <w:sz w:val="16"/>
                <w:szCs w:val="16"/>
                <w:lang w:val="en-GB"/>
              </w:rPr>
              <w:t>P8.6</w:t>
            </w:r>
            <w:r w:rsidR="000A071A" w:rsidRPr="00146F7A">
              <w:rPr>
                <w:rFonts w:ascii="Arial" w:hAnsi="Arial" w:cs="Arial"/>
                <w:b/>
                <w:sz w:val="16"/>
                <w:szCs w:val="16"/>
                <w:lang w:val="en-GB"/>
              </w:rPr>
              <w:t xml:space="preserve"> </w:t>
            </w:r>
          </w:p>
          <w:p w:rsidR="000A071A" w:rsidRPr="000A071A" w:rsidRDefault="000A071A" w:rsidP="000A071A">
            <w:pPr>
              <w:rPr>
                <w:rFonts w:ascii="Arial" w:hAnsi="Arial" w:cs="Arial"/>
                <w:sz w:val="16"/>
                <w:szCs w:val="16"/>
                <w:lang w:val="en-GB"/>
              </w:rPr>
            </w:pPr>
            <w:r w:rsidRPr="00146F7A">
              <w:rPr>
                <w:rFonts w:ascii="Arial" w:hAnsi="Arial" w:cs="Arial"/>
                <w:sz w:val="16"/>
                <w:szCs w:val="16"/>
                <w:lang w:val="en-GB"/>
              </w:rPr>
              <w:t>Calendars, diaries and organisers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037B76" w:rsidP="000E49AB">
            <w:pPr>
              <w:rPr>
                <w:rFonts w:ascii="Arial" w:hAnsi="Arial" w:cs="Arial"/>
                <w:b/>
                <w:sz w:val="16"/>
                <w:szCs w:val="16"/>
                <w:lang w:val="en-GB"/>
              </w:rPr>
            </w:pPr>
            <w:r>
              <w:rPr>
                <w:rFonts w:ascii="Arial" w:hAnsi="Arial" w:cs="Arial"/>
                <w:b/>
                <w:sz w:val="16"/>
                <w:szCs w:val="16"/>
                <w:lang w:val="en-GB"/>
              </w:rPr>
              <w:t>P8.7</w:t>
            </w:r>
          </w:p>
          <w:p w:rsidR="00836655" w:rsidRPr="00146F7A" w:rsidRDefault="00836655" w:rsidP="000E49AB">
            <w:pPr>
              <w:rPr>
                <w:rFonts w:ascii="Arial" w:hAnsi="Arial" w:cs="Arial"/>
                <w:b/>
                <w:sz w:val="16"/>
                <w:szCs w:val="16"/>
                <w:lang w:val="en-GB"/>
              </w:rPr>
            </w:pPr>
            <w:r w:rsidRPr="00146F7A">
              <w:rPr>
                <w:rFonts w:ascii="Arial" w:hAnsi="Arial" w:cs="Arial"/>
                <w:sz w:val="16"/>
                <w:szCs w:val="16"/>
                <w:lang w:val="en-GB"/>
              </w:rPr>
              <w:t>Toys and games made with paper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E.g. Puzzles, playing cards</w:t>
            </w:r>
          </w:p>
        </w:tc>
      </w:tr>
      <w:tr w:rsidR="00836655" w:rsidRPr="00146F7A" w:rsidTr="007B386F">
        <w:trPr>
          <w:trHeight w:val="288"/>
        </w:trPr>
        <w:tc>
          <w:tcPr>
            <w:tcW w:w="1250" w:type="pct"/>
            <w:vMerge/>
            <w:vAlign w:val="center"/>
          </w:tcPr>
          <w:p w:rsidR="00836655" w:rsidRPr="00146F7A" w:rsidRDefault="00836655" w:rsidP="009C4608">
            <w:pPr>
              <w:rPr>
                <w:rFonts w:ascii="Arial" w:hAnsi="Arial" w:cs="Arial"/>
                <w:sz w:val="16"/>
                <w:szCs w:val="16"/>
                <w:lang w:val="en-GB"/>
              </w:rPr>
            </w:pPr>
          </w:p>
        </w:tc>
        <w:tc>
          <w:tcPr>
            <w:tcW w:w="1250" w:type="pct"/>
            <w:vAlign w:val="center"/>
          </w:tcPr>
          <w:p w:rsidR="00037B76" w:rsidRDefault="000A071A" w:rsidP="000E49AB">
            <w:pPr>
              <w:rPr>
                <w:rFonts w:ascii="Arial" w:hAnsi="Arial" w:cs="Arial"/>
                <w:sz w:val="16"/>
                <w:szCs w:val="16"/>
                <w:lang w:val="en-GB"/>
              </w:rPr>
            </w:pPr>
            <w:r w:rsidRPr="00146F7A">
              <w:rPr>
                <w:rFonts w:ascii="Arial" w:hAnsi="Arial" w:cs="Arial"/>
                <w:b/>
                <w:sz w:val="16"/>
                <w:szCs w:val="16"/>
                <w:lang w:val="en-GB"/>
              </w:rPr>
              <w:t>P8.</w:t>
            </w:r>
            <w:r w:rsidR="00037B76">
              <w:rPr>
                <w:rFonts w:ascii="Arial" w:hAnsi="Arial" w:cs="Arial"/>
                <w:b/>
                <w:sz w:val="16"/>
                <w:szCs w:val="16"/>
                <w:lang w:val="en-GB"/>
              </w:rPr>
              <w:t>8</w:t>
            </w:r>
            <w:r w:rsidRPr="00146F7A">
              <w:rPr>
                <w:rFonts w:ascii="Arial" w:hAnsi="Arial" w:cs="Arial"/>
                <w:sz w:val="16"/>
                <w:szCs w:val="16"/>
                <w:lang w:val="en-GB"/>
              </w:rPr>
              <w:t xml:space="preserve"> </w:t>
            </w:r>
          </w:p>
          <w:p w:rsidR="00836655" w:rsidRPr="00146F7A" w:rsidRDefault="000A071A" w:rsidP="000E49AB">
            <w:pPr>
              <w:rPr>
                <w:rFonts w:ascii="Arial" w:hAnsi="Arial" w:cs="Arial"/>
                <w:b/>
                <w:sz w:val="16"/>
                <w:szCs w:val="16"/>
                <w:lang w:val="en-GB"/>
              </w:rPr>
            </w:pPr>
            <w:r w:rsidRPr="00146F7A">
              <w:rPr>
                <w:rFonts w:ascii="Arial" w:hAnsi="Arial" w:cs="Arial"/>
                <w:sz w:val="16"/>
                <w:szCs w:val="16"/>
                <w:lang w:val="en-GB"/>
              </w:rPr>
              <w:t>Wallpapers</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lastRenderedPageBreak/>
              <w:t>P9</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 xml:space="preserve">Bobbins, spools, rolls and </w:t>
            </w:r>
            <w:r w:rsidR="00FA011F">
              <w:rPr>
                <w:rFonts w:ascii="Arial" w:hAnsi="Arial" w:cs="Arial"/>
                <w:sz w:val="16"/>
                <w:szCs w:val="16"/>
                <w:lang w:val="en-GB"/>
              </w:rPr>
              <w:t>similar</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r w:rsidR="00836655" w:rsidRPr="000D3477" w:rsidTr="007B386F">
        <w:trPr>
          <w:trHeight w:val="288"/>
        </w:trPr>
        <w:tc>
          <w:tcPr>
            <w:tcW w:w="1250" w:type="pct"/>
            <w:vAlign w:val="center"/>
          </w:tcPr>
          <w:p w:rsidR="00836655" w:rsidRPr="00146F7A" w:rsidRDefault="00836655" w:rsidP="00A60B68">
            <w:pPr>
              <w:rPr>
                <w:rFonts w:ascii="Arial" w:hAnsi="Arial" w:cs="Arial"/>
                <w:b/>
                <w:sz w:val="16"/>
                <w:szCs w:val="16"/>
                <w:lang w:val="en-GB"/>
              </w:rPr>
            </w:pPr>
            <w:r w:rsidRPr="00146F7A">
              <w:rPr>
                <w:rFonts w:ascii="Arial" w:hAnsi="Arial" w:cs="Arial"/>
                <w:b/>
                <w:sz w:val="16"/>
                <w:szCs w:val="16"/>
                <w:lang w:val="en-GB"/>
              </w:rPr>
              <w:t>P10</w:t>
            </w:r>
          </w:p>
          <w:p w:rsidR="00836655" w:rsidRPr="00146F7A" w:rsidRDefault="00836655" w:rsidP="009C4608">
            <w:pPr>
              <w:rPr>
                <w:rFonts w:ascii="Arial" w:hAnsi="Arial" w:cs="Arial"/>
                <w:sz w:val="16"/>
                <w:szCs w:val="16"/>
                <w:lang w:val="en-GB"/>
              </w:rPr>
            </w:pPr>
            <w:r w:rsidRPr="00146F7A">
              <w:rPr>
                <w:rFonts w:ascii="Arial" w:hAnsi="Arial" w:cs="Arial"/>
                <w:sz w:val="16"/>
                <w:szCs w:val="16"/>
                <w:lang w:val="en-GB"/>
              </w:rPr>
              <w:t>Other pulp and paper products n.e.c.*</w:t>
            </w:r>
          </w:p>
        </w:tc>
        <w:tc>
          <w:tcPr>
            <w:tcW w:w="1250" w:type="pct"/>
            <w:vAlign w:val="center"/>
          </w:tcPr>
          <w:p w:rsidR="00836655" w:rsidRPr="00146F7A" w:rsidRDefault="00836655" w:rsidP="009C4608">
            <w:pPr>
              <w:rPr>
                <w:rFonts w:ascii="Arial" w:hAnsi="Arial" w:cs="Arial"/>
                <w:sz w:val="16"/>
                <w:szCs w:val="16"/>
                <w:lang w:val="en-GB"/>
              </w:rPr>
            </w:pPr>
          </w:p>
        </w:tc>
        <w:tc>
          <w:tcPr>
            <w:tcW w:w="1250" w:type="pct"/>
            <w:vAlign w:val="center"/>
          </w:tcPr>
          <w:p w:rsidR="00836655" w:rsidRPr="00146F7A" w:rsidRDefault="00836655" w:rsidP="009C4608">
            <w:pPr>
              <w:rPr>
                <w:rFonts w:ascii="Arial" w:hAnsi="Arial" w:cs="Arial"/>
                <w:sz w:val="16"/>
                <w:szCs w:val="16"/>
                <w:lang w:val="en-GB"/>
              </w:rPr>
            </w:pPr>
          </w:p>
        </w:tc>
        <w:tc>
          <w:tcPr>
            <w:tcW w:w="1250" w:type="pct"/>
            <w:shd w:val="clear" w:color="auto" w:fill="D9D9D9" w:themeFill="background1" w:themeFillShade="D9"/>
            <w:vAlign w:val="center"/>
          </w:tcPr>
          <w:p w:rsidR="00836655" w:rsidRPr="00146F7A" w:rsidRDefault="00836655" w:rsidP="009C4608">
            <w:pPr>
              <w:rPr>
                <w:rFonts w:ascii="Arial" w:hAnsi="Arial" w:cs="Arial"/>
                <w:sz w:val="16"/>
                <w:szCs w:val="16"/>
                <w:lang w:val="en-GB"/>
              </w:rPr>
            </w:pPr>
          </w:p>
        </w:tc>
      </w:tr>
    </w:tbl>
    <w:p w:rsidR="00730BED" w:rsidRPr="00146F7A" w:rsidRDefault="00730BED" w:rsidP="009C4608">
      <w:pPr>
        <w:rPr>
          <w:rFonts w:ascii="Arial" w:hAnsi="Arial" w:cs="Arial"/>
          <w:sz w:val="18"/>
          <w:szCs w:val="18"/>
          <w:lang w:val="en-GB"/>
        </w:rPr>
      </w:pPr>
      <w:r w:rsidRPr="00146F7A">
        <w:rPr>
          <w:rFonts w:ascii="Arial" w:hAnsi="Arial" w:cs="Arial"/>
          <w:sz w:val="16"/>
          <w:szCs w:val="16"/>
          <w:lang w:val="en-GB"/>
        </w:rPr>
        <w:t xml:space="preserve">* The </w:t>
      </w:r>
      <w:proofErr w:type="spellStart"/>
      <w:r w:rsidRPr="00146F7A">
        <w:rPr>
          <w:rFonts w:ascii="Arial" w:hAnsi="Arial" w:cs="Arial"/>
          <w:sz w:val="16"/>
          <w:szCs w:val="16"/>
          <w:lang w:val="en-GB"/>
        </w:rPr>
        <w:t>n.e.c</w:t>
      </w:r>
      <w:proofErr w:type="spellEnd"/>
      <w:r w:rsidRPr="00146F7A">
        <w:rPr>
          <w:rFonts w:ascii="Arial" w:hAnsi="Arial" w:cs="Arial"/>
          <w:sz w:val="16"/>
          <w:szCs w:val="16"/>
          <w:lang w:val="en-GB"/>
        </w:rPr>
        <w:t>. abbreviation means that the category includes those products “not elsewhere classified”.</w:t>
      </w:r>
    </w:p>
    <w:p w:rsidR="00730BED" w:rsidRDefault="00730BED" w:rsidP="009C4608">
      <w:pPr>
        <w:rPr>
          <w:rFonts w:ascii="Arial" w:hAnsi="Arial" w:cs="Arial"/>
          <w:sz w:val="22"/>
          <w:szCs w:val="22"/>
          <w:lang w:val="en-GB"/>
        </w:rPr>
      </w:pPr>
    </w:p>
    <w:p w:rsidR="00542106" w:rsidRPr="00146F7A" w:rsidRDefault="00542106" w:rsidP="009C4608">
      <w:pPr>
        <w:rPr>
          <w:rFonts w:ascii="Arial" w:hAnsi="Arial" w:cs="Arial"/>
          <w:sz w:val="22"/>
          <w:szCs w:val="22"/>
          <w:lang w:val="en-GB"/>
        </w:rPr>
      </w:pPr>
    </w:p>
    <w:p w:rsidR="00730BED" w:rsidRPr="00146F7A" w:rsidRDefault="00730BED" w:rsidP="009C4608">
      <w:pPr>
        <w:rPr>
          <w:rFonts w:ascii="Arial" w:hAnsi="Arial" w:cs="Arial"/>
          <w:b/>
          <w:sz w:val="22"/>
          <w:szCs w:val="22"/>
          <w:lang w:val="en-GB"/>
        </w:rPr>
      </w:pPr>
      <w:r w:rsidRPr="00146F7A">
        <w:rPr>
          <w:rFonts w:ascii="Arial" w:hAnsi="Arial" w:cs="Arial"/>
          <w:b/>
          <w:sz w:val="22"/>
          <w:szCs w:val="22"/>
          <w:lang w:val="en-GB"/>
        </w:rPr>
        <w:t>NON-TIMBER FOREST PRODUCTS (NTFPs)</w:t>
      </w:r>
    </w:p>
    <w:p w:rsidR="00730BED" w:rsidRPr="00146F7A" w:rsidRDefault="00730BED" w:rsidP="009C4608">
      <w:pPr>
        <w:rPr>
          <w:rFonts w:ascii="Arial" w:hAnsi="Arial" w:cs="Arial"/>
          <w:sz w:val="18"/>
          <w:szCs w:val="18"/>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10"/>
        <w:gridCol w:w="2310"/>
        <w:gridCol w:w="2311"/>
        <w:gridCol w:w="2311"/>
      </w:tblGrid>
      <w:tr w:rsidR="00730BED" w:rsidRPr="00146F7A" w:rsidTr="007B386F">
        <w:trPr>
          <w:trHeight w:val="288"/>
        </w:trPr>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1</w:t>
            </w:r>
          </w:p>
        </w:tc>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2</w:t>
            </w:r>
          </w:p>
        </w:tc>
        <w:tc>
          <w:tcPr>
            <w:tcW w:w="1250" w:type="pct"/>
            <w:shd w:val="clear" w:color="auto" w:fill="000000"/>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Level 3</w:t>
            </w:r>
          </w:p>
        </w:tc>
        <w:tc>
          <w:tcPr>
            <w:tcW w:w="1250" w:type="pct"/>
            <w:shd w:val="clear" w:color="auto" w:fill="000000" w:themeFill="text1"/>
            <w:vAlign w:val="center"/>
          </w:tcPr>
          <w:p w:rsidR="00730BED" w:rsidRPr="00146F7A" w:rsidRDefault="00730BED" w:rsidP="00C0289C">
            <w:pPr>
              <w:jc w:val="center"/>
              <w:rPr>
                <w:rFonts w:ascii="Arial" w:hAnsi="Arial" w:cs="Arial"/>
                <w:b/>
                <w:sz w:val="16"/>
                <w:szCs w:val="16"/>
                <w:lang w:val="en-GB"/>
              </w:rPr>
            </w:pPr>
            <w:r w:rsidRPr="00146F7A">
              <w:rPr>
                <w:rFonts w:ascii="Arial" w:hAnsi="Arial" w:cs="Arial"/>
                <w:b/>
                <w:sz w:val="16"/>
                <w:szCs w:val="16"/>
                <w:lang w:val="en-GB"/>
              </w:rPr>
              <w:t>Examples</w:t>
            </w:r>
          </w:p>
        </w:tc>
      </w:tr>
      <w:tr w:rsidR="00730BED" w:rsidRPr="00146F7A" w:rsidTr="007B386F">
        <w:trPr>
          <w:trHeight w:val="288"/>
        </w:trPr>
        <w:tc>
          <w:tcPr>
            <w:tcW w:w="1250" w:type="pct"/>
            <w:vAlign w:val="center"/>
          </w:tcPr>
          <w:p w:rsidR="00730BED" w:rsidRPr="00146F7A" w:rsidRDefault="00730BED" w:rsidP="009C4608">
            <w:pPr>
              <w:rPr>
                <w:rFonts w:ascii="Arial" w:hAnsi="Arial" w:cs="Arial"/>
                <w:b/>
                <w:sz w:val="16"/>
                <w:szCs w:val="16"/>
                <w:lang w:val="en-GB"/>
              </w:rPr>
            </w:pPr>
            <w:r w:rsidRPr="00146F7A">
              <w:rPr>
                <w:rFonts w:ascii="Arial" w:hAnsi="Arial" w:cs="Arial"/>
                <w:b/>
                <w:sz w:val="16"/>
                <w:szCs w:val="16"/>
                <w:lang w:val="en-GB"/>
              </w:rPr>
              <w:t>N1</w:t>
            </w:r>
          </w:p>
          <w:p w:rsidR="00730BED" w:rsidRPr="00146F7A" w:rsidRDefault="00582087" w:rsidP="00582087">
            <w:pPr>
              <w:rPr>
                <w:rFonts w:ascii="Arial" w:hAnsi="Arial" w:cs="Arial"/>
                <w:sz w:val="16"/>
                <w:szCs w:val="16"/>
                <w:lang w:val="en-GB"/>
              </w:rPr>
            </w:pPr>
            <w:r>
              <w:rPr>
                <w:rFonts w:ascii="Arial" w:hAnsi="Arial" w:cs="Arial"/>
                <w:sz w:val="16"/>
                <w:szCs w:val="16"/>
                <w:lang w:val="en-GB"/>
              </w:rPr>
              <w:t>B</w:t>
            </w:r>
            <w:r w:rsidR="00730BED" w:rsidRPr="00146F7A">
              <w:rPr>
                <w:rFonts w:ascii="Arial" w:hAnsi="Arial" w:cs="Arial"/>
                <w:sz w:val="16"/>
                <w:szCs w:val="16"/>
                <w:lang w:val="en-GB"/>
              </w:rPr>
              <w:t>arks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146F7A" w:rsidTr="007B386F">
        <w:trPr>
          <w:trHeight w:val="288"/>
        </w:trPr>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Soil conditioner and substrates for plants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Bark mulch</w:t>
            </w:r>
          </w:p>
        </w:tc>
      </w:tr>
      <w:tr w:rsidR="00730BED" w:rsidRPr="000D3477" w:rsidTr="007B386F">
        <w:trPr>
          <w:trHeight w:val="288"/>
        </w:trPr>
        <w:tc>
          <w:tcPr>
            <w:tcW w:w="1250" w:type="pct"/>
            <w:vMerge w:val="restar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N3</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Cork and articles of cork</w:t>
            </w: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N3.1</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Natural cork, raw or boiled</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N3.2</w:t>
            </w:r>
          </w:p>
          <w:p w:rsidR="00730BED" w:rsidRPr="00146F7A" w:rsidRDefault="00730BED" w:rsidP="00434711">
            <w:pPr>
              <w:rPr>
                <w:rFonts w:ascii="Arial" w:hAnsi="Arial" w:cs="Arial"/>
                <w:sz w:val="16"/>
                <w:szCs w:val="16"/>
                <w:lang w:val="en-GB"/>
              </w:rPr>
            </w:pPr>
            <w:r w:rsidRPr="00146F7A">
              <w:rPr>
                <w:rFonts w:ascii="Arial" w:hAnsi="Arial" w:cs="Arial"/>
                <w:sz w:val="16"/>
                <w:szCs w:val="16"/>
                <w:lang w:val="en-GB"/>
              </w:rPr>
              <w:t>Cork powder</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N3.3</w:t>
            </w:r>
          </w:p>
          <w:p w:rsidR="00730BED" w:rsidRPr="00146F7A" w:rsidRDefault="00730BED" w:rsidP="00434711">
            <w:pPr>
              <w:rPr>
                <w:rFonts w:ascii="Arial" w:hAnsi="Arial" w:cs="Arial"/>
                <w:sz w:val="16"/>
                <w:szCs w:val="16"/>
                <w:lang w:val="en-GB"/>
              </w:rPr>
            </w:pPr>
            <w:r w:rsidRPr="00146F7A">
              <w:rPr>
                <w:rFonts w:ascii="Arial" w:hAnsi="Arial" w:cs="Arial"/>
                <w:sz w:val="16"/>
                <w:szCs w:val="16"/>
                <w:lang w:val="en-GB"/>
              </w:rPr>
              <w:t>Cork granules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D5627A" w:rsidRPr="000D3477" w:rsidTr="00D5627A">
        <w:trPr>
          <w:trHeight w:val="946"/>
        </w:trPr>
        <w:tc>
          <w:tcPr>
            <w:tcW w:w="1250" w:type="pct"/>
            <w:vMerge/>
            <w:vAlign w:val="center"/>
          </w:tcPr>
          <w:p w:rsidR="00D5627A" w:rsidRPr="00146F7A" w:rsidRDefault="00D5627A" w:rsidP="009C4608">
            <w:pPr>
              <w:rPr>
                <w:rFonts w:ascii="Arial" w:hAnsi="Arial" w:cs="Arial"/>
                <w:sz w:val="16"/>
                <w:szCs w:val="16"/>
                <w:lang w:val="en-GB"/>
              </w:rPr>
            </w:pPr>
          </w:p>
        </w:tc>
        <w:tc>
          <w:tcPr>
            <w:tcW w:w="1250" w:type="pct"/>
            <w:vAlign w:val="center"/>
          </w:tcPr>
          <w:p w:rsidR="00D5627A" w:rsidRPr="00146F7A" w:rsidRDefault="00D5627A" w:rsidP="00820618">
            <w:pPr>
              <w:rPr>
                <w:rFonts w:ascii="Arial" w:hAnsi="Arial" w:cs="Arial"/>
                <w:b/>
                <w:sz w:val="16"/>
                <w:szCs w:val="16"/>
                <w:lang w:val="en-GB"/>
              </w:rPr>
            </w:pPr>
            <w:r w:rsidRPr="00146F7A">
              <w:rPr>
                <w:rFonts w:ascii="Arial" w:hAnsi="Arial" w:cs="Arial"/>
                <w:b/>
                <w:sz w:val="16"/>
                <w:szCs w:val="16"/>
                <w:lang w:val="en-GB"/>
              </w:rPr>
              <w:t>N3.4</w:t>
            </w:r>
          </w:p>
          <w:p w:rsidR="00D5627A" w:rsidRPr="00146F7A" w:rsidRDefault="00D5627A" w:rsidP="00434711">
            <w:pPr>
              <w:rPr>
                <w:rFonts w:ascii="Arial" w:hAnsi="Arial" w:cs="Arial"/>
                <w:sz w:val="16"/>
                <w:szCs w:val="16"/>
                <w:lang w:val="en-GB"/>
              </w:rPr>
            </w:pPr>
            <w:r w:rsidRPr="00146F7A">
              <w:rPr>
                <w:rFonts w:ascii="Arial" w:hAnsi="Arial" w:cs="Arial"/>
                <w:sz w:val="16"/>
                <w:szCs w:val="16"/>
                <w:lang w:val="en-GB"/>
              </w:rPr>
              <w:t>Cork stoppers</w:t>
            </w:r>
          </w:p>
        </w:tc>
        <w:tc>
          <w:tcPr>
            <w:tcW w:w="1250" w:type="pct"/>
            <w:vAlign w:val="center"/>
          </w:tcPr>
          <w:p w:rsidR="00D5627A" w:rsidRPr="00146F7A" w:rsidRDefault="00D5627A" w:rsidP="009C4608">
            <w:pPr>
              <w:rPr>
                <w:rFonts w:ascii="Arial" w:hAnsi="Arial" w:cs="Arial"/>
                <w:sz w:val="16"/>
                <w:szCs w:val="16"/>
                <w:lang w:val="en-GB"/>
              </w:rPr>
            </w:pPr>
          </w:p>
        </w:tc>
        <w:tc>
          <w:tcPr>
            <w:tcW w:w="1250" w:type="pct"/>
            <w:shd w:val="clear" w:color="auto" w:fill="D9D9D9" w:themeFill="background1" w:themeFillShade="D9"/>
            <w:vAlign w:val="center"/>
          </w:tcPr>
          <w:p w:rsidR="00D5627A" w:rsidRPr="00146F7A" w:rsidRDefault="00D5627A" w:rsidP="00D5627A">
            <w:pPr>
              <w:rPr>
                <w:rFonts w:ascii="Arial" w:hAnsi="Arial" w:cs="Arial"/>
                <w:sz w:val="16"/>
                <w:szCs w:val="16"/>
                <w:lang w:val="en-GB"/>
              </w:rPr>
            </w:pPr>
            <w:r>
              <w:rPr>
                <w:rFonts w:ascii="Arial" w:hAnsi="Arial" w:cs="Arial"/>
                <w:sz w:val="16"/>
                <w:szCs w:val="16"/>
                <w:lang w:val="en-GB"/>
              </w:rPr>
              <w:t xml:space="preserve">E.g. </w:t>
            </w:r>
            <w:r w:rsidRPr="00146F7A">
              <w:rPr>
                <w:rFonts w:ascii="Arial" w:hAnsi="Arial" w:cs="Arial"/>
                <w:sz w:val="16"/>
                <w:szCs w:val="16"/>
                <w:lang w:val="en-GB"/>
              </w:rPr>
              <w:t>Natural</w:t>
            </w:r>
            <w:r>
              <w:rPr>
                <w:rFonts w:ascii="Arial" w:hAnsi="Arial" w:cs="Arial"/>
                <w:sz w:val="16"/>
                <w:szCs w:val="16"/>
                <w:lang w:val="en-GB"/>
              </w:rPr>
              <w:t>, t</w:t>
            </w:r>
            <w:r w:rsidRPr="00146F7A">
              <w:rPr>
                <w:rFonts w:ascii="Arial" w:hAnsi="Arial" w:cs="Arial"/>
                <w:sz w:val="16"/>
                <w:szCs w:val="16"/>
                <w:lang w:val="en-GB"/>
              </w:rPr>
              <w:t>echnical</w:t>
            </w:r>
            <w:r>
              <w:rPr>
                <w:rFonts w:ascii="Arial" w:hAnsi="Arial" w:cs="Arial"/>
                <w:sz w:val="16"/>
                <w:szCs w:val="16"/>
                <w:lang w:val="en-GB"/>
              </w:rPr>
              <w:t>, c</w:t>
            </w:r>
            <w:r w:rsidRPr="00146F7A">
              <w:rPr>
                <w:rFonts w:ascii="Arial" w:hAnsi="Arial" w:cs="Arial"/>
                <w:sz w:val="16"/>
                <w:szCs w:val="16"/>
                <w:lang w:val="en-GB"/>
              </w:rPr>
              <w:t>olmated</w:t>
            </w:r>
            <w:r>
              <w:rPr>
                <w:rFonts w:ascii="Arial" w:hAnsi="Arial" w:cs="Arial"/>
                <w:sz w:val="16"/>
                <w:szCs w:val="16"/>
                <w:lang w:val="en-GB"/>
              </w:rPr>
              <w:t>, a</w:t>
            </w:r>
            <w:r w:rsidRPr="00146F7A">
              <w:rPr>
                <w:rFonts w:ascii="Arial" w:hAnsi="Arial" w:cs="Arial"/>
                <w:sz w:val="16"/>
                <w:szCs w:val="16"/>
                <w:lang w:val="en-GB"/>
              </w:rPr>
              <w:t>gglomerated</w:t>
            </w:r>
            <w:r>
              <w:rPr>
                <w:rFonts w:ascii="Arial" w:hAnsi="Arial" w:cs="Arial"/>
                <w:sz w:val="16"/>
                <w:szCs w:val="16"/>
                <w:lang w:val="en-GB"/>
              </w:rPr>
              <w:t>, b</w:t>
            </w:r>
            <w:r w:rsidRPr="00146F7A">
              <w:rPr>
                <w:rFonts w:ascii="Arial" w:hAnsi="Arial" w:cs="Arial"/>
                <w:sz w:val="16"/>
                <w:szCs w:val="16"/>
                <w:lang w:val="en-GB"/>
              </w:rPr>
              <w:t xml:space="preserve">artop cork </w:t>
            </w:r>
            <w:r>
              <w:rPr>
                <w:rFonts w:ascii="Arial" w:hAnsi="Arial" w:cs="Arial"/>
                <w:sz w:val="16"/>
                <w:szCs w:val="16"/>
                <w:lang w:val="en-GB"/>
              </w:rPr>
              <w:t>and s</w:t>
            </w:r>
            <w:r w:rsidRPr="00146F7A">
              <w:rPr>
                <w:rFonts w:ascii="Arial" w:hAnsi="Arial" w:cs="Arial"/>
                <w:sz w:val="16"/>
                <w:szCs w:val="16"/>
                <w:lang w:val="en-GB"/>
              </w:rPr>
              <w:t>parkling wine/champagne cork stoppers</w:t>
            </w: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N3.5</w:t>
            </w:r>
          </w:p>
          <w:p w:rsidR="00730BED" w:rsidRPr="00146F7A" w:rsidRDefault="00730BED" w:rsidP="00434711">
            <w:pPr>
              <w:rPr>
                <w:rFonts w:ascii="Arial" w:hAnsi="Arial" w:cs="Arial"/>
                <w:sz w:val="16"/>
                <w:szCs w:val="16"/>
                <w:lang w:val="en-GB"/>
              </w:rPr>
            </w:pPr>
            <w:r w:rsidRPr="00146F7A">
              <w:rPr>
                <w:rFonts w:ascii="Arial" w:hAnsi="Arial" w:cs="Arial"/>
                <w:sz w:val="16"/>
                <w:szCs w:val="16"/>
                <w:lang w:val="en-GB"/>
              </w:rPr>
              <w:t xml:space="preserve">Rolls </w:t>
            </w:r>
            <w:r w:rsidR="00D771D4">
              <w:rPr>
                <w:rFonts w:ascii="Arial" w:hAnsi="Arial" w:cs="Arial"/>
                <w:sz w:val="16"/>
                <w:szCs w:val="16"/>
                <w:lang w:val="en-GB"/>
              </w:rPr>
              <w:t>and p</w:t>
            </w:r>
            <w:r w:rsidR="00A802BD" w:rsidRPr="00146F7A">
              <w:rPr>
                <w:rFonts w:ascii="Arial" w:hAnsi="Arial" w:cs="Arial"/>
                <w:sz w:val="16"/>
                <w:szCs w:val="16"/>
                <w:lang w:val="en-GB"/>
              </w:rPr>
              <w:t xml:space="preserve">anels </w:t>
            </w:r>
            <w:r w:rsidRPr="00146F7A">
              <w:rPr>
                <w:rFonts w:ascii="Arial" w:hAnsi="Arial" w:cs="Arial"/>
                <w:sz w:val="16"/>
                <w:szCs w:val="16"/>
                <w:lang w:val="en-GB"/>
              </w:rPr>
              <w:t>of compressed cork</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3D10BA" w:rsidRPr="00146F7A" w:rsidTr="007B386F">
        <w:trPr>
          <w:trHeight w:val="288"/>
        </w:trPr>
        <w:tc>
          <w:tcPr>
            <w:tcW w:w="1250" w:type="pct"/>
            <w:vMerge/>
            <w:vAlign w:val="center"/>
          </w:tcPr>
          <w:p w:rsidR="003D10BA" w:rsidRPr="00146F7A" w:rsidRDefault="003D10BA" w:rsidP="009C4608">
            <w:pPr>
              <w:rPr>
                <w:rFonts w:ascii="Arial" w:hAnsi="Arial" w:cs="Arial"/>
                <w:sz w:val="16"/>
                <w:szCs w:val="16"/>
                <w:lang w:val="en-GB"/>
              </w:rPr>
            </w:pPr>
          </w:p>
        </w:tc>
        <w:tc>
          <w:tcPr>
            <w:tcW w:w="1250" w:type="pct"/>
            <w:vAlign w:val="center"/>
          </w:tcPr>
          <w:p w:rsidR="003D10BA" w:rsidRPr="00146F7A" w:rsidRDefault="003D10BA" w:rsidP="003D10BA">
            <w:pPr>
              <w:rPr>
                <w:rFonts w:ascii="Arial" w:hAnsi="Arial" w:cs="Arial"/>
                <w:b/>
                <w:sz w:val="16"/>
                <w:szCs w:val="16"/>
                <w:lang w:val="en-GB"/>
              </w:rPr>
            </w:pPr>
            <w:r w:rsidRPr="00146F7A">
              <w:rPr>
                <w:rFonts w:ascii="Arial" w:hAnsi="Arial" w:cs="Arial"/>
                <w:b/>
                <w:sz w:val="16"/>
                <w:szCs w:val="16"/>
                <w:lang w:val="en-GB"/>
              </w:rPr>
              <w:t>N3.6</w:t>
            </w:r>
          </w:p>
          <w:p w:rsidR="003D10BA" w:rsidRPr="00146F7A" w:rsidRDefault="003D10BA" w:rsidP="003D10BA">
            <w:pPr>
              <w:rPr>
                <w:rFonts w:ascii="Arial" w:hAnsi="Arial" w:cs="Arial"/>
                <w:b/>
                <w:sz w:val="16"/>
                <w:szCs w:val="16"/>
                <w:lang w:val="en-GB"/>
              </w:rPr>
            </w:pPr>
            <w:r w:rsidRPr="00146F7A">
              <w:rPr>
                <w:rFonts w:ascii="Arial" w:hAnsi="Arial" w:cs="Arial"/>
                <w:sz w:val="16"/>
                <w:szCs w:val="16"/>
                <w:lang w:val="en-GB"/>
              </w:rPr>
              <w:t>Cork disks</w:t>
            </w:r>
          </w:p>
        </w:tc>
        <w:tc>
          <w:tcPr>
            <w:tcW w:w="1250" w:type="pct"/>
            <w:vAlign w:val="center"/>
          </w:tcPr>
          <w:p w:rsidR="003D10BA" w:rsidRPr="00146F7A" w:rsidRDefault="003D10BA" w:rsidP="009C4608">
            <w:pPr>
              <w:rPr>
                <w:rFonts w:ascii="Arial" w:hAnsi="Arial" w:cs="Arial"/>
                <w:sz w:val="16"/>
                <w:szCs w:val="16"/>
                <w:lang w:val="en-GB"/>
              </w:rPr>
            </w:pPr>
          </w:p>
        </w:tc>
        <w:tc>
          <w:tcPr>
            <w:tcW w:w="1250" w:type="pct"/>
            <w:shd w:val="clear" w:color="auto" w:fill="D9D9D9" w:themeFill="background1" w:themeFillShade="D9"/>
            <w:vAlign w:val="center"/>
          </w:tcPr>
          <w:p w:rsidR="003D10BA" w:rsidRPr="00146F7A" w:rsidRDefault="003D10BA"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3D10BA" w:rsidP="00820618">
            <w:pPr>
              <w:rPr>
                <w:rFonts w:ascii="Arial" w:hAnsi="Arial" w:cs="Arial"/>
                <w:b/>
                <w:sz w:val="16"/>
                <w:szCs w:val="16"/>
                <w:lang w:val="en-GB"/>
              </w:rPr>
            </w:pPr>
            <w:r w:rsidRPr="00146F7A">
              <w:rPr>
                <w:rFonts w:ascii="Arial" w:hAnsi="Arial" w:cs="Arial"/>
                <w:b/>
                <w:sz w:val="16"/>
                <w:szCs w:val="16"/>
                <w:lang w:val="en-GB"/>
              </w:rPr>
              <w:t>N3.7</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Articles of cork</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B065A5" w:rsidRPr="000D3477" w:rsidTr="007B386F">
        <w:trPr>
          <w:trHeight w:val="288"/>
        </w:trPr>
        <w:tc>
          <w:tcPr>
            <w:tcW w:w="1250" w:type="pct"/>
            <w:vMerge w:val="restart"/>
            <w:vAlign w:val="center"/>
          </w:tcPr>
          <w:p w:rsidR="00B065A5" w:rsidRPr="00146F7A" w:rsidRDefault="00B065A5" w:rsidP="00820618">
            <w:pPr>
              <w:rPr>
                <w:rFonts w:ascii="Arial" w:hAnsi="Arial" w:cs="Arial"/>
                <w:b/>
                <w:sz w:val="16"/>
                <w:szCs w:val="16"/>
                <w:lang w:val="en-GB"/>
              </w:rPr>
            </w:pPr>
            <w:r w:rsidRPr="00146F7A">
              <w:rPr>
                <w:rFonts w:ascii="Arial" w:hAnsi="Arial" w:cs="Arial"/>
                <w:b/>
                <w:sz w:val="16"/>
                <w:szCs w:val="16"/>
                <w:lang w:val="en-GB"/>
              </w:rPr>
              <w:t>N4</w:t>
            </w:r>
          </w:p>
          <w:p w:rsidR="00B065A5" w:rsidRPr="00146F7A" w:rsidRDefault="00B065A5" w:rsidP="00043079">
            <w:pPr>
              <w:rPr>
                <w:rFonts w:ascii="Arial" w:hAnsi="Arial" w:cs="Arial"/>
                <w:sz w:val="16"/>
                <w:szCs w:val="16"/>
                <w:lang w:val="en-GB"/>
              </w:rPr>
            </w:pPr>
            <w:r w:rsidRPr="00146F7A">
              <w:rPr>
                <w:rFonts w:ascii="Arial" w:hAnsi="Arial" w:cs="Arial"/>
                <w:sz w:val="16"/>
                <w:szCs w:val="16"/>
                <w:lang w:val="en-GB"/>
              </w:rPr>
              <w:t>Straw, wicker, rattan</w:t>
            </w:r>
            <w:r w:rsidR="00043079">
              <w:rPr>
                <w:rFonts w:ascii="Arial" w:hAnsi="Arial" w:cs="Arial"/>
                <w:sz w:val="16"/>
                <w:szCs w:val="16"/>
                <w:lang w:val="en-GB"/>
              </w:rPr>
              <w:t xml:space="preserve"> and similar</w:t>
            </w:r>
          </w:p>
        </w:tc>
        <w:tc>
          <w:tcPr>
            <w:tcW w:w="1250" w:type="pct"/>
            <w:vAlign w:val="center"/>
          </w:tcPr>
          <w:p w:rsidR="00B065A5" w:rsidRPr="00146F7A" w:rsidRDefault="00B065A5" w:rsidP="00B065A5">
            <w:pPr>
              <w:rPr>
                <w:rFonts w:ascii="Arial" w:hAnsi="Arial" w:cs="Arial"/>
                <w:b/>
                <w:sz w:val="16"/>
                <w:szCs w:val="16"/>
                <w:lang w:val="en-GB"/>
              </w:rPr>
            </w:pPr>
            <w:r w:rsidRPr="00146F7A">
              <w:rPr>
                <w:rFonts w:ascii="Arial" w:hAnsi="Arial" w:cs="Arial"/>
                <w:b/>
                <w:sz w:val="16"/>
                <w:szCs w:val="16"/>
                <w:lang w:val="en-GB"/>
              </w:rPr>
              <w:t>N4.1</w:t>
            </w:r>
          </w:p>
          <w:p w:rsidR="00B065A5" w:rsidRPr="00146F7A" w:rsidRDefault="00B065A5" w:rsidP="00B065A5">
            <w:pPr>
              <w:rPr>
                <w:rFonts w:ascii="Arial" w:hAnsi="Arial" w:cs="Arial"/>
                <w:sz w:val="16"/>
                <w:szCs w:val="16"/>
                <w:lang w:val="en-GB"/>
              </w:rPr>
            </w:pPr>
            <w:r w:rsidRPr="00146F7A">
              <w:rPr>
                <w:rFonts w:ascii="Arial" w:hAnsi="Arial" w:cs="Arial"/>
                <w:sz w:val="16"/>
                <w:szCs w:val="16"/>
                <w:lang w:val="en-GB"/>
              </w:rPr>
              <w:t>Rattan cane (rough form)</w:t>
            </w:r>
          </w:p>
        </w:tc>
        <w:tc>
          <w:tcPr>
            <w:tcW w:w="1250" w:type="pct"/>
            <w:vAlign w:val="center"/>
          </w:tcPr>
          <w:p w:rsidR="00B065A5" w:rsidRPr="00146F7A" w:rsidRDefault="00B065A5" w:rsidP="009C4608">
            <w:pPr>
              <w:rPr>
                <w:rFonts w:ascii="Arial" w:hAnsi="Arial" w:cs="Arial"/>
                <w:sz w:val="16"/>
                <w:szCs w:val="16"/>
                <w:lang w:val="en-GB"/>
              </w:rPr>
            </w:pPr>
          </w:p>
        </w:tc>
        <w:tc>
          <w:tcPr>
            <w:tcW w:w="1250" w:type="pct"/>
            <w:shd w:val="clear" w:color="auto" w:fill="D9D9D9" w:themeFill="background1" w:themeFillShade="D9"/>
            <w:vAlign w:val="center"/>
          </w:tcPr>
          <w:p w:rsidR="00B065A5" w:rsidRPr="00146F7A" w:rsidRDefault="00B065A5" w:rsidP="009C4608">
            <w:pPr>
              <w:rPr>
                <w:rFonts w:ascii="Arial" w:hAnsi="Arial" w:cs="Arial"/>
                <w:sz w:val="16"/>
                <w:szCs w:val="16"/>
                <w:lang w:val="en-GB"/>
              </w:rPr>
            </w:pPr>
            <w:r w:rsidRPr="00146F7A">
              <w:rPr>
                <w:rFonts w:ascii="Arial" w:hAnsi="Arial" w:cs="Arial"/>
                <w:sz w:val="16"/>
                <w:szCs w:val="16"/>
                <w:lang w:val="en-GB"/>
              </w:rPr>
              <w:t>E.g. Osier branches, basketry, roofs</w:t>
            </w:r>
          </w:p>
        </w:tc>
      </w:tr>
      <w:tr w:rsidR="00B065A5" w:rsidRPr="000D3477" w:rsidTr="007B386F">
        <w:trPr>
          <w:trHeight w:val="288"/>
        </w:trPr>
        <w:tc>
          <w:tcPr>
            <w:tcW w:w="1250" w:type="pct"/>
            <w:vMerge/>
            <w:vAlign w:val="center"/>
          </w:tcPr>
          <w:p w:rsidR="00B065A5" w:rsidRPr="00146F7A" w:rsidRDefault="00B065A5" w:rsidP="00820618">
            <w:pPr>
              <w:rPr>
                <w:rFonts w:ascii="Arial" w:hAnsi="Arial" w:cs="Arial"/>
                <w:b/>
                <w:sz w:val="16"/>
                <w:szCs w:val="16"/>
                <w:lang w:val="en-GB"/>
              </w:rPr>
            </w:pPr>
          </w:p>
        </w:tc>
        <w:tc>
          <w:tcPr>
            <w:tcW w:w="1250" w:type="pct"/>
            <w:vAlign w:val="center"/>
          </w:tcPr>
          <w:p w:rsidR="00B065A5" w:rsidRPr="00146F7A" w:rsidRDefault="00B065A5" w:rsidP="00B065A5">
            <w:pPr>
              <w:rPr>
                <w:rFonts w:ascii="Arial" w:hAnsi="Arial" w:cs="Arial"/>
                <w:b/>
                <w:sz w:val="16"/>
                <w:szCs w:val="16"/>
                <w:lang w:val="en-GB"/>
              </w:rPr>
            </w:pPr>
            <w:r w:rsidRPr="00146F7A">
              <w:rPr>
                <w:rFonts w:ascii="Arial" w:hAnsi="Arial" w:cs="Arial"/>
                <w:b/>
                <w:sz w:val="16"/>
                <w:szCs w:val="16"/>
                <w:lang w:val="en-GB"/>
              </w:rPr>
              <w:t>N4.2</w:t>
            </w:r>
          </w:p>
          <w:p w:rsidR="00B065A5" w:rsidRPr="00146F7A" w:rsidRDefault="00B065A5" w:rsidP="00B065A5">
            <w:pPr>
              <w:rPr>
                <w:rFonts w:ascii="Arial" w:hAnsi="Arial" w:cs="Arial"/>
                <w:sz w:val="16"/>
                <w:szCs w:val="16"/>
                <w:lang w:val="en-GB"/>
              </w:rPr>
            </w:pPr>
            <w:r w:rsidRPr="00146F7A">
              <w:rPr>
                <w:rFonts w:ascii="Arial" w:hAnsi="Arial" w:cs="Arial"/>
                <w:sz w:val="16"/>
                <w:szCs w:val="16"/>
                <w:lang w:val="en-GB"/>
              </w:rPr>
              <w:t>Rattan taper (clean, peeled and spitted)</w:t>
            </w:r>
          </w:p>
        </w:tc>
        <w:tc>
          <w:tcPr>
            <w:tcW w:w="1250" w:type="pct"/>
            <w:vAlign w:val="center"/>
          </w:tcPr>
          <w:p w:rsidR="00B065A5" w:rsidRPr="00146F7A" w:rsidRDefault="00B065A5" w:rsidP="009C4608">
            <w:pPr>
              <w:rPr>
                <w:rFonts w:ascii="Arial" w:hAnsi="Arial" w:cs="Arial"/>
                <w:sz w:val="16"/>
                <w:szCs w:val="16"/>
                <w:lang w:val="en-GB"/>
              </w:rPr>
            </w:pPr>
          </w:p>
        </w:tc>
        <w:tc>
          <w:tcPr>
            <w:tcW w:w="1250" w:type="pct"/>
            <w:shd w:val="clear" w:color="auto" w:fill="D9D9D9" w:themeFill="background1" w:themeFillShade="D9"/>
            <w:vAlign w:val="center"/>
          </w:tcPr>
          <w:p w:rsidR="00B065A5" w:rsidRPr="00146F7A" w:rsidRDefault="00B065A5" w:rsidP="009C4608">
            <w:pPr>
              <w:rPr>
                <w:rFonts w:ascii="Arial" w:hAnsi="Arial" w:cs="Arial"/>
                <w:sz w:val="16"/>
                <w:szCs w:val="16"/>
                <w:lang w:val="en-GB"/>
              </w:rPr>
            </w:pPr>
          </w:p>
        </w:tc>
      </w:tr>
      <w:tr w:rsidR="00B065A5" w:rsidRPr="000D3477" w:rsidTr="007B386F">
        <w:trPr>
          <w:trHeight w:val="288"/>
        </w:trPr>
        <w:tc>
          <w:tcPr>
            <w:tcW w:w="1250" w:type="pct"/>
            <w:vMerge/>
            <w:vAlign w:val="center"/>
          </w:tcPr>
          <w:p w:rsidR="00B065A5" w:rsidRPr="00146F7A" w:rsidRDefault="00B065A5" w:rsidP="00820618">
            <w:pPr>
              <w:rPr>
                <w:rFonts w:ascii="Arial" w:hAnsi="Arial" w:cs="Arial"/>
                <w:b/>
                <w:sz w:val="16"/>
                <w:szCs w:val="16"/>
                <w:lang w:val="en-GB"/>
              </w:rPr>
            </w:pPr>
          </w:p>
        </w:tc>
        <w:tc>
          <w:tcPr>
            <w:tcW w:w="1250" w:type="pct"/>
            <w:vAlign w:val="center"/>
          </w:tcPr>
          <w:p w:rsidR="00B065A5" w:rsidRPr="00146F7A" w:rsidRDefault="00B065A5" w:rsidP="00B065A5">
            <w:pPr>
              <w:rPr>
                <w:rFonts w:ascii="Arial" w:hAnsi="Arial" w:cs="Arial"/>
                <w:b/>
                <w:sz w:val="16"/>
                <w:szCs w:val="16"/>
                <w:lang w:val="en-GB"/>
              </w:rPr>
            </w:pPr>
            <w:r w:rsidRPr="00146F7A">
              <w:rPr>
                <w:rFonts w:ascii="Arial" w:hAnsi="Arial" w:cs="Arial"/>
                <w:b/>
                <w:sz w:val="16"/>
                <w:szCs w:val="16"/>
                <w:lang w:val="en-GB"/>
              </w:rPr>
              <w:t>N4.3</w:t>
            </w:r>
          </w:p>
          <w:p w:rsidR="00B065A5" w:rsidRPr="00146F7A" w:rsidRDefault="00B065A5" w:rsidP="00092153">
            <w:pPr>
              <w:rPr>
                <w:rFonts w:ascii="Arial" w:hAnsi="Arial" w:cs="Arial"/>
                <w:sz w:val="16"/>
                <w:szCs w:val="16"/>
                <w:lang w:val="en-GB"/>
              </w:rPr>
            </w:pPr>
            <w:r w:rsidRPr="00146F7A">
              <w:rPr>
                <w:rFonts w:ascii="Arial" w:hAnsi="Arial" w:cs="Arial"/>
                <w:sz w:val="16"/>
                <w:szCs w:val="16"/>
                <w:lang w:val="en-GB"/>
              </w:rPr>
              <w:t xml:space="preserve">Decorative </w:t>
            </w:r>
            <w:r w:rsidR="00092153">
              <w:rPr>
                <w:rFonts w:ascii="Arial" w:hAnsi="Arial" w:cs="Arial"/>
                <w:sz w:val="16"/>
                <w:szCs w:val="16"/>
                <w:lang w:val="en-GB"/>
              </w:rPr>
              <w:t>objects</w:t>
            </w:r>
            <w:r w:rsidR="00AA6B3A">
              <w:rPr>
                <w:rFonts w:ascii="Arial" w:hAnsi="Arial" w:cs="Arial"/>
                <w:sz w:val="16"/>
                <w:szCs w:val="16"/>
                <w:lang w:val="en-GB"/>
              </w:rPr>
              <w:t xml:space="preserve"> and </w:t>
            </w:r>
            <w:r w:rsidR="00AA6B3A" w:rsidRPr="00AA6B3A">
              <w:rPr>
                <w:rFonts w:ascii="Arial" w:hAnsi="Arial" w:cs="Arial"/>
                <w:sz w:val="16"/>
                <w:szCs w:val="16"/>
                <w:lang w:val="en-GB"/>
              </w:rPr>
              <w:t>wickerwork</w:t>
            </w:r>
          </w:p>
        </w:tc>
        <w:tc>
          <w:tcPr>
            <w:tcW w:w="1250" w:type="pct"/>
            <w:vAlign w:val="center"/>
          </w:tcPr>
          <w:p w:rsidR="00B065A5" w:rsidRPr="00146F7A" w:rsidRDefault="00B065A5" w:rsidP="009C4608">
            <w:pPr>
              <w:rPr>
                <w:rFonts w:ascii="Arial" w:hAnsi="Arial" w:cs="Arial"/>
                <w:sz w:val="16"/>
                <w:szCs w:val="16"/>
                <w:lang w:val="en-GB"/>
              </w:rPr>
            </w:pPr>
          </w:p>
        </w:tc>
        <w:tc>
          <w:tcPr>
            <w:tcW w:w="1250" w:type="pct"/>
            <w:shd w:val="clear" w:color="auto" w:fill="D9D9D9" w:themeFill="background1" w:themeFillShade="D9"/>
            <w:vAlign w:val="center"/>
          </w:tcPr>
          <w:p w:rsidR="00B065A5" w:rsidRPr="00146F7A" w:rsidRDefault="00B065A5" w:rsidP="009C4608">
            <w:pPr>
              <w:rPr>
                <w:rFonts w:ascii="Arial" w:hAnsi="Arial" w:cs="Arial"/>
                <w:sz w:val="16"/>
                <w:szCs w:val="16"/>
                <w:lang w:val="en-GB"/>
              </w:rPr>
            </w:pPr>
          </w:p>
        </w:tc>
      </w:tr>
      <w:tr w:rsidR="00B065A5" w:rsidRPr="00146F7A" w:rsidTr="007B386F">
        <w:trPr>
          <w:trHeight w:val="288"/>
        </w:trPr>
        <w:tc>
          <w:tcPr>
            <w:tcW w:w="1250" w:type="pct"/>
            <w:vMerge/>
            <w:vAlign w:val="center"/>
          </w:tcPr>
          <w:p w:rsidR="00B065A5" w:rsidRPr="00146F7A" w:rsidRDefault="00B065A5" w:rsidP="00820618">
            <w:pPr>
              <w:rPr>
                <w:rFonts w:ascii="Arial" w:hAnsi="Arial" w:cs="Arial"/>
                <w:b/>
                <w:sz w:val="16"/>
                <w:szCs w:val="16"/>
                <w:lang w:val="en-GB"/>
              </w:rPr>
            </w:pPr>
          </w:p>
        </w:tc>
        <w:tc>
          <w:tcPr>
            <w:tcW w:w="1250" w:type="pct"/>
            <w:vAlign w:val="center"/>
          </w:tcPr>
          <w:p w:rsidR="00B065A5" w:rsidRPr="00146F7A" w:rsidRDefault="00B065A5" w:rsidP="00B065A5">
            <w:pPr>
              <w:rPr>
                <w:rFonts w:ascii="Arial" w:hAnsi="Arial" w:cs="Arial"/>
                <w:b/>
                <w:sz w:val="16"/>
                <w:szCs w:val="16"/>
                <w:lang w:val="en-GB"/>
              </w:rPr>
            </w:pPr>
            <w:r w:rsidRPr="00146F7A">
              <w:rPr>
                <w:rFonts w:ascii="Arial" w:hAnsi="Arial" w:cs="Arial"/>
                <w:b/>
                <w:sz w:val="16"/>
                <w:szCs w:val="16"/>
                <w:lang w:val="en-GB"/>
              </w:rPr>
              <w:t>N4.4</w:t>
            </w:r>
          </w:p>
          <w:p w:rsidR="00B065A5" w:rsidRPr="00146F7A" w:rsidRDefault="00B065A5" w:rsidP="00E268E5">
            <w:pPr>
              <w:rPr>
                <w:rFonts w:ascii="Arial" w:hAnsi="Arial" w:cs="Arial"/>
                <w:sz w:val="16"/>
                <w:szCs w:val="16"/>
                <w:lang w:val="en-GB"/>
              </w:rPr>
            </w:pPr>
            <w:r w:rsidRPr="00146F7A">
              <w:rPr>
                <w:rFonts w:ascii="Arial" w:hAnsi="Arial" w:cs="Arial"/>
                <w:sz w:val="16"/>
                <w:szCs w:val="16"/>
                <w:lang w:val="en-GB"/>
              </w:rPr>
              <w:t>Rattan furniture</w:t>
            </w:r>
          </w:p>
        </w:tc>
        <w:tc>
          <w:tcPr>
            <w:tcW w:w="1250" w:type="pct"/>
            <w:vAlign w:val="center"/>
          </w:tcPr>
          <w:p w:rsidR="00B065A5" w:rsidRPr="00146F7A" w:rsidRDefault="00B065A5" w:rsidP="009C4608">
            <w:pPr>
              <w:rPr>
                <w:rFonts w:ascii="Arial" w:hAnsi="Arial" w:cs="Arial"/>
                <w:sz w:val="16"/>
                <w:szCs w:val="16"/>
                <w:lang w:val="en-GB"/>
              </w:rPr>
            </w:pPr>
          </w:p>
        </w:tc>
        <w:tc>
          <w:tcPr>
            <w:tcW w:w="1250" w:type="pct"/>
            <w:shd w:val="clear" w:color="auto" w:fill="D9D9D9" w:themeFill="background1" w:themeFillShade="D9"/>
            <w:vAlign w:val="center"/>
          </w:tcPr>
          <w:p w:rsidR="00B065A5" w:rsidRPr="00146F7A" w:rsidRDefault="00B065A5" w:rsidP="009C4608">
            <w:pPr>
              <w:rPr>
                <w:rFonts w:ascii="Arial" w:hAnsi="Arial" w:cs="Arial"/>
                <w:sz w:val="16"/>
                <w:szCs w:val="16"/>
                <w:lang w:val="en-GB"/>
              </w:rPr>
            </w:pPr>
          </w:p>
        </w:tc>
      </w:tr>
      <w:tr w:rsidR="00B065A5" w:rsidRPr="00146F7A" w:rsidTr="007B386F">
        <w:trPr>
          <w:trHeight w:val="288"/>
        </w:trPr>
        <w:tc>
          <w:tcPr>
            <w:tcW w:w="1250" w:type="pct"/>
            <w:vMerge/>
            <w:vAlign w:val="center"/>
          </w:tcPr>
          <w:p w:rsidR="00B065A5" w:rsidRPr="00146F7A" w:rsidRDefault="00B065A5" w:rsidP="00820618">
            <w:pPr>
              <w:rPr>
                <w:rFonts w:ascii="Arial" w:hAnsi="Arial" w:cs="Arial"/>
                <w:b/>
                <w:sz w:val="16"/>
                <w:szCs w:val="16"/>
                <w:lang w:val="en-GB"/>
              </w:rPr>
            </w:pPr>
          </w:p>
        </w:tc>
        <w:tc>
          <w:tcPr>
            <w:tcW w:w="1250" w:type="pct"/>
            <w:vAlign w:val="center"/>
          </w:tcPr>
          <w:p w:rsidR="00B065A5" w:rsidRPr="00146F7A" w:rsidRDefault="00B065A5" w:rsidP="00B065A5">
            <w:pPr>
              <w:rPr>
                <w:rFonts w:ascii="Arial" w:hAnsi="Arial" w:cs="Arial"/>
                <w:b/>
                <w:sz w:val="16"/>
                <w:szCs w:val="16"/>
                <w:lang w:val="en-GB"/>
              </w:rPr>
            </w:pPr>
            <w:r w:rsidRPr="00146F7A">
              <w:rPr>
                <w:rFonts w:ascii="Arial" w:hAnsi="Arial" w:cs="Arial"/>
                <w:b/>
                <w:sz w:val="16"/>
                <w:szCs w:val="16"/>
                <w:lang w:val="en-GB"/>
              </w:rPr>
              <w:t>N4.5</w:t>
            </w:r>
          </w:p>
          <w:p w:rsidR="00B065A5" w:rsidRPr="00146F7A" w:rsidRDefault="00B065A5" w:rsidP="00B065A5">
            <w:pPr>
              <w:rPr>
                <w:rFonts w:ascii="Arial" w:hAnsi="Arial" w:cs="Arial"/>
                <w:b/>
                <w:sz w:val="16"/>
                <w:szCs w:val="16"/>
                <w:lang w:val="en-GB"/>
              </w:rPr>
            </w:pPr>
            <w:r w:rsidRPr="00146F7A">
              <w:rPr>
                <w:rFonts w:ascii="Arial" w:hAnsi="Arial" w:cs="Arial"/>
                <w:sz w:val="16"/>
                <w:szCs w:val="16"/>
                <w:lang w:val="en-GB"/>
              </w:rPr>
              <w:t>Rattan furniture components</w:t>
            </w:r>
          </w:p>
        </w:tc>
        <w:tc>
          <w:tcPr>
            <w:tcW w:w="1250" w:type="pct"/>
            <w:vAlign w:val="center"/>
          </w:tcPr>
          <w:p w:rsidR="00B065A5" w:rsidRPr="00146F7A" w:rsidRDefault="00B065A5" w:rsidP="009C4608">
            <w:pPr>
              <w:rPr>
                <w:rFonts w:ascii="Arial" w:hAnsi="Arial" w:cs="Arial"/>
                <w:sz w:val="16"/>
                <w:szCs w:val="16"/>
                <w:lang w:val="en-GB"/>
              </w:rPr>
            </w:pPr>
          </w:p>
        </w:tc>
        <w:tc>
          <w:tcPr>
            <w:tcW w:w="1250" w:type="pct"/>
            <w:shd w:val="clear" w:color="auto" w:fill="D9D9D9" w:themeFill="background1" w:themeFillShade="D9"/>
            <w:vAlign w:val="center"/>
          </w:tcPr>
          <w:p w:rsidR="00B065A5" w:rsidRPr="00146F7A" w:rsidRDefault="00B065A5" w:rsidP="009C4608">
            <w:pPr>
              <w:rPr>
                <w:rFonts w:ascii="Arial" w:hAnsi="Arial" w:cs="Arial"/>
                <w:sz w:val="16"/>
                <w:szCs w:val="16"/>
                <w:lang w:val="en-GB"/>
              </w:rPr>
            </w:pPr>
          </w:p>
        </w:tc>
      </w:tr>
      <w:tr w:rsidR="002A71F6" w:rsidRPr="00146F7A" w:rsidTr="007B386F">
        <w:trPr>
          <w:trHeight w:val="288"/>
        </w:trPr>
        <w:tc>
          <w:tcPr>
            <w:tcW w:w="1250" w:type="pct"/>
            <w:vMerge w:val="restar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Bamboo and articles of bamboo</w:t>
            </w: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N5.1</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Natural bamboo</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N5.2</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Edible bamboo</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N5.3</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Fuel bamboo</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E.g. Pellets, charcoal</w:t>
            </w:r>
          </w:p>
        </w:tc>
      </w:tr>
      <w:tr w:rsidR="002A71F6" w:rsidRPr="000D3477"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N5.4</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Bamboo plywood</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E.g. Plywood and OSB</w:t>
            </w: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N5.5</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Bamboo flooring</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N5.6</w:t>
            </w:r>
          </w:p>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Bamboo furniture</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0D3477"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820618">
            <w:pPr>
              <w:rPr>
                <w:rFonts w:ascii="Arial" w:hAnsi="Arial" w:cs="Arial"/>
                <w:b/>
                <w:sz w:val="16"/>
                <w:szCs w:val="16"/>
                <w:lang w:val="en-GB"/>
              </w:rPr>
            </w:pPr>
            <w:r w:rsidRPr="00146F7A">
              <w:rPr>
                <w:rFonts w:ascii="Arial" w:hAnsi="Arial" w:cs="Arial"/>
                <w:b/>
                <w:sz w:val="16"/>
                <w:szCs w:val="16"/>
                <w:lang w:val="en-GB"/>
              </w:rPr>
              <w:t>N5.7</w:t>
            </w:r>
          </w:p>
          <w:p w:rsidR="002A71F6" w:rsidRPr="00146F7A" w:rsidRDefault="002A71F6" w:rsidP="00D4385B">
            <w:pPr>
              <w:rPr>
                <w:rFonts w:ascii="Arial" w:hAnsi="Arial" w:cs="Arial"/>
                <w:sz w:val="16"/>
                <w:szCs w:val="16"/>
                <w:lang w:val="en-GB"/>
              </w:rPr>
            </w:pPr>
            <w:r w:rsidRPr="00146F7A">
              <w:rPr>
                <w:rFonts w:ascii="Arial" w:hAnsi="Arial" w:cs="Arial"/>
                <w:sz w:val="16"/>
                <w:szCs w:val="16"/>
                <w:lang w:val="en-GB"/>
              </w:rPr>
              <w:t>Bamboo household articles</w:t>
            </w:r>
            <w:r w:rsidR="002162C9">
              <w:rPr>
                <w:rFonts w:ascii="Arial" w:hAnsi="Arial" w:cs="Arial"/>
                <w:sz w:val="16"/>
                <w:szCs w:val="16"/>
                <w:lang w:val="en-GB"/>
              </w:rPr>
              <w:t xml:space="preserve"> and </w:t>
            </w:r>
            <w:r w:rsidR="002162C9" w:rsidRPr="00AA6B3A">
              <w:rPr>
                <w:rFonts w:ascii="Arial" w:hAnsi="Arial" w:cs="Arial"/>
                <w:sz w:val="16"/>
                <w:szCs w:val="16"/>
                <w:lang w:val="en-GB"/>
              </w:rPr>
              <w:t>wickerwork</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r w:rsidRPr="00146F7A">
              <w:rPr>
                <w:rFonts w:ascii="Arial" w:hAnsi="Arial" w:cs="Arial"/>
                <w:sz w:val="16"/>
                <w:szCs w:val="16"/>
                <w:lang w:val="en-GB"/>
              </w:rPr>
              <w:t>E.g. Baskets, containers, curtains, mats, hats, combs, brushes, frames</w:t>
            </w: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DF13F4">
            <w:pPr>
              <w:rPr>
                <w:rFonts w:ascii="Arial" w:hAnsi="Arial" w:cs="Arial"/>
                <w:b/>
                <w:sz w:val="16"/>
                <w:szCs w:val="16"/>
                <w:lang w:val="en-GB"/>
              </w:rPr>
            </w:pPr>
            <w:r w:rsidRPr="00146F7A">
              <w:rPr>
                <w:rFonts w:ascii="Arial" w:hAnsi="Arial" w:cs="Arial"/>
                <w:b/>
                <w:sz w:val="16"/>
                <w:szCs w:val="16"/>
                <w:lang w:val="en-GB"/>
              </w:rPr>
              <w:t>N5.8</w:t>
            </w:r>
          </w:p>
          <w:p w:rsidR="002A71F6" w:rsidRPr="00146F7A" w:rsidRDefault="002A71F6" w:rsidP="00DF13F4">
            <w:pPr>
              <w:rPr>
                <w:rFonts w:ascii="Arial" w:hAnsi="Arial" w:cs="Arial"/>
                <w:b/>
                <w:sz w:val="16"/>
                <w:szCs w:val="16"/>
                <w:lang w:val="en-GB"/>
              </w:rPr>
            </w:pPr>
            <w:r w:rsidRPr="00146F7A">
              <w:rPr>
                <w:rFonts w:ascii="Arial" w:hAnsi="Arial" w:cs="Arial"/>
                <w:sz w:val="16"/>
                <w:szCs w:val="16"/>
                <w:lang w:val="en-GB"/>
              </w:rPr>
              <w:t>Bamboo textiles</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DF13F4">
            <w:pPr>
              <w:rPr>
                <w:rFonts w:ascii="Arial" w:hAnsi="Arial" w:cs="Arial"/>
                <w:b/>
                <w:sz w:val="16"/>
                <w:szCs w:val="16"/>
                <w:lang w:val="en-GB"/>
              </w:rPr>
            </w:pPr>
            <w:r w:rsidRPr="00146F7A">
              <w:rPr>
                <w:rFonts w:ascii="Arial" w:hAnsi="Arial" w:cs="Arial"/>
                <w:b/>
                <w:sz w:val="16"/>
                <w:szCs w:val="16"/>
                <w:lang w:val="en-GB"/>
              </w:rPr>
              <w:t>N5.9</w:t>
            </w:r>
          </w:p>
          <w:p w:rsidR="002A71F6" w:rsidRPr="00146F7A" w:rsidRDefault="002A71F6" w:rsidP="00DF13F4">
            <w:pPr>
              <w:rPr>
                <w:rFonts w:ascii="Arial" w:hAnsi="Arial" w:cs="Arial"/>
                <w:sz w:val="16"/>
                <w:szCs w:val="16"/>
                <w:lang w:val="en-GB"/>
              </w:rPr>
            </w:pPr>
            <w:r w:rsidRPr="00146F7A">
              <w:rPr>
                <w:rFonts w:ascii="Arial" w:hAnsi="Arial" w:cs="Arial"/>
                <w:sz w:val="16"/>
                <w:szCs w:val="16"/>
                <w:lang w:val="en-GB"/>
              </w:rPr>
              <w:t>Bamboo vinegar</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r w:rsidR="002A71F6" w:rsidRPr="00146F7A" w:rsidTr="007B386F">
        <w:trPr>
          <w:trHeight w:val="288"/>
        </w:trPr>
        <w:tc>
          <w:tcPr>
            <w:tcW w:w="1250" w:type="pct"/>
            <w:vMerge/>
            <w:vAlign w:val="center"/>
          </w:tcPr>
          <w:p w:rsidR="002A71F6" w:rsidRPr="00146F7A" w:rsidRDefault="002A71F6" w:rsidP="009C4608">
            <w:pPr>
              <w:rPr>
                <w:rFonts w:ascii="Arial" w:hAnsi="Arial" w:cs="Arial"/>
                <w:sz w:val="16"/>
                <w:szCs w:val="16"/>
                <w:lang w:val="en-GB"/>
              </w:rPr>
            </w:pPr>
          </w:p>
        </w:tc>
        <w:tc>
          <w:tcPr>
            <w:tcW w:w="1250" w:type="pct"/>
            <w:vAlign w:val="center"/>
          </w:tcPr>
          <w:p w:rsidR="002A71F6" w:rsidRPr="00146F7A" w:rsidRDefault="002A71F6" w:rsidP="002A71F6">
            <w:pPr>
              <w:rPr>
                <w:rFonts w:ascii="Arial" w:hAnsi="Arial" w:cs="Arial"/>
                <w:b/>
                <w:sz w:val="16"/>
                <w:szCs w:val="16"/>
                <w:lang w:val="en-GB"/>
              </w:rPr>
            </w:pPr>
            <w:r w:rsidRPr="00146F7A">
              <w:rPr>
                <w:rFonts w:ascii="Arial" w:hAnsi="Arial" w:cs="Arial"/>
                <w:b/>
                <w:sz w:val="16"/>
                <w:szCs w:val="16"/>
                <w:lang w:val="en-GB"/>
              </w:rPr>
              <w:t>N5.10</w:t>
            </w:r>
          </w:p>
          <w:p w:rsidR="002A71F6" w:rsidRPr="00146F7A" w:rsidRDefault="002A71F6" w:rsidP="002A71F6">
            <w:pPr>
              <w:rPr>
                <w:rFonts w:ascii="Arial" w:hAnsi="Arial" w:cs="Arial"/>
                <w:b/>
                <w:sz w:val="16"/>
                <w:szCs w:val="16"/>
                <w:lang w:val="en-GB"/>
              </w:rPr>
            </w:pPr>
            <w:r w:rsidRPr="00146F7A">
              <w:rPr>
                <w:rFonts w:ascii="Arial" w:hAnsi="Arial" w:cs="Arial"/>
                <w:sz w:val="16"/>
                <w:szCs w:val="16"/>
                <w:lang w:val="en-GB"/>
              </w:rPr>
              <w:t>Bamboo pulp</w:t>
            </w:r>
          </w:p>
        </w:tc>
        <w:tc>
          <w:tcPr>
            <w:tcW w:w="1250" w:type="pct"/>
            <w:vAlign w:val="center"/>
          </w:tcPr>
          <w:p w:rsidR="002A71F6" w:rsidRPr="00146F7A" w:rsidRDefault="002A71F6" w:rsidP="009C4608">
            <w:pPr>
              <w:rPr>
                <w:rFonts w:ascii="Arial" w:hAnsi="Arial" w:cs="Arial"/>
                <w:sz w:val="16"/>
                <w:szCs w:val="16"/>
                <w:lang w:val="en-GB"/>
              </w:rPr>
            </w:pPr>
          </w:p>
        </w:tc>
        <w:tc>
          <w:tcPr>
            <w:tcW w:w="1250" w:type="pct"/>
            <w:shd w:val="clear" w:color="auto" w:fill="D9D9D9" w:themeFill="background1" w:themeFillShade="D9"/>
            <w:vAlign w:val="center"/>
          </w:tcPr>
          <w:p w:rsidR="002A71F6" w:rsidRPr="00146F7A" w:rsidRDefault="002A71F6" w:rsidP="009C4608">
            <w:pPr>
              <w:rPr>
                <w:rFonts w:ascii="Arial" w:hAnsi="Arial" w:cs="Arial"/>
                <w:sz w:val="16"/>
                <w:szCs w:val="16"/>
                <w:lang w:val="en-GB"/>
              </w:rPr>
            </w:pPr>
          </w:p>
        </w:tc>
      </w:tr>
    </w:tbl>
    <w:p w:rsidR="00582087" w:rsidRDefault="0058208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10"/>
        <w:gridCol w:w="2310"/>
        <w:gridCol w:w="2311"/>
        <w:gridCol w:w="2311"/>
      </w:tblGrid>
      <w:tr w:rsidR="00730BED" w:rsidRPr="00146F7A" w:rsidTr="007B386F">
        <w:trPr>
          <w:trHeight w:val="288"/>
        </w:trPr>
        <w:tc>
          <w:tcPr>
            <w:tcW w:w="1250" w:type="pct"/>
            <w:vMerge w:val="restar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lastRenderedPageBreak/>
              <w:t>N6</w:t>
            </w:r>
          </w:p>
          <w:p w:rsidR="00730BED" w:rsidRPr="00146F7A" w:rsidRDefault="00B32D6D" w:rsidP="009C4608">
            <w:pPr>
              <w:rPr>
                <w:rFonts w:ascii="Arial" w:hAnsi="Arial" w:cs="Arial"/>
                <w:sz w:val="16"/>
                <w:szCs w:val="16"/>
                <w:lang w:val="en-GB"/>
              </w:rPr>
            </w:pPr>
            <w:r w:rsidRPr="00146F7A">
              <w:rPr>
                <w:rFonts w:ascii="Arial" w:hAnsi="Arial" w:cs="Arial"/>
                <w:sz w:val="16"/>
                <w:szCs w:val="16"/>
                <w:lang w:val="en-GB"/>
              </w:rPr>
              <w:t>Plants and parts of plants</w:t>
            </w: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N6.1</w:t>
            </w:r>
          </w:p>
          <w:p w:rsidR="00730BED" w:rsidRPr="00146F7A" w:rsidRDefault="00730BED" w:rsidP="002E3397">
            <w:pPr>
              <w:rPr>
                <w:rFonts w:ascii="Arial" w:hAnsi="Arial" w:cs="Arial"/>
                <w:sz w:val="16"/>
                <w:szCs w:val="16"/>
                <w:lang w:val="en-GB"/>
              </w:rPr>
            </w:pPr>
            <w:r w:rsidRPr="00146F7A">
              <w:rPr>
                <w:rFonts w:ascii="Arial" w:hAnsi="Arial" w:cs="Arial"/>
                <w:sz w:val="16"/>
                <w:szCs w:val="16"/>
                <w:lang w:val="en-GB"/>
              </w:rPr>
              <w:t>Flowers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AE71F5" w:rsidRDefault="00730BED" w:rsidP="00820618">
            <w:pPr>
              <w:rPr>
                <w:rFonts w:ascii="Arial" w:hAnsi="Arial" w:cs="Arial"/>
                <w:b/>
                <w:sz w:val="16"/>
                <w:szCs w:val="16"/>
              </w:rPr>
            </w:pPr>
            <w:r w:rsidRPr="00AE71F5">
              <w:rPr>
                <w:rFonts w:ascii="Arial" w:hAnsi="Arial" w:cs="Arial"/>
                <w:b/>
                <w:sz w:val="16"/>
                <w:szCs w:val="16"/>
              </w:rPr>
              <w:t>N6.2</w:t>
            </w:r>
          </w:p>
          <w:p w:rsidR="00730BED" w:rsidRPr="00AE71F5" w:rsidRDefault="008330AE" w:rsidP="008330AE">
            <w:pPr>
              <w:rPr>
                <w:rFonts w:ascii="Arial" w:hAnsi="Arial" w:cs="Arial"/>
                <w:sz w:val="16"/>
                <w:szCs w:val="16"/>
              </w:rPr>
            </w:pPr>
            <w:r w:rsidRPr="00AE71F5">
              <w:rPr>
                <w:rFonts w:ascii="Arial" w:hAnsi="Arial" w:cs="Arial"/>
                <w:sz w:val="16"/>
                <w:szCs w:val="16"/>
              </w:rPr>
              <w:t>Grasses, f</w:t>
            </w:r>
            <w:r w:rsidR="00730BED" w:rsidRPr="00AE71F5">
              <w:rPr>
                <w:rFonts w:ascii="Arial" w:hAnsi="Arial" w:cs="Arial"/>
                <w:sz w:val="16"/>
                <w:szCs w:val="16"/>
              </w:rPr>
              <w:t>erns, mosses and lichens</w:t>
            </w:r>
          </w:p>
        </w:tc>
        <w:tc>
          <w:tcPr>
            <w:tcW w:w="1250" w:type="pct"/>
            <w:vAlign w:val="center"/>
          </w:tcPr>
          <w:p w:rsidR="00730BED" w:rsidRPr="00AE71F5" w:rsidRDefault="00730BED" w:rsidP="009C4608">
            <w:pPr>
              <w:rPr>
                <w:rFonts w:ascii="Arial" w:hAnsi="Arial" w:cs="Arial"/>
                <w:sz w:val="16"/>
                <w:szCs w:val="16"/>
              </w:rPr>
            </w:pPr>
          </w:p>
        </w:tc>
        <w:tc>
          <w:tcPr>
            <w:tcW w:w="1250" w:type="pct"/>
            <w:shd w:val="clear" w:color="auto" w:fill="D9D9D9" w:themeFill="background1" w:themeFillShade="D9"/>
            <w:vAlign w:val="center"/>
          </w:tcPr>
          <w:p w:rsidR="00730BED" w:rsidRPr="00AE71F5" w:rsidRDefault="00730BED" w:rsidP="009C4608">
            <w:pPr>
              <w:rPr>
                <w:rFonts w:ascii="Arial" w:hAnsi="Arial" w:cs="Arial"/>
                <w:sz w:val="16"/>
                <w:szCs w:val="16"/>
              </w:rPr>
            </w:pPr>
          </w:p>
        </w:tc>
      </w:tr>
      <w:tr w:rsidR="00B32D6D" w:rsidRPr="00146F7A" w:rsidTr="007B386F">
        <w:trPr>
          <w:trHeight w:val="288"/>
        </w:trPr>
        <w:tc>
          <w:tcPr>
            <w:tcW w:w="1250" w:type="pct"/>
            <w:vMerge/>
            <w:vAlign w:val="center"/>
          </w:tcPr>
          <w:p w:rsidR="00B32D6D" w:rsidRPr="00AE71F5" w:rsidRDefault="00B32D6D" w:rsidP="009C4608">
            <w:pPr>
              <w:rPr>
                <w:rFonts w:ascii="Arial" w:hAnsi="Arial" w:cs="Arial"/>
                <w:sz w:val="16"/>
                <w:szCs w:val="16"/>
              </w:rPr>
            </w:pPr>
          </w:p>
        </w:tc>
        <w:tc>
          <w:tcPr>
            <w:tcW w:w="1250" w:type="pct"/>
            <w:vAlign w:val="center"/>
          </w:tcPr>
          <w:p w:rsidR="00B32D6D" w:rsidRPr="00146F7A" w:rsidRDefault="00B32D6D" w:rsidP="00B32D6D">
            <w:pPr>
              <w:rPr>
                <w:rFonts w:ascii="Arial" w:hAnsi="Arial" w:cs="Arial"/>
                <w:b/>
                <w:sz w:val="16"/>
                <w:szCs w:val="16"/>
                <w:lang w:val="en-GB"/>
              </w:rPr>
            </w:pPr>
            <w:r w:rsidRPr="00146F7A">
              <w:rPr>
                <w:rFonts w:ascii="Arial" w:hAnsi="Arial" w:cs="Arial"/>
                <w:b/>
                <w:sz w:val="16"/>
                <w:szCs w:val="16"/>
                <w:lang w:val="en-GB"/>
              </w:rPr>
              <w:t>N6.3</w:t>
            </w:r>
          </w:p>
          <w:p w:rsidR="00B32D6D" w:rsidRPr="00146F7A" w:rsidRDefault="00D340B5" w:rsidP="00B32D6D">
            <w:pPr>
              <w:rPr>
                <w:rFonts w:ascii="Arial" w:hAnsi="Arial" w:cs="Arial"/>
                <w:b/>
                <w:sz w:val="16"/>
                <w:szCs w:val="16"/>
                <w:lang w:val="en-GB"/>
              </w:rPr>
            </w:pPr>
            <w:r w:rsidRPr="00146F7A">
              <w:rPr>
                <w:rFonts w:ascii="Arial" w:hAnsi="Arial" w:cs="Arial"/>
                <w:sz w:val="16"/>
                <w:szCs w:val="16"/>
                <w:lang w:val="en-GB"/>
              </w:rPr>
              <w:t>Whole</w:t>
            </w:r>
            <w:r w:rsidR="00B32D6D" w:rsidRPr="00146F7A">
              <w:rPr>
                <w:rFonts w:ascii="Arial" w:hAnsi="Arial" w:cs="Arial"/>
                <w:sz w:val="16"/>
                <w:szCs w:val="16"/>
                <w:lang w:val="en-GB"/>
              </w:rPr>
              <w:t xml:space="preserve"> trees</w:t>
            </w:r>
            <w:r w:rsidRPr="00146F7A">
              <w:rPr>
                <w:rFonts w:ascii="Arial" w:hAnsi="Arial" w:cs="Arial"/>
                <w:sz w:val="16"/>
                <w:szCs w:val="16"/>
                <w:lang w:val="en-GB"/>
              </w:rPr>
              <w:t xml:space="preserve"> or plants</w:t>
            </w:r>
          </w:p>
        </w:tc>
        <w:tc>
          <w:tcPr>
            <w:tcW w:w="1250" w:type="pct"/>
            <w:vAlign w:val="center"/>
          </w:tcPr>
          <w:p w:rsidR="00D340B5" w:rsidRPr="00146F7A" w:rsidRDefault="00D340B5" w:rsidP="00D340B5">
            <w:pPr>
              <w:rPr>
                <w:rFonts w:ascii="Arial" w:hAnsi="Arial" w:cs="Arial"/>
                <w:b/>
                <w:sz w:val="16"/>
                <w:szCs w:val="16"/>
                <w:lang w:val="en-GB"/>
              </w:rPr>
            </w:pPr>
            <w:r w:rsidRPr="00146F7A">
              <w:rPr>
                <w:rFonts w:ascii="Arial" w:hAnsi="Arial" w:cs="Arial"/>
                <w:b/>
                <w:sz w:val="16"/>
                <w:szCs w:val="16"/>
                <w:lang w:val="en-GB"/>
              </w:rPr>
              <w:t>N6.3.1</w:t>
            </w:r>
          </w:p>
          <w:p w:rsidR="00B32D6D" w:rsidRPr="00146F7A" w:rsidRDefault="00D340B5" w:rsidP="00D340B5">
            <w:pPr>
              <w:rPr>
                <w:rFonts w:ascii="Arial" w:hAnsi="Arial" w:cs="Arial"/>
                <w:sz w:val="16"/>
                <w:szCs w:val="16"/>
                <w:lang w:val="en-GB"/>
              </w:rPr>
            </w:pPr>
            <w:r w:rsidRPr="00146F7A">
              <w:rPr>
                <w:rFonts w:ascii="Arial" w:hAnsi="Arial" w:cs="Arial"/>
                <w:sz w:val="16"/>
                <w:szCs w:val="16"/>
                <w:lang w:val="en-GB"/>
              </w:rPr>
              <w:t>Christmas trees</w:t>
            </w:r>
          </w:p>
        </w:tc>
        <w:tc>
          <w:tcPr>
            <w:tcW w:w="1250" w:type="pct"/>
            <w:shd w:val="clear" w:color="auto" w:fill="D9D9D9" w:themeFill="background1" w:themeFillShade="D9"/>
            <w:vAlign w:val="center"/>
          </w:tcPr>
          <w:p w:rsidR="00B32D6D" w:rsidRPr="00146F7A" w:rsidRDefault="00B32D6D" w:rsidP="009C4608">
            <w:pPr>
              <w:rPr>
                <w:rFonts w:ascii="Arial" w:hAnsi="Arial" w:cs="Arial"/>
                <w:sz w:val="16"/>
                <w:szCs w:val="16"/>
                <w:lang w:val="en-GB"/>
              </w:rPr>
            </w:pP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B32D6D" w:rsidRPr="00146F7A" w:rsidRDefault="00B32D6D" w:rsidP="00B32D6D">
            <w:pPr>
              <w:rPr>
                <w:rFonts w:ascii="Arial" w:hAnsi="Arial" w:cs="Arial"/>
                <w:b/>
                <w:sz w:val="16"/>
                <w:szCs w:val="16"/>
                <w:lang w:val="en-GB"/>
              </w:rPr>
            </w:pPr>
            <w:r w:rsidRPr="00146F7A">
              <w:rPr>
                <w:rFonts w:ascii="Arial" w:hAnsi="Arial" w:cs="Arial"/>
                <w:b/>
                <w:sz w:val="16"/>
                <w:szCs w:val="16"/>
                <w:lang w:val="en-GB"/>
              </w:rPr>
              <w:t>N6.4</w:t>
            </w:r>
          </w:p>
          <w:p w:rsidR="00730BED" w:rsidRPr="00146F7A" w:rsidRDefault="00B32D6D" w:rsidP="00B32D6D">
            <w:pPr>
              <w:rPr>
                <w:rFonts w:ascii="Arial" w:hAnsi="Arial" w:cs="Arial"/>
                <w:sz w:val="16"/>
                <w:szCs w:val="16"/>
                <w:lang w:val="en-GB"/>
              </w:rPr>
            </w:pPr>
            <w:r w:rsidRPr="00146F7A">
              <w:rPr>
                <w:rFonts w:ascii="Arial" w:hAnsi="Arial" w:cs="Arial"/>
                <w:sz w:val="16"/>
                <w:szCs w:val="16"/>
                <w:lang w:val="en-GB"/>
              </w:rPr>
              <w:t>Pine cones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B7429E" w:rsidRPr="00146F7A" w:rsidTr="007B386F">
        <w:trPr>
          <w:trHeight w:val="288"/>
        </w:trPr>
        <w:tc>
          <w:tcPr>
            <w:tcW w:w="1250" w:type="pct"/>
            <w:vMerge w:val="restar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w:t>
            </w:r>
          </w:p>
          <w:p w:rsidR="00B7429E" w:rsidRPr="00146F7A" w:rsidRDefault="00B7429E" w:rsidP="009C4608">
            <w:pPr>
              <w:rPr>
                <w:rFonts w:ascii="Arial" w:hAnsi="Arial" w:cs="Arial"/>
                <w:sz w:val="16"/>
                <w:szCs w:val="16"/>
                <w:lang w:val="en-GB"/>
              </w:rPr>
            </w:pPr>
            <w:r w:rsidRPr="00146F7A">
              <w:rPr>
                <w:rFonts w:ascii="Arial" w:hAnsi="Arial" w:cs="Arial"/>
                <w:sz w:val="16"/>
                <w:szCs w:val="16"/>
                <w:lang w:val="en-GB"/>
              </w:rPr>
              <w:t>Natural gums, resins, oils and derivatives</w:t>
            </w:r>
          </w:p>
        </w:tc>
        <w:tc>
          <w:tcPr>
            <w:tcW w:w="1250" w:type="pct"/>
            <w:vMerge w:val="restar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N7.1</w:t>
            </w:r>
          </w:p>
          <w:p w:rsidR="00B7429E" w:rsidRPr="00146F7A" w:rsidRDefault="00B7429E" w:rsidP="00B7429E">
            <w:pPr>
              <w:rPr>
                <w:rFonts w:ascii="Arial" w:hAnsi="Arial" w:cs="Arial"/>
                <w:sz w:val="16"/>
                <w:szCs w:val="16"/>
                <w:lang w:val="en-GB"/>
              </w:rPr>
            </w:pPr>
            <w:r>
              <w:rPr>
                <w:rFonts w:ascii="Arial" w:hAnsi="Arial" w:cs="Arial"/>
                <w:sz w:val="16"/>
                <w:szCs w:val="16"/>
                <w:lang w:val="en-GB"/>
              </w:rPr>
              <w:t>Rubber/ L</w:t>
            </w:r>
            <w:r w:rsidRPr="00146F7A">
              <w:rPr>
                <w:rFonts w:ascii="Arial" w:hAnsi="Arial" w:cs="Arial"/>
                <w:sz w:val="16"/>
                <w:szCs w:val="16"/>
                <w:lang w:val="en-GB"/>
              </w:rPr>
              <w:t>atex</w:t>
            </w:r>
          </w:p>
        </w:tc>
        <w:tc>
          <w:tcPr>
            <w:tcW w:w="1250" w:type="pc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N7.1.1</w:t>
            </w:r>
          </w:p>
          <w:p w:rsidR="00B7429E" w:rsidRPr="00146F7A" w:rsidRDefault="00B7429E" w:rsidP="009C4608">
            <w:pPr>
              <w:rPr>
                <w:rFonts w:ascii="Arial" w:hAnsi="Arial" w:cs="Arial"/>
                <w:sz w:val="16"/>
                <w:szCs w:val="16"/>
                <w:lang w:val="en-GB"/>
              </w:rPr>
            </w:pPr>
            <w:r w:rsidRPr="00146F7A">
              <w:rPr>
                <w:rFonts w:ascii="Arial" w:hAnsi="Arial" w:cs="Arial"/>
                <w:sz w:val="16"/>
                <w:szCs w:val="16"/>
                <w:lang w:val="en-GB"/>
              </w:rPr>
              <w:t>Natural rubber</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B7429E" w:rsidRPr="00146F7A" w:rsidTr="007B386F">
        <w:trPr>
          <w:trHeight w:val="288"/>
        </w:trPr>
        <w:tc>
          <w:tcPr>
            <w:tcW w:w="1250" w:type="pct"/>
            <w:vMerge/>
            <w:vAlign w:val="center"/>
          </w:tcPr>
          <w:p w:rsidR="00B7429E" w:rsidRPr="00146F7A" w:rsidRDefault="00B7429E" w:rsidP="009C4608">
            <w:pPr>
              <w:rPr>
                <w:rFonts w:ascii="Arial" w:hAnsi="Arial" w:cs="Arial"/>
                <w:sz w:val="16"/>
                <w:szCs w:val="16"/>
                <w:lang w:val="en-GB"/>
              </w:rPr>
            </w:pPr>
          </w:p>
        </w:tc>
        <w:tc>
          <w:tcPr>
            <w:tcW w:w="1250" w:type="pct"/>
            <w:vMerge/>
            <w:vAlign w:val="center"/>
          </w:tcPr>
          <w:p w:rsidR="00B7429E" w:rsidRPr="00146F7A" w:rsidRDefault="00B7429E" w:rsidP="009C4608">
            <w:pPr>
              <w:rPr>
                <w:rFonts w:ascii="Arial" w:hAnsi="Arial" w:cs="Arial"/>
                <w:sz w:val="16"/>
                <w:szCs w:val="16"/>
                <w:lang w:val="en-GB"/>
              </w:rPr>
            </w:pPr>
          </w:p>
        </w:tc>
        <w:tc>
          <w:tcPr>
            <w:tcW w:w="1250" w:type="pc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N7.1.2</w:t>
            </w:r>
          </w:p>
          <w:p w:rsidR="00B7429E" w:rsidRPr="00146F7A" w:rsidRDefault="00B7429E" w:rsidP="009C4608">
            <w:pPr>
              <w:rPr>
                <w:rFonts w:ascii="Arial" w:hAnsi="Arial" w:cs="Arial"/>
                <w:sz w:val="16"/>
                <w:szCs w:val="16"/>
                <w:lang w:val="en-GB"/>
              </w:rPr>
            </w:pPr>
            <w:r w:rsidRPr="00146F7A">
              <w:rPr>
                <w:rFonts w:ascii="Arial" w:hAnsi="Arial" w:cs="Arial"/>
                <w:sz w:val="16"/>
                <w:szCs w:val="16"/>
                <w:lang w:val="en-GB"/>
              </w:rPr>
              <w:t>Tyres</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B7429E" w:rsidRPr="00146F7A" w:rsidTr="007B386F">
        <w:trPr>
          <w:trHeight w:val="288"/>
        </w:trPr>
        <w:tc>
          <w:tcPr>
            <w:tcW w:w="1250" w:type="pct"/>
            <w:vMerge/>
            <w:vAlign w:val="center"/>
          </w:tcPr>
          <w:p w:rsidR="00B7429E" w:rsidRPr="00146F7A" w:rsidRDefault="00B7429E" w:rsidP="009C4608">
            <w:pPr>
              <w:rPr>
                <w:rFonts w:ascii="Arial" w:hAnsi="Arial" w:cs="Arial"/>
                <w:sz w:val="16"/>
                <w:szCs w:val="16"/>
                <w:lang w:val="en-GB"/>
              </w:rPr>
            </w:pPr>
          </w:p>
        </w:tc>
        <w:tc>
          <w:tcPr>
            <w:tcW w:w="1250" w:type="pct"/>
            <w:vMerge/>
            <w:vAlign w:val="center"/>
          </w:tcPr>
          <w:p w:rsidR="00B7429E" w:rsidRPr="00146F7A" w:rsidRDefault="00B7429E" w:rsidP="009C4608">
            <w:pPr>
              <w:rPr>
                <w:rFonts w:ascii="Arial" w:hAnsi="Arial" w:cs="Arial"/>
                <w:sz w:val="16"/>
                <w:szCs w:val="16"/>
                <w:lang w:val="en-GB"/>
              </w:rPr>
            </w:pPr>
          </w:p>
        </w:tc>
        <w:tc>
          <w:tcPr>
            <w:tcW w:w="1250" w:type="pc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N7.1.3</w:t>
            </w:r>
          </w:p>
          <w:p w:rsidR="00B7429E" w:rsidRPr="00146F7A" w:rsidRDefault="00B7429E" w:rsidP="009C4608">
            <w:pPr>
              <w:rPr>
                <w:rFonts w:ascii="Arial" w:hAnsi="Arial" w:cs="Arial"/>
                <w:sz w:val="16"/>
                <w:szCs w:val="16"/>
                <w:lang w:val="en-GB"/>
              </w:rPr>
            </w:pPr>
            <w:r w:rsidRPr="00146F7A">
              <w:rPr>
                <w:rFonts w:ascii="Arial" w:hAnsi="Arial" w:cs="Arial"/>
                <w:sz w:val="16"/>
                <w:szCs w:val="16"/>
                <w:lang w:val="en-GB"/>
              </w:rPr>
              <w:t>Balls</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B7429E" w:rsidRPr="00146F7A" w:rsidTr="007B386F">
        <w:trPr>
          <w:trHeight w:val="288"/>
        </w:trPr>
        <w:tc>
          <w:tcPr>
            <w:tcW w:w="1250" w:type="pct"/>
            <w:vMerge/>
            <w:vAlign w:val="center"/>
          </w:tcPr>
          <w:p w:rsidR="00B7429E" w:rsidRPr="00146F7A" w:rsidRDefault="00B7429E" w:rsidP="009C4608">
            <w:pPr>
              <w:rPr>
                <w:rFonts w:ascii="Arial" w:hAnsi="Arial" w:cs="Arial"/>
                <w:sz w:val="16"/>
                <w:szCs w:val="16"/>
                <w:lang w:val="en-GB"/>
              </w:rPr>
            </w:pPr>
          </w:p>
        </w:tc>
        <w:tc>
          <w:tcPr>
            <w:tcW w:w="1250" w:type="pct"/>
            <w:vMerge/>
            <w:vAlign w:val="center"/>
          </w:tcPr>
          <w:p w:rsidR="00B7429E" w:rsidRPr="00146F7A" w:rsidRDefault="00B7429E" w:rsidP="009C4608">
            <w:pPr>
              <w:rPr>
                <w:rFonts w:ascii="Arial" w:hAnsi="Arial" w:cs="Arial"/>
                <w:sz w:val="16"/>
                <w:szCs w:val="16"/>
                <w:lang w:val="en-GB"/>
              </w:rPr>
            </w:pPr>
          </w:p>
        </w:tc>
        <w:tc>
          <w:tcPr>
            <w:tcW w:w="1250" w:type="pct"/>
            <w:vAlign w:val="center"/>
          </w:tcPr>
          <w:p w:rsidR="00B7429E" w:rsidRPr="00146F7A" w:rsidRDefault="00B7429E" w:rsidP="00820618">
            <w:pPr>
              <w:rPr>
                <w:rFonts w:ascii="Arial" w:hAnsi="Arial" w:cs="Arial"/>
                <w:b/>
                <w:sz w:val="16"/>
                <w:szCs w:val="16"/>
                <w:lang w:val="en-GB"/>
              </w:rPr>
            </w:pPr>
            <w:r w:rsidRPr="00146F7A">
              <w:rPr>
                <w:rFonts w:ascii="Arial" w:hAnsi="Arial" w:cs="Arial"/>
                <w:b/>
                <w:sz w:val="16"/>
                <w:szCs w:val="16"/>
                <w:lang w:val="en-GB"/>
              </w:rPr>
              <w:t>N7.1.4</w:t>
            </w:r>
          </w:p>
          <w:p w:rsidR="00B7429E" w:rsidRPr="00146F7A" w:rsidRDefault="00B7429E" w:rsidP="009C4608">
            <w:pPr>
              <w:rPr>
                <w:rFonts w:ascii="Arial" w:hAnsi="Arial" w:cs="Arial"/>
                <w:sz w:val="16"/>
                <w:szCs w:val="16"/>
                <w:lang w:val="en-GB"/>
              </w:rPr>
            </w:pPr>
            <w:r w:rsidRPr="00146F7A">
              <w:rPr>
                <w:rFonts w:ascii="Arial" w:hAnsi="Arial" w:cs="Arial"/>
                <w:sz w:val="16"/>
                <w:szCs w:val="16"/>
                <w:lang w:val="en-GB"/>
              </w:rPr>
              <w:t>Footwear</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B7429E" w:rsidRPr="000D3477" w:rsidTr="007B386F">
        <w:trPr>
          <w:trHeight w:val="288"/>
        </w:trPr>
        <w:tc>
          <w:tcPr>
            <w:tcW w:w="1250" w:type="pct"/>
            <w:vMerge/>
            <w:vAlign w:val="center"/>
          </w:tcPr>
          <w:p w:rsidR="00B7429E" w:rsidRPr="00146F7A" w:rsidRDefault="00B7429E" w:rsidP="009C4608">
            <w:pPr>
              <w:rPr>
                <w:rFonts w:ascii="Arial" w:hAnsi="Arial" w:cs="Arial"/>
                <w:sz w:val="16"/>
                <w:szCs w:val="16"/>
                <w:lang w:val="en-GB"/>
              </w:rPr>
            </w:pPr>
          </w:p>
        </w:tc>
        <w:tc>
          <w:tcPr>
            <w:tcW w:w="1250" w:type="pct"/>
            <w:vMerge/>
            <w:vAlign w:val="center"/>
          </w:tcPr>
          <w:p w:rsidR="00B7429E" w:rsidRPr="00146F7A" w:rsidRDefault="00B7429E" w:rsidP="009C4608">
            <w:pPr>
              <w:rPr>
                <w:rFonts w:ascii="Arial" w:hAnsi="Arial" w:cs="Arial"/>
                <w:sz w:val="16"/>
                <w:szCs w:val="16"/>
                <w:lang w:val="en-GB"/>
              </w:rPr>
            </w:pPr>
          </w:p>
        </w:tc>
        <w:tc>
          <w:tcPr>
            <w:tcW w:w="1250" w:type="pct"/>
            <w:vAlign w:val="center"/>
          </w:tcPr>
          <w:p w:rsidR="00B7429E" w:rsidRPr="00146F7A" w:rsidRDefault="00B7429E" w:rsidP="00F1275C">
            <w:pPr>
              <w:rPr>
                <w:rFonts w:ascii="Arial" w:hAnsi="Arial" w:cs="Arial"/>
                <w:b/>
                <w:sz w:val="16"/>
                <w:szCs w:val="16"/>
                <w:lang w:val="en-GB"/>
              </w:rPr>
            </w:pPr>
            <w:r w:rsidRPr="00146F7A">
              <w:rPr>
                <w:rFonts w:ascii="Arial" w:hAnsi="Arial" w:cs="Arial"/>
                <w:b/>
                <w:sz w:val="16"/>
                <w:szCs w:val="16"/>
                <w:lang w:val="en-GB"/>
              </w:rPr>
              <w:t>N7.1.5</w:t>
            </w:r>
          </w:p>
          <w:p w:rsidR="00B7429E" w:rsidRPr="00146F7A" w:rsidRDefault="00B7429E" w:rsidP="00820618">
            <w:pPr>
              <w:rPr>
                <w:rFonts w:ascii="Arial" w:hAnsi="Arial" w:cs="Arial"/>
                <w:b/>
                <w:sz w:val="16"/>
                <w:szCs w:val="16"/>
                <w:lang w:val="en-GB"/>
              </w:rPr>
            </w:pPr>
            <w:r w:rsidRPr="00146F7A">
              <w:rPr>
                <w:rFonts w:ascii="Arial" w:hAnsi="Arial" w:cs="Arial"/>
                <w:sz w:val="16"/>
                <w:szCs w:val="16"/>
                <w:lang w:val="en-GB"/>
              </w:rPr>
              <w:t>Rubber foam pillows and mattresses</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B7429E" w:rsidRPr="000D3477" w:rsidTr="007B386F">
        <w:trPr>
          <w:trHeight w:val="288"/>
        </w:trPr>
        <w:tc>
          <w:tcPr>
            <w:tcW w:w="1250" w:type="pct"/>
            <w:vMerge/>
            <w:vAlign w:val="center"/>
          </w:tcPr>
          <w:p w:rsidR="00B7429E" w:rsidRPr="00146F7A" w:rsidRDefault="00B7429E" w:rsidP="009C4608">
            <w:pPr>
              <w:rPr>
                <w:rFonts w:ascii="Arial" w:hAnsi="Arial" w:cs="Arial"/>
                <w:sz w:val="16"/>
                <w:szCs w:val="16"/>
                <w:lang w:val="en-GB"/>
              </w:rPr>
            </w:pPr>
          </w:p>
        </w:tc>
        <w:tc>
          <w:tcPr>
            <w:tcW w:w="1250" w:type="pct"/>
            <w:vMerge/>
            <w:vAlign w:val="center"/>
          </w:tcPr>
          <w:p w:rsidR="00B7429E" w:rsidRPr="00146F7A" w:rsidRDefault="00B7429E" w:rsidP="009C4608">
            <w:pPr>
              <w:rPr>
                <w:rFonts w:ascii="Arial" w:hAnsi="Arial" w:cs="Arial"/>
                <w:sz w:val="16"/>
                <w:szCs w:val="16"/>
                <w:lang w:val="en-GB"/>
              </w:rPr>
            </w:pPr>
          </w:p>
        </w:tc>
        <w:tc>
          <w:tcPr>
            <w:tcW w:w="1250" w:type="pct"/>
            <w:vAlign w:val="center"/>
          </w:tcPr>
          <w:p w:rsidR="00B7429E" w:rsidRPr="00AE71F5" w:rsidRDefault="00B7429E" w:rsidP="00F1275C">
            <w:pPr>
              <w:rPr>
                <w:rFonts w:ascii="Arial" w:hAnsi="Arial" w:cs="Arial"/>
                <w:b/>
                <w:sz w:val="16"/>
                <w:szCs w:val="16"/>
                <w:lang w:val="pt-BR"/>
              </w:rPr>
            </w:pPr>
            <w:r w:rsidRPr="00AE71F5">
              <w:rPr>
                <w:rFonts w:ascii="Arial" w:hAnsi="Arial" w:cs="Arial"/>
                <w:b/>
                <w:sz w:val="16"/>
                <w:szCs w:val="16"/>
                <w:lang w:val="pt-BR"/>
              </w:rPr>
              <w:t>N7.1.6</w:t>
            </w:r>
          </w:p>
          <w:p w:rsidR="00B7429E" w:rsidRPr="00AE71F5" w:rsidRDefault="00B7429E" w:rsidP="000A071A">
            <w:pPr>
              <w:rPr>
                <w:rFonts w:ascii="Arial" w:hAnsi="Arial" w:cs="Arial"/>
                <w:sz w:val="16"/>
                <w:szCs w:val="16"/>
                <w:lang w:val="pt-BR"/>
              </w:rPr>
            </w:pPr>
            <w:r w:rsidRPr="00AE71F5">
              <w:rPr>
                <w:rFonts w:ascii="Arial" w:hAnsi="Arial" w:cs="Arial"/>
                <w:sz w:val="16"/>
                <w:szCs w:val="16"/>
                <w:lang w:val="pt-BR"/>
              </w:rPr>
              <w:t>Balata, gutta-</w:t>
            </w:r>
            <w:r w:rsidR="000A071A" w:rsidRPr="00AE71F5">
              <w:rPr>
                <w:rFonts w:ascii="Arial" w:hAnsi="Arial" w:cs="Arial"/>
                <w:sz w:val="16"/>
                <w:szCs w:val="16"/>
                <w:lang w:val="pt-BR"/>
              </w:rPr>
              <w:t>percha, guayule,</w:t>
            </w:r>
            <w:r w:rsidRPr="00AE71F5">
              <w:rPr>
                <w:rFonts w:ascii="Arial" w:hAnsi="Arial" w:cs="Arial"/>
                <w:sz w:val="16"/>
                <w:szCs w:val="16"/>
                <w:lang w:val="pt-BR"/>
              </w:rPr>
              <w:t xml:space="preserve"> chicle</w:t>
            </w:r>
          </w:p>
        </w:tc>
        <w:tc>
          <w:tcPr>
            <w:tcW w:w="1250" w:type="pct"/>
            <w:shd w:val="clear" w:color="auto" w:fill="D9D9D9" w:themeFill="background1" w:themeFillShade="D9"/>
            <w:vAlign w:val="center"/>
          </w:tcPr>
          <w:p w:rsidR="00B7429E" w:rsidRPr="00AE71F5" w:rsidRDefault="00B7429E" w:rsidP="009C4608">
            <w:pPr>
              <w:rPr>
                <w:rFonts w:ascii="Arial" w:hAnsi="Arial" w:cs="Arial"/>
                <w:sz w:val="16"/>
                <w:szCs w:val="16"/>
                <w:lang w:val="pt-BR"/>
              </w:rPr>
            </w:pPr>
          </w:p>
        </w:tc>
      </w:tr>
      <w:tr w:rsidR="00B7429E" w:rsidRPr="000D3477" w:rsidTr="007B386F">
        <w:trPr>
          <w:trHeight w:val="288"/>
        </w:trPr>
        <w:tc>
          <w:tcPr>
            <w:tcW w:w="1250" w:type="pct"/>
            <w:vMerge/>
            <w:vAlign w:val="center"/>
          </w:tcPr>
          <w:p w:rsidR="00B7429E" w:rsidRPr="00AE71F5" w:rsidRDefault="00B7429E" w:rsidP="009C4608">
            <w:pPr>
              <w:rPr>
                <w:rFonts w:ascii="Arial" w:hAnsi="Arial" w:cs="Arial"/>
                <w:sz w:val="16"/>
                <w:szCs w:val="16"/>
                <w:lang w:val="pt-BR"/>
              </w:rPr>
            </w:pPr>
          </w:p>
        </w:tc>
        <w:tc>
          <w:tcPr>
            <w:tcW w:w="1250" w:type="pct"/>
            <w:vMerge/>
            <w:vAlign w:val="center"/>
          </w:tcPr>
          <w:p w:rsidR="00B7429E" w:rsidRPr="00AE71F5" w:rsidRDefault="00B7429E" w:rsidP="00D4385B">
            <w:pPr>
              <w:rPr>
                <w:rFonts w:ascii="Arial" w:hAnsi="Arial" w:cs="Arial"/>
                <w:sz w:val="16"/>
                <w:szCs w:val="16"/>
                <w:lang w:val="pt-BR"/>
              </w:rPr>
            </w:pPr>
          </w:p>
        </w:tc>
        <w:tc>
          <w:tcPr>
            <w:tcW w:w="1250" w:type="pct"/>
            <w:vAlign w:val="center"/>
          </w:tcPr>
          <w:p w:rsidR="00B7429E" w:rsidRPr="00146F7A" w:rsidRDefault="00B7429E" w:rsidP="00B7429E">
            <w:pPr>
              <w:rPr>
                <w:rFonts w:ascii="Arial" w:hAnsi="Arial" w:cs="Arial"/>
                <w:b/>
                <w:sz w:val="16"/>
                <w:szCs w:val="16"/>
                <w:lang w:val="en-GB"/>
              </w:rPr>
            </w:pPr>
            <w:r>
              <w:rPr>
                <w:rFonts w:ascii="Arial" w:hAnsi="Arial" w:cs="Arial"/>
                <w:b/>
                <w:sz w:val="16"/>
                <w:szCs w:val="16"/>
                <w:lang w:val="en-GB"/>
              </w:rPr>
              <w:t>N7.1.7</w:t>
            </w:r>
          </w:p>
          <w:p w:rsidR="00B7429E" w:rsidRPr="00146F7A" w:rsidRDefault="00B7429E" w:rsidP="00B7429E">
            <w:pPr>
              <w:rPr>
                <w:rFonts w:ascii="Arial" w:hAnsi="Arial" w:cs="Arial"/>
                <w:sz w:val="16"/>
                <w:szCs w:val="16"/>
                <w:lang w:val="en-GB"/>
              </w:rPr>
            </w:pPr>
            <w:r>
              <w:rPr>
                <w:rFonts w:ascii="Arial" w:hAnsi="Arial" w:cs="Arial"/>
                <w:sz w:val="16"/>
                <w:szCs w:val="16"/>
                <w:lang w:val="en-GB"/>
              </w:rPr>
              <w:t>Other m</w:t>
            </w:r>
            <w:r w:rsidRPr="00146F7A">
              <w:rPr>
                <w:rFonts w:ascii="Arial" w:hAnsi="Arial" w:cs="Arial"/>
                <w:sz w:val="16"/>
                <w:szCs w:val="16"/>
                <w:lang w:val="en-GB"/>
              </w:rPr>
              <w:t>anufactured articles of rubber</w:t>
            </w:r>
          </w:p>
        </w:tc>
        <w:tc>
          <w:tcPr>
            <w:tcW w:w="1250" w:type="pct"/>
            <w:shd w:val="clear" w:color="auto" w:fill="D9D9D9" w:themeFill="background1" w:themeFillShade="D9"/>
            <w:vAlign w:val="center"/>
          </w:tcPr>
          <w:p w:rsidR="00B7429E" w:rsidRPr="00146F7A" w:rsidRDefault="00B7429E"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442775" w:rsidP="00820618">
            <w:pPr>
              <w:rPr>
                <w:rFonts w:ascii="Arial" w:hAnsi="Arial" w:cs="Arial"/>
                <w:b/>
                <w:sz w:val="16"/>
                <w:szCs w:val="16"/>
                <w:lang w:val="en-GB"/>
              </w:rPr>
            </w:pPr>
            <w:r>
              <w:rPr>
                <w:rFonts w:ascii="Arial" w:hAnsi="Arial" w:cs="Arial"/>
                <w:b/>
                <w:sz w:val="16"/>
                <w:szCs w:val="16"/>
                <w:lang w:val="en-GB"/>
              </w:rPr>
              <w:t>N7.2</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Gum resin</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Gum arabic, gum tragacanth, gamboge, frankincense, myrrh</w:t>
            </w: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442775" w:rsidP="00820618">
            <w:pPr>
              <w:rPr>
                <w:rFonts w:ascii="Arial" w:hAnsi="Arial" w:cs="Arial"/>
                <w:b/>
                <w:sz w:val="16"/>
                <w:szCs w:val="16"/>
                <w:lang w:val="en-GB"/>
              </w:rPr>
            </w:pPr>
            <w:r>
              <w:rPr>
                <w:rFonts w:ascii="Arial" w:hAnsi="Arial" w:cs="Arial"/>
                <w:b/>
                <w:sz w:val="16"/>
                <w:szCs w:val="16"/>
                <w:lang w:val="en-GB"/>
              </w:rPr>
              <w:t>N7.3</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Resin and manufactured resin products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Dammar, elemi, sandarac, canada balsam, benjamin, pitch, lacquer, unguents, incense</w:t>
            </w:r>
          </w:p>
        </w:tc>
      </w:tr>
      <w:tr w:rsidR="00730BED" w:rsidRPr="00146F7A"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037B76" w:rsidP="00820618">
            <w:pPr>
              <w:rPr>
                <w:rFonts w:ascii="Arial" w:hAnsi="Arial" w:cs="Arial"/>
                <w:b/>
                <w:sz w:val="16"/>
                <w:szCs w:val="16"/>
                <w:lang w:val="en-GB"/>
              </w:rPr>
            </w:pPr>
            <w:r>
              <w:rPr>
                <w:rFonts w:ascii="Arial" w:hAnsi="Arial" w:cs="Arial"/>
                <w:b/>
                <w:sz w:val="16"/>
                <w:szCs w:val="16"/>
                <w:lang w:val="en-GB"/>
              </w:rPr>
              <w:t>N7.4</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Tannin</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037B76" w:rsidP="00820618">
            <w:pPr>
              <w:rPr>
                <w:rFonts w:ascii="Arial" w:hAnsi="Arial" w:cs="Arial"/>
                <w:b/>
                <w:sz w:val="16"/>
                <w:szCs w:val="16"/>
                <w:lang w:val="en-GB"/>
              </w:rPr>
            </w:pPr>
            <w:r>
              <w:rPr>
                <w:rFonts w:ascii="Arial" w:hAnsi="Arial" w:cs="Arial"/>
                <w:b/>
                <w:sz w:val="16"/>
                <w:szCs w:val="16"/>
                <w:lang w:val="en-GB"/>
              </w:rPr>
              <w:t>N7.5</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 xml:space="preserve">Essential oils </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E.g. Camphor, Brazil nut oil, Copaiba Oil</w:t>
            </w:r>
          </w:p>
        </w:tc>
      </w:tr>
      <w:tr w:rsidR="00730BED" w:rsidRPr="00146F7A" w:rsidTr="007B386F">
        <w:trPr>
          <w:trHeight w:val="288"/>
        </w:trPr>
        <w:tc>
          <w:tcPr>
            <w:tcW w:w="1250" w:type="pct"/>
            <w:vMerge w:val="restar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N8</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Chemical, medicinal and cosmetic products</w:t>
            </w: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N8.1</w:t>
            </w:r>
          </w:p>
          <w:p w:rsidR="00730BED" w:rsidRPr="00146F7A" w:rsidRDefault="00C57558" w:rsidP="009C4608">
            <w:pPr>
              <w:rPr>
                <w:rFonts w:ascii="Arial" w:hAnsi="Arial" w:cs="Arial"/>
                <w:sz w:val="16"/>
                <w:szCs w:val="16"/>
                <w:lang w:val="en-GB"/>
              </w:rPr>
            </w:pPr>
            <w:r w:rsidRPr="00146F7A">
              <w:rPr>
                <w:rFonts w:ascii="Arial" w:hAnsi="Arial" w:cs="Arial"/>
                <w:sz w:val="16"/>
                <w:szCs w:val="16"/>
                <w:lang w:val="en-GB"/>
              </w:rPr>
              <w:t>Ethanol</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N8.2</w:t>
            </w:r>
          </w:p>
          <w:p w:rsidR="00730BED" w:rsidRPr="00146F7A" w:rsidRDefault="00C57558" w:rsidP="00AC4727">
            <w:pPr>
              <w:rPr>
                <w:rFonts w:ascii="Arial" w:hAnsi="Arial" w:cs="Arial"/>
                <w:sz w:val="16"/>
                <w:szCs w:val="16"/>
                <w:lang w:val="en-GB"/>
              </w:rPr>
            </w:pPr>
            <w:r w:rsidRPr="00146F7A">
              <w:rPr>
                <w:rFonts w:ascii="Arial" w:hAnsi="Arial" w:cs="Arial"/>
                <w:sz w:val="16"/>
                <w:szCs w:val="16"/>
                <w:lang w:val="en-GB"/>
              </w:rPr>
              <w:t>Medicinal plants and products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N8.</w:t>
            </w:r>
            <w:r w:rsidR="00C57558">
              <w:rPr>
                <w:rFonts w:ascii="Arial" w:hAnsi="Arial" w:cs="Arial"/>
                <w:b/>
                <w:sz w:val="16"/>
                <w:szCs w:val="16"/>
                <w:lang w:val="en-GB"/>
              </w:rPr>
              <w:t>3</w:t>
            </w:r>
          </w:p>
          <w:p w:rsidR="00730BED" w:rsidRPr="00146F7A" w:rsidRDefault="00D4385B" w:rsidP="00D4385B">
            <w:pPr>
              <w:rPr>
                <w:rFonts w:ascii="Arial" w:hAnsi="Arial" w:cs="Arial"/>
                <w:sz w:val="16"/>
                <w:szCs w:val="16"/>
                <w:lang w:val="en-GB"/>
              </w:rPr>
            </w:pPr>
            <w:r>
              <w:rPr>
                <w:rFonts w:ascii="Arial" w:hAnsi="Arial" w:cs="Arial"/>
                <w:sz w:val="16"/>
                <w:szCs w:val="16"/>
                <w:lang w:val="en-GB"/>
              </w:rPr>
              <w:t>Pharmaceutical r</w:t>
            </w:r>
            <w:r w:rsidR="00730BED" w:rsidRPr="00146F7A">
              <w:rPr>
                <w:rFonts w:ascii="Arial" w:hAnsi="Arial" w:cs="Arial"/>
                <w:sz w:val="16"/>
                <w:szCs w:val="16"/>
                <w:lang w:val="en-GB"/>
              </w:rPr>
              <w:t>aw materials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244974">
            <w:pPr>
              <w:rPr>
                <w:rFonts w:ascii="Arial" w:hAnsi="Arial" w:cs="Arial"/>
                <w:sz w:val="16"/>
                <w:szCs w:val="16"/>
                <w:lang w:val="en-GB"/>
              </w:rPr>
            </w:pPr>
            <w:r w:rsidRPr="00146F7A">
              <w:rPr>
                <w:rFonts w:ascii="Arial" w:hAnsi="Arial" w:cs="Arial"/>
                <w:sz w:val="16"/>
                <w:szCs w:val="16"/>
                <w:lang w:val="en-GB"/>
              </w:rPr>
              <w:t xml:space="preserve">E.g. Salicylic acid, quinine, paclitaxel, betulinic acid, snakewood extract, neem </w:t>
            </w:r>
          </w:p>
        </w:tc>
      </w:tr>
      <w:tr w:rsidR="00730BED" w:rsidRPr="000D3477" w:rsidTr="007B386F">
        <w:trPr>
          <w:trHeight w:val="288"/>
        </w:trPr>
        <w:tc>
          <w:tcPr>
            <w:tcW w:w="1250" w:type="pct"/>
            <w:vMerge/>
            <w:vAlign w:val="center"/>
          </w:tcPr>
          <w:p w:rsidR="00730BED" w:rsidRPr="00146F7A" w:rsidRDefault="00730BED" w:rsidP="009C4608">
            <w:pPr>
              <w:rPr>
                <w:rFonts w:ascii="Arial" w:hAnsi="Arial" w:cs="Arial"/>
                <w:sz w:val="16"/>
                <w:szCs w:val="16"/>
                <w:lang w:val="en-GB"/>
              </w:rPr>
            </w:pPr>
          </w:p>
        </w:tc>
        <w:tc>
          <w:tcPr>
            <w:tcW w:w="1250" w:type="pct"/>
            <w:vAlign w:val="center"/>
          </w:tcPr>
          <w:p w:rsidR="00730BED" w:rsidRPr="00146F7A" w:rsidRDefault="00730BED" w:rsidP="00820618">
            <w:pPr>
              <w:rPr>
                <w:rFonts w:ascii="Arial" w:hAnsi="Arial" w:cs="Arial"/>
                <w:b/>
                <w:sz w:val="16"/>
                <w:szCs w:val="16"/>
                <w:lang w:val="en-GB"/>
              </w:rPr>
            </w:pPr>
            <w:r w:rsidRPr="00146F7A">
              <w:rPr>
                <w:rFonts w:ascii="Arial" w:hAnsi="Arial" w:cs="Arial"/>
                <w:b/>
                <w:sz w:val="16"/>
                <w:szCs w:val="16"/>
                <w:lang w:val="en-GB"/>
              </w:rPr>
              <w:t>N8.</w:t>
            </w:r>
            <w:r w:rsidR="00C57558">
              <w:rPr>
                <w:rFonts w:ascii="Arial" w:hAnsi="Arial" w:cs="Arial"/>
                <w:b/>
                <w:sz w:val="16"/>
                <w:szCs w:val="16"/>
                <w:lang w:val="en-GB"/>
              </w:rPr>
              <w:t>4</w:t>
            </w:r>
          </w:p>
          <w:p w:rsidR="00730BED" w:rsidRPr="00146F7A" w:rsidRDefault="00730BED" w:rsidP="009C4608">
            <w:pPr>
              <w:rPr>
                <w:rFonts w:ascii="Arial" w:hAnsi="Arial" w:cs="Arial"/>
                <w:sz w:val="16"/>
                <w:szCs w:val="16"/>
                <w:lang w:val="en-GB"/>
              </w:rPr>
            </w:pPr>
            <w:r w:rsidRPr="00146F7A">
              <w:rPr>
                <w:rFonts w:ascii="Arial" w:hAnsi="Arial" w:cs="Arial"/>
                <w:sz w:val="16"/>
                <w:szCs w:val="16"/>
                <w:lang w:val="en-GB"/>
              </w:rPr>
              <w:t>Cosmetics and health care products</w:t>
            </w:r>
          </w:p>
        </w:tc>
        <w:tc>
          <w:tcPr>
            <w:tcW w:w="1250" w:type="pct"/>
            <w:vAlign w:val="center"/>
          </w:tcPr>
          <w:p w:rsidR="00730BED" w:rsidRPr="00146F7A" w:rsidRDefault="00730BED" w:rsidP="009C4608">
            <w:pPr>
              <w:rPr>
                <w:rFonts w:ascii="Arial" w:hAnsi="Arial" w:cs="Arial"/>
                <w:sz w:val="16"/>
                <w:szCs w:val="16"/>
                <w:lang w:val="en-GB"/>
              </w:rPr>
            </w:pPr>
          </w:p>
        </w:tc>
        <w:tc>
          <w:tcPr>
            <w:tcW w:w="1250" w:type="pct"/>
            <w:shd w:val="clear" w:color="auto" w:fill="D9D9D9" w:themeFill="background1" w:themeFillShade="D9"/>
            <w:vAlign w:val="center"/>
          </w:tcPr>
          <w:p w:rsidR="00730BED" w:rsidRPr="00146F7A" w:rsidRDefault="00730BED" w:rsidP="009C4608">
            <w:pPr>
              <w:rPr>
                <w:rFonts w:ascii="Arial" w:hAnsi="Arial" w:cs="Arial"/>
                <w:sz w:val="16"/>
                <w:szCs w:val="16"/>
                <w:lang w:val="en-GB"/>
              </w:rPr>
            </w:pPr>
          </w:p>
        </w:tc>
      </w:tr>
      <w:tr w:rsidR="00DF13F4" w:rsidRPr="00146F7A" w:rsidTr="007B386F">
        <w:trPr>
          <w:trHeight w:val="288"/>
        </w:trPr>
        <w:tc>
          <w:tcPr>
            <w:tcW w:w="1250" w:type="pct"/>
            <w:vMerge/>
            <w:vAlign w:val="center"/>
          </w:tcPr>
          <w:p w:rsidR="00DF13F4" w:rsidRPr="00146F7A" w:rsidRDefault="00DF13F4" w:rsidP="009C4608">
            <w:pPr>
              <w:rPr>
                <w:rFonts w:ascii="Arial" w:hAnsi="Arial" w:cs="Arial"/>
                <w:sz w:val="16"/>
                <w:szCs w:val="16"/>
                <w:lang w:val="en-GB"/>
              </w:rPr>
            </w:pPr>
          </w:p>
        </w:tc>
        <w:tc>
          <w:tcPr>
            <w:tcW w:w="1250" w:type="pct"/>
            <w:vAlign w:val="center"/>
          </w:tcPr>
          <w:p w:rsidR="00DF13F4" w:rsidRPr="00146F7A" w:rsidRDefault="00DF13F4" w:rsidP="00DF13F4">
            <w:pPr>
              <w:rPr>
                <w:rFonts w:ascii="Arial" w:hAnsi="Arial" w:cs="Arial"/>
                <w:b/>
                <w:sz w:val="16"/>
                <w:szCs w:val="16"/>
                <w:lang w:val="en-GB"/>
              </w:rPr>
            </w:pPr>
            <w:r w:rsidRPr="00146F7A">
              <w:rPr>
                <w:rFonts w:ascii="Arial" w:hAnsi="Arial" w:cs="Arial"/>
                <w:b/>
                <w:sz w:val="16"/>
                <w:szCs w:val="16"/>
                <w:lang w:val="en-GB"/>
              </w:rPr>
              <w:t>N8.</w:t>
            </w:r>
            <w:r w:rsidR="00C57558">
              <w:rPr>
                <w:rFonts w:ascii="Arial" w:hAnsi="Arial" w:cs="Arial"/>
                <w:b/>
                <w:sz w:val="16"/>
                <w:szCs w:val="16"/>
                <w:lang w:val="en-GB"/>
              </w:rPr>
              <w:t>5</w:t>
            </w:r>
          </w:p>
          <w:p w:rsidR="00DF13F4" w:rsidRPr="00146F7A" w:rsidRDefault="00DF13F4" w:rsidP="00DF13F4">
            <w:pPr>
              <w:rPr>
                <w:rFonts w:ascii="Arial" w:hAnsi="Arial" w:cs="Arial"/>
                <w:b/>
                <w:sz w:val="16"/>
                <w:szCs w:val="16"/>
                <w:lang w:val="en-GB"/>
              </w:rPr>
            </w:pPr>
            <w:r w:rsidRPr="00146F7A">
              <w:rPr>
                <w:rFonts w:ascii="Arial" w:hAnsi="Arial" w:cs="Arial"/>
                <w:sz w:val="16"/>
                <w:szCs w:val="16"/>
                <w:lang w:val="en-GB"/>
              </w:rPr>
              <w:t>Wood vinegar</w:t>
            </w:r>
          </w:p>
        </w:tc>
        <w:tc>
          <w:tcPr>
            <w:tcW w:w="1250" w:type="pct"/>
            <w:vAlign w:val="center"/>
          </w:tcPr>
          <w:p w:rsidR="00DF13F4" w:rsidRPr="00146F7A" w:rsidRDefault="00DF13F4" w:rsidP="009C4608">
            <w:pPr>
              <w:rPr>
                <w:rFonts w:ascii="Arial" w:hAnsi="Arial" w:cs="Arial"/>
                <w:sz w:val="16"/>
                <w:szCs w:val="16"/>
                <w:lang w:val="en-GB"/>
              </w:rPr>
            </w:pPr>
          </w:p>
        </w:tc>
        <w:tc>
          <w:tcPr>
            <w:tcW w:w="1250" w:type="pct"/>
            <w:shd w:val="clear" w:color="auto" w:fill="D9D9D9" w:themeFill="background1" w:themeFillShade="D9"/>
            <w:vAlign w:val="center"/>
          </w:tcPr>
          <w:p w:rsidR="00DF13F4" w:rsidRPr="00146F7A" w:rsidRDefault="00DF13F4" w:rsidP="009C4608">
            <w:pPr>
              <w:rPr>
                <w:rFonts w:ascii="Arial" w:hAnsi="Arial" w:cs="Arial"/>
                <w:sz w:val="16"/>
                <w:szCs w:val="16"/>
                <w:lang w:val="en-GB"/>
              </w:rPr>
            </w:pPr>
          </w:p>
        </w:tc>
      </w:tr>
      <w:tr w:rsidR="009A18F2" w:rsidRPr="00146F7A"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DF13F4" w:rsidP="009A18F2">
            <w:pPr>
              <w:rPr>
                <w:rFonts w:ascii="Arial" w:hAnsi="Arial" w:cs="Arial"/>
                <w:b/>
                <w:sz w:val="16"/>
                <w:szCs w:val="16"/>
                <w:lang w:val="en-GB"/>
              </w:rPr>
            </w:pPr>
            <w:r w:rsidRPr="00146F7A">
              <w:rPr>
                <w:rFonts w:ascii="Arial" w:hAnsi="Arial" w:cs="Arial"/>
                <w:b/>
                <w:sz w:val="16"/>
                <w:szCs w:val="16"/>
                <w:lang w:val="en-GB"/>
              </w:rPr>
              <w:t>N8.</w:t>
            </w:r>
            <w:r w:rsidR="00C57558">
              <w:rPr>
                <w:rFonts w:ascii="Arial" w:hAnsi="Arial" w:cs="Arial"/>
                <w:b/>
                <w:sz w:val="16"/>
                <w:szCs w:val="16"/>
                <w:lang w:val="en-GB"/>
              </w:rPr>
              <w:t>6</w:t>
            </w:r>
          </w:p>
          <w:p w:rsidR="009A18F2" w:rsidRPr="00146F7A" w:rsidRDefault="009A18F2" w:rsidP="009A18F2">
            <w:pPr>
              <w:rPr>
                <w:rFonts w:ascii="Arial" w:hAnsi="Arial" w:cs="Arial"/>
                <w:sz w:val="16"/>
                <w:szCs w:val="16"/>
                <w:lang w:val="en-GB"/>
              </w:rPr>
            </w:pPr>
            <w:r w:rsidRPr="00146F7A">
              <w:rPr>
                <w:rFonts w:ascii="Arial" w:hAnsi="Arial" w:cs="Arial"/>
                <w:sz w:val="16"/>
                <w:szCs w:val="16"/>
                <w:lang w:val="en-GB"/>
              </w:rPr>
              <w:t>Pyroligneous acid</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r w:rsidR="009A18F2" w:rsidRPr="000D3477" w:rsidTr="007B386F">
        <w:trPr>
          <w:trHeight w:val="288"/>
        </w:trPr>
        <w:tc>
          <w:tcPr>
            <w:tcW w:w="1250" w:type="pct"/>
            <w:vMerge w:val="restar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Food</w:t>
            </w: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N9.1</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Nuts</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E.g. Brazil nuts, cashew nuts</w:t>
            </w:r>
          </w:p>
        </w:tc>
      </w:tr>
      <w:tr w:rsidR="009A18F2" w:rsidRPr="00AE71F5"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N9.2</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Tea</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AE71F5" w:rsidRDefault="009A18F2" w:rsidP="009C4608">
            <w:pPr>
              <w:rPr>
                <w:rFonts w:ascii="Arial" w:hAnsi="Arial" w:cs="Arial"/>
                <w:sz w:val="16"/>
                <w:szCs w:val="16"/>
                <w:lang w:val="pt-BR"/>
              </w:rPr>
            </w:pPr>
            <w:r w:rsidRPr="00AE71F5">
              <w:rPr>
                <w:rFonts w:ascii="Arial" w:hAnsi="Arial" w:cs="Arial"/>
                <w:sz w:val="16"/>
                <w:szCs w:val="16"/>
                <w:lang w:val="pt-BR"/>
              </w:rPr>
              <w:t>E.g. Erva-mate</w:t>
            </w:r>
            <w:r w:rsidR="001B4E57" w:rsidRPr="00AE71F5">
              <w:rPr>
                <w:rFonts w:ascii="Arial" w:hAnsi="Arial" w:cs="Arial"/>
                <w:sz w:val="16"/>
                <w:szCs w:val="16"/>
                <w:lang w:val="pt-BR"/>
              </w:rPr>
              <w:t>, mate</w:t>
            </w:r>
          </w:p>
        </w:tc>
      </w:tr>
      <w:tr w:rsidR="009A18F2" w:rsidRPr="00146F7A" w:rsidTr="007B386F">
        <w:trPr>
          <w:trHeight w:val="288"/>
        </w:trPr>
        <w:tc>
          <w:tcPr>
            <w:tcW w:w="1250" w:type="pct"/>
            <w:vMerge/>
            <w:vAlign w:val="center"/>
          </w:tcPr>
          <w:p w:rsidR="009A18F2" w:rsidRPr="00AE71F5" w:rsidRDefault="009A18F2" w:rsidP="009C4608">
            <w:pPr>
              <w:rPr>
                <w:rFonts w:ascii="Arial" w:hAnsi="Arial" w:cs="Arial"/>
                <w:sz w:val="16"/>
                <w:szCs w:val="16"/>
                <w:lang w:val="pt-BR"/>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N9.3</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Palm-hearts</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r w:rsidR="009A18F2" w:rsidRPr="000D3477"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N9.4</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Mushrooms, truffles</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E.g. Shiitake mushrooms, pine mushrooms</w:t>
            </w:r>
          </w:p>
        </w:tc>
      </w:tr>
      <w:tr w:rsidR="009A18F2" w:rsidRPr="00146F7A" w:rsidTr="007B386F">
        <w:trPr>
          <w:trHeight w:val="288"/>
        </w:trPr>
        <w:tc>
          <w:tcPr>
            <w:tcW w:w="1250" w:type="pct"/>
            <w:vMerge/>
            <w:vAlign w:val="center"/>
          </w:tcPr>
          <w:p w:rsidR="009A18F2" w:rsidRPr="00146F7A" w:rsidRDefault="009A18F2" w:rsidP="009C4608">
            <w:pPr>
              <w:rPr>
                <w:rFonts w:ascii="Arial" w:hAnsi="Arial" w:cs="Arial"/>
                <w:i/>
                <w:iCs/>
                <w:sz w:val="16"/>
                <w:szCs w:val="16"/>
                <w:lang w:val="en-GB"/>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N9.5</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Fruits</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E.g. Berries, açaí</w:t>
            </w:r>
          </w:p>
        </w:tc>
      </w:tr>
      <w:tr w:rsidR="009A18F2" w:rsidRPr="000D3477"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Merge w:val="restar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N9.6</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Sap-based foods</w:t>
            </w:r>
          </w:p>
        </w:tc>
        <w:tc>
          <w:tcPr>
            <w:tcW w:w="1250" w:type="pct"/>
            <w:vAlign w:val="center"/>
          </w:tcPr>
          <w:p w:rsidR="009A18F2" w:rsidRPr="00146F7A" w:rsidRDefault="009A18F2" w:rsidP="00EB6C61">
            <w:pPr>
              <w:rPr>
                <w:rFonts w:ascii="Arial" w:hAnsi="Arial" w:cs="Arial"/>
                <w:b/>
                <w:sz w:val="16"/>
                <w:szCs w:val="16"/>
                <w:lang w:val="en-GB"/>
              </w:rPr>
            </w:pPr>
            <w:r w:rsidRPr="00146F7A">
              <w:rPr>
                <w:rFonts w:ascii="Arial" w:hAnsi="Arial" w:cs="Arial"/>
                <w:b/>
                <w:sz w:val="16"/>
                <w:szCs w:val="16"/>
                <w:lang w:val="en-GB"/>
              </w:rPr>
              <w:t>N9.6.1</w:t>
            </w:r>
          </w:p>
          <w:p w:rsidR="009A18F2" w:rsidRPr="00146F7A" w:rsidRDefault="009A18F2" w:rsidP="00260687">
            <w:pPr>
              <w:rPr>
                <w:rFonts w:ascii="Arial" w:hAnsi="Arial" w:cs="Arial"/>
                <w:sz w:val="16"/>
                <w:szCs w:val="16"/>
                <w:lang w:val="en-GB"/>
              </w:rPr>
            </w:pPr>
            <w:r w:rsidRPr="00146F7A">
              <w:rPr>
                <w:rFonts w:ascii="Arial" w:hAnsi="Arial" w:cs="Arial"/>
                <w:sz w:val="16"/>
                <w:szCs w:val="16"/>
                <w:lang w:val="en-GB"/>
              </w:rPr>
              <w:t>Maple syrup or sugar</w:t>
            </w: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r w:rsidR="009A18F2" w:rsidRPr="000D3477"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Merge/>
            <w:vAlign w:val="center"/>
          </w:tcPr>
          <w:p w:rsidR="009A18F2" w:rsidRPr="00146F7A" w:rsidRDefault="009A18F2" w:rsidP="00820618">
            <w:pPr>
              <w:rPr>
                <w:rFonts w:ascii="Arial" w:hAnsi="Arial" w:cs="Arial"/>
                <w:b/>
                <w:sz w:val="16"/>
                <w:szCs w:val="16"/>
                <w:lang w:val="en-GB"/>
              </w:rPr>
            </w:pPr>
          </w:p>
        </w:tc>
        <w:tc>
          <w:tcPr>
            <w:tcW w:w="1250" w:type="pct"/>
            <w:vAlign w:val="center"/>
          </w:tcPr>
          <w:p w:rsidR="009A18F2" w:rsidRPr="00146F7A" w:rsidRDefault="00C17BDA" w:rsidP="00EB6C61">
            <w:pPr>
              <w:rPr>
                <w:rFonts w:ascii="Arial" w:hAnsi="Arial" w:cs="Arial"/>
                <w:b/>
                <w:sz w:val="16"/>
                <w:szCs w:val="16"/>
                <w:lang w:val="en-GB"/>
              </w:rPr>
            </w:pPr>
            <w:r w:rsidRPr="00146F7A">
              <w:rPr>
                <w:rFonts w:ascii="Arial" w:hAnsi="Arial" w:cs="Arial"/>
                <w:b/>
                <w:sz w:val="16"/>
                <w:szCs w:val="16"/>
                <w:lang w:val="en-GB"/>
              </w:rPr>
              <w:t>N9.6.2</w:t>
            </w:r>
          </w:p>
          <w:p w:rsidR="009A18F2" w:rsidRPr="00146F7A" w:rsidRDefault="009A18F2" w:rsidP="00EB6C61">
            <w:pPr>
              <w:rPr>
                <w:rFonts w:ascii="Arial" w:hAnsi="Arial" w:cs="Arial"/>
                <w:b/>
                <w:sz w:val="16"/>
                <w:szCs w:val="16"/>
                <w:lang w:val="en-GB"/>
              </w:rPr>
            </w:pPr>
            <w:r w:rsidRPr="00146F7A">
              <w:rPr>
                <w:rFonts w:ascii="Arial" w:hAnsi="Arial" w:cs="Arial"/>
                <w:sz w:val="16"/>
                <w:szCs w:val="16"/>
                <w:lang w:val="en-GB"/>
              </w:rPr>
              <w:t>Birch syrup or sugar</w:t>
            </w: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r w:rsidR="009A18F2" w:rsidRPr="00146F7A"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N9.7</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Game</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E.g. Deer, rabbit</w:t>
            </w:r>
          </w:p>
        </w:tc>
      </w:tr>
      <w:tr w:rsidR="009A18F2" w:rsidRPr="00146F7A" w:rsidTr="007B386F">
        <w:trPr>
          <w:trHeight w:val="288"/>
        </w:trPr>
        <w:tc>
          <w:tcPr>
            <w:tcW w:w="1250" w:type="pct"/>
            <w:vMerge/>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N9.8</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Honey</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r w:rsidR="009A18F2" w:rsidRPr="000D3477" w:rsidTr="007B386F">
        <w:trPr>
          <w:trHeight w:val="288"/>
        </w:trPr>
        <w:tc>
          <w:tcPr>
            <w:tcW w:w="1250" w:type="pct"/>
            <w:vAlign w:val="center"/>
          </w:tcPr>
          <w:p w:rsidR="009A18F2" w:rsidRPr="00146F7A" w:rsidRDefault="009A18F2" w:rsidP="00820618">
            <w:pPr>
              <w:rPr>
                <w:rFonts w:ascii="Arial" w:hAnsi="Arial" w:cs="Arial"/>
                <w:b/>
                <w:sz w:val="16"/>
                <w:szCs w:val="16"/>
                <w:lang w:val="en-GB"/>
              </w:rPr>
            </w:pPr>
            <w:r w:rsidRPr="00146F7A">
              <w:rPr>
                <w:rFonts w:ascii="Arial" w:hAnsi="Arial" w:cs="Arial"/>
                <w:b/>
                <w:sz w:val="16"/>
                <w:szCs w:val="16"/>
                <w:lang w:val="en-GB"/>
              </w:rPr>
              <w:t>N10</w:t>
            </w:r>
          </w:p>
          <w:p w:rsidR="009A18F2" w:rsidRPr="00146F7A" w:rsidRDefault="009A18F2" w:rsidP="009C4608">
            <w:pPr>
              <w:rPr>
                <w:rFonts w:ascii="Arial" w:hAnsi="Arial" w:cs="Arial"/>
                <w:sz w:val="16"/>
                <w:szCs w:val="16"/>
                <w:lang w:val="en-GB"/>
              </w:rPr>
            </w:pPr>
            <w:r w:rsidRPr="00146F7A">
              <w:rPr>
                <w:rFonts w:ascii="Arial" w:hAnsi="Arial" w:cs="Arial"/>
                <w:sz w:val="16"/>
                <w:szCs w:val="16"/>
                <w:lang w:val="en-GB"/>
              </w:rPr>
              <w:t xml:space="preserve">Other </w:t>
            </w:r>
            <w:r w:rsidR="009F2B65" w:rsidRPr="00146F7A">
              <w:rPr>
                <w:rFonts w:ascii="Arial" w:hAnsi="Arial" w:cs="Arial"/>
                <w:sz w:val="16"/>
                <w:szCs w:val="16"/>
                <w:lang w:val="en-GB"/>
              </w:rPr>
              <w:t xml:space="preserve">non-timber forest products </w:t>
            </w:r>
            <w:proofErr w:type="spellStart"/>
            <w:r w:rsidRPr="00146F7A">
              <w:rPr>
                <w:rFonts w:ascii="Arial" w:hAnsi="Arial" w:cs="Arial"/>
                <w:sz w:val="16"/>
                <w:szCs w:val="16"/>
                <w:lang w:val="en-GB"/>
              </w:rPr>
              <w:t>n.e.c</w:t>
            </w:r>
            <w:proofErr w:type="spellEnd"/>
            <w:r w:rsidRPr="00146F7A">
              <w:rPr>
                <w:rFonts w:ascii="Arial" w:hAnsi="Arial" w:cs="Arial"/>
                <w:sz w:val="16"/>
                <w:szCs w:val="16"/>
                <w:lang w:val="en-GB"/>
              </w:rPr>
              <w:t>.*</w:t>
            </w:r>
          </w:p>
        </w:tc>
        <w:tc>
          <w:tcPr>
            <w:tcW w:w="1250" w:type="pct"/>
            <w:vAlign w:val="center"/>
          </w:tcPr>
          <w:p w:rsidR="009A18F2" w:rsidRPr="00146F7A" w:rsidRDefault="009A18F2" w:rsidP="009C4608">
            <w:pPr>
              <w:rPr>
                <w:rFonts w:ascii="Arial" w:hAnsi="Arial" w:cs="Arial"/>
                <w:sz w:val="16"/>
                <w:szCs w:val="16"/>
                <w:lang w:val="en-GB"/>
              </w:rPr>
            </w:pPr>
          </w:p>
        </w:tc>
        <w:tc>
          <w:tcPr>
            <w:tcW w:w="1250" w:type="pct"/>
            <w:vAlign w:val="center"/>
          </w:tcPr>
          <w:p w:rsidR="009A18F2" w:rsidRPr="00146F7A" w:rsidRDefault="009A18F2" w:rsidP="009C4608">
            <w:pPr>
              <w:rPr>
                <w:rFonts w:ascii="Arial" w:hAnsi="Arial" w:cs="Arial"/>
                <w:sz w:val="16"/>
                <w:szCs w:val="16"/>
                <w:lang w:val="en-GB"/>
              </w:rPr>
            </w:pPr>
          </w:p>
        </w:tc>
        <w:tc>
          <w:tcPr>
            <w:tcW w:w="1250" w:type="pct"/>
            <w:shd w:val="clear" w:color="auto" w:fill="D9D9D9" w:themeFill="background1" w:themeFillShade="D9"/>
            <w:vAlign w:val="center"/>
          </w:tcPr>
          <w:p w:rsidR="009A18F2" w:rsidRPr="00146F7A" w:rsidRDefault="009A18F2" w:rsidP="009C4608">
            <w:pPr>
              <w:rPr>
                <w:rFonts w:ascii="Arial" w:hAnsi="Arial" w:cs="Arial"/>
                <w:sz w:val="16"/>
                <w:szCs w:val="16"/>
                <w:lang w:val="en-GB"/>
              </w:rPr>
            </w:pPr>
          </w:p>
        </w:tc>
      </w:tr>
    </w:tbl>
    <w:p w:rsidR="00730BED" w:rsidRPr="00260687" w:rsidRDefault="00730BED" w:rsidP="002C1784">
      <w:pPr>
        <w:rPr>
          <w:lang w:val="en-GB"/>
        </w:rPr>
      </w:pPr>
      <w:r w:rsidRPr="00260687">
        <w:rPr>
          <w:rFonts w:ascii="Arial" w:hAnsi="Arial" w:cs="Arial"/>
          <w:sz w:val="16"/>
          <w:szCs w:val="16"/>
          <w:lang w:val="en-GB"/>
        </w:rPr>
        <w:t xml:space="preserve">* The </w:t>
      </w:r>
      <w:proofErr w:type="spellStart"/>
      <w:r w:rsidRPr="00260687">
        <w:rPr>
          <w:rFonts w:ascii="Arial" w:hAnsi="Arial" w:cs="Arial"/>
          <w:sz w:val="16"/>
          <w:szCs w:val="16"/>
          <w:lang w:val="en-GB"/>
        </w:rPr>
        <w:t>n.e.c</w:t>
      </w:r>
      <w:proofErr w:type="spellEnd"/>
      <w:r w:rsidRPr="00260687">
        <w:rPr>
          <w:rFonts w:ascii="Arial" w:hAnsi="Arial" w:cs="Arial"/>
          <w:sz w:val="16"/>
          <w:szCs w:val="16"/>
          <w:lang w:val="en-GB"/>
        </w:rPr>
        <w:t>. abbreviation means that the category includes those products “not elsewhere classified”.</w:t>
      </w:r>
    </w:p>
    <w:sectPr w:rsidR="00730BED" w:rsidRPr="00260687" w:rsidSect="00244974">
      <w:headerReference w:type="default" r:id="rId21"/>
      <w:footerReference w:type="default" r:id="rId22"/>
      <w:headerReference w:type="first" r:id="rId23"/>
      <w:footerReference w:type="first" r:id="rId24"/>
      <w:type w:val="continuous"/>
      <w:pgSz w:w="11906" w:h="16838" w:code="9"/>
      <w:pgMar w:top="1276" w:right="1440" w:bottom="1440" w:left="1440" w:header="720" w:footer="720" w:gutter="0"/>
      <w:pgNumType w:start="1"/>
      <w:cols w:space="708"/>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16A5" w:rsidRDefault="006D16A5">
      <w:r>
        <w:separator/>
      </w:r>
    </w:p>
  </w:endnote>
  <w:endnote w:type="continuationSeparator" w:id="0">
    <w:p w:rsidR="006D16A5" w:rsidRDefault="006D16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charset w:val="00"/>
    <w:family w:val="swiss"/>
    <w:pitch w:val="variable"/>
    <w:sig w:usb0="8000002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16A5" w:rsidRPr="00EA3095" w:rsidRDefault="006D16A5" w:rsidP="00A800B0">
    <w:pPr>
      <w:pStyle w:val="Footer"/>
      <w:spacing w:after="120"/>
      <w:jc w:val="center"/>
      <w:rPr>
        <w:sz w:val="18"/>
        <w:szCs w:val="18"/>
        <w:lang w:val="en-GB"/>
      </w:rPr>
    </w:pPr>
    <w:r>
      <w:pict>
        <v:rect id="_x0000_i1025" style="width:459.2pt;height:.75pt" o:hralign="center" o:hrstd="t" o:hrnoshade="t" o:hr="t" fillcolor="#174127" stroked="f"/>
      </w:pict>
    </w:r>
    <w:r w:rsidRPr="001778EB">
      <w:rPr>
        <w:rFonts w:ascii="Arial" w:hAnsi="Arial" w:cs="Arial"/>
        <w:sz w:val="16"/>
        <w:szCs w:val="16"/>
        <w:lang w:val="en-US"/>
      </w:rPr>
      <w:t xml:space="preserve"> </w:t>
    </w:r>
    <w:r>
      <w:rPr>
        <w:rFonts w:ascii="Arial" w:hAnsi="Arial" w:cs="Arial"/>
        <w:sz w:val="16"/>
        <w:szCs w:val="16"/>
        <w:lang w:val="en-US"/>
      </w:rPr>
      <w:t>FSC-STD-40-004a V2-1 EN FSC Product Classification</w:t>
    </w:r>
  </w:p>
  <w:p w:rsidR="006D16A5" w:rsidRPr="006C3C6A" w:rsidRDefault="006D16A5" w:rsidP="005809DC">
    <w:pPr>
      <w:pStyle w:val="Footer"/>
      <w:tabs>
        <w:tab w:val="clear" w:pos="4536"/>
      </w:tabs>
      <w:jc w:val="center"/>
      <w:rPr>
        <w:rStyle w:val="PageNumber"/>
        <w:rFonts w:ascii="Arial" w:hAnsi="Arial" w:cs="Arial"/>
        <w:caps/>
        <w:sz w:val="18"/>
        <w:lang w:val="en-US"/>
      </w:rPr>
    </w:pPr>
  </w:p>
  <w:p w:rsidR="006D16A5" w:rsidRPr="005D71D1" w:rsidRDefault="006D16A5"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lang w:val="en-US"/>
      </w:rPr>
      <w:fldChar w:fldCharType="separate"/>
    </w:r>
    <w:r w:rsidR="008329A4">
      <w:rPr>
        <w:rStyle w:val="PageNumber"/>
        <w:rFonts w:ascii="Arial" w:hAnsi="Arial" w:cs="Arial"/>
        <w:b/>
        <w:noProof/>
        <w:sz w:val="18"/>
        <w:lang w:val="en-US"/>
      </w:rPr>
      <w:t>16</w:t>
    </w:r>
    <w:r w:rsidRPr="005D71D1">
      <w:rPr>
        <w:rStyle w:val="PageNumber"/>
        <w:rFonts w:ascii="Arial" w:hAnsi="Arial" w:cs="Arial"/>
        <w:b/>
        <w:sz w:val="18"/>
        <w:lang w:val="en-US"/>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lang w:val="en-US"/>
      </w:rPr>
      <w:fldChar w:fldCharType="separate"/>
    </w:r>
    <w:r w:rsidR="008329A4">
      <w:rPr>
        <w:rStyle w:val="PageNumber"/>
        <w:rFonts w:ascii="Arial" w:hAnsi="Arial" w:cs="Arial"/>
        <w:b/>
        <w:noProof/>
        <w:sz w:val="18"/>
        <w:lang w:val="en-US"/>
      </w:rPr>
      <w:t>16</w:t>
    </w:r>
    <w:r w:rsidRPr="005D71D1">
      <w:rPr>
        <w:rStyle w:val="PageNumber"/>
        <w:rFonts w:ascii="Arial" w:hAnsi="Arial" w:cs="Arial"/>
        <w:b/>
        <w:sz w:val="18"/>
        <w:lang w:val="en-US"/>
      </w:rPr>
      <w:fldChar w:fldCharType="end"/>
    </w:r>
    <w:r w:rsidRPr="00551293">
      <w:rPr>
        <w:rStyle w:val="PageNumber"/>
        <w:rFonts w:ascii="Arial" w:hAnsi="Arial" w:cs="Arial"/>
        <w:b/>
        <w:sz w:val="18"/>
        <w:lang w:val="en-GB"/>
      </w:rP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16A5" w:rsidRDefault="006D16A5" w:rsidP="006A3A1A">
    <w:pPr>
      <w:pStyle w:val="Adress"/>
    </w:pPr>
    <w:r>
      <w:rPr>
        <w:rStyle w:val="PageNumber"/>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16A5" w:rsidRDefault="006D16A5">
      <w:r>
        <w:separator/>
      </w:r>
    </w:p>
  </w:footnote>
  <w:footnote w:type="continuationSeparator" w:id="0">
    <w:p w:rsidR="006D16A5" w:rsidRDefault="006D16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16A5" w:rsidRPr="003F1467" w:rsidRDefault="006D16A5" w:rsidP="00B51DD2">
    <w:pPr>
      <w:pStyle w:val="Header"/>
      <w:rPr>
        <w:rFonts w:ascii="Arial" w:hAnsi="Arial" w:cs="Arial"/>
        <w:sz w:val="16"/>
        <w:szCs w:val="16"/>
      </w:rPr>
    </w:pPr>
    <w:r>
      <w:rPr>
        <w:rFonts w:ascii="Arial" w:hAnsi="Arial" w:cs="Arial"/>
        <w:sz w:val="16"/>
        <w:szCs w:val="16"/>
        <w:lang w:val="en-US"/>
      </w:rPr>
      <w:t>© 2013</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rsidR="006D16A5" w:rsidRDefault="006D16A5" w:rsidP="00B51DD2">
    <w:pPr>
      <w:pStyle w:val="Header"/>
      <w:jc w:val="center"/>
    </w:pPr>
    <w:r w:rsidRPr="00ED389C">
      <w:rPr>
        <w:noProof/>
        <w:lang w:val="en-US" w:eastAsia="en-US"/>
      </w:rPr>
      <w:pict>
        <v:line id="_x0000_s2051" style="position:absolute;left:0;text-align:left;z-index:251655168" from="0,6.5pt" to="449.15pt,6.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16A5" w:rsidRPr="002B00EA" w:rsidRDefault="006D16A5" w:rsidP="00BC05AC">
    <w:pPr>
      <w:pStyle w:val="Header"/>
      <w:jc w:val="right"/>
      <w:rPr>
        <w:rFonts w:ascii="Arial" w:hAnsi="Arial" w:cs="Arial"/>
        <w:color w:val="32503C"/>
        <w:sz w:val="30"/>
        <w:szCs w:val="30"/>
      </w:rPr>
    </w:pPr>
    <w:r>
      <w:rPr>
        <w:noProof/>
        <w:lang w:val="en-GB" w:eastAsia="en-GB"/>
      </w:rPr>
      <w:drawing>
        <wp:anchor distT="0" distB="0" distL="114300" distR="114300" simplePos="0" relativeHeight="251656192" behindDoc="0" locked="0" layoutInCell="1" allowOverlap="1">
          <wp:simplePos x="0" y="0"/>
          <wp:positionH relativeFrom="column">
            <wp:posOffset>-252730</wp:posOffset>
          </wp:positionH>
          <wp:positionV relativeFrom="paragraph">
            <wp:posOffset>-125730</wp:posOffset>
          </wp:positionV>
          <wp:extent cx="824230" cy="100076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824230" cy="1000760"/>
                  </a:xfrm>
                  <a:prstGeom prst="rect">
                    <a:avLst/>
                  </a:prstGeom>
                  <a:noFill/>
                </pic:spPr>
              </pic:pic>
            </a:graphicData>
          </a:graphic>
        </wp:anchor>
      </w:drawing>
    </w:r>
    <w:smartTag w:uri="urn:schemas-microsoft-com:office:smarttags" w:element="place">
      <w:r w:rsidRPr="002B00EA">
        <w:rPr>
          <w:rFonts w:ascii="Arial" w:hAnsi="Arial" w:cs="Arial"/>
          <w:color w:val="32503C"/>
          <w:sz w:val="30"/>
          <w:szCs w:val="30"/>
          <w:lang w:val="en-US"/>
        </w:rPr>
        <w:t>Forest</w:t>
      </w:r>
    </w:smartTag>
    <w:r w:rsidRPr="002B00EA">
      <w:rPr>
        <w:rFonts w:ascii="Arial" w:hAnsi="Arial" w:cs="Arial"/>
        <w:color w:val="32503C"/>
        <w:sz w:val="30"/>
        <w:szCs w:val="30"/>
        <w:lang w:val="en-US"/>
      </w:rPr>
      <w:t xml:space="preserve"> Stewardship Council</w:t>
    </w:r>
    <w:r w:rsidRPr="002E4DA8">
      <w:rPr>
        <w:rFonts w:ascii="Arial" w:hAnsi="Arial" w:cs="Arial"/>
        <w:color w:val="32503C"/>
        <w:sz w:val="30"/>
        <w:szCs w:val="30"/>
        <w:vertAlign w:val="superscript"/>
        <w:lang w:val="en-US"/>
      </w:rPr>
      <w:t>®</w:t>
    </w:r>
    <w:r w:rsidRPr="00ED389C">
      <w:rPr>
        <w:noProof/>
        <w:lang w:val="en-US" w:eastAsia="en-US"/>
      </w:rPr>
      <w:pict>
        <v:rect id="_x0000_s2054" style="position:absolute;left:0;text-align:left;margin-left:-3.1pt;margin-top:797pt;width:605pt;height:44.9pt;z-index:-251659264;mso-position-horizontal-relative:page;mso-position-vertical-relative:page" fillcolor="#036" stroked="f">
          <w10:wrap anchorx="page" anchory="page"/>
          <w10:anchorlock/>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5714013A"/>
    <w:lvl w:ilvl="0">
      <w:start w:val="1"/>
      <w:numFmt w:val="decimal"/>
      <w:lvlText w:val="%1."/>
      <w:lvlJc w:val="left"/>
      <w:pPr>
        <w:tabs>
          <w:tab w:val="num" w:pos="1440"/>
        </w:tabs>
        <w:ind w:left="1440" w:hanging="360"/>
      </w:pPr>
      <w:rPr>
        <w:rFonts w:cs="Times New Roman"/>
      </w:rPr>
    </w:lvl>
  </w:abstractNum>
  <w:abstractNum w:abstractNumId="1">
    <w:nsid w:val="FFFFFF7E"/>
    <w:multiLevelType w:val="singleLevel"/>
    <w:tmpl w:val="8F6222A4"/>
    <w:lvl w:ilvl="0">
      <w:start w:val="1"/>
      <w:numFmt w:val="decimal"/>
      <w:lvlText w:val="%1."/>
      <w:lvlJc w:val="left"/>
      <w:pPr>
        <w:tabs>
          <w:tab w:val="num" w:pos="1080"/>
        </w:tabs>
        <w:ind w:left="1080" w:hanging="360"/>
      </w:pPr>
      <w:rPr>
        <w:rFonts w:cs="Times New Roman"/>
      </w:rPr>
    </w:lvl>
  </w:abstractNum>
  <w:abstractNum w:abstractNumId="2">
    <w:nsid w:val="FFFFFF7F"/>
    <w:multiLevelType w:val="singleLevel"/>
    <w:tmpl w:val="7354DACE"/>
    <w:lvl w:ilvl="0">
      <w:start w:val="1"/>
      <w:numFmt w:val="decimal"/>
      <w:lvlText w:val="%1."/>
      <w:lvlJc w:val="left"/>
      <w:pPr>
        <w:tabs>
          <w:tab w:val="num" w:pos="720"/>
        </w:tabs>
        <w:ind w:left="720" w:hanging="360"/>
      </w:pPr>
      <w:rPr>
        <w:rFonts w:cs="Times New Roman"/>
      </w:rPr>
    </w:lvl>
  </w:abstractNum>
  <w:abstractNum w:abstractNumId="3">
    <w:nsid w:val="FFFFFF80"/>
    <w:multiLevelType w:val="singleLevel"/>
    <w:tmpl w:val="82BCC8F2"/>
    <w:lvl w:ilvl="0">
      <w:start w:val="1"/>
      <w:numFmt w:val="bullet"/>
      <w:lvlText w:val=""/>
      <w:lvlJc w:val="left"/>
      <w:pPr>
        <w:tabs>
          <w:tab w:val="num" w:pos="1800"/>
        </w:tabs>
        <w:ind w:left="1800" w:hanging="360"/>
      </w:pPr>
      <w:rPr>
        <w:rFonts w:ascii="Symbol" w:hAnsi="Symbol" w:hint="default"/>
      </w:rPr>
    </w:lvl>
  </w:abstractNum>
  <w:abstractNum w:abstractNumId="4">
    <w:nsid w:val="FFFFFF88"/>
    <w:multiLevelType w:val="singleLevel"/>
    <w:tmpl w:val="8060522A"/>
    <w:lvl w:ilvl="0">
      <w:start w:val="1"/>
      <w:numFmt w:val="decimal"/>
      <w:lvlText w:val="%1."/>
      <w:lvlJc w:val="left"/>
      <w:pPr>
        <w:tabs>
          <w:tab w:val="num" w:pos="360"/>
        </w:tabs>
        <w:ind w:left="360" w:hanging="360"/>
      </w:pPr>
      <w:rPr>
        <w:rFonts w:cs="Times New Roman"/>
      </w:rPr>
    </w:lvl>
  </w:abstractNum>
  <w:abstractNum w:abstractNumId="5">
    <w:nsid w:val="FFFFFF89"/>
    <w:multiLevelType w:val="singleLevel"/>
    <w:tmpl w:val="25C0BE94"/>
    <w:lvl w:ilvl="0">
      <w:start w:val="1"/>
      <w:numFmt w:val="bullet"/>
      <w:lvlText w:val=""/>
      <w:lvlJc w:val="left"/>
      <w:pPr>
        <w:tabs>
          <w:tab w:val="num" w:pos="360"/>
        </w:tabs>
        <w:ind w:left="360" w:hanging="360"/>
      </w:pPr>
      <w:rPr>
        <w:rFonts w:ascii="Symbol" w:hAnsi="Symbol" w:hint="default"/>
      </w:rPr>
    </w:lvl>
  </w:abstractNum>
  <w:abstractNum w:abstractNumId="6">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rPr>
    </w:lvl>
  </w:abstractNum>
  <w:abstractNum w:abstractNumId="7">
    <w:nsid w:val="00000004"/>
    <w:multiLevelType w:val="multilevel"/>
    <w:tmpl w:val="00000004"/>
    <w:name w:val="WW8Num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8">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9">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nsid w:val="00000035"/>
    <w:multiLevelType w:val="multilevel"/>
    <w:tmpl w:val="00000000"/>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11">
    <w:nsid w:val="40B3434D"/>
    <w:multiLevelType w:val="hybridMultilevel"/>
    <w:tmpl w:val="3858D1AE"/>
    <w:name w:val="heading"/>
    <w:lvl w:ilvl="0" w:tplc="7554B750">
      <w:start w:val="1"/>
      <w:numFmt w:val="upperLetter"/>
      <w:lvlText w:val="%1."/>
      <w:lvlJc w:val="left"/>
      <w:pPr>
        <w:tabs>
          <w:tab w:val="num" w:pos="1080"/>
        </w:tabs>
        <w:ind w:left="1080" w:hanging="720"/>
      </w:pPr>
      <w:rPr>
        <w:rFonts w:cs="Times New Roman" w:hint="default"/>
      </w:rPr>
    </w:lvl>
    <w:lvl w:ilvl="1" w:tplc="E57A22B8">
      <w:start w:val="1"/>
      <w:numFmt w:val="lowerLetter"/>
      <w:lvlText w:val="%2)"/>
      <w:lvlJc w:val="left"/>
      <w:pPr>
        <w:tabs>
          <w:tab w:val="num" w:pos="1770"/>
        </w:tabs>
        <w:ind w:left="1770" w:hanging="690"/>
      </w:pPr>
      <w:rPr>
        <w:rFonts w:cs="Times New Roman" w:hint="default"/>
      </w:rPr>
    </w:lvl>
    <w:lvl w:ilvl="2" w:tplc="34005C7A">
      <w:start w:val="1"/>
      <w:numFmt w:val="lowerRoman"/>
      <w:lvlText w:val="%3."/>
      <w:lvlJc w:val="left"/>
      <w:pPr>
        <w:tabs>
          <w:tab w:val="num" w:pos="2700"/>
        </w:tabs>
        <w:ind w:left="2700" w:hanging="720"/>
      </w:pPr>
      <w:rPr>
        <w:rFonts w:cs="Times New Roman" w:hint="default"/>
      </w:rPr>
    </w:lvl>
    <w:lvl w:ilvl="3" w:tplc="4BFED110" w:tentative="1">
      <w:start w:val="1"/>
      <w:numFmt w:val="decimal"/>
      <w:lvlText w:val="%4."/>
      <w:lvlJc w:val="left"/>
      <w:pPr>
        <w:tabs>
          <w:tab w:val="num" w:pos="2880"/>
        </w:tabs>
        <w:ind w:left="2880" w:hanging="360"/>
      </w:pPr>
      <w:rPr>
        <w:rFonts w:cs="Times New Roman"/>
      </w:rPr>
    </w:lvl>
    <w:lvl w:ilvl="4" w:tplc="0BB0C352" w:tentative="1">
      <w:start w:val="1"/>
      <w:numFmt w:val="lowerLetter"/>
      <w:lvlText w:val="%5."/>
      <w:lvlJc w:val="left"/>
      <w:pPr>
        <w:tabs>
          <w:tab w:val="num" w:pos="3600"/>
        </w:tabs>
        <w:ind w:left="3600" w:hanging="360"/>
      </w:pPr>
      <w:rPr>
        <w:rFonts w:cs="Times New Roman"/>
      </w:rPr>
    </w:lvl>
    <w:lvl w:ilvl="5" w:tplc="D466D8EE" w:tentative="1">
      <w:start w:val="1"/>
      <w:numFmt w:val="lowerRoman"/>
      <w:lvlText w:val="%6."/>
      <w:lvlJc w:val="right"/>
      <w:pPr>
        <w:tabs>
          <w:tab w:val="num" w:pos="4320"/>
        </w:tabs>
        <w:ind w:left="4320" w:hanging="180"/>
      </w:pPr>
      <w:rPr>
        <w:rFonts w:cs="Times New Roman"/>
      </w:rPr>
    </w:lvl>
    <w:lvl w:ilvl="6" w:tplc="E410EE44" w:tentative="1">
      <w:start w:val="1"/>
      <w:numFmt w:val="decimal"/>
      <w:lvlText w:val="%7."/>
      <w:lvlJc w:val="left"/>
      <w:pPr>
        <w:tabs>
          <w:tab w:val="num" w:pos="5040"/>
        </w:tabs>
        <w:ind w:left="5040" w:hanging="360"/>
      </w:pPr>
      <w:rPr>
        <w:rFonts w:cs="Times New Roman"/>
      </w:rPr>
    </w:lvl>
    <w:lvl w:ilvl="7" w:tplc="4814B7B6" w:tentative="1">
      <w:start w:val="1"/>
      <w:numFmt w:val="lowerLetter"/>
      <w:lvlText w:val="%8."/>
      <w:lvlJc w:val="left"/>
      <w:pPr>
        <w:tabs>
          <w:tab w:val="num" w:pos="5760"/>
        </w:tabs>
        <w:ind w:left="5760" w:hanging="360"/>
      </w:pPr>
      <w:rPr>
        <w:rFonts w:cs="Times New Roman"/>
      </w:rPr>
    </w:lvl>
    <w:lvl w:ilvl="8" w:tplc="3F42501E" w:tentative="1">
      <w:start w:val="1"/>
      <w:numFmt w:val="lowerRoman"/>
      <w:lvlText w:val="%9."/>
      <w:lvlJc w:val="right"/>
      <w:pPr>
        <w:tabs>
          <w:tab w:val="num" w:pos="6480"/>
        </w:tabs>
        <w:ind w:left="6480" w:hanging="180"/>
      </w:pPr>
      <w:rPr>
        <w:rFonts w:cs="Times New Roman"/>
      </w:rPr>
    </w:lvl>
  </w:abstractNum>
  <w:abstractNum w:abstractNumId="12">
    <w:nsid w:val="44B92B1F"/>
    <w:multiLevelType w:val="hybridMultilevel"/>
    <w:tmpl w:val="80D4BD44"/>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3">
    <w:nsid w:val="51097BAD"/>
    <w:multiLevelType w:val="hybridMultilevel"/>
    <w:tmpl w:val="233060A2"/>
    <w:lvl w:ilvl="0" w:tplc="9506860C">
      <w:start w:val="5"/>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2B37228"/>
    <w:multiLevelType w:val="hybridMultilevel"/>
    <w:tmpl w:val="5BAA198E"/>
    <w:lvl w:ilvl="0" w:tplc="D43A4FFE">
      <w:start w:val="5"/>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2880A28"/>
    <w:multiLevelType w:val="multilevel"/>
    <w:tmpl w:val="F906DDC0"/>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pStyle w:val="Heading7"/>
      <w:lvlText w:val="(%7)"/>
      <w:lvlJc w:val="left"/>
      <w:pPr>
        <w:tabs>
          <w:tab w:val="num" w:pos="4680"/>
        </w:tabs>
        <w:ind w:left="4320"/>
      </w:pPr>
      <w:rPr>
        <w:rFonts w:cs="Times New Roman"/>
      </w:rPr>
    </w:lvl>
    <w:lvl w:ilvl="7">
      <w:start w:val="1"/>
      <w:numFmt w:val="lowerLetter"/>
      <w:pStyle w:val="Heading8"/>
      <w:lvlText w:val="(%8)"/>
      <w:lvlJc w:val="left"/>
      <w:pPr>
        <w:tabs>
          <w:tab w:val="num" w:pos="5400"/>
        </w:tabs>
        <w:ind w:left="5040"/>
      </w:pPr>
      <w:rPr>
        <w:rFonts w:cs="Times New Roman"/>
      </w:rPr>
    </w:lvl>
    <w:lvl w:ilvl="8">
      <w:start w:val="1"/>
      <w:numFmt w:val="lowerRoman"/>
      <w:pStyle w:val="Heading9"/>
      <w:lvlText w:val="(%9)"/>
      <w:lvlJc w:val="left"/>
      <w:pPr>
        <w:tabs>
          <w:tab w:val="num" w:pos="6120"/>
        </w:tabs>
        <w:ind w:left="5760"/>
      </w:pPr>
      <w:rPr>
        <w:rFonts w:cs="Times New Roman"/>
      </w:rPr>
    </w:lvl>
  </w:abstractNum>
  <w:num w:numId="1">
    <w:abstractNumId w:val="5"/>
  </w:num>
  <w:num w:numId="2">
    <w:abstractNumId w:val="4"/>
  </w:num>
  <w:num w:numId="3">
    <w:abstractNumId w:val="2"/>
  </w:num>
  <w:num w:numId="4">
    <w:abstractNumId w:val="1"/>
  </w:num>
  <w:num w:numId="5">
    <w:abstractNumId w:val="0"/>
  </w:num>
  <w:num w:numId="6">
    <w:abstractNumId w:val="3"/>
  </w:num>
  <w:num w:numId="7">
    <w:abstractNumId w:val="5"/>
  </w:num>
  <w:num w:numId="8">
    <w:abstractNumId w:val="4"/>
  </w:num>
  <w:num w:numId="9">
    <w:abstractNumId w:val="2"/>
  </w:num>
  <w:num w:numId="10">
    <w:abstractNumId w:val="1"/>
  </w:num>
  <w:num w:numId="11">
    <w:abstractNumId w:val="0"/>
  </w:num>
  <w:num w:numId="12">
    <w:abstractNumId w:val="3"/>
  </w:num>
  <w:num w:numId="13">
    <w:abstractNumId w:val="5"/>
  </w:num>
  <w:num w:numId="14">
    <w:abstractNumId w:val="4"/>
  </w:num>
  <w:num w:numId="15">
    <w:abstractNumId w:val="2"/>
  </w:num>
  <w:num w:numId="16">
    <w:abstractNumId w:val="1"/>
  </w:num>
  <w:num w:numId="17">
    <w:abstractNumId w:val="0"/>
  </w:num>
  <w:num w:numId="18">
    <w:abstractNumId w:val="3"/>
  </w:num>
  <w:num w:numId="19">
    <w:abstractNumId w:val="5"/>
  </w:num>
  <w:num w:numId="20">
    <w:abstractNumId w:val="4"/>
  </w:num>
  <w:num w:numId="21">
    <w:abstractNumId w:val="2"/>
  </w:num>
  <w:num w:numId="22">
    <w:abstractNumId w:val="1"/>
  </w:num>
  <w:num w:numId="23">
    <w:abstractNumId w:val="0"/>
  </w:num>
  <w:num w:numId="24">
    <w:abstractNumId w:val="3"/>
  </w:num>
  <w:num w:numId="25">
    <w:abstractNumId w:val="5"/>
  </w:num>
  <w:num w:numId="26">
    <w:abstractNumId w:val="4"/>
  </w:num>
  <w:num w:numId="27">
    <w:abstractNumId w:val="2"/>
  </w:num>
  <w:num w:numId="28">
    <w:abstractNumId w:val="1"/>
  </w:num>
  <w:num w:numId="29">
    <w:abstractNumId w:val="0"/>
  </w:num>
  <w:num w:numId="30">
    <w:abstractNumId w:val="3"/>
  </w:num>
  <w:num w:numId="31">
    <w:abstractNumId w:val="5"/>
  </w:num>
  <w:num w:numId="32">
    <w:abstractNumId w:val="10"/>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33">
    <w:abstractNumId w:val="15"/>
  </w:num>
  <w:num w:numId="34">
    <w:abstractNumId w:val="12"/>
  </w:num>
  <w:num w:numId="35">
    <w:abstractNumId w:val="14"/>
  </w:num>
  <w:num w:numId="36">
    <w:abstractNumId w:val="1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trackRevisions/>
  <w:defaultTabStop w:val="709"/>
  <w:hyphenationZone w:val="425"/>
  <w:drawingGridHorizontalSpacing w:val="120"/>
  <w:drawingGridVerticalSpacing w:val="181"/>
  <w:displayHorizontalDrawingGridEvery w:val="2"/>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rsids>
    <w:rsidRoot w:val="005809DC"/>
    <w:rsid w:val="000009EC"/>
    <w:rsid w:val="00001128"/>
    <w:rsid w:val="00004BBB"/>
    <w:rsid w:val="0000533B"/>
    <w:rsid w:val="0000664F"/>
    <w:rsid w:val="00006BDA"/>
    <w:rsid w:val="0001043B"/>
    <w:rsid w:val="0001113E"/>
    <w:rsid w:val="000119A1"/>
    <w:rsid w:val="00013D5D"/>
    <w:rsid w:val="000144A4"/>
    <w:rsid w:val="00014934"/>
    <w:rsid w:val="00016528"/>
    <w:rsid w:val="00016D82"/>
    <w:rsid w:val="00017D07"/>
    <w:rsid w:val="000207D1"/>
    <w:rsid w:val="0002275F"/>
    <w:rsid w:val="00023DD2"/>
    <w:rsid w:val="00030A2D"/>
    <w:rsid w:val="00030B0C"/>
    <w:rsid w:val="0003191C"/>
    <w:rsid w:val="00031B98"/>
    <w:rsid w:val="00035DCB"/>
    <w:rsid w:val="00035E9C"/>
    <w:rsid w:val="0003646E"/>
    <w:rsid w:val="00037B76"/>
    <w:rsid w:val="00040AF4"/>
    <w:rsid w:val="0004222B"/>
    <w:rsid w:val="00042AAB"/>
    <w:rsid w:val="00043079"/>
    <w:rsid w:val="0004356D"/>
    <w:rsid w:val="00043640"/>
    <w:rsid w:val="00043851"/>
    <w:rsid w:val="000518AE"/>
    <w:rsid w:val="00052AB9"/>
    <w:rsid w:val="00052C13"/>
    <w:rsid w:val="0005302E"/>
    <w:rsid w:val="0005341B"/>
    <w:rsid w:val="00053F75"/>
    <w:rsid w:val="0005421C"/>
    <w:rsid w:val="000542FA"/>
    <w:rsid w:val="00056C09"/>
    <w:rsid w:val="0006082F"/>
    <w:rsid w:val="00063690"/>
    <w:rsid w:val="00063928"/>
    <w:rsid w:val="0006468D"/>
    <w:rsid w:val="00072DC3"/>
    <w:rsid w:val="000750A0"/>
    <w:rsid w:val="000753A2"/>
    <w:rsid w:val="000808BB"/>
    <w:rsid w:val="0008162D"/>
    <w:rsid w:val="00081CBF"/>
    <w:rsid w:val="00082B8D"/>
    <w:rsid w:val="00083A8B"/>
    <w:rsid w:val="00083E55"/>
    <w:rsid w:val="00085DBB"/>
    <w:rsid w:val="00086053"/>
    <w:rsid w:val="000866B5"/>
    <w:rsid w:val="00092153"/>
    <w:rsid w:val="000969B6"/>
    <w:rsid w:val="000A02BB"/>
    <w:rsid w:val="000A071A"/>
    <w:rsid w:val="000A0744"/>
    <w:rsid w:val="000A3CBF"/>
    <w:rsid w:val="000A6498"/>
    <w:rsid w:val="000A7AC5"/>
    <w:rsid w:val="000B1739"/>
    <w:rsid w:val="000B2610"/>
    <w:rsid w:val="000B3362"/>
    <w:rsid w:val="000B5357"/>
    <w:rsid w:val="000B57E7"/>
    <w:rsid w:val="000B6903"/>
    <w:rsid w:val="000B6E46"/>
    <w:rsid w:val="000C120A"/>
    <w:rsid w:val="000C1B47"/>
    <w:rsid w:val="000C1D2A"/>
    <w:rsid w:val="000C2633"/>
    <w:rsid w:val="000C274F"/>
    <w:rsid w:val="000C3EE3"/>
    <w:rsid w:val="000C4E4E"/>
    <w:rsid w:val="000C5805"/>
    <w:rsid w:val="000D0C82"/>
    <w:rsid w:val="000D12E9"/>
    <w:rsid w:val="000D175C"/>
    <w:rsid w:val="000D1E7C"/>
    <w:rsid w:val="000D3477"/>
    <w:rsid w:val="000D3500"/>
    <w:rsid w:val="000D48DA"/>
    <w:rsid w:val="000D4BB4"/>
    <w:rsid w:val="000D5118"/>
    <w:rsid w:val="000D61C2"/>
    <w:rsid w:val="000D7581"/>
    <w:rsid w:val="000E0F43"/>
    <w:rsid w:val="000E16A9"/>
    <w:rsid w:val="000E2505"/>
    <w:rsid w:val="000E2AB1"/>
    <w:rsid w:val="000E3E18"/>
    <w:rsid w:val="000E44A7"/>
    <w:rsid w:val="000E49AB"/>
    <w:rsid w:val="000E4B53"/>
    <w:rsid w:val="000E7515"/>
    <w:rsid w:val="000F0567"/>
    <w:rsid w:val="000F0642"/>
    <w:rsid w:val="000F0895"/>
    <w:rsid w:val="000F31DA"/>
    <w:rsid w:val="000F43F0"/>
    <w:rsid w:val="000F4463"/>
    <w:rsid w:val="000F6109"/>
    <w:rsid w:val="000F6687"/>
    <w:rsid w:val="000F6A5E"/>
    <w:rsid w:val="000F7A05"/>
    <w:rsid w:val="001001C4"/>
    <w:rsid w:val="00102ACA"/>
    <w:rsid w:val="00103680"/>
    <w:rsid w:val="0010399D"/>
    <w:rsid w:val="001045DF"/>
    <w:rsid w:val="00105BFA"/>
    <w:rsid w:val="00106EAD"/>
    <w:rsid w:val="00111207"/>
    <w:rsid w:val="00112B17"/>
    <w:rsid w:val="00114177"/>
    <w:rsid w:val="00114473"/>
    <w:rsid w:val="00114607"/>
    <w:rsid w:val="00116AE5"/>
    <w:rsid w:val="001219C5"/>
    <w:rsid w:val="00122078"/>
    <w:rsid w:val="001242FB"/>
    <w:rsid w:val="0012537C"/>
    <w:rsid w:val="00125E9D"/>
    <w:rsid w:val="00127CED"/>
    <w:rsid w:val="00132658"/>
    <w:rsid w:val="0013265D"/>
    <w:rsid w:val="00133D59"/>
    <w:rsid w:val="0013541B"/>
    <w:rsid w:val="00137C43"/>
    <w:rsid w:val="00141B58"/>
    <w:rsid w:val="001443C1"/>
    <w:rsid w:val="001448B1"/>
    <w:rsid w:val="00146C31"/>
    <w:rsid w:val="00146ED8"/>
    <w:rsid w:val="00146F7A"/>
    <w:rsid w:val="00152305"/>
    <w:rsid w:val="00155800"/>
    <w:rsid w:val="00155D70"/>
    <w:rsid w:val="0015638E"/>
    <w:rsid w:val="001564D0"/>
    <w:rsid w:val="00161655"/>
    <w:rsid w:val="001633C5"/>
    <w:rsid w:val="00164440"/>
    <w:rsid w:val="00165A27"/>
    <w:rsid w:val="00166C9E"/>
    <w:rsid w:val="001675F9"/>
    <w:rsid w:val="00167B98"/>
    <w:rsid w:val="00172CFA"/>
    <w:rsid w:val="00174F34"/>
    <w:rsid w:val="001778EB"/>
    <w:rsid w:val="0018178E"/>
    <w:rsid w:val="00181EA1"/>
    <w:rsid w:val="001828CF"/>
    <w:rsid w:val="00184BA9"/>
    <w:rsid w:val="00184F7F"/>
    <w:rsid w:val="00185712"/>
    <w:rsid w:val="00185ED1"/>
    <w:rsid w:val="00186298"/>
    <w:rsid w:val="0018708B"/>
    <w:rsid w:val="00191659"/>
    <w:rsid w:val="0019637E"/>
    <w:rsid w:val="001A4EA9"/>
    <w:rsid w:val="001A501B"/>
    <w:rsid w:val="001A54C2"/>
    <w:rsid w:val="001B139F"/>
    <w:rsid w:val="001B14E9"/>
    <w:rsid w:val="001B4705"/>
    <w:rsid w:val="001B4E57"/>
    <w:rsid w:val="001B58F6"/>
    <w:rsid w:val="001B647D"/>
    <w:rsid w:val="001B71A6"/>
    <w:rsid w:val="001C0224"/>
    <w:rsid w:val="001C0B5E"/>
    <w:rsid w:val="001C0C6E"/>
    <w:rsid w:val="001C2550"/>
    <w:rsid w:val="001C2737"/>
    <w:rsid w:val="001C41E8"/>
    <w:rsid w:val="001C572D"/>
    <w:rsid w:val="001C6627"/>
    <w:rsid w:val="001C7CFE"/>
    <w:rsid w:val="001D0C27"/>
    <w:rsid w:val="001D1478"/>
    <w:rsid w:val="001D3E25"/>
    <w:rsid w:val="001D402A"/>
    <w:rsid w:val="001D473A"/>
    <w:rsid w:val="001D48F7"/>
    <w:rsid w:val="001D6394"/>
    <w:rsid w:val="001D7F63"/>
    <w:rsid w:val="001D7F7A"/>
    <w:rsid w:val="001E3428"/>
    <w:rsid w:val="001E3C5A"/>
    <w:rsid w:val="001E3CCD"/>
    <w:rsid w:val="001E41D7"/>
    <w:rsid w:val="001E5E0B"/>
    <w:rsid w:val="001E6218"/>
    <w:rsid w:val="001E68D0"/>
    <w:rsid w:val="001E702A"/>
    <w:rsid w:val="001E714E"/>
    <w:rsid w:val="001E73DF"/>
    <w:rsid w:val="001E7717"/>
    <w:rsid w:val="001E772C"/>
    <w:rsid w:val="001F3B3B"/>
    <w:rsid w:val="001F4BBF"/>
    <w:rsid w:val="001F59DF"/>
    <w:rsid w:val="001F5EDF"/>
    <w:rsid w:val="001F6B2A"/>
    <w:rsid w:val="001F7CA4"/>
    <w:rsid w:val="00202B34"/>
    <w:rsid w:val="00203019"/>
    <w:rsid w:val="0020375C"/>
    <w:rsid w:val="002042FC"/>
    <w:rsid w:val="002054A2"/>
    <w:rsid w:val="00205BB3"/>
    <w:rsid w:val="002112DA"/>
    <w:rsid w:val="00214D34"/>
    <w:rsid w:val="0021593E"/>
    <w:rsid w:val="002162C9"/>
    <w:rsid w:val="00217817"/>
    <w:rsid w:val="00217A2A"/>
    <w:rsid w:val="00227897"/>
    <w:rsid w:val="002323A2"/>
    <w:rsid w:val="002346FB"/>
    <w:rsid w:val="00235232"/>
    <w:rsid w:val="002374C4"/>
    <w:rsid w:val="0024035E"/>
    <w:rsid w:val="00240ABC"/>
    <w:rsid w:val="00241E76"/>
    <w:rsid w:val="00242A70"/>
    <w:rsid w:val="00244974"/>
    <w:rsid w:val="0024619B"/>
    <w:rsid w:val="002461F2"/>
    <w:rsid w:val="00247334"/>
    <w:rsid w:val="0025084D"/>
    <w:rsid w:val="00250B65"/>
    <w:rsid w:val="00252250"/>
    <w:rsid w:val="00252308"/>
    <w:rsid w:val="002530A7"/>
    <w:rsid w:val="0025426F"/>
    <w:rsid w:val="002553C7"/>
    <w:rsid w:val="002573A1"/>
    <w:rsid w:val="00257B3C"/>
    <w:rsid w:val="00257ED6"/>
    <w:rsid w:val="00257F08"/>
    <w:rsid w:val="00260687"/>
    <w:rsid w:val="00262CA4"/>
    <w:rsid w:val="002634DA"/>
    <w:rsid w:val="002662C5"/>
    <w:rsid w:val="00266A23"/>
    <w:rsid w:val="00280E10"/>
    <w:rsid w:val="00281DA6"/>
    <w:rsid w:val="00284356"/>
    <w:rsid w:val="0028447E"/>
    <w:rsid w:val="0028646B"/>
    <w:rsid w:val="0028715A"/>
    <w:rsid w:val="00287DC4"/>
    <w:rsid w:val="002909AC"/>
    <w:rsid w:val="0029213C"/>
    <w:rsid w:val="002923E1"/>
    <w:rsid w:val="00292D5E"/>
    <w:rsid w:val="00294B9B"/>
    <w:rsid w:val="002A012A"/>
    <w:rsid w:val="002A107E"/>
    <w:rsid w:val="002A1373"/>
    <w:rsid w:val="002A35A9"/>
    <w:rsid w:val="002A4966"/>
    <w:rsid w:val="002A5754"/>
    <w:rsid w:val="002A700D"/>
    <w:rsid w:val="002A71F6"/>
    <w:rsid w:val="002B00EA"/>
    <w:rsid w:val="002B0123"/>
    <w:rsid w:val="002B05F6"/>
    <w:rsid w:val="002B1BE1"/>
    <w:rsid w:val="002B57CD"/>
    <w:rsid w:val="002B607C"/>
    <w:rsid w:val="002B6BEF"/>
    <w:rsid w:val="002B7646"/>
    <w:rsid w:val="002C0436"/>
    <w:rsid w:val="002C0D8F"/>
    <w:rsid w:val="002C1784"/>
    <w:rsid w:val="002C204E"/>
    <w:rsid w:val="002C3206"/>
    <w:rsid w:val="002C62FD"/>
    <w:rsid w:val="002D1EB1"/>
    <w:rsid w:val="002D2826"/>
    <w:rsid w:val="002D3223"/>
    <w:rsid w:val="002D3F3E"/>
    <w:rsid w:val="002D407F"/>
    <w:rsid w:val="002D45C9"/>
    <w:rsid w:val="002D4761"/>
    <w:rsid w:val="002D486C"/>
    <w:rsid w:val="002D6D0C"/>
    <w:rsid w:val="002E0898"/>
    <w:rsid w:val="002E191D"/>
    <w:rsid w:val="002E3397"/>
    <w:rsid w:val="002E43A7"/>
    <w:rsid w:val="002E4B9E"/>
    <w:rsid w:val="002F2090"/>
    <w:rsid w:val="002F20F4"/>
    <w:rsid w:val="002F3CEF"/>
    <w:rsid w:val="002F41D6"/>
    <w:rsid w:val="002F48C8"/>
    <w:rsid w:val="002F6518"/>
    <w:rsid w:val="002F72B6"/>
    <w:rsid w:val="002F7C08"/>
    <w:rsid w:val="00301739"/>
    <w:rsid w:val="003021C3"/>
    <w:rsid w:val="0030430B"/>
    <w:rsid w:val="00305988"/>
    <w:rsid w:val="00305A5E"/>
    <w:rsid w:val="00305D95"/>
    <w:rsid w:val="003072AE"/>
    <w:rsid w:val="00310D21"/>
    <w:rsid w:val="003117B6"/>
    <w:rsid w:val="003123F6"/>
    <w:rsid w:val="00312541"/>
    <w:rsid w:val="00314406"/>
    <w:rsid w:val="00316B14"/>
    <w:rsid w:val="00320662"/>
    <w:rsid w:val="00321AF0"/>
    <w:rsid w:val="00321BB7"/>
    <w:rsid w:val="00323739"/>
    <w:rsid w:val="00324020"/>
    <w:rsid w:val="00325EE5"/>
    <w:rsid w:val="00330B09"/>
    <w:rsid w:val="0033174A"/>
    <w:rsid w:val="00332414"/>
    <w:rsid w:val="00333091"/>
    <w:rsid w:val="00336AA8"/>
    <w:rsid w:val="00341A58"/>
    <w:rsid w:val="00345142"/>
    <w:rsid w:val="003454C2"/>
    <w:rsid w:val="00345F30"/>
    <w:rsid w:val="00346848"/>
    <w:rsid w:val="0034753A"/>
    <w:rsid w:val="00350BAC"/>
    <w:rsid w:val="00352200"/>
    <w:rsid w:val="003523DA"/>
    <w:rsid w:val="00352C18"/>
    <w:rsid w:val="003533C8"/>
    <w:rsid w:val="00353472"/>
    <w:rsid w:val="0035490B"/>
    <w:rsid w:val="003549CF"/>
    <w:rsid w:val="00354BE6"/>
    <w:rsid w:val="003554FE"/>
    <w:rsid w:val="0035574D"/>
    <w:rsid w:val="003622E7"/>
    <w:rsid w:val="00364767"/>
    <w:rsid w:val="0036589E"/>
    <w:rsid w:val="00367276"/>
    <w:rsid w:val="00370CCE"/>
    <w:rsid w:val="00372A6A"/>
    <w:rsid w:val="003733FE"/>
    <w:rsid w:val="003738F8"/>
    <w:rsid w:val="00373D23"/>
    <w:rsid w:val="00374104"/>
    <w:rsid w:val="00375C1E"/>
    <w:rsid w:val="00384474"/>
    <w:rsid w:val="003847EC"/>
    <w:rsid w:val="00385C3B"/>
    <w:rsid w:val="00390782"/>
    <w:rsid w:val="00390842"/>
    <w:rsid w:val="003929B6"/>
    <w:rsid w:val="00395B86"/>
    <w:rsid w:val="0039766B"/>
    <w:rsid w:val="003A1391"/>
    <w:rsid w:val="003A1D69"/>
    <w:rsid w:val="003A4415"/>
    <w:rsid w:val="003A7388"/>
    <w:rsid w:val="003A7613"/>
    <w:rsid w:val="003B0004"/>
    <w:rsid w:val="003B0ADA"/>
    <w:rsid w:val="003B0E6E"/>
    <w:rsid w:val="003B1629"/>
    <w:rsid w:val="003B2624"/>
    <w:rsid w:val="003C06B8"/>
    <w:rsid w:val="003C202F"/>
    <w:rsid w:val="003C3779"/>
    <w:rsid w:val="003C3F8D"/>
    <w:rsid w:val="003C5421"/>
    <w:rsid w:val="003C78F3"/>
    <w:rsid w:val="003C7ECA"/>
    <w:rsid w:val="003D10BA"/>
    <w:rsid w:val="003D3FC1"/>
    <w:rsid w:val="003D43EE"/>
    <w:rsid w:val="003D4B64"/>
    <w:rsid w:val="003D5E9F"/>
    <w:rsid w:val="003D6D79"/>
    <w:rsid w:val="003D714C"/>
    <w:rsid w:val="003E03B6"/>
    <w:rsid w:val="003E2640"/>
    <w:rsid w:val="003F119E"/>
    <w:rsid w:val="003F13BA"/>
    <w:rsid w:val="003F1467"/>
    <w:rsid w:val="003F49E4"/>
    <w:rsid w:val="003F548B"/>
    <w:rsid w:val="00402DB2"/>
    <w:rsid w:val="00403786"/>
    <w:rsid w:val="00411FFE"/>
    <w:rsid w:val="00412442"/>
    <w:rsid w:val="00412812"/>
    <w:rsid w:val="004129A1"/>
    <w:rsid w:val="00412C80"/>
    <w:rsid w:val="004150B3"/>
    <w:rsid w:val="00415469"/>
    <w:rsid w:val="00417148"/>
    <w:rsid w:val="004201DC"/>
    <w:rsid w:val="00420EC7"/>
    <w:rsid w:val="004214C8"/>
    <w:rsid w:val="00421D22"/>
    <w:rsid w:val="00421E76"/>
    <w:rsid w:val="00423E72"/>
    <w:rsid w:val="00425AAE"/>
    <w:rsid w:val="00425C2B"/>
    <w:rsid w:val="00431F3A"/>
    <w:rsid w:val="00431F59"/>
    <w:rsid w:val="004329F8"/>
    <w:rsid w:val="00433258"/>
    <w:rsid w:val="00433588"/>
    <w:rsid w:val="00433EAF"/>
    <w:rsid w:val="00434711"/>
    <w:rsid w:val="0043554E"/>
    <w:rsid w:val="00436917"/>
    <w:rsid w:val="00437863"/>
    <w:rsid w:val="00442775"/>
    <w:rsid w:val="0044325D"/>
    <w:rsid w:val="00444570"/>
    <w:rsid w:val="00446BB9"/>
    <w:rsid w:val="00450D0B"/>
    <w:rsid w:val="00453F3A"/>
    <w:rsid w:val="004543E6"/>
    <w:rsid w:val="004558A7"/>
    <w:rsid w:val="00460D19"/>
    <w:rsid w:val="00460DA4"/>
    <w:rsid w:val="004640BF"/>
    <w:rsid w:val="004645F5"/>
    <w:rsid w:val="00464B3A"/>
    <w:rsid w:val="00464F48"/>
    <w:rsid w:val="00466F16"/>
    <w:rsid w:val="00467053"/>
    <w:rsid w:val="00471F84"/>
    <w:rsid w:val="004722BE"/>
    <w:rsid w:val="00473AC7"/>
    <w:rsid w:val="00474613"/>
    <w:rsid w:val="00474985"/>
    <w:rsid w:val="00475580"/>
    <w:rsid w:val="00476592"/>
    <w:rsid w:val="004771F7"/>
    <w:rsid w:val="00477D13"/>
    <w:rsid w:val="0048223D"/>
    <w:rsid w:val="00482B6A"/>
    <w:rsid w:val="00484572"/>
    <w:rsid w:val="00484932"/>
    <w:rsid w:val="00484D00"/>
    <w:rsid w:val="00485229"/>
    <w:rsid w:val="004859E5"/>
    <w:rsid w:val="00485AC0"/>
    <w:rsid w:val="004874ED"/>
    <w:rsid w:val="00487ED6"/>
    <w:rsid w:val="00490350"/>
    <w:rsid w:val="0049035E"/>
    <w:rsid w:val="00493439"/>
    <w:rsid w:val="0049656C"/>
    <w:rsid w:val="004A209E"/>
    <w:rsid w:val="004A2AFB"/>
    <w:rsid w:val="004A517F"/>
    <w:rsid w:val="004A59A8"/>
    <w:rsid w:val="004A74CD"/>
    <w:rsid w:val="004B0718"/>
    <w:rsid w:val="004B0878"/>
    <w:rsid w:val="004B106F"/>
    <w:rsid w:val="004B389E"/>
    <w:rsid w:val="004B3A37"/>
    <w:rsid w:val="004B4A66"/>
    <w:rsid w:val="004B58FA"/>
    <w:rsid w:val="004C021F"/>
    <w:rsid w:val="004C09E0"/>
    <w:rsid w:val="004C15E0"/>
    <w:rsid w:val="004C341D"/>
    <w:rsid w:val="004C7A7C"/>
    <w:rsid w:val="004D14BD"/>
    <w:rsid w:val="004D1954"/>
    <w:rsid w:val="004D1C94"/>
    <w:rsid w:val="004D1F0E"/>
    <w:rsid w:val="004D2617"/>
    <w:rsid w:val="004D4A61"/>
    <w:rsid w:val="004D52E0"/>
    <w:rsid w:val="004D6562"/>
    <w:rsid w:val="004D721E"/>
    <w:rsid w:val="004D7349"/>
    <w:rsid w:val="004E0286"/>
    <w:rsid w:val="004E07D2"/>
    <w:rsid w:val="004E0D67"/>
    <w:rsid w:val="004E5DB1"/>
    <w:rsid w:val="004E64FB"/>
    <w:rsid w:val="004E6814"/>
    <w:rsid w:val="004F0633"/>
    <w:rsid w:val="004F4106"/>
    <w:rsid w:val="004F497B"/>
    <w:rsid w:val="004F4F38"/>
    <w:rsid w:val="004F5A38"/>
    <w:rsid w:val="004F7C0A"/>
    <w:rsid w:val="00500543"/>
    <w:rsid w:val="005020DD"/>
    <w:rsid w:val="005036AF"/>
    <w:rsid w:val="00503E6D"/>
    <w:rsid w:val="005040A4"/>
    <w:rsid w:val="00504435"/>
    <w:rsid w:val="005057D8"/>
    <w:rsid w:val="00505F91"/>
    <w:rsid w:val="00506500"/>
    <w:rsid w:val="005065C2"/>
    <w:rsid w:val="00506B79"/>
    <w:rsid w:val="00507334"/>
    <w:rsid w:val="00510675"/>
    <w:rsid w:val="00511439"/>
    <w:rsid w:val="00511BAF"/>
    <w:rsid w:val="0051264D"/>
    <w:rsid w:val="00513D1E"/>
    <w:rsid w:val="00515C45"/>
    <w:rsid w:val="005166FF"/>
    <w:rsid w:val="005168C9"/>
    <w:rsid w:val="00522168"/>
    <w:rsid w:val="00523C83"/>
    <w:rsid w:val="00524CF1"/>
    <w:rsid w:val="00525254"/>
    <w:rsid w:val="00525E86"/>
    <w:rsid w:val="005266D7"/>
    <w:rsid w:val="00530B37"/>
    <w:rsid w:val="005310B9"/>
    <w:rsid w:val="00531C15"/>
    <w:rsid w:val="0053239D"/>
    <w:rsid w:val="00532640"/>
    <w:rsid w:val="00532DDE"/>
    <w:rsid w:val="005337DC"/>
    <w:rsid w:val="00533B32"/>
    <w:rsid w:val="0053529B"/>
    <w:rsid w:val="005363CE"/>
    <w:rsid w:val="00536A06"/>
    <w:rsid w:val="00537C83"/>
    <w:rsid w:val="00540BE1"/>
    <w:rsid w:val="0054151C"/>
    <w:rsid w:val="00542106"/>
    <w:rsid w:val="00543E0F"/>
    <w:rsid w:val="00544139"/>
    <w:rsid w:val="005478BF"/>
    <w:rsid w:val="00547C21"/>
    <w:rsid w:val="00550E98"/>
    <w:rsid w:val="00551293"/>
    <w:rsid w:val="00553FD9"/>
    <w:rsid w:val="0055521C"/>
    <w:rsid w:val="005618BD"/>
    <w:rsid w:val="00563592"/>
    <w:rsid w:val="00563CB5"/>
    <w:rsid w:val="00564023"/>
    <w:rsid w:val="00565B88"/>
    <w:rsid w:val="00567CBD"/>
    <w:rsid w:val="00570951"/>
    <w:rsid w:val="005738F8"/>
    <w:rsid w:val="00575396"/>
    <w:rsid w:val="00576467"/>
    <w:rsid w:val="0057648E"/>
    <w:rsid w:val="00576648"/>
    <w:rsid w:val="005809DC"/>
    <w:rsid w:val="00582087"/>
    <w:rsid w:val="00584C72"/>
    <w:rsid w:val="005851D3"/>
    <w:rsid w:val="0058725E"/>
    <w:rsid w:val="00593907"/>
    <w:rsid w:val="005944A1"/>
    <w:rsid w:val="005955FD"/>
    <w:rsid w:val="00596125"/>
    <w:rsid w:val="00597450"/>
    <w:rsid w:val="005A101E"/>
    <w:rsid w:val="005A312F"/>
    <w:rsid w:val="005A402B"/>
    <w:rsid w:val="005A442A"/>
    <w:rsid w:val="005A537A"/>
    <w:rsid w:val="005A5913"/>
    <w:rsid w:val="005A71DD"/>
    <w:rsid w:val="005A768A"/>
    <w:rsid w:val="005A778D"/>
    <w:rsid w:val="005B3087"/>
    <w:rsid w:val="005B34F4"/>
    <w:rsid w:val="005B66C2"/>
    <w:rsid w:val="005B71BB"/>
    <w:rsid w:val="005C00E4"/>
    <w:rsid w:val="005C0205"/>
    <w:rsid w:val="005C239C"/>
    <w:rsid w:val="005C2537"/>
    <w:rsid w:val="005C262D"/>
    <w:rsid w:val="005C44F8"/>
    <w:rsid w:val="005C6760"/>
    <w:rsid w:val="005D1099"/>
    <w:rsid w:val="005D1826"/>
    <w:rsid w:val="005D37D6"/>
    <w:rsid w:val="005D5109"/>
    <w:rsid w:val="005D6AA4"/>
    <w:rsid w:val="005D71D1"/>
    <w:rsid w:val="005E12A0"/>
    <w:rsid w:val="005E5103"/>
    <w:rsid w:val="005E51EC"/>
    <w:rsid w:val="005E53D8"/>
    <w:rsid w:val="005E56F1"/>
    <w:rsid w:val="005E7B5F"/>
    <w:rsid w:val="005F2E2B"/>
    <w:rsid w:val="005F6A8A"/>
    <w:rsid w:val="005F7F32"/>
    <w:rsid w:val="0060136E"/>
    <w:rsid w:val="00601516"/>
    <w:rsid w:val="006038A2"/>
    <w:rsid w:val="006055EF"/>
    <w:rsid w:val="0061121D"/>
    <w:rsid w:val="006133F7"/>
    <w:rsid w:val="00613597"/>
    <w:rsid w:val="00613E06"/>
    <w:rsid w:val="00615392"/>
    <w:rsid w:val="00616BFD"/>
    <w:rsid w:val="00616F30"/>
    <w:rsid w:val="00617CF3"/>
    <w:rsid w:val="0062102C"/>
    <w:rsid w:val="00621877"/>
    <w:rsid w:val="00622B0C"/>
    <w:rsid w:val="0062300C"/>
    <w:rsid w:val="0062346B"/>
    <w:rsid w:val="0062379C"/>
    <w:rsid w:val="0062552B"/>
    <w:rsid w:val="00626EDC"/>
    <w:rsid w:val="00633F60"/>
    <w:rsid w:val="0063419E"/>
    <w:rsid w:val="006352F9"/>
    <w:rsid w:val="00636284"/>
    <w:rsid w:val="00641D93"/>
    <w:rsid w:val="0064465D"/>
    <w:rsid w:val="0064554A"/>
    <w:rsid w:val="00646D8E"/>
    <w:rsid w:val="006476DA"/>
    <w:rsid w:val="00652479"/>
    <w:rsid w:val="00656531"/>
    <w:rsid w:val="006602A4"/>
    <w:rsid w:val="00660601"/>
    <w:rsid w:val="00660FB0"/>
    <w:rsid w:val="00661325"/>
    <w:rsid w:val="0066168D"/>
    <w:rsid w:val="00665F1E"/>
    <w:rsid w:val="00672027"/>
    <w:rsid w:val="006737DA"/>
    <w:rsid w:val="00676280"/>
    <w:rsid w:val="006769DC"/>
    <w:rsid w:val="00685041"/>
    <w:rsid w:val="00686FDB"/>
    <w:rsid w:val="006900DA"/>
    <w:rsid w:val="006925D2"/>
    <w:rsid w:val="00692CA5"/>
    <w:rsid w:val="00692D4C"/>
    <w:rsid w:val="006A1118"/>
    <w:rsid w:val="006A16DF"/>
    <w:rsid w:val="006A3299"/>
    <w:rsid w:val="006A3A1A"/>
    <w:rsid w:val="006B0B72"/>
    <w:rsid w:val="006B0E76"/>
    <w:rsid w:val="006B18DC"/>
    <w:rsid w:val="006B1AE5"/>
    <w:rsid w:val="006B20CE"/>
    <w:rsid w:val="006B3262"/>
    <w:rsid w:val="006B419F"/>
    <w:rsid w:val="006B7AE7"/>
    <w:rsid w:val="006C2CBA"/>
    <w:rsid w:val="006C3C6A"/>
    <w:rsid w:val="006C59E1"/>
    <w:rsid w:val="006C63A4"/>
    <w:rsid w:val="006C6700"/>
    <w:rsid w:val="006C7561"/>
    <w:rsid w:val="006C7957"/>
    <w:rsid w:val="006D013B"/>
    <w:rsid w:val="006D102E"/>
    <w:rsid w:val="006D16A5"/>
    <w:rsid w:val="006D3DA5"/>
    <w:rsid w:val="006D44F0"/>
    <w:rsid w:val="006D4EB9"/>
    <w:rsid w:val="006D4FAC"/>
    <w:rsid w:val="006D595A"/>
    <w:rsid w:val="006D5B08"/>
    <w:rsid w:val="006D7462"/>
    <w:rsid w:val="006E0CF3"/>
    <w:rsid w:val="006E139C"/>
    <w:rsid w:val="006E1F1C"/>
    <w:rsid w:val="006E2C58"/>
    <w:rsid w:val="006E3038"/>
    <w:rsid w:val="006E3549"/>
    <w:rsid w:val="006F1BAA"/>
    <w:rsid w:val="006F5057"/>
    <w:rsid w:val="006F5079"/>
    <w:rsid w:val="006F644A"/>
    <w:rsid w:val="006F64D2"/>
    <w:rsid w:val="006F6EFE"/>
    <w:rsid w:val="006F71B7"/>
    <w:rsid w:val="00701446"/>
    <w:rsid w:val="0070216B"/>
    <w:rsid w:val="007029DE"/>
    <w:rsid w:val="00702A8C"/>
    <w:rsid w:val="007032DF"/>
    <w:rsid w:val="00703D03"/>
    <w:rsid w:val="0070610E"/>
    <w:rsid w:val="00706B12"/>
    <w:rsid w:val="00706E9B"/>
    <w:rsid w:val="00707E11"/>
    <w:rsid w:val="0071558D"/>
    <w:rsid w:val="007155CE"/>
    <w:rsid w:val="007160C2"/>
    <w:rsid w:val="0071611C"/>
    <w:rsid w:val="007174C4"/>
    <w:rsid w:val="007221E7"/>
    <w:rsid w:val="007230FC"/>
    <w:rsid w:val="007237B5"/>
    <w:rsid w:val="00727695"/>
    <w:rsid w:val="0073003F"/>
    <w:rsid w:val="00730BED"/>
    <w:rsid w:val="00731E5A"/>
    <w:rsid w:val="00732474"/>
    <w:rsid w:val="007324FB"/>
    <w:rsid w:val="00734259"/>
    <w:rsid w:val="0073728A"/>
    <w:rsid w:val="007407F8"/>
    <w:rsid w:val="00740E87"/>
    <w:rsid w:val="00742124"/>
    <w:rsid w:val="00743935"/>
    <w:rsid w:val="00746B31"/>
    <w:rsid w:val="00747C1C"/>
    <w:rsid w:val="00747C4F"/>
    <w:rsid w:val="007503B4"/>
    <w:rsid w:val="00750679"/>
    <w:rsid w:val="007519F3"/>
    <w:rsid w:val="00751AA9"/>
    <w:rsid w:val="007525B3"/>
    <w:rsid w:val="00752A01"/>
    <w:rsid w:val="007541C2"/>
    <w:rsid w:val="00754386"/>
    <w:rsid w:val="00754BE2"/>
    <w:rsid w:val="00756FBF"/>
    <w:rsid w:val="00757D65"/>
    <w:rsid w:val="007603DB"/>
    <w:rsid w:val="00762433"/>
    <w:rsid w:val="00763D26"/>
    <w:rsid w:val="00764B9C"/>
    <w:rsid w:val="00765E82"/>
    <w:rsid w:val="00766FAC"/>
    <w:rsid w:val="00767CD0"/>
    <w:rsid w:val="00770406"/>
    <w:rsid w:val="00771502"/>
    <w:rsid w:val="00772810"/>
    <w:rsid w:val="007733F6"/>
    <w:rsid w:val="00774C09"/>
    <w:rsid w:val="00775C9B"/>
    <w:rsid w:val="00777781"/>
    <w:rsid w:val="00777D0E"/>
    <w:rsid w:val="00777EF2"/>
    <w:rsid w:val="00783B3B"/>
    <w:rsid w:val="007854D3"/>
    <w:rsid w:val="00787324"/>
    <w:rsid w:val="00791751"/>
    <w:rsid w:val="00791E7C"/>
    <w:rsid w:val="007924F9"/>
    <w:rsid w:val="00792676"/>
    <w:rsid w:val="00793270"/>
    <w:rsid w:val="0079436C"/>
    <w:rsid w:val="0079513E"/>
    <w:rsid w:val="00795DB5"/>
    <w:rsid w:val="007A1081"/>
    <w:rsid w:val="007A17AA"/>
    <w:rsid w:val="007A37E4"/>
    <w:rsid w:val="007A6FA0"/>
    <w:rsid w:val="007B26FD"/>
    <w:rsid w:val="007B386F"/>
    <w:rsid w:val="007B4EA7"/>
    <w:rsid w:val="007B717B"/>
    <w:rsid w:val="007C0838"/>
    <w:rsid w:val="007C13B9"/>
    <w:rsid w:val="007C1DFD"/>
    <w:rsid w:val="007C379C"/>
    <w:rsid w:val="007C50F5"/>
    <w:rsid w:val="007C55EA"/>
    <w:rsid w:val="007C5F61"/>
    <w:rsid w:val="007C6E4B"/>
    <w:rsid w:val="007D1053"/>
    <w:rsid w:val="007D2BEA"/>
    <w:rsid w:val="007D2D83"/>
    <w:rsid w:val="007D37C0"/>
    <w:rsid w:val="007D4E2C"/>
    <w:rsid w:val="007D631A"/>
    <w:rsid w:val="007E0545"/>
    <w:rsid w:val="007E0837"/>
    <w:rsid w:val="007E11BC"/>
    <w:rsid w:val="007E1743"/>
    <w:rsid w:val="007E6003"/>
    <w:rsid w:val="007E76D7"/>
    <w:rsid w:val="007F1666"/>
    <w:rsid w:val="007F248D"/>
    <w:rsid w:val="007F2603"/>
    <w:rsid w:val="007F64B8"/>
    <w:rsid w:val="007F67E7"/>
    <w:rsid w:val="007F6CEF"/>
    <w:rsid w:val="008003BA"/>
    <w:rsid w:val="008027E4"/>
    <w:rsid w:val="00802B9F"/>
    <w:rsid w:val="008036F8"/>
    <w:rsid w:val="00804189"/>
    <w:rsid w:val="00813B20"/>
    <w:rsid w:val="00813B7B"/>
    <w:rsid w:val="00814712"/>
    <w:rsid w:val="00816742"/>
    <w:rsid w:val="00816D52"/>
    <w:rsid w:val="00820618"/>
    <w:rsid w:val="00820E62"/>
    <w:rsid w:val="00821FC7"/>
    <w:rsid w:val="00823A12"/>
    <w:rsid w:val="00824EBF"/>
    <w:rsid w:val="008250FD"/>
    <w:rsid w:val="008260D3"/>
    <w:rsid w:val="0082649A"/>
    <w:rsid w:val="00827319"/>
    <w:rsid w:val="0082744D"/>
    <w:rsid w:val="00830121"/>
    <w:rsid w:val="0083136C"/>
    <w:rsid w:val="008329A4"/>
    <w:rsid w:val="00832E37"/>
    <w:rsid w:val="008330AE"/>
    <w:rsid w:val="008337E0"/>
    <w:rsid w:val="008347A6"/>
    <w:rsid w:val="00836655"/>
    <w:rsid w:val="008374A3"/>
    <w:rsid w:val="00843A5D"/>
    <w:rsid w:val="00845560"/>
    <w:rsid w:val="00845989"/>
    <w:rsid w:val="008463A7"/>
    <w:rsid w:val="008475FC"/>
    <w:rsid w:val="00847DF1"/>
    <w:rsid w:val="00847E5A"/>
    <w:rsid w:val="00850E92"/>
    <w:rsid w:val="0085143A"/>
    <w:rsid w:val="00851D8A"/>
    <w:rsid w:val="00852165"/>
    <w:rsid w:val="00853E3D"/>
    <w:rsid w:val="0085654E"/>
    <w:rsid w:val="00860CBF"/>
    <w:rsid w:val="008618EE"/>
    <w:rsid w:val="00861C20"/>
    <w:rsid w:val="008620FC"/>
    <w:rsid w:val="00862CED"/>
    <w:rsid w:val="00863891"/>
    <w:rsid w:val="00863B0C"/>
    <w:rsid w:val="0086455F"/>
    <w:rsid w:val="008648E2"/>
    <w:rsid w:val="008700AB"/>
    <w:rsid w:val="00870675"/>
    <w:rsid w:val="00872A9B"/>
    <w:rsid w:val="00872A9D"/>
    <w:rsid w:val="00873D17"/>
    <w:rsid w:val="00875668"/>
    <w:rsid w:val="00876C6A"/>
    <w:rsid w:val="0087797F"/>
    <w:rsid w:val="0088004C"/>
    <w:rsid w:val="00880DCE"/>
    <w:rsid w:val="008823DF"/>
    <w:rsid w:val="00883ED8"/>
    <w:rsid w:val="008927C3"/>
    <w:rsid w:val="00892813"/>
    <w:rsid w:val="00893B3C"/>
    <w:rsid w:val="008947D9"/>
    <w:rsid w:val="008954A5"/>
    <w:rsid w:val="0089620E"/>
    <w:rsid w:val="00897959"/>
    <w:rsid w:val="00897EC5"/>
    <w:rsid w:val="008A019E"/>
    <w:rsid w:val="008A105D"/>
    <w:rsid w:val="008A6021"/>
    <w:rsid w:val="008B062B"/>
    <w:rsid w:val="008B1838"/>
    <w:rsid w:val="008B3166"/>
    <w:rsid w:val="008B3A4A"/>
    <w:rsid w:val="008B5354"/>
    <w:rsid w:val="008B54F7"/>
    <w:rsid w:val="008B74B9"/>
    <w:rsid w:val="008B75C3"/>
    <w:rsid w:val="008B79D4"/>
    <w:rsid w:val="008C060A"/>
    <w:rsid w:val="008C1A3B"/>
    <w:rsid w:val="008C52C4"/>
    <w:rsid w:val="008C6249"/>
    <w:rsid w:val="008C6730"/>
    <w:rsid w:val="008D0422"/>
    <w:rsid w:val="008D0F2C"/>
    <w:rsid w:val="008D191C"/>
    <w:rsid w:val="008D5635"/>
    <w:rsid w:val="008D59B7"/>
    <w:rsid w:val="008D77C4"/>
    <w:rsid w:val="008E0BF1"/>
    <w:rsid w:val="008E5FD4"/>
    <w:rsid w:val="008E753C"/>
    <w:rsid w:val="008E7E79"/>
    <w:rsid w:val="008F2D46"/>
    <w:rsid w:val="008F4D72"/>
    <w:rsid w:val="008F63D6"/>
    <w:rsid w:val="008F680F"/>
    <w:rsid w:val="008F6EAF"/>
    <w:rsid w:val="00900158"/>
    <w:rsid w:val="00902839"/>
    <w:rsid w:val="009029E8"/>
    <w:rsid w:val="0090728F"/>
    <w:rsid w:val="009073C6"/>
    <w:rsid w:val="00911259"/>
    <w:rsid w:val="00911ABD"/>
    <w:rsid w:val="0091364F"/>
    <w:rsid w:val="00913854"/>
    <w:rsid w:val="009140E6"/>
    <w:rsid w:val="0091431F"/>
    <w:rsid w:val="00915B1B"/>
    <w:rsid w:val="00915B66"/>
    <w:rsid w:val="0091691C"/>
    <w:rsid w:val="009179A6"/>
    <w:rsid w:val="00921809"/>
    <w:rsid w:val="00923196"/>
    <w:rsid w:val="00923942"/>
    <w:rsid w:val="00923E3D"/>
    <w:rsid w:val="009242A7"/>
    <w:rsid w:val="009279B5"/>
    <w:rsid w:val="009319FE"/>
    <w:rsid w:val="009326F2"/>
    <w:rsid w:val="00934F6B"/>
    <w:rsid w:val="00935283"/>
    <w:rsid w:val="00936577"/>
    <w:rsid w:val="00936627"/>
    <w:rsid w:val="00936B06"/>
    <w:rsid w:val="00940926"/>
    <w:rsid w:val="00940C18"/>
    <w:rsid w:val="00941F5C"/>
    <w:rsid w:val="009429BC"/>
    <w:rsid w:val="00943DC5"/>
    <w:rsid w:val="00945F0B"/>
    <w:rsid w:val="009464E9"/>
    <w:rsid w:val="00950E47"/>
    <w:rsid w:val="009513B3"/>
    <w:rsid w:val="00952388"/>
    <w:rsid w:val="00954993"/>
    <w:rsid w:val="00957020"/>
    <w:rsid w:val="009625C0"/>
    <w:rsid w:val="0096298F"/>
    <w:rsid w:val="00963FBC"/>
    <w:rsid w:val="0096473E"/>
    <w:rsid w:val="0096514E"/>
    <w:rsid w:val="00965CC4"/>
    <w:rsid w:val="00965DE5"/>
    <w:rsid w:val="00966A83"/>
    <w:rsid w:val="00967CDF"/>
    <w:rsid w:val="00977BE5"/>
    <w:rsid w:val="0098168E"/>
    <w:rsid w:val="009829EA"/>
    <w:rsid w:val="00983E14"/>
    <w:rsid w:val="00985C9F"/>
    <w:rsid w:val="009860CF"/>
    <w:rsid w:val="00986853"/>
    <w:rsid w:val="00987CF6"/>
    <w:rsid w:val="009910C1"/>
    <w:rsid w:val="00991D16"/>
    <w:rsid w:val="009930F3"/>
    <w:rsid w:val="00995568"/>
    <w:rsid w:val="00995EE5"/>
    <w:rsid w:val="0099672E"/>
    <w:rsid w:val="0099745F"/>
    <w:rsid w:val="0099761D"/>
    <w:rsid w:val="009A0EE4"/>
    <w:rsid w:val="009A18F2"/>
    <w:rsid w:val="009A276D"/>
    <w:rsid w:val="009A4728"/>
    <w:rsid w:val="009A4EF7"/>
    <w:rsid w:val="009A5754"/>
    <w:rsid w:val="009A7E2F"/>
    <w:rsid w:val="009B1199"/>
    <w:rsid w:val="009B203E"/>
    <w:rsid w:val="009B23F5"/>
    <w:rsid w:val="009B4820"/>
    <w:rsid w:val="009B4BA2"/>
    <w:rsid w:val="009B52D9"/>
    <w:rsid w:val="009B5A4B"/>
    <w:rsid w:val="009B5DE1"/>
    <w:rsid w:val="009B5E54"/>
    <w:rsid w:val="009B78B2"/>
    <w:rsid w:val="009C032D"/>
    <w:rsid w:val="009C0F9F"/>
    <w:rsid w:val="009C2A4C"/>
    <w:rsid w:val="009C2D9B"/>
    <w:rsid w:val="009C2F17"/>
    <w:rsid w:val="009C31DA"/>
    <w:rsid w:val="009C3E79"/>
    <w:rsid w:val="009C4608"/>
    <w:rsid w:val="009C46AD"/>
    <w:rsid w:val="009C73BC"/>
    <w:rsid w:val="009D2E6D"/>
    <w:rsid w:val="009D34C9"/>
    <w:rsid w:val="009D3615"/>
    <w:rsid w:val="009D37C3"/>
    <w:rsid w:val="009D3B78"/>
    <w:rsid w:val="009D53AF"/>
    <w:rsid w:val="009D78AA"/>
    <w:rsid w:val="009E0002"/>
    <w:rsid w:val="009E1357"/>
    <w:rsid w:val="009E18F8"/>
    <w:rsid w:val="009E250F"/>
    <w:rsid w:val="009E26BE"/>
    <w:rsid w:val="009E2FA2"/>
    <w:rsid w:val="009F0136"/>
    <w:rsid w:val="009F11E6"/>
    <w:rsid w:val="009F2B65"/>
    <w:rsid w:val="009F4FB9"/>
    <w:rsid w:val="009F58CA"/>
    <w:rsid w:val="009F6326"/>
    <w:rsid w:val="009F7A4D"/>
    <w:rsid w:val="00A00CD8"/>
    <w:rsid w:val="00A03094"/>
    <w:rsid w:val="00A053EF"/>
    <w:rsid w:val="00A058CA"/>
    <w:rsid w:val="00A0691F"/>
    <w:rsid w:val="00A07D50"/>
    <w:rsid w:val="00A07D66"/>
    <w:rsid w:val="00A12B37"/>
    <w:rsid w:val="00A13853"/>
    <w:rsid w:val="00A15DC6"/>
    <w:rsid w:val="00A1610E"/>
    <w:rsid w:val="00A202E6"/>
    <w:rsid w:val="00A20D4F"/>
    <w:rsid w:val="00A2114C"/>
    <w:rsid w:val="00A2158F"/>
    <w:rsid w:val="00A23638"/>
    <w:rsid w:val="00A23CAE"/>
    <w:rsid w:val="00A24BFE"/>
    <w:rsid w:val="00A2728A"/>
    <w:rsid w:val="00A32F4D"/>
    <w:rsid w:val="00A33918"/>
    <w:rsid w:val="00A343E3"/>
    <w:rsid w:val="00A402FD"/>
    <w:rsid w:val="00A4043A"/>
    <w:rsid w:val="00A42F99"/>
    <w:rsid w:val="00A4322A"/>
    <w:rsid w:val="00A44845"/>
    <w:rsid w:val="00A45511"/>
    <w:rsid w:val="00A47D51"/>
    <w:rsid w:val="00A50DAF"/>
    <w:rsid w:val="00A520C6"/>
    <w:rsid w:val="00A52C72"/>
    <w:rsid w:val="00A55267"/>
    <w:rsid w:val="00A557C6"/>
    <w:rsid w:val="00A56DAD"/>
    <w:rsid w:val="00A57624"/>
    <w:rsid w:val="00A577AB"/>
    <w:rsid w:val="00A57AF5"/>
    <w:rsid w:val="00A57E73"/>
    <w:rsid w:val="00A60B68"/>
    <w:rsid w:val="00A61526"/>
    <w:rsid w:val="00A625EE"/>
    <w:rsid w:val="00A66636"/>
    <w:rsid w:val="00A669C4"/>
    <w:rsid w:val="00A67D97"/>
    <w:rsid w:val="00A67DEC"/>
    <w:rsid w:val="00A70C96"/>
    <w:rsid w:val="00A70DAD"/>
    <w:rsid w:val="00A7334F"/>
    <w:rsid w:val="00A7380F"/>
    <w:rsid w:val="00A73BE1"/>
    <w:rsid w:val="00A740E0"/>
    <w:rsid w:val="00A74257"/>
    <w:rsid w:val="00A751D7"/>
    <w:rsid w:val="00A754EE"/>
    <w:rsid w:val="00A75BAE"/>
    <w:rsid w:val="00A7726C"/>
    <w:rsid w:val="00A800B0"/>
    <w:rsid w:val="00A802BD"/>
    <w:rsid w:val="00A8074C"/>
    <w:rsid w:val="00A81FC7"/>
    <w:rsid w:val="00A8391A"/>
    <w:rsid w:val="00A864C2"/>
    <w:rsid w:val="00A92E94"/>
    <w:rsid w:val="00A937A0"/>
    <w:rsid w:val="00A9742D"/>
    <w:rsid w:val="00A97E99"/>
    <w:rsid w:val="00AA0597"/>
    <w:rsid w:val="00AA0B96"/>
    <w:rsid w:val="00AA1C3C"/>
    <w:rsid w:val="00AA436B"/>
    <w:rsid w:val="00AA5C65"/>
    <w:rsid w:val="00AA6B3A"/>
    <w:rsid w:val="00AB0CFF"/>
    <w:rsid w:val="00AB1329"/>
    <w:rsid w:val="00AB14FC"/>
    <w:rsid w:val="00AB2032"/>
    <w:rsid w:val="00AB333D"/>
    <w:rsid w:val="00AB37D5"/>
    <w:rsid w:val="00AB3C87"/>
    <w:rsid w:val="00AB4728"/>
    <w:rsid w:val="00AB620E"/>
    <w:rsid w:val="00AB6572"/>
    <w:rsid w:val="00AB675C"/>
    <w:rsid w:val="00AB6A72"/>
    <w:rsid w:val="00AB7170"/>
    <w:rsid w:val="00AB7750"/>
    <w:rsid w:val="00AB7E2B"/>
    <w:rsid w:val="00AC1DAE"/>
    <w:rsid w:val="00AC4727"/>
    <w:rsid w:val="00AC67A3"/>
    <w:rsid w:val="00AD32DB"/>
    <w:rsid w:val="00AD4A79"/>
    <w:rsid w:val="00AE0FD0"/>
    <w:rsid w:val="00AE2B55"/>
    <w:rsid w:val="00AE5748"/>
    <w:rsid w:val="00AE697E"/>
    <w:rsid w:val="00AE71F5"/>
    <w:rsid w:val="00AE7482"/>
    <w:rsid w:val="00AE7A16"/>
    <w:rsid w:val="00AE7A77"/>
    <w:rsid w:val="00AF1AA4"/>
    <w:rsid w:val="00AF28E7"/>
    <w:rsid w:val="00AF2D46"/>
    <w:rsid w:val="00AF50FC"/>
    <w:rsid w:val="00AF531D"/>
    <w:rsid w:val="00AF5BAF"/>
    <w:rsid w:val="00AF7E4A"/>
    <w:rsid w:val="00AF7ED2"/>
    <w:rsid w:val="00B018DE"/>
    <w:rsid w:val="00B0272D"/>
    <w:rsid w:val="00B02C1C"/>
    <w:rsid w:val="00B0316E"/>
    <w:rsid w:val="00B064B0"/>
    <w:rsid w:val="00B065A5"/>
    <w:rsid w:val="00B1061E"/>
    <w:rsid w:val="00B10840"/>
    <w:rsid w:val="00B10FB6"/>
    <w:rsid w:val="00B118CD"/>
    <w:rsid w:val="00B12A0E"/>
    <w:rsid w:val="00B13DAA"/>
    <w:rsid w:val="00B1525A"/>
    <w:rsid w:val="00B176F9"/>
    <w:rsid w:val="00B203B4"/>
    <w:rsid w:val="00B225BE"/>
    <w:rsid w:val="00B245BE"/>
    <w:rsid w:val="00B27249"/>
    <w:rsid w:val="00B278C9"/>
    <w:rsid w:val="00B27A37"/>
    <w:rsid w:val="00B27EBA"/>
    <w:rsid w:val="00B302AB"/>
    <w:rsid w:val="00B3152D"/>
    <w:rsid w:val="00B32D6D"/>
    <w:rsid w:val="00B3310F"/>
    <w:rsid w:val="00B3393C"/>
    <w:rsid w:val="00B41176"/>
    <w:rsid w:val="00B41DFD"/>
    <w:rsid w:val="00B42057"/>
    <w:rsid w:val="00B43044"/>
    <w:rsid w:val="00B433FF"/>
    <w:rsid w:val="00B46932"/>
    <w:rsid w:val="00B46FBE"/>
    <w:rsid w:val="00B47BA5"/>
    <w:rsid w:val="00B51218"/>
    <w:rsid w:val="00B51DD2"/>
    <w:rsid w:val="00B52175"/>
    <w:rsid w:val="00B52DA5"/>
    <w:rsid w:val="00B5357B"/>
    <w:rsid w:val="00B5597F"/>
    <w:rsid w:val="00B56727"/>
    <w:rsid w:val="00B5685D"/>
    <w:rsid w:val="00B578A3"/>
    <w:rsid w:val="00B60D84"/>
    <w:rsid w:val="00B623A6"/>
    <w:rsid w:val="00B63727"/>
    <w:rsid w:val="00B63EE3"/>
    <w:rsid w:val="00B64D2B"/>
    <w:rsid w:val="00B64DDD"/>
    <w:rsid w:val="00B67237"/>
    <w:rsid w:val="00B67433"/>
    <w:rsid w:val="00B721D5"/>
    <w:rsid w:val="00B734F6"/>
    <w:rsid w:val="00B737A0"/>
    <w:rsid w:val="00B739B9"/>
    <w:rsid w:val="00B7429E"/>
    <w:rsid w:val="00B7555B"/>
    <w:rsid w:val="00B76075"/>
    <w:rsid w:val="00B82642"/>
    <w:rsid w:val="00B85748"/>
    <w:rsid w:val="00B92057"/>
    <w:rsid w:val="00B92344"/>
    <w:rsid w:val="00B927E9"/>
    <w:rsid w:val="00B933BE"/>
    <w:rsid w:val="00B94893"/>
    <w:rsid w:val="00B96934"/>
    <w:rsid w:val="00B96D4D"/>
    <w:rsid w:val="00BA026A"/>
    <w:rsid w:val="00BA0B08"/>
    <w:rsid w:val="00BA5D3D"/>
    <w:rsid w:val="00BA6995"/>
    <w:rsid w:val="00BB07B4"/>
    <w:rsid w:val="00BB1406"/>
    <w:rsid w:val="00BB5CF8"/>
    <w:rsid w:val="00BB6D60"/>
    <w:rsid w:val="00BC05AC"/>
    <w:rsid w:val="00BC0CE9"/>
    <w:rsid w:val="00BC19E4"/>
    <w:rsid w:val="00BC3DB7"/>
    <w:rsid w:val="00BC534A"/>
    <w:rsid w:val="00BC6D14"/>
    <w:rsid w:val="00BD03B1"/>
    <w:rsid w:val="00BD0FB4"/>
    <w:rsid w:val="00BD1200"/>
    <w:rsid w:val="00BD154E"/>
    <w:rsid w:val="00BD1E51"/>
    <w:rsid w:val="00BD2559"/>
    <w:rsid w:val="00BD2621"/>
    <w:rsid w:val="00BD5DDB"/>
    <w:rsid w:val="00BE22AD"/>
    <w:rsid w:val="00BE5555"/>
    <w:rsid w:val="00BE6DD6"/>
    <w:rsid w:val="00BE711E"/>
    <w:rsid w:val="00BF0195"/>
    <w:rsid w:val="00BF11FD"/>
    <w:rsid w:val="00BF63FE"/>
    <w:rsid w:val="00BF6BC7"/>
    <w:rsid w:val="00BF7446"/>
    <w:rsid w:val="00C000AB"/>
    <w:rsid w:val="00C002FA"/>
    <w:rsid w:val="00C020E6"/>
    <w:rsid w:val="00C02693"/>
    <w:rsid w:val="00C0289C"/>
    <w:rsid w:val="00C03257"/>
    <w:rsid w:val="00C0356F"/>
    <w:rsid w:val="00C03813"/>
    <w:rsid w:val="00C03E4D"/>
    <w:rsid w:val="00C05B7B"/>
    <w:rsid w:val="00C06267"/>
    <w:rsid w:val="00C073A6"/>
    <w:rsid w:val="00C07502"/>
    <w:rsid w:val="00C11481"/>
    <w:rsid w:val="00C15278"/>
    <w:rsid w:val="00C158E7"/>
    <w:rsid w:val="00C1669B"/>
    <w:rsid w:val="00C16FBD"/>
    <w:rsid w:val="00C17B88"/>
    <w:rsid w:val="00C17BDA"/>
    <w:rsid w:val="00C308A3"/>
    <w:rsid w:val="00C30DCC"/>
    <w:rsid w:val="00C33CEE"/>
    <w:rsid w:val="00C36A49"/>
    <w:rsid w:val="00C37665"/>
    <w:rsid w:val="00C379EF"/>
    <w:rsid w:val="00C401F8"/>
    <w:rsid w:val="00C41411"/>
    <w:rsid w:val="00C4207A"/>
    <w:rsid w:val="00C4228D"/>
    <w:rsid w:val="00C43856"/>
    <w:rsid w:val="00C4580D"/>
    <w:rsid w:val="00C4591A"/>
    <w:rsid w:val="00C45B10"/>
    <w:rsid w:val="00C47FFC"/>
    <w:rsid w:val="00C519AF"/>
    <w:rsid w:val="00C51DE6"/>
    <w:rsid w:val="00C52497"/>
    <w:rsid w:val="00C5331F"/>
    <w:rsid w:val="00C55EAA"/>
    <w:rsid w:val="00C56FD8"/>
    <w:rsid w:val="00C57558"/>
    <w:rsid w:val="00C57907"/>
    <w:rsid w:val="00C579A8"/>
    <w:rsid w:val="00C62A56"/>
    <w:rsid w:val="00C62E5C"/>
    <w:rsid w:val="00C6333E"/>
    <w:rsid w:val="00C64703"/>
    <w:rsid w:val="00C7078F"/>
    <w:rsid w:val="00C7174D"/>
    <w:rsid w:val="00C73119"/>
    <w:rsid w:val="00C74269"/>
    <w:rsid w:val="00C809BD"/>
    <w:rsid w:val="00C83022"/>
    <w:rsid w:val="00C8670B"/>
    <w:rsid w:val="00C86F76"/>
    <w:rsid w:val="00C900D9"/>
    <w:rsid w:val="00C9088A"/>
    <w:rsid w:val="00C90A0F"/>
    <w:rsid w:val="00C93F54"/>
    <w:rsid w:val="00C945D2"/>
    <w:rsid w:val="00C96360"/>
    <w:rsid w:val="00C97A0F"/>
    <w:rsid w:val="00CA0855"/>
    <w:rsid w:val="00CA1309"/>
    <w:rsid w:val="00CA2209"/>
    <w:rsid w:val="00CA3A3F"/>
    <w:rsid w:val="00CA4056"/>
    <w:rsid w:val="00CA4260"/>
    <w:rsid w:val="00CA4431"/>
    <w:rsid w:val="00CA4F50"/>
    <w:rsid w:val="00CA539E"/>
    <w:rsid w:val="00CA7165"/>
    <w:rsid w:val="00CB0C9E"/>
    <w:rsid w:val="00CB35C4"/>
    <w:rsid w:val="00CB5A35"/>
    <w:rsid w:val="00CC0945"/>
    <w:rsid w:val="00CC42D9"/>
    <w:rsid w:val="00CC4813"/>
    <w:rsid w:val="00CC4A8E"/>
    <w:rsid w:val="00CC556A"/>
    <w:rsid w:val="00CC5B66"/>
    <w:rsid w:val="00CC5C9B"/>
    <w:rsid w:val="00CD05C4"/>
    <w:rsid w:val="00CD6739"/>
    <w:rsid w:val="00CD7605"/>
    <w:rsid w:val="00CD79A5"/>
    <w:rsid w:val="00CE011B"/>
    <w:rsid w:val="00CE1160"/>
    <w:rsid w:val="00CE39AD"/>
    <w:rsid w:val="00CE4170"/>
    <w:rsid w:val="00CE456C"/>
    <w:rsid w:val="00CE4B07"/>
    <w:rsid w:val="00CE5FCD"/>
    <w:rsid w:val="00CE6E6A"/>
    <w:rsid w:val="00CF2FF6"/>
    <w:rsid w:val="00CF329B"/>
    <w:rsid w:val="00CF32A1"/>
    <w:rsid w:val="00CF4CAA"/>
    <w:rsid w:val="00CF6C9A"/>
    <w:rsid w:val="00CF73FD"/>
    <w:rsid w:val="00CF7BA0"/>
    <w:rsid w:val="00D00BF7"/>
    <w:rsid w:val="00D01D1E"/>
    <w:rsid w:val="00D0326A"/>
    <w:rsid w:val="00D04662"/>
    <w:rsid w:val="00D05428"/>
    <w:rsid w:val="00D07003"/>
    <w:rsid w:val="00D07BA7"/>
    <w:rsid w:val="00D1272C"/>
    <w:rsid w:val="00D1286E"/>
    <w:rsid w:val="00D1475A"/>
    <w:rsid w:val="00D14A36"/>
    <w:rsid w:val="00D152CE"/>
    <w:rsid w:val="00D15406"/>
    <w:rsid w:val="00D156B9"/>
    <w:rsid w:val="00D159DB"/>
    <w:rsid w:val="00D15EBD"/>
    <w:rsid w:val="00D162E3"/>
    <w:rsid w:val="00D16FFD"/>
    <w:rsid w:val="00D17074"/>
    <w:rsid w:val="00D17E08"/>
    <w:rsid w:val="00D20C6B"/>
    <w:rsid w:val="00D23415"/>
    <w:rsid w:val="00D24FF2"/>
    <w:rsid w:val="00D251E7"/>
    <w:rsid w:val="00D26320"/>
    <w:rsid w:val="00D26526"/>
    <w:rsid w:val="00D2680B"/>
    <w:rsid w:val="00D268F4"/>
    <w:rsid w:val="00D302C9"/>
    <w:rsid w:val="00D340B5"/>
    <w:rsid w:val="00D34303"/>
    <w:rsid w:val="00D35D1F"/>
    <w:rsid w:val="00D36826"/>
    <w:rsid w:val="00D36FBD"/>
    <w:rsid w:val="00D36FF4"/>
    <w:rsid w:val="00D37647"/>
    <w:rsid w:val="00D42FC1"/>
    <w:rsid w:val="00D4385B"/>
    <w:rsid w:val="00D4418E"/>
    <w:rsid w:val="00D44DED"/>
    <w:rsid w:val="00D45329"/>
    <w:rsid w:val="00D50A40"/>
    <w:rsid w:val="00D5219C"/>
    <w:rsid w:val="00D521FC"/>
    <w:rsid w:val="00D55D3F"/>
    <w:rsid w:val="00D5627A"/>
    <w:rsid w:val="00D56AE9"/>
    <w:rsid w:val="00D61061"/>
    <w:rsid w:val="00D64259"/>
    <w:rsid w:val="00D64EE7"/>
    <w:rsid w:val="00D6536C"/>
    <w:rsid w:val="00D66CD1"/>
    <w:rsid w:val="00D67B51"/>
    <w:rsid w:val="00D71212"/>
    <w:rsid w:val="00D73BCC"/>
    <w:rsid w:val="00D76241"/>
    <w:rsid w:val="00D764BE"/>
    <w:rsid w:val="00D771D4"/>
    <w:rsid w:val="00D77456"/>
    <w:rsid w:val="00D80581"/>
    <w:rsid w:val="00D818C3"/>
    <w:rsid w:val="00D81F16"/>
    <w:rsid w:val="00D82DD2"/>
    <w:rsid w:val="00D84877"/>
    <w:rsid w:val="00D87132"/>
    <w:rsid w:val="00D908DB"/>
    <w:rsid w:val="00D90B50"/>
    <w:rsid w:val="00D91FA0"/>
    <w:rsid w:val="00D937F1"/>
    <w:rsid w:val="00D93F24"/>
    <w:rsid w:val="00D9487C"/>
    <w:rsid w:val="00DA2B81"/>
    <w:rsid w:val="00DA2CBB"/>
    <w:rsid w:val="00DA46FA"/>
    <w:rsid w:val="00DA6719"/>
    <w:rsid w:val="00DB002B"/>
    <w:rsid w:val="00DB0746"/>
    <w:rsid w:val="00DB3A88"/>
    <w:rsid w:val="00DB41DB"/>
    <w:rsid w:val="00DB6BFC"/>
    <w:rsid w:val="00DB7CE8"/>
    <w:rsid w:val="00DB7DFB"/>
    <w:rsid w:val="00DC4869"/>
    <w:rsid w:val="00DC4BB8"/>
    <w:rsid w:val="00DC4C92"/>
    <w:rsid w:val="00DC5D6F"/>
    <w:rsid w:val="00DC60A7"/>
    <w:rsid w:val="00DC6A12"/>
    <w:rsid w:val="00DD00DA"/>
    <w:rsid w:val="00DD2AD6"/>
    <w:rsid w:val="00DD2EB2"/>
    <w:rsid w:val="00DD72C5"/>
    <w:rsid w:val="00DD749F"/>
    <w:rsid w:val="00DD75C0"/>
    <w:rsid w:val="00DE1E02"/>
    <w:rsid w:val="00DF00CA"/>
    <w:rsid w:val="00DF13F4"/>
    <w:rsid w:val="00DF1D35"/>
    <w:rsid w:val="00DF1E98"/>
    <w:rsid w:val="00DF29CB"/>
    <w:rsid w:val="00DF2E31"/>
    <w:rsid w:val="00DF5B33"/>
    <w:rsid w:val="00DF5CA2"/>
    <w:rsid w:val="00DF6AC6"/>
    <w:rsid w:val="00E011E4"/>
    <w:rsid w:val="00E012C6"/>
    <w:rsid w:val="00E0270B"/>
    <w:rsid w:val="00E0509A"/>
    <w:rsid w:val="00E051C1"/>
    <w:rsid w:val="00E06174"/>
    <w:rsid w:val="00E109A7"/>
    <w:rsid w:val="00E10F2C"/>
    <w:rsid w:val="00E11977"/>
    <w:rsid w:val="00E12536"/>
    <w:rsid w:val="00E17885"/>
    <w:rsid w:val="00E2080A"/>
    <w:rsid w:val="00E20A58"/>
    <w:rsid w:val="00E20AF3"/>
    <w:rsid w:val="00E234C2"/>
    <w:rsid w:val="00E268E5"/>
    <w:rsid w:val="00E278CB"/>
    <w:rsid w:val="00E30BBD"/>
    <w:rsid w:val="00E31833"/>
    <w:rsid w:val="00E33F24"/>
    <w:rsid w:val="00E348F1"/>
    <w:rsid w:val="00E35080"/>
    <w:rsid w:val="00E3539E"/>
    <w:rsid w:val="00E37550"/>
    <w:rsid w:val="00E40B57"/>
    <w:rsid w:val="00E42011"/>
    <w:rsid w:val="00E42C80"/>
    <w:rsid w:val="00E43174"/>
    <w:rsid w:val="00E4420F"/>
    <w:rsid w:val="00E45918"/>
    <w:rsid w:val="00E50992"/>
    <w:rsid w:val="00E51CE3"/>
    <w:rsid w:val="00E542E1"/>
    <w:rsid w:val="00E54C1C"/>
    <w:rsid w:val="00E55032"/>
    <w:rsid w:val="00E55E81"/>
    <w:rsid w:val="00E56FBF"/>
    <w:rsid w:val="00E57A01"/>
    <w:rsid w:val="00E63178"/>
    <w:rsid w:val="00E631C2"/>
    <w:rsid w:val="00E64D54"/>
    <w:rsid w:val="00E71967"/>
    <w:rsid w:val="00E71B30"/>
    <w:rsid w:val="00E71D9B"/>
    <w:rsid w:val="00E73E0E"/>
    <w:rsid w:val="00E7563B"/>
    <w:rsid w:val="00E756CC"/>
    <w:rsid w:val="00E760E5"/>
    <w:rsid w:val="00E77B31"/>
    <w:rsid w:val="00E80EA0"/>
    <w:rsid w:val="00E82477"/>
    <w:rsid w:val="00E82BB4"/>
    <w:rsid w:val="00E82FA1"/>
    <w:rsid w:val="00E846BE"/>
    <w:rsid w:val="00E8612E"/>
    <w:rsid w:val="00E90859"/>
    <w:rsid w:val="00E924A9"/>
    <w:rsid w:val="00E9541C"/>
    <w:rsid w:val="00E966BB"/>
    <w:rsid w:val="00E97139"/>
    <w:rsid w:val="00EA14D8"/>
    <w:rsid w:val="00EA1B77"/>
    <w:rsid w:val="00EA20A1"/>
    <w:rsid w:val="00EA3095"/>
    <w:rsid w:val="00EA590A"/>
    <w:rsid w:val="00EB0FB1"/>
    <w:rsid w:val="00EB154E"/>
    <w:rsid w:val="00EB1DB7"/>
    <w:rsid w:val="00EB2442"/>
    <w:rsid w:val="00EB2CE0"/>
    <w:rsid w:val="00EB2F05"/>
    <w:rsid w:val="00EB46F4"/>
    <w:rsid w:val="00EB4752"/>
    <w:rsid w:val="00EB50F0"/>
    <w:rsid w:val="00EB6508"/>
    <w:rsid w:val="00EB6C61"/>
    <w:rsid w:val="00EB6EB6"/>
    <w:rsid w:val="00EC06CD"/>
    <w:rsid w:val="00EC0EE2"/>
    <w:rsid w:val="00EC124A"/>
    <w:rsid w:val="00EC20CB"/>
    <w:rsid w:val="00EC3D3B"/>
    <w:rsid w:val="00EC597F"/>
    <w:rsid w:val="00ED21D0"/>
    <w:rsid w:val="00ED389C"/>
    <w:rsid w:val="00EE245F"/>
    <w:rsid w:val="00EE3AF7"/>
    <w:rsid w:val="00EE41E3"/>
    <w:rsid w:val="00EE65EA"/>
    <w:rsid w:val="00EE78BF"/>
    <w:rsid w:val="00EE7BEB"/>
    <w:rsid w:val="00EF3EF5"/>
    <w:rsid w:val="00EF4BA1"/>
    <w:rsid w:val="00EF6AEE"/>
    <w:rsid w:val="00EF7600"/>
    <w:rsid w:val="00EF7D61"/>
    <w:rsid w:val="00F01925"/>
    <w:rsid w:val="00F0234E"/>
    <w:rsid w:val="00F023FA"/>
    <w:rsid w:val="00F02750"/>
    <w:rsid w:val="00F0308B"/>
    <w:rsid w:val="00F03C93"/>
    <w:rsid w:val="00F04DDB"/>
    <w:rsid w:val="00F050A7"/>
    <w:rsid w:val="00F05E29"/>
    <w:rsid w:val="00F06DCA"/>
    <w:rsid w:val="00F0713A"/>
    <w:rsid w:val="00F074E8"/>
    <w:rsid w:val="00F07EF7"/>
    <w:rsid w:val="00F111AB"/>
    <w:rsid w:val="00F1275C"/>
    <w:rsid w:val="00F12863"/>
    <w:rsid w:val="00F142C7"/>
    <w:rsid w:val="00F15151"/>
    <w:rsid w:val="00F15854"/>
    <w:rsid w:val="00F15F47"/>
    <w:rsid w:val="00F17822"/>
    <w:rsid w:val="00F2084E"/>
    <w:rsid w:val="00F20F7D"/>
    <w:rsid w:val="00F23F7C"/>
    <w:rsid w:val="00F25BA2"/>
    <w:rsid w:val="00F25E10"/>
    <w:rsid w:val="00F26372"/>
    <w:rsid w:val="00F265A6"/>
    <w:rsid w:val="00F26C5B"/>
    <w:rsid w:val="00F34EAD"/>
    <w:rsid w:val="00F35FEB"/>
    <w:rsid w:val="00F375E5"/>
    <w:rsid w:val="00F378E0"/>
    <w:rsid w:val="00F37BAB"/>
    <w:rsid w:val="00F42B52"/>
    <w:rsid w:val="00F42F22"/>
    <w:rsid w:val="00F43132"/>
    <w:rsid w:val="00F43E95"/>
    <w:rsid w:val="00F44382"/>
    <w:rsid w:val="00F44F90"/>
    <w:rsid w:val="00F458D6"/>
    <w:rsid w:val="00F45EB0"/>
    <w:rsid w:val="00F521C2"/>
    <w:rsid w:val="00F52BD2"/>
    <w:rsid w:val="00F5334D"/>
    <w:rsid w:val="00F53605"/>
    <w:rsid w:val="00F5502F"/>
    <w:rsid w:val="00F55E82"/>
    <w:rsid w:val="00F5700A"/>
    <w:rsid w:val="00F57C2E"/>
    <w:rsid w:val="00F60A67"/>
    <w:rsid w:val="00F612BE"/>
    <w:rsid w:val="00F6223B"/>
    <w:rsid w:val="00F62917"/>
    <w:rsid w:val="00F63279"/>
    <w:rsid w:val="00F64616"/>
    <w:rsid w:val="00F6544C"/>
    <w:rsid w:val="00F65B7B"/>
    <w:rsid w:val="00F6695C"/>
    <w:rsid w:val="00F735F9"/>
    <w:rsid w:val="00F7444C"/>
    <w:rsid w:val="00F75D50"/>
    <w:rsid w:val="00F76D43"/>
    <w:rsid w:val="00F80C7B"/>
    <w:rsid w:val="00F80F9A"/>
    <w:rsid w:val="00F81D8B"/>
    <w:rsid w:val="00F825D2"/>
    <w:rsid w:val="00F82BB3"/>
    <w:rsid w:val="00F85AC4"/>
    <w:rsid w:val="00F85BAA"/>
    <w:rsid w:val="00F87CCC"/>
    <w:rsid w:val="00F92B45"/>
    <w:rsid w:val="00F92BBB"/>
    <w:rsid w:val="00F92EAD"/>
    <w:rsid w:val="00F95260"/>
    <w:rsid w:val="00F96231"/>
    <w:rsid w:val="00F97AE1"/>
    <w:rsid w:val="00FA011F"/>
    <w:rsid w:val="00FA2ABB"/>
    <w:rsid w:val="00FA590A"/>
    <w:rsid w:val="00FA5A0A"/>
    <w:rsid w:val="00FA66C1"/>
    <w:rsid w:val="00FB0BDB"/>
    <w:rsid w:val="00FB4252"/>
    <w:rsid w:val="00FB639C"/>
    <w:rsid w:val="00FC0F98"/>
    <w:rsid w:val="00FC2CAB"/>
    <w:rsid w:val="00FC2DE4"/>
    <w:rsid w:val="00FC2FD1"/>
    <w:rsid w:val="00FC5AEF"/>
    <w:rsid w:val="00FC723E"/>
    <w:rsid w:val="00FC7A35"/>
    <w:rsid w:val="00FD17F4"/>
    <w:rsid w:val="00FD238E"/>
    <w:rsid w:val="00FD29F6"/>
    <w:rsid w:val="00FD2A36"/>
    <w:rsid w:val="00FD421F"/>
    <w:rsid w:val="00FD436A"/>
    <w:rsid w:val="00FD5A29"/>
    <w:rsid w:val="00FD5AD1"/>
    <w:rsid w:val="00FD6749"/>
    <w:rsid w:val="00FE0FEE"/>
    <w:rsid w:val="00FE2B27"/>
    <w:rsid w:val="00FE34BE"/>
    <w:rsid w:val="00FE50AE"/>
    <w:rsid w:val="00FE58FB"/>
    <w:rsid w:val="00FE5A4B"/>
    <w:rsid w:val="00FE6CD0"/>
    <w:rsid w:val="00FE7534"/>
    <w:rsid w:val="00FF024F"/>
    <w:rsid w:val="00FF0701"/>
    <w:rsid w:val="00FF0D6B"/>
    <w:rsid w:val="00FF134F"/>
    <w:rsid w:val="00FF2371"/>
    <w:rsid w:val="00FF3B12"/>
    <w:rsid w:val="00FF40EF"/>
    <w:rsid w:val="00FF4553"/>
    <w:rsid w:val="00FF4C2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056"/>
    <o:shapelayout v:ext="edit">
      <o:idmap v:ext="edit" data="1"/>
      <o:rules v:ext="edit">
        <o:r id="V:Rule2"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73E0E"/>
    <w:rPr>
      <w:rFonts w:ascii="Frutiger 47 LightCn" w:hAnsi="Frutiger 47 LightCn"/>
      <w:sz w:val="24"/>
      <w:szCs w:val="20"/>
      <w:lang w:val="de-DE" w:eastAsia="ja-JP"/>
    </w:rPr>
  </w:style>
  <w:style w:type="paragraph" w:styleId="Heading1">
    <w:name w:val="heading 1"/>
    <w:basedOn w:val="Normal"/>
    <w:next w:val="Normal"/>
    <w:link w:val="Heading1Char"/>
    <w:uiPriority w:val="99"/>
    <w:qFormat/>
    <w:rsid w:val="00570951"/>
    <w:pPr>
      <w:keepNext/>
      <w:tabs>
        <w:tab w:val="num" w:pos="720"/>
      </w:tabs>
      <w:spacing w:line="330" w:lineRule="exact"/>
      <w:ind w:left="720" w:hanging="720"/>
      <w:jc w:val="center"/>
      <w:outlineLvl w:val="0"/>
    </w:pPr>
    <w:rPr>
      <w:rFonts w:ascii="Arial" w:hAnsi="Arial" w:cs="Arial"/>
      <w:sz w:val="33"/>
      <w:lang w:val="en-GB"/>
    </w:rPr>
  </w:style>
  <w:style w:type="paragraph" w:styleId="Heading2">
    <w:name w:val="heading 2"/>
    <w:basedOn w:val="Normal"/>
    <w:next w:val="Normal"/>
    <w:link w:val="Heading2Char"/>
    <w:uiPriority w:val="99"/>
    <w:qFormat/>
    <w:rsid w:val="00570951"/>
    <w:pPr>
      <w:keepNext/>
      <w:tabs>
        <w:tab w:val="num" w:pos="720"/>
      </w:tabs>
      <w:ind w:left="720" w:hanging="720"/>
      <w:outlineLvl w:val="1"/>
    </w:pPr>
    <w:rPr>
      <w:rFonts w:ascii="Arial" w:hAnsi="Arial" w:cs="Arial"/>
      <w:b/>
      <w:bCs/>
      <w:sz w:val="22"/>
      <w:szCs w:val="24"/>
      <w:lang w:val="en-US" w:eastAsia="en-US"/>
    </w:rPr>
  </w:style>
  <w:style w:type="paragraph" w:styleId="Heading3">
    <w:name w:val="heading 3"/>
    <w:basedOn w:val="Normal"/>
    <w:next w:val="Normal"/>
    <w:link w:val="Heading3Char"/>
    <w:uiPriority w:val="99"/>
    <w:qFormat/>
    <w:rsid w:val="00F20F7D"/>
    <w:pPr>
      <w:keepNext/>
      <w:tabs>
        <w:tab w:val="num" w:pos="720"/>
      </w:tabs>
      <w:spacing w:before="240" w:after="60"/>
      <w:ind w:left="720" w:hanging="720"/>
      <w:outlineLvl w:val="2"/>
    </w:pPr>
    <w:rPr>
      <w:rFonts w:ascii="Arial" w:hAnsi="Arial" w:cs="Arial"/>
      <w:b/>
      <w:bCs/>
      <w:sz w:val="26"/>
      <w:szCs w:val="26"/>
    </w:rPr>
  </w:style>
  <w:style w:type="paragraph" w:styleId="Heading4">
    <w:name w:val="heading 4"/>
    <w:basedOn w:val="Normal"/>
    <w:next w:val="Normal"/>
    <w:link w:val="Heading4Char"/>
    <w:uiPriority w:val="99"/>
    <w:qFormat/>
    <w:rsid w:val="008D5635"/>
    <w:pPr>
      <w:keepNext/>
      <w:tabs>
        <w:tab w:val="num" w:pos="1440"/>
      </w:tabs>
      <w:spacing w:before="240" w:after="60"/>
      <w:ind w:left="1440" w:hanging="720"/>
      <w:outlineLvl w:val="3"/>
    </w:pPr>
    <w:rPr>
      <w:rFonts w:ascii="Times New Roman" w:hAnsi="Times New Roman"/>
      <w:b/>
      <w:bCs/>
      <w:sz w:val="28"/>
      <w:szCs w:val="28"/>
    </w:rPr>
  </w:style>
  <w:style w:type="paragraph" w:styleId="Heading5">
    <w:name w:val="heading 5"/>
    <w:basedOn w:val="Normal"/>
    <w:next w:val="Normal"/>
    <w:link w:val="Heading5Char"/>
    <w:uiPriority w:val="99"/>
    <w:qFormat/>
    <w:rsid w:val="00D55D3F"/>
    <w:pPr>
      <w:tabs>
        <w:tab w:val="num" w:pos="1077"/>
      </w:tabs>
      <w:spacing w:before="240" w:after="60"/>
      <w:ind w:left="1077" w:hanging="357"/>
      <w:outlineLvl w:val="4"/>
    </w:pPr>
    <w:rPr>
      <w:b/>
      <w:bCs/>
      <w:i/>
      <w:iCs/>
      <w:sz w:val="26"/>
      <w:szCs w:val="26"/>
    </w:rPr>
  </w:style>
  <w:style w:type="paragraph" w:styleId="Heading6">
    <w:name w:val="heading 6"/>
    <w:basedOn w:val="Normal"/>
    <w:next w:val="Normal"/>
    <w:link w:val="Heading6Char"/>
    <w:uiPriority w:val="99"/>
    <w:qFormat/>
    <w:rsid w:val="00D26320"/>
    <w:pPr>
      <w:tabs>
        <w:tab w:val="num" w:pos="1644"/>
      </w:tabs>
      <w:spacing w:before="240" w:after="60"/>
      <w:ind w:left="1644" w:hanging="283"/>
      <w:outlineLvl w:val="5"/>
    </w:pPr>
    <w:rPr>
      <w:rFonts w:ascii="Times New Roman" w:hAnsi="Times New Roman"/>
      <w:b/>
      <w:bCs/>
      <w:sz w:val="22"/>
      <w:szCs w:val="22"/>
    </w:rPr>
  </w:style>
  <w:style w:type="paragraph" w:styleId="Heading7">
    <w:name w:val="heading 7"/>
    <w:basedOn w:val="Heading6"/>
    <w:next w:val="Normal"/>
    <w:link w:val="Heading7Char"/>
    <w:uiPriority w:val="99"/>
    <w:qFormat/>
    <w:rsid w:val="00D26320"/>
    <w:pPr>
      <w:keepNext/>
      <w:numPr>
        <w:ilvl w:val="6"/>
        <w:numId w:val="33"/>
      </w:numPr>
      <w:suppressAutoHyphens/>
      <w:spacing w:before="60" w:after="240" w:line="230" w:lineRule="exact"/>
      <w:ind w:firstLine="0"/>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33"/>
      </w:numPr>
      <w:suppressAutoHyphens/>
      <w:spacing w:before="60" w:after="240" w:line="230" w:lineRule="exact"/>
      <w:ind w:firstLine="0"/>
      <w:outlineLvl w:val="7"/>
    </w:pPr>
    <w:rPr>
      <w:rFonts w:ascii="Arial" w:eastAsia="MS Mincho" w:hAnsi="Arial"/>
      <w:bCs w:val="0"/>
      <w:sz w:val="20"/>
      <w:szCs w:val="20"/>
      <w:lang w:val="en-GB"/>
    </w:rPr>
  </w:style>
  <w:style w:type="paragraph" w:styleId="Heading9">
    <w:name w:val="heading 9"/>
    <w:basedOn w:val="Heading6"/>
    <w:next w:val="Normal"/>
    <w:link w:val="Heading9Char"/>
    <w:uiPriority w:val="99"/>
    <w:qFormat/>
    <w:rsid w:val="00D26320"/>
    <w:pPr>
      <w:keepNext/>
      <w:numPr>
        <w:ilvl w:val="8"/>
        <w:numId w:val="33"/>
      </w:numPr>
      <w:suppressAutoHyphens/>
      <w:spacing w:before="60" w:after="240" w:line="230" w:lineRule="exact"/>
      <w:ind w:firstLine="0"/>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6223B"/>
    <w:rPr>
      <w:rFonts w:ascii="Arial" w:hAnsi="Arial" w:cs="Arial"/>
      <w:sz w:val="33"/>
      <w:lang w:val="en-GB" w:eastAsia="ja-JP"/>
    </w:rPr>
  </w:style>
  <w:style w:type="character" w:customStyle="1" w:styleId="Heading2Char">
    <w:name w:val="Heading 2 Char"/>
    <w:basedOn w:val="DefaultParagraphFont"/>
    <w:link w:val="Heading2"/>
    <w:uiPriority w:val="99"/>
    <w:locked/>
    <w:rsid w:val="00F20F7D"/>
    <w:rPr>
      <w:rFonts w:ascii="Arial" w:hAnsi="Arial" w:cs="Arial"/>
      <w:b/>
      <w:bCs/>
      <w:sz w:val="24"/>
      <w:szCs w:val="24"/>
      <w:lang w:val="en-US" w:eastAsia="en-US"/>
    </w:rPr>
  </w:style>
  <w:style w:type="character" w:customStyle="1" w:styleId="Heading3Char">
    <w:name w:val="Heading 3 Char"/>
    <w:basedOn w:val="DefaultParagraphFont"/>
    <w:link w:val="Heading3"/>
    <w:uiPriority w:val="99"/>
    <w:locked/>
    <w:rsid w:val="00F0713A"/>
    <w:rPr>
      <w:rFonts w:ascii="Arial" w:hAnsi="Arial" w:cs="Arial"/>
      <w:b/>
      <w:bCs/>
      <w:sz w:val="26"/>
      <w:szCs w:val="26"/>
      <w:lang w:eastAsia="ja-JP"/>
    </w:rPr>
  </w:style>
  <w:style w:type="character" w:customStyle="1" w:styleId="Heading4Char">
    <w:name w:val="Heading 4 Char"/>
    <w:basedOn w:val="DefaultParagraphFont"/>
    <w:link w:val="Heading4"/>
    <w:uiPriority w:val="99"/>
    <w:locked/>
    <w:rsid w:val="00F6223B"/>
    <w:rPr>
      <w:rFonts w:cs="Times New Roman"/>
      <w:b/>
      <w:bCs/>
      <w:sz w:val="28"/>
      <w:szCs w:val="28"/>
      <w:lang w:eastAsia="ja-JP"/>
    </w:rPr>
  </w:style>
  <w:style w:type="character" w:customStyle="1" w:styleId="Heading5Char">
    <w:name w:val="Heading 5 Char"/>
    <w:basedOn w:val="DefaultParagraphFont"/>
    <w:link w:val="Heading5"/>
    <w:uiPriority w:val="99"/>
    <w:locked/>
    <w:rsid w:val="00F6223B"/>
    <w:rPr>
      <w:rFonts w:ascii="Frutiger 47 LightCn" w:hAnsi="Frutiger 47 LightCn" w:cs="Times New Roman"/>
      <w:b/>
      <w:bCs/>
      <w:i/>
      <w:iCs/>
      <w:sz w:val="26"/>
      <w:szCs w:val="26"/>
      <w:lang w:eastAsia="ja-JP"/>
    </w:rPr>
  </w:style>
  <w:style w:type="character" w:customStyle="1" w:styleId="Heading6Char">
    <w:name w:val="Heading 6 Char"/>
    <w:basedOn w:val="DefaultParagraphFont"/>
    <w:link w:val="Heading6"/>
    <w:uiPriority w:val="99"/>
    <w:locked/>
    <w:rsid w:val="00F6223B"/>
    <w:rPr>
      <w:rFonts w:cs="Times New Roman"/>
      <w:b/>
      <w:bCs/>
      <w:sz w:val="22"/>
      <w:szCs w:val="22"/>
      <w:lang w:eastAsia="ja-JP"/>
    </w:rPr>
  </w:style>
  <w:style w:type="character" w:customStyle="1" w:styleId="Heading7Char">
    <w:name w:val="Heading 7 Char"/>
    <w:basedOn w:val="DefaultParagraphFont"/>
    <w:link w:val="Heading7"/>
    <w:uiPriority w:val="99"/>
    <w:locked/>
    <w:rsid w:val="00F6223B"/>
    <w:rPr>
      <w:rFonts w:ascii="Arial" w:eastAsia="MS Mincho" w:hAnsi="Arial"/>
      <w:b/>
      <w:sz w:val="20"/>
      <w:szCs w:val="20"/>
      <w:lang w:val="en-GB" w:eastAsia="ja-JP"/>
    </w:rPr>
  </w:style>
  <w:style w:type="character" w:customStyle="1" w:styleId="Heading8Char">
    <w:name w:val="Heading 8 Char"/>
    <w:basedOn w:val="DefaultParagraphFont"/>
    <w:link w:val="Heading8"/>
    <w:uiPriority w:val="99"/>
    <w:locked/>
    <w:rsid w:val="00F6223B"/>
    <w:rPr>
      <w:rFonts w:ascii="Arial" w:eastAsia="MS Mincho" w:hAnsi="Arial"/>
      <w:b/>
      <w:sz w:val="20"/>
      <w:szCs w:val="20"/>
      <w:lang w:val="en-GB" w:eastAsia="ja-JP"/>
    </w:rPr>
  </w:style>
  <w:style w:type="character" w:customStyle="1" w:styleId="Heading9Char">
    <w:name w:val="Heading 9 Char"/>
    <w:basedOn w:val="DefaultParagraphFont"/>
    <w:link w:val="Heading9"/>
    <w:uiPriority w:val="99"/>
    <w:locked/>
    <w:rsid w:val="00F6223B"/>
    <w:rPr>
      <w:rFonts w:ascii="Arial" w:eastAsia="MS Mincho" w:hAnsi="Arial"/>
      <w:b/>
      <w:sz w:val="20"/>
      <w:szCs w:val="20"/>
      <w:lang w:val="en-GB"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uiPriority w:val="99"/>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uiPriority w:val="99"/>
    <w:rsid w:val="00570951"/>
    <w:pPr>
      <w:spacing w:line="240" w:lineRule="exact"/>
      <w:jc w:val="center"/>
    </w:pPr>
    <w:rPr>
      <w:rFonts w:ascii="Arial" w:hAnsi="Arial"/>
      <w:sz w:val="22"/>
    </w:rPr>
  </w:style>
  <w:style w:type="paragraph" w:styleId="DocumentMap">
    <w:name w:val="Document Map"/>
    <w:basedOn w:val="Normal"/>
    <w:link w:val="DocumentMapChar"/>
    <w:uiPriority w:val="99"/>
    <w:semiHidden/>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uiPriority w:val="99"/>
    <w:rsid w:val="00570951"/>
    <w:pPr>
      <w:tabs>
        <w:tab w:val="center" w:pos="4536"/>
        <w:tab w:val="right" w:pos="9072"/>
      </w:tabs>
    </w:pPr>
  </w:style>
  <w:style w:type="character" w:customStyle="1" w:styleId="HeaderChar">
    <w:name w:val="Header Char"/>
    <w:basedOn w:val="DefaultParagraphFont"/>
    <w:link w:val="Header"/>
    <w:uiPriority w:val="99"/>
    <w:semiHidden/>
    <w:locked/>
    <w:rsid w:val="00F6223B"/>
    <w:rPr>
      <w:rFonts w:ascii="Frutiger 47 LightCn" w:hAnsi="Frutiger 47 LightCn" w:cs="Times New Roman"/>
      <w:sz w:val="20"/>
      <w:szCs w:val="20"/>
      <w:lang w:val="de-DE" w:eastAsia="ja-JP"/>
    </w:rPr>
  </w:style>
  <w:style w:type="paragraph" w:styleId="Footer">
    <w:name w:val="footer"/>
    <w:basedOn w:val="Normal"/>
    <w:link w:val="FooterChar"/>
    <w:uiPriority w:val="99"/>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uiPriority w:val="99"/>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uiPriority w:val="99"/>
    <w:rsid w:val="00570951"/>
    <w:pPr>
      <w:spacing w:line="330" w:lineRule="exact"/>
      <w:jc w:val="center"/>
    </w:pPr>
    <w:rPr>
      <w:rFonts w:ascii="Arial" w:hAnsi="Arial"/>
      <w:caps/>
      <w:color w:val="D37D2D"/>
      <w:sz w:val="33"/>
      <w:lang w:val="en-GB"/>
    </w:rPr>
  </w:style>
  <w:style w:type="paragraph" w:customStyle="1" w:styleId="title">
    <w:name w:val="title"/>
    <w:basedOn w:val="document"/>
    <w:uiPriority w:val="99"/>
    <w:rsid w:val="00570951"/>
    <w:rPr>
      <w:color w:val="326D63"/>
    </w:rPr>
  </w:style>
  <w:style w:type="paragraph" w:styleId="FootnoteText">
    <w:name w:val="footnote text"/>
    <w:basedOn w:val="Normal"/>
    <w:link w:val="FootnoteTextChar"/>
    <w:uiPriority w:val="99"/>
    <w:semiHidden/>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uiPriority w:val="99"/>
    <w:semiHidden/>
    <w:rsid w:val="00570951"/>
    <w:rPr>
      <w:rFonts w:cs="Times New Roman"/>
      <w:vertAlign w:val="superscript"/>
    </w:rPr>
  </w:style>
  <w:style w:type="paragraph" w:customStyle="1" w:styleId="Motiontitle">
    <w:name w:val="Motion title"/>
    <w:basedOn w:val="BodyText"/>
    <w:uiPriority w:val="99"/>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uiPriority w:val="99"/>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uiPriority w:val="99"/>
    <w:rsid w:val="00570951"/>
    <w:pPr>
      <w:widowControl w:val="0"/>
      <w:numPr>
        <w:numId w:val="32"/>
      </w:numPr>
      <w:ind w:left="720" w:hanging="720"/>
      <w:outlineLvl w:val="0"/>
    </w:pPr>
    <w:rPr>
      <w:rFonts w:ascii="Times New Roman" w:hAnsi="Times New Roman"/>
      <w:lang w:val="en-US" w:eastAsia="es-ES"/>
    </w:rPr>
  </w:style>
  <w:style w:type="paragraph" w:styleId="BalloonText">
    <w:name w:val="Balloon Text"/>
    <w:basedOn w:val="Normal"/>
    <w:link w:val="BalloonTextChar"/>
    <w:uiPriority w:val="99"/>
    <w:semiHidden/>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uiPriority w:val="99"/>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uiPriority w:val="99"/>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uiPriority w:val="99"/>
    <w:semiHidden/>
    <w:rsid w:val="00570951"/>
    <w:rPr>
      <w:b/>
      <w:bCs/>
    </w:rPr>
  </w:style>
  <w:style w:type="character" w:customStyle="1" w:styleId="CommentSubjectChar">
    <w:name w:val="Comment Subject Char"/>
    <w:basedOn w:val="CommentTextChar"/>
    <w:link w:val="CommentSubject"/>
    <w:uiPriority w:val="99"/>
    <w:semiHidden/>
    <w:locked/>
    <w:rsid w:val="00F6223B"/>
    <w:rPr>
      <w:b/>
      <w:bCs/>
    </w:rPr>
  </w:style>
  <w:style w:type="paragraph" w:styleId="BodyTextIndent">
    <w:name w:val="Body Text Indent"/>
    <w:basedOn w:val="Normal"/>
    <w:link w:val="BodyTextIndentChar"/>
    <w:uiPriority w:val="99"/>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uiPriority w:val="99"/>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uiPriority w:val="99"/>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uiPriority w:val="99"/>
    <w:rsid w:val="00A07D66"/>
    <w:pPr>
      <w:tabs>
        <w:tab w:val="num" w:pos="360"/>
      </w:tabs>
      <w:ind w:left="360" w:hanging="360"/>
    </w:pPr>
    <w:rPr>
      <w:rFonts w:ascii="Times New Roman" w:hAnsi="Times New Roman"/>
      <w:szCs w:val="24"/>
      <w:lang w:val="en-US" w:eastAsia="en-US"/>
    </w:rPr>
  </w:style>
  <w:style w:type="character" w:styleId="CommentReference">
    <w:name w:val="annotation reference"/>
    <w:basedOn w:val="DefaultParagraphFont"/>
    <w:uiPriority w:val="99"/>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33"/>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33"/>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3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3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33"/>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33"/>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szCs w:val="20"/>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uiPriority w:val="99"/>
    <w:rsid w:val="00E0509A"/>
    <w:rPr>
      <w:rFonts w:cs="Times New Roman"/>
    </w:rPr>
  </w:style>
  <w:style w:type="table" w:styleId="TableGrid">
    <w:name w:val="Table Grid"/>
    <w:basedOn w:val="TableNormal"/>
    <w:uiPriority w:val="99"/>
    <w:rsid w:val="001B647D"/>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link w:val="NoSpacingChar"/>
    <w:uiPriority w:val="99"/>
    <w:rsid w:val="00BC05AC"/>
    <w:rPr>
      <w:rFonts w:ascii="Calibri" w:hAnsi="Calibri"/>
    </w:rPr>
  </w:style>
  <w:style w:type="character" w:customStyle="1" w:styleId="NoSpacingChar">
    <w:name w:val="No Spacing Char"/>
    <w:basedOn w:val="DefaultParagraphFont"/>
    <w:link w:val="NoSpacing1"/>
    <w:uiPriority w:val="99"/>
    <w:locked/>
    <w:rsid w:val="00BC05AC"/>
    <w:rPr>
      <w:rFonts w:ascii="Calibri" w:hAnsi="Calibri" w:cs="Times New Roman"/>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uiPriority w:val="99"/>
    <w:rsid w:val="009513B3"/>
    <w:rPr>
      <w:rFonts w:cs="Times New Roman"/>
      <w:color w:val="800080"/>
      <w:u w:val="single"/>
    </w:rPr>
  </w:style>
  <w:style w:type="paragraph" w:styleId="BodyText2">
    <w:name w:val="Body Text 2"/>
    <w:basedOn w:val="Normal"/>
    <w:link w:val="BodyText2Char"/>
    <w:uiPriority w:val="99"/>
    <w:rsid w:val="006C3C6A"/>
    <w:pPr>
      <w:spacing w:after="120" w:line="480" w:lineRule="auto"/>
    </w:pPr>
  </w:style>
  <w:style w:type="character" w:customStyle="1" w:styleId="BodyText2Char">
    <w:name w:val="Body Text 2 Char"/>
    <w:basedOn w:val="DefaultParagraphFont"/>
    <w:link w:val="BodyText2"/>
    <w:uiPriority w:val="99"/>
    <w:semiHidden/>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uiPriority w:val="99"/>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uiPriority w:val="99"/>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uiPriority w:val="99"/>
    <w:rsid w:val="008D5635"/>
    <w:pPr>
      <w:spacing w:before="120"/>
      <w:ind w:left="720" w:hanging="720"/>
    </w:pPr>
    <w:rPr>
      <w:rFonts w:ascii="Arial" w:hAnsi="Arial" w:cs="Arial"/>
      <w:sz w:val="20"/>
      <w:lang w:val="en-US" w:eastAsia="en-US"/>
    </w:rPr>
  </w:style>
  <w:style w:type="character" w:styleId="Strong">
    <w:name w:val="Strong"/>
    <w:basedOn w:val="DefaultParagraphFont"/>
    <w:uiPriority w:val="22"/>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szCs w:val="20"/>
      <w:lang w:val="de-DE" w:eastAsia="ja-JP"/>
    </w:rPr>
  </w:style>
  <w:style w:type="character" w:customStyle="1" w:styleId="apple-style-span">
    <w:name w:val="apple-style-span"/>
    <w:basedOn w:val="DefaultParagraphFont"/>
    <w:rsid w:val="0064465D"/>
  </w:style>
  <w:style w:type="character" w:customStyle="1" w:styleId="apple-converted-space">
    <w:name w:val="apple-converted-space"/>
    <w:basedOn w:val="DefaultParagraphFont"/>
    <w:rsid w:val="0064465D"/>
  </w:style>
</w:styles>
</file>

<file path=word/webSettings.xml><?xml version="1.0" encoding="utf-8"?>
<w:webSettings xmlns:r="http://schemas.openxmlformats.org/officeDocument/2006/relationships" xmlns:w="http://schemas.openxmlformats.org/wordprocessingml/2006/main">
  <w:divs>
    <w:div w:id="2144230242">
      <w:marLeft w:val="0"/>
      <w:marRight w:val="0"/>
      <w:marTop w:val="0"/>
      <w:marBottom w:val="0"/>
      <w:divBdr>
        <w:top w:val="none" w:sz="0" w:space="0" w:color="auto"/>
        <w:left w:val="none" w:sz="0" w:space="0" w:color="auto"/>
        <w:bottom w:val="none" w:sz="0" w:space="0" w:color="auto"/>
        <w:right w:val="none" w:sz="0" w:space="0" w:color="auto"/>
      </w:divBdr>
      <w:divsChild>
        <w:div w:id="2144230243">
          <w:marLeft w:val="0"/>
          <w:marRight w:val="0"/>
          <w:marTop w:val="0"/>
          <w:marBottom w:val="0"/>
          <w:divBdr>
            <w:top w:val="none" w:sz="0" w:space="0" w:color="auto"/>
            <w:left w:val="none" w:sz="0" w:space="0" w:color="auto"/>
            <w:bottom w:val="none" w:sz="0" w:space="0" w:color="auto"/>
            <w:right w:val="none" w:sz="0" w:space="0" w:color="auto"/>
          </w:divBdr>
        </w:div>
      </w:divsChild>
    </w:div>
    <w:div w:id="2144230244">
      <w:marLeft w:val="0"/>
      <w:marRight w:val="0"/>
      <w:marTop w:val="0"/>
      <w:marBottom w:val="0"/>
      <w:divBdr>
        <w:top w:val="none" w:sz="0" w:space="0" w:color="auto"/>
        <w:left w:val="none" w:sz="0" w:space="0" w:color="auto"/>
        <w:bottom w:val="none" w:sz="0" w:space="0" w:color="auto"/>
        <w:right w:val="none" w:sz="0" w:space="0" w:color="auto"/>
      </w:divBdr>
    </w:div>
    <w:div w:id="2144230245">
      <w:marLeft w:val="0"/>
      <w:marRight w:val="0"/>
      <w:marTop w:val="0"/>
      <w:marBottom w:val="0"/>
      <w:divBdr>
        <w:top w:val="none" w:sz="0" w:space="0" w:color="auto"/>
        <w:left w:val="none" w:sz="0" w:space="0" w:color="auto"/>
        <w:bottom w:val="none" w:sz="0" w:space="0" w:color="auto"/>
        <w:right w:val="none" w:sz="0" w:space="0" w:color="auto"/>
      </w:divBdr>
    </w:div>
    <w:div w:id="214423024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fsc.org" TargetMode="External"/><Relationship Id="rId18" Type="http://schemas.openxmlformats.org/officeDocument/2006/relationships/hyperlink" Target="http://en.wikipedia.org/wiki/Appliqu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policy.standards@fsc.org" TargetMode="External"/><Relationship Id="rId17" Type="http://schemas.openxmlformats.org/officeDocument/2006/relationships/hyperlink" Target="http://en.wikipedia.org/wiki/Laminat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wikipedia.org/wiki/Flooring" TargetMode="External"/><Relationship Id="rId20" Type="http://schemas.openxmlformats.org/officeDocument/2006/relationships/hyperlink" Target="http://en.wikipedia.org/wiki/Railroad_tracks"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en.wikipedia.org/wiki/Corrugated_fiberboard" TargetMode="External"/><Relationship Id="rId23" Type="http://schemas.openxmlformats.org/officeDocument/2006/relationships/header" Target="header2.xml"/><Relationship Id="rId28" Type="http://schemas.openxmlformats.org/officeDocument/2006/relationships/customXml" Target="../customXml/item3.xml"/><Relationship Id="rId10" Type="http://schemas.openxmlformats.org/officeDocument/2006/relationships/image" Target="media/image3.jpeg"/><Relationship Id="rId19" Type="http://schemas.openxmlformats.org/officeDocument/2006/relationships/hyperlink" Target="http://en.wikipedia.org/wiki/Melamin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info.fsc.org" TargetMode="External"/><Relationship Id="rId22" Type="http://schemas.openxmlformats.org/officeDocument/2006/relationships/footer" Target="footer1.xml"/><Relationship Id="rId27"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E2AE06-30A6-4570-A65E-798BB258AAD8}">
  <ds:schemaRefs>
    <ds:schemaRef ds:uri="http://schemas.openxmlformats.org/officeDocument/2006/bibliography"/>
  </ds:schemaRefs>
</ds:datastoreItem>
</file>

<file path=customXml/itemProps2.xml><?xml version="1.0" encoding="utf-8"?>
<ds:datastoreItem xmlns:ds="http://schemas.openxmlformats.org/officeDocument/2006/customXml" ds:itemID="{3676576A-9914-4FBA-B0B7-D35A005D71D7}"/>
</file>

<file path=customXml/itemProps3.xml><?xml version="1.0" encoding="utf-8"?>
<ds:datastoreItem xmlns:ds="http://schemas.openxmlformats.org/officeDocument/2006/customXml" ds:itemID="{7D8588B9-7E02-47E6-A585-B89D22C87D64}"/>
</file>

<file path=customXml/itemProps4.xml><?xml version="1.0" encoding="utf-8"?>
<ds:datastoreItem xmlns:ds="http://schemas.openxmlformats.org/officeDocument/2006/customXml" ds:itemID="{D42DA5B6-64C9-473B-82D4-616A7775558B}"/>
</file>

<file path=docProps/app.xml><?xml version="1.0" encoding="utf-8"?>
<Properties xmlns="http://schemas.openxmlformats.org/officeDocument/2006/extended-properties" xmlns:vt="http://schemas.openxmlformats.org/officeDocument/2006/docPropsVTypes">
  <Template>Normal</Template>
  <TotalTime>19</TotalTime>
  <Pages>16</Pages>
  <Words>3600</Words>
  <Characters>22925</Characters>
  <Application>Microsoft Office Word</Application>
  <DocSecurity>0</DocSecurity>
  <Lines>191</Lines>
  <Paragraphs>52</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26473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d.jung</cp:lastModifiedBy>
  <cp:revision>4</cp:revision>
  <cp:lastPrinted>2013-12-12T15:10:00Z</cp:lastPrinted>
  <dcterms:created xsi:type="dcterms:W3CDTF">2013-12-12T14:46:00Z</dcterms:created>
  <dcterms:modified xsi:type="dcterms:W3CDTF">2013-12-12T15:11:00Z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