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0BED" w:rsidRPr="00260687" w:rsidRDefault="005B09E8" w:rsidP="00B51218">
      <w:pPr>
        <w:rPr>
          <w:rFonts w:ascii="Arial" w:hAnsi="Arial" w:cs="Arial"/>
          <w:lang w:val="en-GB"/>
        </w:rPr>
      </w:pPr>
      <w:r>
        <w:rPr>
          <w:noProof/>
          <w:lang w:eastAsia="de-DE"/>
        </w:rPr>
        <mc:AlternateContent>
          <mc:Choice Requires="wps">
            <w:drawing>
              <wp:anchor distT="0" distB="0" distL="114300" distR="114300" simplePos="0" relativeHeight="251655168" behindDoc="0" locked="0" layoutInCell="1" allowOverlap="1">
                <wp:simplePos x="0" y="0"/>
                <wp:positionH relativeFrom="column">
                  <wp:posOffset>-933450</wp:posOffset>
                </wp:positionH>
                <wp:positionV relativeFrom="paragraph">
                  <wp:posOffset>733425</wp:posOffset>
                </wp:positionV>
                <wp:extent cx="7594600" cy="635"/>
                <wp:effectExtent l="10160" t="10160" r="5715" b="8255"/>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94600" cy="635"/>
                        </a:xfrm>
                        <a:prstGeom prst="straightConnector1">
                          <a:avLst/>
                        </a:prstGeom>
                        <a:noFill/>
                        <a:ln w="9525">
                          <a:solidFill>
                            <a:srgbClr val="3250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73.5pt;margin-top:57.75pt;width:598pt;height:.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EQdJAIAAD4EAAAOAAAAZHJzL2Uyb0RvYy54bWysU02P2jAQvVfqf7B8Z/NBYCEirFYJ9LJt&#10;kXb7A4ztJFYT27INAVX97x2bgJb2UlW9OON45s2bmTerp1PfoSM3VihZ4OQhxohLqpiQTYG/vW0n&#10;C4ysI5KRTkle4DO3+Gn98cNq0DlPVas6xg0CEGnzQRe4dU7nUWRpy3tiH5TmEh5rZXri4GqaiBky&#10;AHrfRWkcz6NBGaaNotxa+FtdHvE64Nc1p+5rXVvuUFdg4ObCacK592e0XpG8MUS3go40yD+w6ImQ&#10;kPQGVRFH0MGIP6B6QY2yqnYPVPWRqmtBeagBqkni36p5bYnmoRZojtW3Ntn/B0u/HHcGCQazm2Ik&#10;SQ8zej44FVKj1Pdn0DYHt1LujK+QnuSrflH0u0VSlS2RDQ/Ob2cNsYmPiO5C/MVqyLIfPisGPgTw&#10;Q7NOtek9JLQBncJMzreZ8JNDFH4+zpbZPIbRUXibT2cBn+TXUG2s+8RVj7xRYOsMEU3rSiUlzF6Z&#10;JCQixxfrPDGSXwN8Xqm2ouuCBDqJhgIvZ+ksBFjVCeYfvZs1zb7sDDoSENE0ncXTcmRx52bUQbIA&#10;1nLCNqPtiOguNiTvpMeD0oDOaF1U8mMZLzeLzSKbZOl8M8niqpo8b8tsMt8mj7NqWpVllfz01JIs&#10;bwVjXHp2V8Um2d8pYtydi9Zumr21IbpHD/0CstdvIB1m68d5EcZesfPOXGcOIg3O40L5LXh/B/v9&#10;2q9/AQAA//8DAFBLAwQUAAYACAAAACEABrzYo+EAAAANAQAADwAAAGRycy9kb3ducmV2LnhtbEyP&#10;wU7DMBBE70j8g7VI3FonVVpoGqcqSJUqcaEp3N14SSLidRQ7aeDr2XKB486MZt9k28m2YsTeN44U&#10;xPMIBFLpTEOVgrfTfvYIwgdNRreOUMEXetjmtzeZTo270BHHIlSCS8inWkEdQpdK6csarfZz1yGx&#10;9+F6qwOffSVNry9cblu5iKKVtLoh/lDrDp9rLD+LwSo4dsPhe1jI1/jwUozj0+l91yZ7pe7vpt0G&#10;RMAp/IXhis/okDPT2Q1kvGgVzOLkgccEduLlEsQ1EiVrls6/0gpknsn/K/IfAAAA//8DAFBLAQIt&#10;ABQABgAIAAAAIQC2gziS/gAAAOEBAAATAAAAAAAAAAAAAAAAAAAAAABbQ29udGVudF9UeXBlc10u&#10;eG1sUEsBAi0AFAAGAAgAAAAhADj9If/WAAAAlAEAAAsAAAAAAAAAAAAAAAAALwEAAF9yZWxzLy5y&#10;ZWxzUEsBAi0AFAAGAAgAAAAhAOUQRB0kAgAAPgQAAA4AAAAAAAAAAAAAAAAALgIAAGRycy9lMm9E&#10;b2MueG1sUEsBAi0AFAAGAAgAAAAhAAa82KPhAAAADQEAAA8AAAAAAAAAAAAAAAAAfgQAAGRycy9k&#10;b3ducmV2LnhtbFBLBQYAAAAABAAEAPMAAACMBQAAAAA=&#10;" strokecolor="#32503c"/>
            </w:pict>
          </mc:Fallback>
        </mc:AlternateContent>
      </w:r>
    </w:p>
    <w:p w:rsidR="00730BED" w:rsidRPr="00260687" w:rsidRDefault="00730BED" w:rsidP="0012207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5B09E8" w:rsidP="00122078">
      <w:pPr>
        <w:rPr>
          <w:rFonts w:ascii="Arial" w:hAnsi="Arial" w:cs="Arial"/>
          <w:lang w:val="en-GB"/>
        </w:rPr>
      </w:pPr>
      <w:r>
        <w:rPr>
          <w:noProof/>
          <w:lang w:eastAsia="de-DE"/>
        </w:rPr>
        <mc:AlternateContent>
          <mc:Choice Requires="wps">
            <w:drawing>
              <wp:anchor distT="0" distB="0" distL="114300" distR="114300" simplePos="0" relativeHeight="251656192" behindDoc="0" locked="0" layoutInCell="1" allowOverlap="1">
                <wp:simplePos x="0" y="0"/>
                <wp:positionH relativeFrom="column">
                  <wp:posOffset>-180975</wp:posOffset>
                </wp:positionH>
                <wp:positionV relativeFrom="paragraph">
                  <wp:posOffset>38100</wp:posOffset>
                </wp:positionV>
                <wp:extent cx="6838950" cy="342265"/>
                <wp:effectExtent l="635" t="2540" r="0" b="0"/>
                <wp:wrapNone/>
                <wp:docPr id="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342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A381F" w:rsidRPr="00122078" w:rsidRDefault="002A381F" w:rsidP="00795DB5">
                            <w:pPr>
                              <w:rPr>
                                <w:rFonts w:ascii="Arial" w:hAnsi="Arial" w:cs="Arial"/>
                                <w:color w:val="003366"/>
                                <w:sz w:val="40"/>
                                <w:szCs w:val="40"/>
                                <w:lang w:val="en-GB"/>
                              </w:rPr>
                            </w:pPr>
                            <w:r>
                              <w:rPr>
                                <w:rFonts w:ascii="Arial" w:hAnsi="Arial" w:cs="Arial"/>
                                <w:color w:val="003366"/>
                                <w:sz w:val="40"/>
                                <w:szCs w:val="40"/>
                                <w:lang w:val="en-GB"/>
                              </w:rPr>
                              <w:t>FSC</w:t>
                            </w:r>
                            <w:r w:rsidR="005B09E8" w:rsidRPr="005B09E8">
                              <w:rPr>
                                <w:rFonts w:ascii="Arial" w:hAnsi="Arial" w:cs="Arial"/>
                                <w:color w:val="1F497D" w:themeColor="text2"/>
                                <w:sz w:val="40"/>
                                <w:szCs w:val="40"/>
                                <w:vertAlign w:val="superscript"/>
                                <w:lang w:val="en-GB"/>
                              </w:rPr>
                              <w:t>®</w:t>
                            </w:r>
                            <w:r>
                              <w:rPr>
                                <w:rFonts w:ascii="Arial" w:hAnsi="Arial" w:cs="Arial"/>
                                <w:color w:val="003366"/>
                                <w:sz w:val="40"/>
                                <w:szCs w:val="40"/>
                                <w:lang w:val="en-GB"/>
                              </w:rPr>
                              <w:t xml:space="preserve"> PROCEDURE</w:t>
                            </w:r>
                          </w:p>
                          <w:p w:rsidR="002A381F" w:rsidRDefault="002A381F" w:rsidP="00795DB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14.25pt;margin-top:3pt;width:538.5pt;height:26.9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UtzgwIAABAFAAAOAAAAZHJzL2Uyb0RvYy54bWysVNuO2yAQfa/Uf0C8Z31ZJxtbcVZ7aapK&#10;24u02w8ggGNUDBRI7O2q/94BJ9lsL1JV1Q8YmOEwM+cMi8uhk2jHrRNa1Tg7SzHiimom1KbGnx9W&#10;kzlGzhPFiNSK1/iRO3y5fP1q0ZuK57rVknGLAES5qjc1br03VZI42vKOuDNtuAJjo21HPCztJmGW&#10;9IDeySRP01nSa8uM1ZQ7B7u3oxEvI37TcOo/No3jHskaQ2w+jjaO6zAmywWpNpaYVtB9GOQfouiI&#10;UHDpEeqWeIK2VvwC1QlqtdONP6O6S3TTCMpjDpBNlv6UzX1LDI+5QHGcOZbJ/T9Y+mH3ySLBgLsc&#10;I0U64OiBDx5d6wGdh/L0xlXgdW/Azw+wDa4xVWfuNP3ikNI3LVEbfmWt7ltOGISXhZPJydERxwWQ&#10;df9eM7iGbL2OQENju1A7qAYCdKDp8UhNCIXC5mx+Pi+nYKJgOy/yfDaNV5DqcNpY599y3aEwqbEF&#10;6iM62d05H6Ih1cElXOa0FGwlpIwLu1nfSIt2BGSyit8e/YWbVMFZ6XBsRBx3IEi4I9hCuJH2pzLL&#10;i/Q6Lyer2fxiUqyK6aS8SOeTNCuvy1lalMXt6nsIMCuqVjDG1Z1Q/CDBrPg7ivfNMIonihD1NS6n&#10;+XSk6I9JpvH7XZKd8NCRUnQ1nh+dSBWIfaMYpE0qT4Qc58nL8GOVoQaHf6xKlEFgftSAH9YDoARt&#10;rDV7BEFYDXwBtfCMwKTV9htGPbRkjd3XLbEcI/lOgajKrChCD8dFMb3IYWFPLetTC1EUoGrsMRqn&#10;N37s+62xYtPCTaOMlb4CITYiauQ5qr18oe1iMvsnIvT16Tp6PT9kyx8AAAD//wMAUEsDBBQABgAI&#10;AAAAIQBt5IA+3QAAAAkBAAAPAAAAZHJzL2Rvd25yZXYueG1sTI/BboMwEETvlfoP1kbqpUpMo0AC&#10;ZYnaSq16TZoPWPAGULCNsBPI39ec2uPOjGbf5PtJd+LGg2utQXhZRSDYVFa1pkY4/XwudyCcJ6Oo&#10;s4YR7uxgXzw+5JQpO5oD346+FqHEuIwQGu/7TEpXNazJrWzPJnhnO2jy4RxqqQYaQ7nu5DqKEqmp&#10;NeFDQz1/NFxdjleNcP4en+N0LL/8aXvYJO/Ubkt7R3xaTG+vIDxP/i8MM35AhyIwlfZqlBMdwnK9&#10;i0MUIQmTZj/azEKJEKcpyCKX/xcUvwAAAP//AwBQSwECLQAUAAYACAAAACEAtoM4kv4AAADhAQAA&#10;EwAAAAAAAAAAAAAAAAAAAAAAW0NvbnRlbnRfVHlwZXNdLnhtbFBLAQItABQABgAIAAAAIQA4/SH/&#10;1gAAAJQBAAALAAAAAAAAAAAAAAAAAC8BAABfcmVscy8ucmVsc1BLAQItABQABgAIAAAAIQCTbUtz&#10;gwIAABAFAAAOAAAAAAAAAAAAAAAAAC4CAABkcnMvZTJvRG9jLnhtbFBLAQItABQABgAIAAAAIQBt&#10;5IA+3QAAAAkBAAAPAAAAAAAAAAAAAAAAAN0EAABkcnMvZG93bnJldi54bWxQSwUGAAAAAAQABADz&#10;AAAA5wUAAAAA&#10;" stroked="f">
                <v:textbox>
                  <w:txbxContent>
                    <w:p w:rsidR="002A381F" w:rsidRPr="00122078" w:rsidRDefault="002A381F" w:rsidP="00795DB5">
                      <w:pPr>
                        <w:rPr>
                          <w:rFonts w:ascii="Arial" w:hAnsi="Arial" w:cs="Arial"/>
                          <w:color w:val="003366"/>
                          <w:sz w:val="40"/>
                          <w:szCs w:val="40"/>
                          <w:lang w:val="en-GB"/>
                        </w:rPr>
                      </w:pPr>
                      <w:r>
                        <w:rPr>
                          <w:rFonts w:ascii="Arial" w:hAnsi="Arial" w:cs="Arial"/>
                          <w:color w:val="003366"/>
                          <w:sz w:val="40"/>
                          <w:szCs w:val="40"/>
                          <w:lang w:val="en-GB"/>
                        </w:rPr>
                        <w:t>FSC</w:t>
                      </w:r>
                      <w:r w:rsidR="005B09E8" w:rsidRPr="005B09E8">
                        <w:rPr>
                          <w:rFonts w:ascii="Arial" w:hAnsi="Arial" w:cs="Arial"/>
                          <w:color w:val="1F497D" w:themeColor="text2"/>
                          <w:sz w:val="40"/>
                          <w:szCs w:val="40"/>
                          <w:vertAlign w:val="superscript"/>
                          <w:lang w:val="en-GB"/>
                        </w:rPr>
                        <w:t>®</w:t>
                      </w:r>
                      <w:r>
                        <w:rPr>
                          <w:rFonts w:ascii="Arial" w:hAnsi="Arial" w:cs="Arial"/>
                          <w:color w:val="003366"/>
                          <w:sz w:val="40"/>
                          <w:szCs w:val="40"/>
                          <w:lang w:val="en-GB"/>
                        </w:rPr>
                        <w:t xml:space="preserve"> PROCEDURE</w:t>
                      </w:r>
                    </w:p>
                    <w:p w:rsidR="002A381F" w:rsidRDefault="002A381F" w:rsidP="00795DB5"/>
                  </w:txbxContent>
                </v:textbox>
              </v:shape>
            </w:pict>
          </mc:Fallback>
        </mc:AlternateContent>
      </w:r>
    </w:p>
    <w:p w:rsidR="00730BED" w:rsidRPr="00260687" w:rsidRDefault="00730BED" w:rsidP="00122078">
      <w:pPr>
        <w:rPr>
          <w:rFonts w:ascii="Arial" w:hAnsi="Arial" w:cs="Arial"/>
          <w:lang w:val="en-GB"/>
        </w:rPr>
      </w:pPr>
    </w:p>
    <w:p w:rsidR="00730BED" w:rsidRPr="00260687" w:rsidRDefault="005B09E8" w:rsidP="00122078">
      <w:pPr>
        <w:rPr>
          <w:rFonts w:ascii="Arial" w:hAnsi="Arial" w:cs="Arial"/>
          <w:lang w:val="en-GB"/>
        </w:rPr>
      </w:pPr>
      <w:r>
        <w:rPr>
          <w:noProof/>
          <w:lang w:eastAsia="de-DE"/>
        </w:rPr>
        <mc:AlternateContent>
          <mc:Choice Requires="wps">
            <w:drawing>
              <wp:anchor distT="0" distB="0" distL="114300" distR="114300" simplePos="0" relativeHeight="251661312" behindDoc="1" locked="0" layoutInCell="1" allowOverlap="1">
                <wp:simplePos x="0" y="0"/>
                <wp:positionH relativeFrom="column">
                  <wp:posOffset>-30480</wp:posOffset>
                </wp:positionH>
                <wp:positionV relativeFrom="paragraph">
                  <wp:posOffset>115570</wp:posOffset>
                </wp:positionV>
                <wp:extent cx="6781800" cy="1440180"/>
                <wp:effectExtent l="0" t="1905" r="1270" b="0"/>
                <wp:wrapNone/>
                <wp:docPr id="1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1800" cy="1440180"/>
                        </a:xfrm>
                        <a:prstGeom prst="rect">
                          <a:avLst/>
                        </a:prstGeom>
                        <a:solidFill>
                          <a:srgbClr val="00336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A381F" w:rsidRPr="008823DF" w:rsidRDefault="002A381F" w:rsidP="00B64D2B">
                            <w:pPr>
                              <w:rPr>
                                <w:rFonts w:ascii="Arial" w:hAnsi="Arial" w:cs="Arial"/>
                                <w:b/>
                                <w:sz w:val="32"/>
                                <w:szCs w:val="32"/>
                                <w:lang w:val="fr-FR"/>
                              </w:rPr>
                            </w:pPr>
                            <w:r>
                              <w:rPr>
                                <w:rFonts w:ascii="Arial" w:hAnsi="Arial" w:cs="Arial"/>
                                <w:b/>
                                <w:sz w:val="32"/>
                                <w:szCs w:val="32"/>
                                <w:lang w:val="fr-FR"/>
                              </w:rPr>
                              <w:t>Evaluation of the organization’s c</w:t>
                            </w:r>
                            <w:r w:rsidRPr="003C61A7">
                              <w:rPr>
                                <w:rFonts w:ascii="Arial" w:hAnsi="Arial" w:cs="Arial"/>
                                <w:b/>
                                <w:sz w:val="32"/>
                                <w:szCs w:val="32"/>
                                <w:lang w:val="fr-FR"/>
                              </w:rPr>
                              <w:t>ommitment to FSC Values</w:t>
                            </w:r>
                            <w:r>
                              <w:rPr>
                                <w:rFonts w:ascii="Arial" w:hAnsi="Arial" w:cs="Arial"/>
                                <w:b/>
                                <w:sz w:val="32"/>
                                <w:szCs w:val="32"/>
                                <w:lang w:val="fr-FR"/>
                              </w:rPr>
                              <w:t xml:space="preserve"> and o</w:t>
                            </w:r>
                            <w:r w:rsidRPr="003C61A7">
                              <w:rPr>
                                <w:rFonts w:ascii="Arial" w:hAnsi="Arial" w:cs="Arial"/>
                                <w:b/>
                                <w:sz w:val="32"/>
                                <w:szCs w:val="32"/>
                                <w:lang w:val="fr-FR"/>
                              </w:rPr>
                              <w:t xml:space="preserve">ccupational </w:t>
                            </w:r>
                            <w:r>
                              <w:rPr>
                                <w:rFonts w:ascii="Arial" w:hAnsi="Arial" w:cs="Arial"/>
                                <w:b/>
                                <w:sz w:val="32"/>
                                <w:szCs w:val="32"/>
                                <w:lang w:val="fr-FR"/>
                              </w:rPr>
                              <w:t>h</w:t>
                            </w:r>
                            <w:r w:rsidRPr="003C61A7">
                              <w:rPr>
                                <w:rFonts w:ascii="Arial" w:hAnsi="Arial" w:cs="Arial"/>
                                <w:b/>
                                <w:sz w:val="32"/>
                                <w:szCs w:val="32"/>
                                <w:lang w:val="fr-FR"/>
                              </w:rPr>
                              <w:t xml:space="preserve">ealth and </w:t>
                            </w:r>
                            <w:r>
                              <w:rPr>
                                <w:rFonts w:ascii="Arial" w:hAnsi="Arial" w:cs="Arial"/>
                                <w:b/>
                                <w:sz w:val="32"/>
                                <w:szCs w:val="32"/>
                                <w:lang w:val="fr-FR"/>
                              </w:rPr>
                              <w:t>s</w:t>
                            </w:r>
                            <w:r w:rsidRPr="003C61A7">
                              <w:rPr>
                                <w:rFonts w:ascii="Arial" w:hAnsi="Arial" w:cs="Arial"/>
                                <w:b/>
                                <w:sz w:val="32"/>
                                <w:szCs w:val="32"/>
                                <w:lang w:val="fr-FR"/>
                              </w:rPr>
                              <w:t>afety</w:t>
                            </w:r>
                            <w:r>
                              <w:rPr>
                                <w:rFonts w:ascii="Arial" w:hAnsi="Arial" w:cs="Arial"/>
                                <w:b/>
                                <w:sz w:val="32"/>
                                <w:szCs w:val="32"/>
                                <w:lang w:val="fr-FR"/>
                              </w:rPr>
                              <w:t xml:space="preserve"> in the Chain of Custody</w:t>
                            </w:r>
                          </w:p>
                          <w:p w:rsidR="002A381F" w:rsidRPr="00FD422B" w:rsidRDefault="002A381F" w:rsidP="00B64D2B">
                            <w:pPr>
                              <w:rPr>
                                <w:rStyle w:val="FSCSubHeadline"/>
                                <w:rFonts w:cs="Arial"/>
                                <w:b/>
                                <w:sz w:val="32"/>
                                <w:szCs w:val="32"/>
                                <w:lang w:val="fr-FR"/>
                              </w:rPr>
                            </w:pPr>
                          </w:p>
                          <w:p w:rsidR="002A381F" w:rsidRPr="00703D03" w:rsidRDefault="002A381F" w:rsidP="00B64D2B">
                            <w:pPr>
                              <w:rPr>
                                <w:rFonts w:ascii="Arial" w:hAnsi="Arial" w:cs="Arial"/>
                                <w:szCs w:val="24"/>
                                <w:lang w:val="en-GB"/>
                              </w:rPr>
                            </w:pPr>
                            <w:r>
                              <w:rPr>
                                <w:rStyle w:val="FSCSubHeadline"/>
                                <w:rFonts w:cs="Arial"/>
                                <w:sz w:val="24"/>
                                <w:szCs w:val="24"/>
                                <w:lang w:val="da-DK"/>
                              </w:rPr>
                              <w:t>FSC</w:t>
                            </w:r>
                            <w:r>
                              <w:rPr>
                                <w:rStyle w:val="FSCSubHeadline"/>
                                <w:rFonts w:cs="Arial"/>
                                <w:sz w:val="24"/>
                                <w:szCs w:val="24"/>
                                <w:lang w:val="da-DK"/>
                              </w:rPr>
                              <w:t>-PRO</w:t>
                            </w:r>
                            <w:r w:rsidRPr="005E5103">
                              <w:rPr>
                                <w:rStyle w:val="FSCSubHeadline"/>
                                <w:rFonts w:cs="Arial"/>
                                <w:sz w:val="24"/>
                                <w:szCs w:val="24"/>
                                <w:lang w:val="da-DK"/>
                              </w:rPr>
                              <w:t>-</w:t>
                            </w:r>
                            <w:r>
                              <w:rPr>
                                <w:rStyle w:val="FSCSubHeadline"/>
                                <w:rFonts w:cs="Arial"/>
                                <w:sz w:val="24"/>
                                <w:szCs w:val="24"/>
                                <w:lang w:val="da-DK"/>
                              </w:rPr>
                              <w:t>2</w:t>
                            </w:r>
                            <w:r w:rsidRPr="005E5103">
                              <w:rPr>
                                <w:rStyle w:val="FSCSubHeadline"/>
                                <w:rFonts w:cs="Arial"/>
                                <w:sz w:val="24"/>
                                <w:szCs w:val="24"/>
                                <w:lang w:val="da-DK"/>
                              </w:rPr>
                              <w:t>0-0</w:t>
                            </w:r>
                            <w:r>
                              <w:rPr>
                                <w:rStyle w:val="FSCSubHeadline"/>
                                <w:rFonts w:cs="Arial"/>
                                <w:sz w:val="24"/>
                                <w:szCs w:val="24"/>
                                <w:lang w:val="da-DK"/>
                              </w:rPr>
                              <w:t>01 V1-1</w:t>
                            </w:r>
                            <w:r w:rsidRPr="005E5103">
                              <w:rPr>
                                <w:rStyle w:val="FSCSubHeadline"/>
                                <w:rFonts w:cs="Arial"/>
                                <w:sz w:val="24"/>
                                <w:szCs w:val="24"/>
                                <w:lang w:val="da-DK"/>
                              </w:rPr>
                              <w:t xml:space="preserve"> EN</w:t>
                            </w:r>
                          </w:p>
                          <w:p w:rsidR="002A381F" w:rsidRPr="00F81D8B" w:rsidRDefault="002A381F" w:rsidP="002E191D">
                            <w:pPr>
                              <w:rPr>
                                <w:rStyle w:val="FSCSubHeadline"/>
                                <w:color w:val="808080"/>
                                <w:lang w:val="da-DK"/>
                              </w:rPr>
                            </w:pPr>
                          </w:p>
                          <w:p w:rsidR="002A381F" w:rsidRPr="00F81D8B" w:rsidRDefault="002A381F" w:rsidP="002E191D">
                            <w:pPr>
                              <w:rPr>
                                <w:rStyle w:val="FSCSubHeadline"/>
                                <w:color w:val="808080"/>
                                <w:lang w:val="da-DK"/>
                              </w:rPr>
                            </w:pPr>
                          </w:p>
                          <w:p w:rsidR="002A381F" w:rsidRPr="00F81D8B" w:rsidRDefault="002A381F" w:rsidP="002E191D">
                            <w:pPr>
                              <w:rPr>
                                <w:rStyle w:val="FSCSubHeadline"/>
                                <w:color w:val="808080"/>
                                <w:lang w:val="da-DK"/>
                              </w:rPr>
                            </w:pPr>
                          </w:p>
                          <w:p w:rsidR="002A381F" w:rsidRPr="00F81D8B" w:rsidRDefault="002A381F" w:rsidP="002E191D">
                            <w:pPr>
                              <w:rPr>
                                <w:rStyle w:val="FSCSubHeadline"/>
                                <w:color w:val="808080"/>
                                <w:lang w:val="da-DK"/>
                              </w:rPr>
                            </w:pPr>
                          </w:p>
                        </w:txbxContent>
                      </wps:txbx>
                      <wps:bodyPr rot="0" vert="horz" wrap="square" lIns="270000" tIns="270000" rIns="34200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 o:spid="_x0000_s1027" type="#_x0000_t202" style="position:absolute;margin-left:-2.4pt;margin-top:9.1pt;width:534pt;height:113.4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CHbjQIAABsFAAAOAAAAZHJzL2Uyb0RvYy54bWysVGtv2yAU/T5p/wHxPfWjzsNWnapNlmlS&#10;95Da/QACOEbDwIDE7qr9911w0jWbNE3T8sHhwuVw7j0Hrq6HTqIDt05oVePsIsWIK6qZULsaf37Y&#10;TBYYOU8UI1IrXuNH7vD18vWrq95UPNetloxbBCDKVb2pceu9qZLE0ZZ3xF1owxUsNtp2xENodwmz&#10;pAf0TiZ5ms6SXltmrKbcOZhdj4t4GfGbhlP/sWkc90jWGLj5+LXxuw3fZHlFqp0lphX0SIP8A4uO&#10;CAWHPkOtiSdob8VvUJ2gVjvd+Auqu0Q3jaA81gDVZOkv1dy3xPBYCzTHmec2uf8HSz8cPlkkGGiX&#10;YaRIBxo98MGjWz2gWWhPb1wFWfcG8vwA05AaS3XmTtMvDim9aona8Rtrdd9ywoBeFnYmL7aOOC6A&#10;bPv3msExZO91BBoa24XeQTcQoINMj8/SBCoUJmfzRbZIYYnCWlYUKUTxDFKdthvr/FuuOxQGNbag&#10;fYQnhzvnAx1SnVLCaU5LwTZCyhjY3XYlLTqQ4JP08nIWa4ctZ2lShWSlw7YRcZwBlnBGWAt8o+5P&#10;ZZYX6W1eTjazxXxSbIrppJyni0malbflLC3KYr35HghmRdUKxri6E4qfPJgVf6fx8TaM7okuRH2N&#10;y2k+HTX6Q5Ep/I4tPCuyEx6upBRdjaHjxyRSBWXfKAZlk8oTIcdxck4/dhl6cPqPXYk+CNKPJvDD&#10;dhgdd7LXVrNHMIbVIBtIDM8JDFptv2HUw9Wssfu6J5ZjJN8pMFc+j6yQP4tsjC4LeBUAYxujYjrP&#10;ISCKAlqN/Wm48uMTsDdW7Fo4bHS00jfgyUZEtwTzjsSOToYbGMs6vhbhir+MY9bPN235AwAA//8D&#10;AFBLAwQUAAYACAAAACEAAV6dq+AAAAAKAQAADwAAAGRycy9kb3ducmV2LnhtbEyPwU7DMBBE70j8&#10;g7VI3FqbtFRtGqcCJITKpbSgnp14SSLsdWQ7bfr3uCe47eysZt4Wm9EadkIfOkcSHqYCGFLtdEeN&#10;hK/P18kSWIiKtDKOUMIFA2zK25tC5dqdaY+nQ2xYCqGQKwltjH3OeahbtCpMXY+UvG/nrYpJ+oZr&#10;r84p3BqeCbHgVnWUGlrV40uL9c9hsBL08/F9P7x97FbbYzXWPvaXmdlKeX83Pq2BRRzj3zFc8RM6&#10;lImpcgPpwIyEyTyRx7RfZsCuvljM0lRJyOaPAnhZ8P8vlL8AAAD//wMAUEsBAi0AFAAGAAgAAAAh&#10;ALaDOJL+AAAA4QEAABMAAAAAAAAAAAAAAAAAAAAAAFtDb250ZW50X1R5cGVzXS54bWxQSwECLQAU&#10;AAYACAAAACEAOP0h/9YAAACUAQAACwAAAAAAAAAAAAAAAAAvAQAAX3JlbHMvLnJlbHNQSwECLQAU&#10;AAYACAAAACEAzQwh240CAAAbBQAADgAAAAAAAAAAAAAAAAAuAgAAZHJzL2Uyb0RvYy54bWxQSwEC&#10;LQAUAAYACAAAACEAAV6dq+AAAAAKAQAADwAAAAAAAAAAAAAAAADnBAAAZHJzL2Rvd25yZXYueG1s&#10;UEsFBgAAAAAEAAQA8wAAAPQFAAAAAA==&#10;" fillcolor="#036" stroked="f">
                <v:textbox inset="7.5mm,7.5mm,9.5mm">
                  <w:txbxContent>
                    <w:p w:rsidR="002A381F" w:rsidRPr="008823DF" w:rsidRDefault="002A381F" w:rsidP="00B64D2B">
                      <w:pPr>
                        <w:rPr>
                          <w:rFonts w:ascii="Arial" w:hAnsi="Arial" w:cs="Arial"/>
                          <w:b/>
                          <w:sz w:val="32"/>
                          <w:szCs w:val="32"/>
                          <w:lang w:val="fr-FR"/>
                        </w:rPr>
                      </w:pPr>
                      <w:r>
                        <w:rPr>
                          <w:rFonts w:ascii="Arial" w:hAnsi="Arial" w:cs="Arial"/>
                          <w:b/>
                          <w:sz w:val="32"/>
                          <w:szCs w:val="32"/>
                          <w:lang w:val="fr-FR"/>
                        </w:rPr>
                        <w:t>Evaluation of the organization’s c</w:t>
                      </w:r>
                      <w:r w:rsidRPr="003C61A7">
                        <w:rPr>
                          <w:rFonts w:ascii="Arial" w:hAnsi="Arial" w:cs="Arial"/>
                          <w:b/>
                          <w:sz w:val="32"/>
                          <w:szCs w:val="32"/>
                          <w:lang w:val="fr-FR"/>
                        </w:rPr>
                        <w:t>ommitment to FSC Values</w:t>
                      </w:r>
                      <w:r>
                        <w:rPr>
                          <w:rFonts w:ascii="Arial" w:hAnsi="Arial" w:cs="Arial"/>
                          <w:b/>
                          <w:sz w:val="32"/>
                          <w:szCs w:val="32"/>
                          <w:lang w:val="fr-FR"/>
                        </w:rPr>
                        <w:t xml:space="preserve"> and o</w:t>
                      </w:r>
                      <w:r w:rsidRPr="003C61A7">
                        <w:rPr>
                          <w:rFonts w:ascii="Arial" w:hAnsi="Arial" w:cs="Arial"/>
                          <w:b/>
                          <w:sz w:val="32"/>
                          <w:szCs w:val="32"/>
                          <w:lang w:val="fr-FR"/>
                        </w:rPr>
                        <w:t xml:space="preserve">ccupational </w:t>
                      </w:r>
                      <w:r>
                        <w:rPr>
                          <w:rFonts w:ascii="Arial" w:hAnsi="Arial" w:cs="Arial"/>
                          <w:b/>
                          <w:sz w:val="32"/>
                          <w:szCs w:val="32"/>
                          <w:lang w:val="fr-FR"/>
                        </w:rPr>
                        <w:t>h</w:t>
                      </w:r>
                      <w:r w:rsidRPr="003C61A7">
                        <w:rPr>
                          <w:rFonts w:ascii="Arial" w:hAnsi="Arial" w:cs="Arial"/>
                          <w:b/>
                          <w:sz w:val="32"/>
                          <w:szCs w:val="32"/>
                          <w:lang w:val="fr-FR"/>
                        </w:rPr>
                        <w:t xml:space="preserve">ealth and </w:t>
                      </w:r>
                      <w:r>
                        <w:rPr>
                          <w:rFonts w:ascii="Arial" w:hAnsi="Arial" w:cs="Arial"/>
                          <w:b/>
                          <w:sz w:val="32"/>
                          <w:szCs w:val="32"/>
                          <w:lang w:val="fr-FR"/>
                        </w:rPr>
                        <w:t>s</w:t>
                      </w:r>
                      <w:r w:rsidRPr="003C61A7">
                        <w:rPr>
                          <w:rFonts w:ascii="Arial" w:hAnsi="Arial" w:cs="Arial"/>
                          <w:b/>
                          <w:sz w:val="32"/>
                          <w:szCs w:val="32"/>
                          <w:lang w:val="fr-FR"/>
                        </w:rPr>
                        <w:t>afety</w:t>
                      </w:r>
                      <w:r>
                        <w:rPr>
                          <w:rFonts w:ascii="Arial" w:hAnsi="Arial" w:cs="Arial"/>
                          <w:b/>
                          <w:sz w:val="32"/>
                          <w:szCs w:val="32"/>
                          <w:lang w:val="fr-FR"/>
                        </w:rPr>
                        <w:t xml:space="preserve"> in the Chain of Custody</w:t>
                      </w:r>
                    </w:p>
                    <w:p w:rsidR="002A381F" w:rsidRPr="00FD422B" w:rsidRDefault="002A381F" w:rsidP="00B64D2B">
                      <w:pPr>
                        <w:rPr>
                          <w:rStyle w:val="FSCSubHeadline"/>
                          <w:rFonts w:cs="Arial"/>
                          <w:b/>
                          <w:sz w:val="32"/>
                          <w:szCs w:val="32"/>
                          <w:lang w:val="fr-FR"/>
                        </w:rPr>
                      </w:pPr>
                    </w:p>
                    <w:p w:rsidR="002A381F" w:rsidRPr="00703D03" w:rsidRDefault="002A381F" w:rsidP="00B64D2B">
                      <w:pPr>
                        <w:rPr>
                          <w:rFonts w:ascii="Arial" w:hAnsi="Arial" w:cs="Arial"/>
                          <w:szCs w:val="24"/>
                          <w:lang w:val="en-GB"/>
                        </w:rPr>
                      </w:pPr>
                      <w:r>
                        <w:rPr>
                          <w:rStyle w:val="FSCSubHeadline"/>
                          <w:rFonts w:cs="Arial"/>
                          <w:sz w:val="24"/>
                          <w:szCs w:val="24"/>
                          <w:lang w:val="da-DK"/>
                        </w:rPr>
                        <w:t>FSC</w:t>
                      </w:r>
                      <w:r>
                        <w:rPr>
                          <w:rStyle w:val="FSCSubHeadline"/>
                          <w:rFonts w:cs="Arial"/>
                          <w:sz w:val="24"/>
                          <w:szCs w:val="24"/>
                          <w:lang w:val="da-DK"/>
                        </w:rPr>
                        <w:t>-PRO</w:t>
                      </w:r>
                      <w:r w:rsidRPr="005E5103">
                        <w:rPr>
                          <w:rStyle w:val="FSCSubHeadline"/>
                          <w:rFonts w:cs="Arial"/>
                          <w:sz w:val="24"/>
                          <w:szCs w:val="24"/>
                          <w:lang w:val="da-DK"/>
                        </w:rPr>
                        <w:t>-</w:t>
                      </w:r>
                      <w:r>
                        <w:rPr>
                          <w:rStyle w:val="FSCSubHeadline"/>
                          <w:rFonts w:cs="Arial"/>
                          <w:sz w:val="24"/>
                          <w:szCs w:val="24"/>
                          <w:lang w:val="da-DK"/>
                        </w:rPr>
                        <w:t>2</w:t>
                      </w:r>
                      <w:r w:rsidRPr="005E5103">
                        <w:rPr>
                          <w:rStyle w:val="FSCSubHeadline"/>
                          <w:rFonts w:cs="Arial"/>
                          <w:sz w:val="24"/>
                          <w:szCs w:val="24"/>
                          <w:lang w:val="da-DK"/>
                        </w:rPr>
                        <w:t>0-0</w:t>
                      </w:r>
                      <w:r>
                        <w:rPr>
                          <w:rStyle w:val="FSCSubHeadline"/>
                          <w:rFonts w:cs="Arial"/>
                          <w:sz w:val="24"/>
                          <w:szCs w:val="24"/>
                          <w:lang w:val="da-DK"/>
                        </w:rPr>
                        <w:t>01 V1-1</w:t>
                      </w:r>
                      <w:r w:rsidRPr="005E5103">
                        <w:rPr>
                          <w:rStyle w:val="FSCSubHeadline"/>
                          <w:rFonts w:cs="Arial"/>
                          <w:sz w:val="24"/>
                          <w:szCs w:val="24"/>
                          <w:lang w:val="da-DK"/>
                        </w:rPr>
                        <w:t xml:space="preserve"> EN</w:t>
                      </w:r>
                    </w:p>
                    <w:p w:rsidR="002A381F" w:rsidRPr="00F81D8B" w:rsidRDefault="002A381F" w:rsidP="002E191D">
                      <w:pPr>
                        <w:rPr>
                          <w:rStyle w:val="FSCSubHeadline"/>
                          <w:color w:val="808080"/>
                          <w:lang w:val="da-DK"/>
                        </w:rPr>
                      </w:pPr>
                    </w:p>
                    <w:p w:rsidR="002A381F" w:rsidRPr="00F81D8B" w:rsidRDefault="002A381F" w:rsidP="002E191D">
                      <w:pPr>
                        <w:rPr>
                          <w:rStyle w:val="FSCSubHeadline"/>
                          <w:color w:val="808080"/>
                          <w:lang w:val="da-DK"/>
                        </w:rPr>
                      </w:pPr>
                    </w:p>
                    <w:p w:rsidR="002A381F" w:rsidRPr="00F81D8B" w:rsidRDefault="002A381F" w:rsidP="002E191D">
                      <w:pPr>
                        <w:rPr>
                          <w:rStyle w:val="FSCSubHeadline"/>
                          <w:color w:val="808080"/>
                          <w:lang w:val="da-DK"/>
                        </w:rPr>
                      </w:pPr>
                    </w:p>
                    <w:p w:rsidR="002A381F" w:rsidRPr="00F81D8B" w:rsidRDefault="002A381F" w:rsidP="002E191D">
                      <w:pPr>
                        <w:rPr>
                          <w:rStyle w:val="FSCSubHeadline"/>
                          <w:color w:val="808080"/>
                          <w:lang w:val="da-DK"/>
                        </w:rPr>
                      </w:pPr>
                    </w:p>
                  </w:txbxContent>
                </v:textbox>
              </v:shape>
            </w:pict>
          </mc:Fallback>
        </mc:AlternateContent>
      </w:r>
    </w:p>
    <w:p w:rsidR="00730BED" w:rsidRPr="00260687" w:rsidRDefault="00730BED" w:rsidP="00122078">
      <w:pPr>
        <w:rPr>
          <w:rFonts w:ascii="Arial" w:hAnsi="Arial" w:cs="Arial"/>
          <w:lang w:val="en-GB"/>
        </w:rPr>
      </w:pPr>
    </w:p>
    <w:p w:rsidR="00730BED" w:rsidRPr="00260687" w:rsidRDefault="00730BED" w:rsidP="003C61A7">
      <w:pPr>
        <w:ind w:firstLine="709"/>
        <w:rPr>
          <w:rFonts w:ascii="Arial" w:hAnsi="Arial" w:cs="Arial"/>
          <w:lang w:val="en-GB"/>
        </w:rPr>
      </w:pPr>
    </w:p>
    <w:p w:rsidR="00730BED" w:rsidRPr="00260687" w:rsidRDefault="00730BED" w:rsidP="00122078">
      <w:pPr>
        <w:rPr>
          <w:rFonts w:ascii="Arial" w:hAnsi="Arial" w:cs="Arial"/>
          <w:lang w:val="en-GB"/>
        </w:rPr>
      </w:pPr>
    </w:p>
    <w:p w:rsidR="00730BED" w:rsidRPr="00260687" w:rsidRDefault="00730BED" w:rsidP="005E5103">
      <w:pPr>
        <w:ind w:firstLine="709"/>
        <w:rPr>
          <w:rFonts w:ascii="Arial" w:hAnsi="Arial" w:cs="Arial"/>
          <w:lang w:val="en-GB"/>
        </w:rPr>
      </w:pPr>
    </w:p>
    <w:p w:rsidR="00730BED" w:rsidRPr="00260687" w:rsidRDefault="00730BED" w:rsidP="008823DF">
      <w:pPr>
        <w:tabs>
          <w:tab w:val="left" w:pos="2775"/>
          <w:tab w:val="left" w:pos="6564"/>
        </w:tabs>
        <w:rPr>
          <w:rFonts w:ascii="Arial" w:hAnsi="Arial" w:cs="Arial"/>
          <w:lang w:val="en-GB"/>
        </w:rPr>
      </w:pPr>
      <w:r w:rsidRPr="00260687">
        <w:rPr>
          <w:rFonts w:ascii="Arial" w:hAnsi="Arial" w:cs="Arial"/>
          <w:lang w:val="en-GB"/>
        </w:rPr>
        <w:tab/>
      </w:r>
    </w:p>
    <w:p w:rsidR="00730BED" w:rsidRPr="00260687" w:rsidRDefault="00730BED" w:rsidP="005E5103">
      <w:pPr>
        <w:tabs>
          <w:tab w:val="left" w:pos="6564"/>
        </w:tabs>
        <w:rPr>
          <w:rFonts w:ascii="Arial" w:hAnsi="Arial" w:cs="Arial"/>
          <w:lang w:val="en-GB"/>
        </w:rPr>
      </w:pPr>
    </w:p>
    <w:p w:rsidR="00730BED" w:rsidRPr="00260687" w:rsidRDefault="00730BED" w:rsidP="005E5103">
      <w:pPr>
        <w:tabs>
          <w:tab w:val="left" w:pos="6564"/>
        </w:tabs>
        <w:rPr>
          <w:rFonts w:ascii="Arial" w:hAnsi="Arial" w:cs="Arial"/>
          <w:lang w:val="en-GB"/>
        </w:rPr>
      </w:pPr>
    </w:p>
    <w:p w:rsidR="00730BED" w:rsidRPr="00260687" w:rsidRDefault="00A82366" w:rsidP="00122078">
      <w:pPr>
        <w:rPr>
          <w:rFonts w:ascii="Arial" w:hAnsi="Arial" w:cs="Arial"/>
          <w:lang w:val="en-GB"/>
        </w:rPr>
      </w:pPr>
      <w:r>
        <w:rPr>
          <w:rFonts w:ascii="Arial" w:hAnsi="Arial" w:cs="Arial"/>
          <w:noProof/>
          <w:lang w:eastAsia="de-DE"/>
        </w:rPr>
        <w:drawing>
          <wp:anchor distT="0" distB="0" distL="114300" distR="114300" simplePos="0" relativeHeight="251665408" behindDoc="1" locked="0" layoutInCell="1" allowOverlap="1">
            <wp:simplePos x="0" y="0"/>
            <wp:positionH relativeFrom="column">
              <wp:posOffset>2157730</wp:posOffset>
            </wp:positionH>
            <wp:positionV relativeFrom="paragraph">
              <wp:posOffset>104140</wp:posOffset>
            </wp:positionV>
            <wp:extent cx="2526030" cy="1783080"/>
            <wp:effectExtent l="19050" t="0" r="7620" b="0"/>
            <wp:wrapNone/>
            <wp:docPr id="8" name="Picture 19" descr="slide5_fsc_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lide5_fsc_ic"/>
                    <pic:cNvPicPr>
                      <a:picLocks noChangeAspect="1" noChangeArrowheads="1"/>
                    </pic:cNvPicPr>
                  </pic:nvPicPr>
                  <pic:blipFill>
                    <a:blip r:embed="rId9"/>
                    <a:srcRect/>
                    <a:stretch>
                      <a:fillRect/>
                    </a:stretch>
                  </pic:blipFill>
                  <pic:spPr bwMode="auto">
                    <a:xfrm>
                      <a:off x="0" y="0"/>
                      <a:ext cx="2526030" cy="1783080"/>
                    </a:xfrm>
                    <a:prstGeom prst="rect">
                      <a:avLst/>
                    </a:prstGeom>
                    <a:noFill/>
                  </pic:spPr>
                </pic:pic>
              </a:graphicData>
            </a:graphic>
          </wp:anchor>
        </w:drawing>
      </w:r>
      <w:r>
        <w:rPr>
          <w:rFonts w:ascii="Arial" w:hAnsi="Arial" w:cs="Arial"/>
          <w:noProof/>
          <w:lang w:eastAsia="de-DE"/>
        </w:rPr>
        <w:drawing>
          <wp:anchor distT="0" distB="0" distL="114300" distR="114300" simplePos="0" relativeHeight="251666432" behindDoc="1" locked="0" layoutInCell="1" allowOverlap="1">
            <wp:simplePos x="0" y="0"/>
            <wp:positionH relativeFrom="column">
              <wp:posOffset>4462780</wp:posOffset>
            </wp:positionH>
            <wp:positionV relativeFrom="paragraph">
              <wp:posOffset>104140</wp:posOffset>
            </wp:positionV>
            <wp:extent cx="2305050" cy="1722120"/>
            <wp:effectExtent l="19050" t="0" r="0" b="0"/>
            <wp:wrapNone/>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srcRect/>
                    <a:stretch>
                      <a:fillRect/>
                    </a:stretch>
                  </pic:blipFill>
                  <pic:spPr bwMode="auto">
                    <a:xfrm>
                      <a:off x="0" y="0"/>
                      <a:ext cx="2305050" cy="1722120"/>
                    </a:xfrm>
                    <a:prstGeom prst="rect">
                      <a:avLst/>
                    </a:prstGeom>
                    <a:noFill/>
                  </pic:spPr>
                </pic:pic>
              </a:graphicData>
            </a:graphic>
          </wp:anchor>
        </w:drawing>
      </w:r>
      <w:r w:rsidR="00CE561F">
        <w:rPr>
          <w:rFonts w:ascii="Arial" w:hAnsi="Arial" w:cs="Arial"/>
          <w:noProof/>
          <w:lang w:eastAsia="de-DE"/>
        </w:rPr>
        <w:drawing>
          <wp:anchor distT="0" distB="0" distL="114300" distR="114300" simplePos="0" relativeHeight="251664384" behindDoc="1" locked="0" layoutInCell="1" allowOverlap="1">
            <wp:simplePos x="0" y="0"/>
            <wp:positionH relativeFrom="column">
              <wp:posOffset>-36830</wp:posOffset>
            </wp:positionH>
            <wp:positionV relativeFrom="paragraph">
              <wp:posOffset>104140</wp:posOffset>
            </wp:positionV>
            <wp:extent cx="2411730" cy="1722120"/>
            <wp:effectExtent l="19050" t="0" r="7620" b="0"/>
            <wp:wrapNone/>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2411730" cy="1722120"/>
                    </a:xfrm>
                    <a:prstGeom prst="rect">
                      <a:avLst/>
                    </a:prstGeom>
                    <a:noFill/>
                  </pic:spPr>
                </pic:pic>
              </a:graphicData>
            </a:graphic>
          </wp:anchor>
        </w:drawing>
      </w:r>
    </w:p>
    <w:p w:rsidR="00730BED" w:rsidRPr="00260687" w:rsidRDefault="00730BED" w:rsidP="0012207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5B09E8" w:rsidP="00122078">
      <w:pPr>
        <w:rPr>
          <w:rFonts w:ascii="Arial" w:hAnsi="Arial" w:cs="Arial"/>
          <w:lang w:val="en-GB"/>
        </w:rPr>
      </w:pPr>
      <w:r>
        <w:rPr>
          <w:noProof/>
          <w:lang w:eastAsia="de-DE"/>
        </w:rPr>
        <mc:AlternateContent>
          <mc:Choice Requires="wps">
            <w:drawing>
              <wp:anchor distT="0" distB="0" distL="114300" distR="114300" simplePos="0" relativeHeight="251659264" behindDoc="0" locked="0" layoutInCell="1" allowOverlap="1">
                <wp:simplePos x="0" y="0"/>
                <wp:positionH relativeFrom="column">
                  <wp:posOffset>-30480</wp:posOffset>
                </wp:positionH>
                <wp:positionV relativeFrom="paragraph">
                  <wp:posOffset>86995</wp:posOffset>
                </wp:positionV>
                <wp:extent cx="6781800" cy="344805"/>
                <wp:effectExtent l="0" t="0" r="1270" b="0"/>
                <wp:wrapNone/>
                <wp:docPr id="1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1800" cy="344805"/>
                        </a:xfrm>
                        <a:prstGeom prst="rect">
                          <a:avLst/>
                        </a:prstGeom>
                        <a:solidFill>
                          <a:srgbClr val="00336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A381F" w:rsidRPr="00C90A0F" w:rsidRDefault="002A381F" w:rsidP="002E191D">
                            <w:pPr>
                              <w:rPr>
                                <w:color w:val="32503C"/>
                                <w:sz w:val="44"/>
                                <w:szCs w:val="44"/>
                                <w:lang w:val="en-GB"/>
                              </w:rPr>
                            </w:pPr>
                            <w:r>
                              <w:rPr>
                                <w:noProof/>
                                <w:color w:val="32503C"/>
                                <w:sz w:val="44"/>
                                <w:szCs w:val="44"/>
                                <w:lang w:eastAsia="de-DE"/>
                              </w:rPr>
                              <w:drawing>
                                <wp:inline distT="0" distB="0" distL="0" distR="0">
                                  <wp:extent cx="6393180" cy="1287780"/>
                                  <wp:effectExtent l="1905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srcRect/>
                                          <a:stretch>
                                            <a:fillRect/>
                                          </a:stretch>
                                        </pic:blipFill>
                                        <pic:spPr bwMode="auto">
                                          <a:xfrm>
                                            <a:off x="0" y="0"/>
                                            <a:ext cx="6393180" cy="1287780"/>
                                          </a:xfrm>
                                          <a:prstGeom prst="rect">
                                            <a:avLst/>
                                          </a:prstGeom>
                                          <a:solidFill>
                                            <a:srgbClr val="32503C"/>
                                          </a:solidFill>
                                          <a:ln w="9525">
                                            <a:noFill/>
                                            <a:miter lim="800000"/>
                                            <a:headEnd/>
                                            <a:tailEnd/>
                                          </a:ln>
                                        </pic:spPr>
                                      </pic:pic>
                                    </a:graphicData>
                                  </a:graphic>
                                </wp:inline>
                              </w:drawing>
                            </w:r>
                            <w:r>
                              <w:rPr>
                                <w:noProof/>
                                <w:color w:val="32503C"/>
                                <w:sz w:val="44"/>
                                <w:szCs w:val="44"/>
                                <w:lang w:eastAsia="de-DE"/>
                              </w:rPr>
                              <w:drawing>
                                <wp:inline distT="0" distB="0" distL="0" distR="0">
                                  <wp:extent cx="6400800" cy="128778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6400800" cy="1287780"/>
                                          </a:xfrm>
                                          <a:prstGeom prst="rect">
                                            <a:avLst/>
                                          </a:prstGeom>
                                          <a:solidFill>
                                            <a:srgbClr val="32503C"/>
                                          </a:solidFill>
                                          <a:ln w="9525">
                                            <a:noFill/>
                                            <a:miter lim="800000"/>
                                            <a:headEnd/>
                                            <a:tailEnd/>
                                          </a:ln>
                                        </pic:spPr>
                                      </pic:pic>
                                    </a:graphicData>
                                  </a:graphic>
                                </wp:inline>
                              </w:drawing>
                            </w:r>
                          </w:p>
                        </w:txbxContent>
                      </wps:txbx>
                      <wps:bodyPr rot="0" vert="horz" wrap="square" lIns="450000" tIns="3420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28" type="#_x0000_t202" style="position:absolute;margin-left:-2.4pt;margin-top:6.85pt;width:534pt;height:2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MSWjgIAABkFAAAOAAAAZHJzL2Uyb0RvYy54bWysVNtu3CAQfa/Uf0C8b3xZ9mIr3qhJulWl&#10;9CIl/QDW4DUqBgrs2mnVf++Avbm0VVVV9QNmYDhzZubA+cXQSXTk1gmtKpydpRhxVWsm1L7Cn+62&#10;szVGzlPFqNSKV/ieO3yxefnivDclz3WrJeMWAYhyZW8q3HpvyiRxdcs76s604Qo2G2076sG0+4RZ&#10;2gN6J5M8TZdJry0zVtfcOVi9HjfxJuI3Da/9h6Zx3CNZYeDm42jjuAtjsjmn5d5S04p6okH/gUVH&#10;hYKgD1DX1FN0sOIXqE7UVjvd+LNad4luGlHzmANkk6U/ZXPbUsNjLlAcZx7K5P4fbP3++NEiwaB3&#10;UB5FO+jRHR88utQDIqE8vXEleN0a8PMDLINrTNWZG11/dkjpq5aqPX9lre5bThnQy8LJ5MnREccF&#10;kF3/TjMIQw9eR6ChsV2oHVQDATrwuH9oTaBSw+Jytc7WKWzVsDcnZJ0uYghank4b6/wbrjsUJhW2&#10;0PqITo83zgc2tDy5hGBOS8G2Qspo2P3uSlp0pEEm6Xy+XE7oz9ykCs5Kh2Mj4rgCJCFG2At0Y9u/&#10;FVlO0su8mG2X69WMbMliVqzS9SzNistimZKCXG+/B4IZKVvBGFc3QvGTBDPydy2eLsMonihC1Fe4&#10;WOSLsUV/SDKF73dJdsLDjZSiqzAUfHKiZWjsa8UgbVp6KuQ4T57Tj1WGGpz+sSpRBqHzowb8sBui&#10;4PIQPUhkp9k96MJqaBt0GF4TmLTafsWoh5tZYfflQC3HSL5VoC2yiKyQj9acwDMAp2y0iowQMHaT&#10;4yoHg6oawCrsT9MrPz4AB2PFvoVYo56VfgWKbEQUyyOvScdw/2JW01sRLvhTO3o9vmibHwAAAP//&#10;AwBQSwMEFAAGAAgAAAAhAGVTFtzfAAAACQEAAA8AAABkcnMvZG93bnJldi54bWxMj8FOwzAQRO9I&#10;/IO1SNxamxZCFeJUBIlKXJAoVXt14iWOsNdR7KYpX497guPOjGbeFuvJWTbiEDpPEu7mAhhS43VH&#10;rYTd5+tsBSxERVpZTyjhjAHW5fVVoXLtT/SB4za2LJVQyJUEE2Ofcx4ag06Fue+RkvflB6diOoeW&#10;60GdUrmzfCFExp3qKC0Y1eOLweZ7e3QSNvpsft4OQVS78b2uNtWD5fteytub6fkJWMQp/oXhgp/Q&#10;oUxMtT+SDsxKmN0n8pj05SOwiy+y5QJYLSFbCeBlwf9/UP4CAAD//wMAUEsBAi0AFAAGAAgAAAAh&#10;ALaDOJL+AAAA4QEAABMAAAAAAAAAAAAAAAAAAAAAAFtDb250ZW50X1R5cGVzXS54bWxQSwECLQAU&#10;AAYACAAAACEAOP0h/9YAAACUAQAACwAAAAAAAAAAAAAAAAAvAQAAX3JlbHMvLnJlbHNQSwECLQAU&#10;AAYACAAAACEAwHTElo4CAAAZBQAADgAAAAAAAAAAAAAAAAAuAgAAZHJzL2Uyb0RvYy54bWxQSwEC&#10;LQAUAAYACAAAACEAZVMW3N8AAAAJAQAADwAAAAAAAAAAAAAAAADoBAAAZHJzL2Rvd25yZXYueG1s&#10;UEsFBgAAAAAEAAQA8wAAAPQFAAAAAA==&#10;" fillcolor="#036" stroked="f">
                <v:textbox inset="12.5mm,9.5mm">
                  <w:txbxContent>
                    <w:p w:rsidR="002A381F" w:rsidRPr="00C90A0F" w:rsidRDefault="002A381F" w:rsidP="002E191D">
                      <w:pPr>
                        <w:rPr>
                          <w:color w:val="32503C"/>
                          <w:sz w:val="44"/>
                          <w:szCs w:val="44"/>
                          <w:lang w:val="en-GB"/>
                        </w:rPr>
                      </w:pPr>
                      <w:r>
                        <w:rPr>
                          <w:noProof/>
                          <w:color w:val="32503C"/>
                          <w:sz w:val="44"/>
                          <w:szCs w:val="44"/>
                          <w:lang w:eastAsia="de-DE"/>
                        </w:rPr>
                        <w:drawing>
                          <wp:inline distT="0" distB="0" distL="0" distR="0">
                            <wp:extent cx="6393180" cy="1287780"/>
                            <wp:effectExtent l="1905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srcRect/>
                                    <a:stretch>
                                      <a:fillRect/>
                                    </a:stretch>
                                  </pic:blipFill>
                                  <pic:spPr bwMode="auto">
                                    <a:xfrm>
                                      <a:off x="0" y="0"/>
                                      <a:ext cx="6393180" cy="1287780"/>
                                    </a:xfrm>
                                    <a:prstGeom prst="rect">
                                      <a:avLst/>
                                    </a:prstGeom>
                                    <a:solidFill>
                                      <a:srgbClr val="32503C"/>
                                    </a:solidFill>
                                    <a:ln w="9525">
                                      <a:noFill/>
                                      <a:miter lim="800000"/>
                                      <a:headEnd/>
                                      <a:tailEnd/>
                                    </a:ln>
                                  </pic:spPr>
                                </pic:pic>
                              </a:graphicData>
                            </a:graphic>
                          </wp:inline>
                        </w:drawing>
                      </w:r>
                      <w:r>
                        <w:rPr>
                          <w:noProof/>
                          <w:color w:val="32503C"/>
                          <w:sz w:val="44"/>
                          <w:szCs w:val="44"/>
                          <w:lang w:eastAsia="de-DE"/>
                        </w:rPr>
                        <w:drawing>
                          <wp:inline distT="0" distB="0" distL="0" distR="0">
                            <wp:extent cx="6400800" cy="128778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6400800" cy="1287780"/>
                                    </a:xfrm>
                                    <a:prstGeom prst="rect">
                                      <a:avLst/>
                                    </a:prstGeom>
                                    <a:solidFill>
                                      <a:srgbClr val="32503C"/>
                                    </a:solidFill>
                                    <a:ln w="9525">
                                      <a:noFill/>
                                      <a:miter lim="800000"/>
                                      <a:headEnd/>
                                      <a:tailEnd/>
                                    </a:ln>
                                  </pic:spPr>
                                </pic:pic>
                              </a:graphicData>
                            </a:graphic>
                          </wp:inline>
                        </w:drawing>
                      </w:r>
                    </w:p>
                  </w:txbxContent>
                </v:textbox>
              </v:shape>
            </w:pict>
          </mc:Fallback>
        </mc:AlternateContent>
      </w:r>
    </w:p>
    <w:p w:rsidR="00730BED" w:rsidRPr="00260687" w:rsidRDefault="00730BED" w:rsidP="0012207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8D3352" w:rsidP="008D3352">
      <w:pPr>
        <w:tabs>
          <w:tab w:val="left" w:pos="5280"/>
        </w:tabs>
        <w:rPr>
          <w:rFonts w:ascii="Arial" w:hAnsi="Arial" w:cs="Arial"/>
          <w:lang w:val="en-GB"/>
        </w:rPr>
      </w:pPr>
      <w:r>
        <w:rPr>
          <w:rFonts w:ascii="Arial" w:hAnsi="Arial" w:cs="Arial"/>
          <w:lang w:val="en-GB"/>
        </w:rPr>
        <w:tab/>
      </w:r>
    </w:p>
    <w:p w:rsidR="00730BED" w:rsidRPr="00260687" w:rsidRDefault="00730BED" w:rsidP="00122078">
      <w:pPr>
        <w:rPr>
          <w:rFonts w:ascii="Arial" w:hAnsi="Arial" w:cs="Arial"/>
          <w:lang w:val="en-GB"/>
        </w:rPr>
      </w:pPr>
    </w:p>
    <w:p w:rsidR="00730BED" w:rsidRPr="00260687" w:rsidRDefault="00730BED" w:rsidP="00E37550">
      <w:pPr>
        <w:tabs>
          <w:tab w:val="left" w:pos="2430"/>
        </w:tabs>
        <w:rPr>
          <w:rFonts w:ascii="Arial" w:hAnsi="Arial" w:cs="Arial"/>
          <w:lang w:val="en-GB"/>
        </w:rPr>
      </w:pPr>
      <w:r w:rsidRPr="00260687">
        <w:rPr>
          <w:rFonts w:ascii="Arial" w:hAnsi="Arial" w:cs="Arial"/>
          <w:lang w:val="en-GB"/>
        </w:rPr>
        <w:tab/>
      </w:r>
    </w:p>
    <w:p w:rsidR="00730BED" w:rsidRPr="00260687" w:rsidRDefault="00730BED" w:rsidP="00B51218">
      <w:pPr>
        <w:rPr>
          <w:rFonts w:ascii="Arial" w:hAnsi="Arial" w:cs="Arial"/>
          <w:lang w:val="en-GB"/>
        </w:rPr>
      </w:pPr>
    </w:p>
    <w:p w:rsidR="00730BED" w:rsidRPr="00260687" w:rsidRDefault="00730BED" w:rsidP="00B51218">
      <w:pPr>
        <w:rPr>
          <w:rFonts w:ascii="Arial" w:hAnsi="Arial" w:cs="Arial"/>
          <w:lang w:val="en-GB"/>
        </w:rPr>
      </w:pPr>
    </w:p>
    <w:p w:rsidR="00730BED" w:rsidRPr="00260687" w:rsidRDefault="00730BED" w:rsidP="005E5103">
      <w:pPr>
        <w:jc w:val="center"/>
        <w:rPr>
          <w:rFonts w:ascii="Arial" w:hAnsi="Arial" w:cs="Arial"/>
          <w:b/>
          <w:color w:val="FF0000"/>
          <w:sz w:val="28"/>
          <w:szCs w:val="28"/>
          <w:lang w:val="en-GB"/>
        </w:rPr>
      </w:pPr>
    </w:p>
    <w:p w:rsidR="00730BED" w:rsidRPr="00260687" w:rsidRDefault="00730BED" w:rsidP="00B51218">
      <w:pPr>
        <w:rPr>
          <w:rFonts w:ascii="Arial" w:hAnsi="Arial" w:cs="Arial"/>
          <w:lang w:val="en-GB"/>
        </w:rPr>
      </w:pPr>
    </w:p>
    <w:p w:rsidR="00730BED" w:rsidRPr="00260687" w:rsidRDefault="00730BED" w:rsidP="00185712">
      <w:pPr>
        <w:jc w:val="center"/>
        <w:rPr>
          <w:rFonts w:ascii="Arial" w:hAnsi="Arial" w:cs="Arial"/>
          <w:lang w:val="en-GB"/>
        </w:rPr>
      </w:pPr>
    </w:p>
    <w:p w:rsidR="00730BED" w:rsidRPr="00260687" w:rsidRDefault="00730BED" w:rsidP="00B51218">
      <w:pPr>
        <w:rPr>
          <w:rFonts w:ascii="Arial" w:hAnsi="Arial" w:cs="Arial"/>
          <w:lang w:val="en-GB"/>
        </w:rPr>
      </w:pPr>
    </w:p>
    <w:p w:rsidR="00730BED" w:rsidRPr="00260687" w:rsidRDefault="00730BED" w:rsidP="00B51218">
      <w:pPr>
        <w:rPr>
          <w:rFonts w:ascii="Arial" w:hAnsi="Arial" w:cs="Arial"/>
          <w:lang w:val="en-GB"/>
        </w:rPr>
      </w:pPr>
    </w:p>
    <w:p w:rsidR="00730BED" w:rsidRPr="00260687" w:rsidRDefault="00730BED" w:rsidP="00B5121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730BED" w:rsidP="00B51218">
      <w:pPr>
        <w:rPr>
          <w:rFonts w:ascii="Arial" w:hAnsi="Arial" w:cs="Arial"/>
          <w:szCs w:val="24"/>
          <w:lang w:val="en-GB"/>
        </w:rPr>
      </w:pPr>
    </w:p>
    <w:p w:rsidR="00730BED" w:rsidRPr="00260687" w:rsidRDefault="00730BED" w:rsidP="00B51218">
      <w:pPr>
        <w:rPr>
          <w:rFonts w:ascii="Arial" w:hAnsi="Arial" w:cs="Arial"/>
          <w:szCs w:val="24"/>
          <w:lang w:val="en-GB"/>
        </w:rPr>
      </w:pPr>
    </w:p>
    <w:p w:rsidR="00730BED" w:rsidRPr="00260687" w:rsidRDefault="00730BED" w:rsidP="00B51218">
      <w:pPr>
        <w:rPr>
          <w:rFonts w:ascii="Arial" w:hAnsi="Arial" w:cs="Arial"/>
          <w:szCs w:val="24"/>
          <w:lang w:val="en-GB"/>
        </w:rPr>
      </w:pPr>
    </w:p>
    <w:p w:rsidR="00730BED" w:rsidRPr="00260687" w:rsidRDefault="00730BED" w:rsidP="00B51218">
      <w:pPr>
        <w:rPr>
          <w:rFonts w:ascii="Arial" w:hAnsi="Arial" w:cs="Arial"/>
          <w:szCs w:val="24"/>
          <w:lang w:val="en-GB"/>
        </w:rPr>
      </w:pPr>
    </w:p>
    <w:p w:rsidR="00730BED" w:rsidRPr="00260687" w:rsidRDefault="00730BED" w:rsidP="00B51218">
      <w:pPr>
        <w:rPr>
          <w:rFonts w:ascii="Arial" w:hAnsi="Arial" w:cs="Arial"/>
          <w:szCs w:val="24"/>
          <w:lang w:val="en-GB"/>
        </w:rPr>
      </w:pPr>
    </w:p>
    <w:p w:rsidR="00730BED" w:rsidRPr="00260687" w:rsidRDefault="00730BED" w:rsidP="00B51218">
      <w:pPr>
        <w:rPr>
          <w:rFonts w:ascii="Arial" w:hAnsi="Arial" w:cs="Arial"/>
          <w:szCs w:val="24"/>
          <w:lang w:val="en-GB"/>
        </w:rPr>
      </w:pPr>
    </w:p>
    <w:p w:rsidR="00730BED" w:rsidRPr="00260687" w:rsidRDefault="005B09E8" w:rsidP="00B51218">
      <w:pPr>
        <w:rPr>
          <w:rFonts w:ascii="Arial" w:hAnsi="Arial" w:cs="Arial"/>
          <w:szCs w:val="24"/>
          <w:lang w:val="en-GB"/>
        </w:rPr>
      </w:pPr>
      <w:r>
        <w:rPr>
          <w:noProof/>
          <w:lang w:eastAsia="de-DE"/>
        </w:rPr>
        <mc:AlternateContent>
          <mc:Choice Requires="wps">
            <w:drawing>
              <wp:anchor distT="0" distB="0" distL="114300" distR="114300" simplePos="0" relativeHeight="251660288" behindDoc="0" locked="0" layoutInCell="1" allowOverlap="1">
                <wp:simplePos x="0" y="0"/>
                <wp:positionH relativeFrom="column">
                  <wp:posOffset>4300855</wp:posOffset>
                </wp:positionH>
                <wp:positionV relativeFrom="paragraph">
                  <wp:posOffset>807720</wp:posOffset>
                </wp:positionV>
                <wp:extent cx="2048510" cy="270510"/>
                <wp:effectExtent l="0" t="4445" r="3175" b="127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8510"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A381F" w:rsidRPr="00F25BA2" w:rsidRDefault="002A381F" w:rsidP="005E5103">
                            <w:pPr>
                              <w:jc w:val="right"/>
                              <w:rPr>
                                <w:b/>
                                <w:color w:val="FFFFFF"/>
                                <w:lang w:val="en-GB"/>
                              </w:rPr>
                            </w:pPr>
                            <w:r w:rsidRPr="00F25BA2">
                              <w:rPr>
                                <w:b/>
                                <w:color w:val="FFFFFF"/>
                                <w:lang w:val="en-GB"/>
                              </w:rPr>
                              <w:t>CHAIN OF CUSTODY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29" type="#_x0000_t202" style="position:absolute;margin-left:338.65pt;margin-top:63.6pt;width:161.3pt;height:2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GWtgIAAMA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cpRoL20KIHtjfoVu5RbKszDjoDp/sB3MwejqHLjqke7mT1VSMhly0VG3ajlBxbRmvILrQ3/bOr&#10;E462IOvxg6whDN0a6YD2jept6aAYCNChS4+nzthUKjiMApLEIZgqsEXzwK5tCJodbw9Km3dM9sgu&#10;cqyg8w6d7u60mVyPLjaYkCXvOjinWSeeHQDmdAKx4aq12SxcM3+kQbpKVgnxSDRbeSQoCu+mXBJv&#10;VobzuLgslssi/GnjhiRreV0zYcMchRWSP2vcQeKTJE7S0rLjtYWzKWm1WS87hXYUhF2671CQMzf/&#10;eRquXsDlBaUwIsFtlHrlLJl7pCSxl86DxAvC9DadBSQlRfmc0h0X7N8poRE0F0fxJKbfcgvc95ob&#10;zXpuYHR0vM9xcnKimZXgStSutYbyblqflcKm/1QKaPex0U6wVqOTWs1+vXcv49JGt2Jey/oRFKwk&#10;CAy0CGMPFq1U3zEaYYTkWH/bUsUw6t4LeAVpSIidOW5D4nkEG3VuWZ9bqKgAKscGo2m5NNOc2g6K&#10;b1qINL07IW/g5TTcifopq8N7gzHhuB1Gmp1D53vn9TR4F78AAAD//wMAUEsDBBQABgAIAAAAIQBj&#10;dqrP3gAAAAsBAAAPAAAAZHJzL2Rvd25yZXYueG1sTI/NTsMwEITvSH0Ha5G4UZsASRPiVAjEtYjy&#10;I3Fz420SNV5HsduEt+9ygr3tzmj2m3I9u16ccAydJw03SwUCqfa2o0bDx/vL9QpEiIas6T2hhh8M&#10;sK4WF6UprJ/oDU/b2AgOoVAYDW2MQyFlqFt0Jiz9gMTa3o/ORF7HRtrRTBzuepkolUpnOuIPrRnw&#10;qcX6sD06DZ+b/ffXnXptnt39MPlZSXK51Prqcn58ABFxjn9m+MVndKiYaeePZIPoNaRZdstWFpIs&#10;AcGOnAfEji9pvgJZlfJ/h+oMAAD//wMAUEsBAi0AFAAGAAgAAAAhALaDOJL+AAAA4QEAABMAAAAA&#10;AAAAAAAAAAAAAAAAAFtDb250ZW50X1R5cGVzXS54bWxQSwECLQAUAAYACAAAACEAOP0h/9YAAACU&#10;AQAACwAAAAAAAAAAAAAAAAAvAQAAX3JlbHMvLnJlbHNQSwECLQAUAAYACAAAACEAfh3RlrYCAADA&#10;BQAADgAAAAAAAAAAAAAAAAAuAgAAZHJzL2Uyb0RvYy54bWxQSwECLQAUAAYACAAAACEAY3aqz94A&#10;AAALAQAADwAAAAAAAAAAAAAAAAAQBQAAZHJzL2Rvd25yZXYueG1sUEsFBgAAAAAEAAQA8wAAABsG&#10;AAAAAA==&#10;" filled="f" stroked="f">
                <v:textbox>
                  <w:txbxContent>
                    <w:p w:rsidR="002A381F" w:rsidRPr="00F25BA2" w:rsidRDefault="002A381F" w:rsidP="005E5103">
                      <w:pPr>
                        <w:jc w:val="right"/>
                        <w:rPr>
                          <w:b/>
                          <w:color w:val="FFFFFF"/>
                          <w:lang w:val="en-GB"/>
                        </w:rPr>
                      </w:pPr>
                      <w:r w:rsidRPr="00F25BA2">
                        <w:rPr>
                          <w:b/>
                          <w:color w:val="FFFFFF"/>
                          <w:lang w:val="en-GB"/>
                        </w:rPr>
                        <w:t>CHAIN OF CUSTODY</w:t>
                      </w:r>
                    </w:p>
                  </w:txbxContent>
                </v:textbox>
              </v:shape>
            </w:pict>
          </mc:Fallback>
        </mc:AlternateContent>
      </w:r>
    </w:p>
    <w:p w:rsidR="00730BED" w:rsidRPr="00260687" w:rsidRDefault="00730BED" w:rsidP="001D7F7A">
      <w:pPr>
        <w:spacing w:line="360" w:lineRule="auto"/>
        <w:jc w:val="center"/>
        <w:rPr>
          <w:rFonts w:ascii="Arial" w:hAnsi="Arial" w:cs="Arial"/>
          <w:caps/>
          <w:sz w:val="22"/>
          <w:szCs w:val="22"/>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35"/>
        <w:gridCol w:w="6207"/>
      </w:tblGrid>
      <w:tr w:rsidR="002B4719" w:rsidRPr="00C8383D" w:rsidTr="00FE5200">
        <w:trPr>
          <w:trHeight w:val="607"/>
        </w:trPr>
        <w:tc>
          <w:tcPr>
            <w:tcW w:w="3035" w:type="dxa"/>
            <w:tcBorders>
              <w:bottom w:val="nil"/>
              <w:right w:val="nil"/>
            </w:tcBorders>
            <w:vAlign w:val="center"/>
          </w:tcPr>
          <w:p w:rsidR="002B4719" w:rsidRPr="00260687" w:rsidRDefault="002B4719" w:rsidP="00FE5200">
            <w:pPr>
              <w:rPr>
                <w:rFonts w:ascii="Arial" w:hAnsi="Arial" w:cs="Arial"/>
                <w:b/>
                <w:szCs w:val="22"/>
                <w:lang w:val="en-GB"/>
              </w:rPr>
            </w:pPr>
            <w:r w:rsidRPr="00260687">
              <w:rPr>
                <w:rFonts w:ascii="Arial" w:hAnsi="Arial" w:cs="Arial"/>
                <w:b/>
                <w:sz w:val="22"/>
                <w:szCs w:val="22"/>
                <w:lang w:val="en-GB"/>
              </w:rPr>
              <w:lastRenderedPageBreak/>
              <w:t>Title:</w:t>
            </w:r>
          </w:p>
        </w:tc>
        <w:tc>
          <w:tcPr>
            <w:tcW w:w="6207" w:type="dxa"/>
            <w:tcBorders>
              <w:left w:val="nil"/>
              <w:bottom w:val="nil"/>
            </w:tcBorders>
            <w:vAlign w:val="center"/>
          </w:tcPr>
          <w:p w:rsidR="002B4719" w:rsidRPr="00260687" w:rsidRDefault="008D3352" w:rsidP="00FE5200">
            <w:pPr>
              <w:rPr>
                <w:rFonts w:ascii="Arial" w:hAnsi="Arial" w:cs="Arial"/>
                <w:szCs w:val="22"/>
                <w:lang w:val="en-GB"/>
              </w:rPr>
            </w:pPr>
            <w:r>
              <w:rPr>
                <w:rFonts w:ascii="Arial" w:hAnsi="Arial" w:cs="Arial"/>
                <w:sz w:val="22"/>
                <w:szCs w:val="22"/>
                <w:lang w:val="en-GB"/>
              </w:rPr>
              <w:t>Evaluation of the o</w:t>
            </w:r>
            <w:r w:rsidR="002B4719" w:rsidRPr="002B4719">
              <w:rPr>
                <w:rFonts w:ascii="Arial" w:hAnsi="Arial" w:cs="Arial"/>
                <w:sz w:val="22"/>
                <w:szCs w:val="22"/>
                <w:lang w:val="en-GB"/>
              </w:rPr>
              <w:t>r</w:t>
            </w:r>
            <w:r>
              <w:rPr>
                <w:rFonts w:ascii="Arial" w:hAnsi="Arial" w:cs="Arial"/>
                <w:sz w:val="22"/>
                <w:szCs w:val="22"/>
                <w:lang w:val="en-GB"/>
              </w:rPr>
              <w:t>ganization’s commitment to FSC v</w:t>
            </w:r>
            <w:r w:rsidR="002B4719" w:rsidRPr="002B4719">
              <w:rPr>
                <w:rFonts w:ascii="Arial" w:hAnsi="Arial" w:cs="Arial"/>
                <w:sz w:val="22"/>
                <w:szCs w:val="22"/>
                <w:lang w:val="en-GB"/>
              </w:rPr>
              <w:t xml:space="preserve">alues and </w:t>
            </w:r>
            <w:r w:rsidRPr="002B4719">
              <w:rPr>
                <w:rFonts w:ascii="Arial" w:hAnsi="Arial" w:cs="Arial"/>
                <w:sz w:val="22"/>
                <w:szCs w:val="22"/>
                <w:lang w:val="en-GB"/>
              </w:rPr>
              <w:t xml:space="preserve">occupational health and safety </w:t>
            </w:r>
            <w:r w:rsidR="002B4719" w:rsidRPr="002B4719">
              <w:rPr>
                <w:rFonts w:ascii="Arial" w:hAnsi="Arial" w:cs="Arial"/>
                <w:sz w:val="22"/>
                <w:szCs w:val="22"/>
                <w:lang w:val="en-GB"/>
              </w:rPr>
              <w:t xml:space="preserve">in </w:t>
            </w:r>
            <w:r w:rsidR="006754B8">
              <w:rPr>
                <w:rFonts w:ascii="Arial" w:hAnsi="Arial" w:cs="Arial"/>
                <w:sz w:val="22"/>
                <w:szCs w:val="22"/>
                <w:lang w:val="en-GB"/>
              </w:rPr>
              <w:t xml:space="preserve">the </w:t>
            </w:r>
            <w:r w:rsidR="002B4719" w:rsidRPr="002B4719">
              <w:rPr>
                <w:rFonts w:ascii="Arial" w:hAnsi="Arial" w:cs="Arial"/>
                <w:sz w:val="22"/>
                <w:szCs w:val="22"/>
                <w:lang w:val="en-GB"/>
              </w:rPr>
              <w:t>Chain of Custody</w:t>
            </w:r>
          </w:p>
        </w:tc>
      </w:tr>
      <w:tr w:rsidR="002B4719" w:rsidRPr="00FD6749" w:rsidTr="00FE5200">
        <w:trPr>
          <w:trHeight w:val="376"/>
        </w:trPr>
        <w:tc>
          <w:tcPr>
            <w:tcW w:w="3035" w:type="dxa"/>
            <w:tcBorders>
              <w:top w:val="nil"/>
              <w:bottom w:val="nil"/>
              <w:right w:val="nil"/>
            </w:tcBorders>
            <w:vAlign w:val="center"/>
          </w:tcPr>
          <w:p w:rsidR="002B4719" w:rsidRPr="00260687" w:rsidRDefault="002B4719" w:rsidP="00EC3DD3">
            <w:pPr>
              <w:spacing w:before="120"/>
              <w:rPr>
                <w:rFonts w:ascii="Arial" w:hAnsi="Arial" w:cs="Arial"/>
                <w:b/>
                <w:szCs w:val="22"/>
                <w:lang w:val="en-GB"/>
              </w:rPr>
            </w:pPr>
            <w:r w:rsidRPr="00260687">
              <w:rPr>
                <w:rFonts w:ascii="Arial" w:hAnsi="Arial" w:cs="Arial"/>
                <w:b/>
                <w:sz w:val="22"/>
                <w:szCs w:val="22"/>
                <w:lang w:val="en-GB"/>
              </w:rPr>
              <w:t>Document reference code:</w:t>
            </w:r>
          </w:p>
        </w:tc>
        <w:tc>
          <w:tcPr>
            <w:tcW w:w="6207" w:type="dxa"/>
            <w:tcBorders>
              <w:top w:val="nil"/>
              <w:left w:val="nil"/>
              <w:bottom w:val="nil"/>
            </w:tcBorders>
            <w:vAlign w:val="center"/>
          </w:tcPr>
          <w:p w:rsidR="002B4719" w:rsidRPr="002B4719" w:rsidRDefault="00E238B6" w:rsidP="00EC3DD3">
            <w:pPr>
              <w:spacing w:before="120"/>
              <w:rPr>
                <w:rFonts w:ascii="Arial" w:hAnsi="Arial" w:cs="Arial"/>
                <w:sz w:val="22"/>
                <w:szCs w:val="22"/>
                <w:lang w:val="en-GB"/>
              </w:rPr>
            </w:pPr>
            <w:r>
              <w:rPr>
                <w:rFonts w:ascii="Arial" w:hAnsi="Arial" w:cs="Arial"/>
                <w:sz w:val="22"/>
                <w:szCs w:val="22"/>
                <w:lang w:val="en-GB"/>
              </w:rPr>
              <w:t>FSC-PRO-20-00</w:t>
            </w:r>
            <w:r w:rsidR="002B4719" w:rsidRPr="002B4719">
              <w:rPr>
                <w:rFonts w:ascii="Arial" w:hAnsi="Arial" w:cs="Arial"/>
                <w:sz w:val="22"/>
                <w:szCs w:val="22"/>
                <w:lang w:val="en-GB"/>
              </w:rPr>
              <w:t>1 V1-</w:t>
            </w:r>
            <w:r w:rsidR="00146EF1">
              <w:rPr>
                <w:rFonts w:ascii="Arial" w:hAnsi="Arial" w:cs="Arial"/>
                <w:sz w:val="22"/>
                <w:szCs w:val="22"/>
                <w:lang w:val="en-GB"/>
              </w:rPr>
              <w:t>1</w:t>
            </w:r>
            <w:r w:rsidR="002B4719" w:rsidRPr="002B4719">
              <w:rPr>
                <w:rFonts w:ascii="Arial" w:hAnsi="Arial" w:cs="Arial"/>
                <w:sz w:val="22"/>
                <w:szCs w:val="22"/>
                <w:lang w:val="en-GB"/>
              </w:rPr>
              <w:t xml:space="preserve"> EN</w:t>
            </w:r>
          </w:p>
        </w:tc>
      </w:tr>
      <w:tr w:rsidR="00146EF1" w:rsidRPr="00C8383D" w:rsidTr="00FE5200">
        <w:tc>
          <w:tcPr>
            <w:tcW w:w="3035" w:type="dxa"/>
            <w:tcBorders>
              <w:top w:val="nil"/>
              <w:bottom w:val="nil"/>
              <w:right w:val="nil"/>
            </w:tcBorders>
            <w:vAlign w:val="center"/>
          </w:tcPr>
          <w:p w:rsidR="00146EF1" w:rsidRPr="00260687" w:rsidRDefault="00146EF1" w:rsidP="006754B8">
            <w:pPr>
              <w:rPr>
                <w:rFonts w:ascii="Arial" w:hAnsi="Arial" w:cs="Arial"/>
                <w:b/>
                <w:sz w:val="22"/>
                <w:szCs w:val="22"/>
                <w:lang w:val="en-GB"/>
              </w:rPr>
            </w:pPr>
          </w:p>
        </w:tc>
        <w:tc>
          <w:tcPr>
            <w:tcW w:w="6207" w:type="dxa"/>
            <w:tcBorders>
              <w:top w:val="nil"/>
              <w:left w:val="nil"/>
              <w:bottom w:val="nil"/>
            </w:tcBorders>
          </w:tcPr>
          <w:p w:rsidR="00146EF1" w:rsidRDefault="00146EF1" w:rsidP="00FE5200">
            <w:pPr>
              <w:rPr>
                <w:rFonts w:ascii="Arial" w:hAnsi="Arial" w:cs="Arial"/>
                <w:sz w:val="22"/>
                <w:szCs w:val="22"/>
                <w:lang w:val="en-GB"/>
              </w:rPr>
            </w:pPr>
          </w:p>
        </w:tc>
      </w:tr>
      <w:tr w:rsidR="006754B8" w:rsidRPr="00C8383D" w:rsidTr="00FE5200">
        <w:tc>
          <w:tcPr>
            <w:tcW w:w="3035" w:type="dxa"/>
            <w:tcBorders>
              <w:top w:val="nil"/>
              <w:bottom w:val="nil"/>
              <w:right w:val="nil"/>
            </w:tcBorders>
            <w:vAlign w:val="center"/>
          </w:tcPr>
          <w:p w:rsidR="006754B8" w:rsidRPr="00260687" w:rsidRDefault="006754B8" w:rsidP="006754B8">
            <w:pPr>
              <w:rPr>
                <w:rFonts w:ascii="Arial" w:hAnsi="Arial" w:cs="Arial"/>
                <w:b/>
                <w:szCs w:val="22"/>
                <w:lang w:val="en-GB"/>
              </w:rPr>
            </w:pPr>
            <w:r w:rsidRPr="00260687">
              <w:rPr>
                <w:rFonts w:ascii="Arial" w:hAnsi="Arial" w:cs="Arial"/>
                <w:b/>
                <w:sz w:val="22"/>
                <w:szCs w:val="22"/>
                <w:lang w:val="en-GB"/>
              </w:rPr>
              <w:t>Approv</w:t>
            </w:r>
            <w:r>
              <w:rPr>
                <w:rFonts w:ascii="Arial" w:hAnsi="Arial" w:cs="Arial"/>
                <w:b/>
                <w:sz w:val="22"/>
                <w:szCs w:val="22"/>
                <w:lang w:val="en-GB"/>
              </w:rPr>
              <w:t>ed by</w:t>
            </w:r>
            <w:r w:rsidRPr="00260687">
              <w:rPr>
                <w:rFonts w:ascii="Arial" w:hAnsi="Arial" w:cs="Arial"/>
                <w:b/>
                <w:sz w:val="22"/>
                <w:szCs w:val="22"/>
                <w:lang w:val="en-GB"/>
              </w:rPr>
              <w:t>:</w:t>
            </w:r>
          </w:p>
          <w:p w:rsidR="006754B8" w:rsidRPr="00260687" w:rsidRDefault="006754B8" w:rsidP="00FE5200">
            <w:pPr>
              <w:rPr>
                <w:rFonts w:ascii="Arial" w:hAnsi="Arial" w:cs="Arial"/>
                <w:b/>
                <w:sz w:val="22"/>
                <w:szCs w:val="22"/>
                <w:lang w:val="en-GB"/>
              </w:rPr>
            </w:pPr>
          </w:p>
        </w:tc>
        <w:tc>
          <w:tcPr>
            <w:tcW w:w="6207" w:type="dxa"/>
            <w:tcBorders>
              <w:top w:val="nil"/>
              <w:left w:val="nil"/>
              <w:bottom w:val="nil"/>
            </w:tcBorders>
          </w:tcPr>
          <w:p w:rsidR="006754B8" w:rsidRPr="00260687" w:rsidRDefault="00A71D81" w:rsidP="00FE5200">
            <w:pPr>
              <w:rPr>
                <w:rFonts w:ascii="Arial" w:hAnsi="Arial" w:cs="Arial"/>
                <w:sz w:val="22"/>
                <w:szCs w:val="22"/>
                <w:lang w:val="en-GB"/>
              </w:rPr>
            </w:pPr>
            <w:r>
              <w:rPr>
                <w:rFonts w:ascii="Arial" w:hAnsi="Arial" w:cs="Arial"/>
                <w:sz w:val="22"/>
                <w:szCs w:val="22"/>
                <w:lang w:val="en-GB"/>
              </w:rPr>
              <w:t>Head of Policy and Standards Unit</w:t>
            </w:r>
          </w:p>
        </w:tc>
      </w:tr>
      <w:tr w:rsidR="002B4719" w:rsidRPr="00C8383D" w:rsidTr="008A02A2">
        <w:tc>
          <w:tcPr>
            <w:tcW w:w="3035" w:type="dxa"/>
            <w:tcBorders>
              <w:top w:val="nil"/>
              <w:bottom w:val="nil"/>
              <w:right w:val="nil"/>
            </w:tcBorders>
          </w:tcPr>
          <w:p w:rsidR="002B4719" w:rsidRPr="00260687" w:rsidRDefault="002B4719" w:rsidP="008A02A2">
            <w:pPr>
              <w:rPr>
                <w:rFonts w:ascii="Arial" w:hAnsi="Arial" w:cs="Arial"/>
                <w:b/>
                <w:szCs w:val="22"/>
                <w:lang w:val="en-GB"/>
              </w:rPr>
            </w:pPr>
            <w:r w:rsidRPr="00260687">
              <w:rPr>
                <w:rFonts w:ascii="Arial" w:hAnsi="Arial" w:cs="Arial"/>
                <w:b/>
                <w:sz w:val="22"/>
                <w:szCs w:val="22"/>
                <w:lang w:val="en-GB"/>
              </w:rPr>
              <w:t>Contact:</w:t>
            </w:r>
          </w:p>
        </w:tc>
        <w:tc>
          <w:tcPr>
            <w:tcW w:w="6207" w:type="dxa"/>
            <w:tcBorders>
              <w:top w:val="nil"/>
              <w:left w:val="nil"/>
              <w:bottom w:val="nil"/>
            </w:tcBorders>
          </w:tcPr>
          <w:p w:rsidR="00620451" w:rsidRDefault="00620451" w:rsidP="00146EF1">
            <w:pPr>
              <w:spacing w:after="120"/>
              <w:rPr>
                <w:rFonts w:ascii="Arial" w:hAnsi="Arial" w:cs="Arial"/>
                <w:sz w:val="22"/>
                <w:szCs w:val="22"/>
                <w:lang w:val="en-GB"/>
              </w:rPr>
            </w:pPr>
            <w:r w:rsidRPr="00260687">
              <w:rPr>
                <w:rFonts w:ascii="Arial" w:hAnsi="Arial" w:cs="Arial"/>
                <w:sz w:val="22"/>
                <w:szCs w:val="22"/>
                <w:lang w:val="en-GB"/>
              </w:rPr>
              <w:t xml:space="preserve">FSC International </w:t>
            </w:r>
            <w:proofErr w:type="spellStart"/>
            <w:r w:rsidRPr="00260687">
              <w:rPr>
                <w:rFonts w:ascii="Arial" w:hAnsi="Arial" w:cs="Arial"/>
                <w:sz w:val="22"/>
                <w:szCs w:val="22"/>
                <w:lang w:val="en-GB"/>
              </w:rPr>
              <w:t>Center</w:t>
            </w:r>
            <w:proofErr w:type="spellEnd"/>
            <w:r w:rsidR="005B09E8">
              <w:rPr>
                <w:rFonts w:ascii="Arial" w:hAnsi="Arial" w:cs="Arial"/>
                <w:sz w:val="22"/>
                <w:szCs w:val="22"/>
                <w:lang w:val="en-GB"/>
              </w:rPr>
              <w:br/>
            </w:r>
            <w:r w:rsidR="00A71D81">
              <w:rPr>
                <w:rFonts w:ascii="Arial" w:hAnsi="Arial" w:cs="Arial"/>
                <w:sz w:val="22"/>
                <w:szCs w:val="22"/>
                <w:lang w:val="en-GB"/>
              </w:rPr>
              <w:t>Policy and Standards Unit</w:t>
            </w:r>
          </w:p>
          <w:p w:rsidR="00620451" w:rsidRPr="003C61A7" w:rsidRDefault="00620451" w:rsidP="00A71D81">
            <w:pPr>
              <w:autoSpaceDE w:val="0"/>
              <w:autoSpaceDN w:val="0"/>
              <w:adjustRightInd w:val="0"/>
              <w:rPr>
                <w:rFonts w:ascii="Arial" w:hAnsi="Arial" w:cs="Arial"/>
                <w:sz w:val="22"/>
                <w:szCs w:val="22"/>
              </w:rPr>
            </w:pPr>
            <w:r w:rsidRPr="003C61A7">
              <w:rPr>
                <w:rFonts w:ascii="Arial" w:hAnsi="Arial" w:cs="Arial"/>
                <w:sz w:val="22"/>
                <w:szCs w:val="22"/>
              </w:rPr>
              <w:t>Charles-de-Gaulle Str. 5</w:t>
            </w:r>
            <w:r w:rsidR="00A71D81">
              <w:rPr>
                <w:rFonts w:ascii="Arial" w:hAnsi="Arial" w:cs="Arial"/>
                <w:sz w:val="22"/>
                <w:szCs w:val="22"/>
              </w:rPr>
              <w:t xml:space="preserve"> </w:t>
            </w:r>
          </w:p>
          <w:p w:rsidR="00620451" w:rsidRDefault="00620451" w:rsidP="00146EF1">
            <w:pPr>
              <w:autoSpaceDE w:val="0"/>
              <w:autoSpaceDN w:val="0"/>
              <w:adjustRightInd w:val="0"/>
              <w:spacing w:after="120"/>
              <w:rPr>
                <w:rFonts w:ascii="Arial" w:hAnsi="Arial" w:cs="Arial"/>
                <w:sz w:val="22"/>
                <w:szCs w:val="22"/>
              </w:rPr>
            </w:pPr>
            <w:r w:rsidRPr="003C61A7">
              <w:rPr>
                <w:rFonts w:ascii="Arial" w:hAnsi="Arial" w:cs="Arial"/>
                <w:sz w:val="22"/>
                <w:szCs w:val="22"/>
              </w:rPr>
              <w:t>53113 Bonn, Germany</w:t>
            </w:r>
          </w:p>
          <w:p w:rsidR="00620451" w:rsidRPr="00260687" w:rsidRDefault="00620451" w:rsidP="00A71D81">
            <w:pPr>
              <w:autoSpaceDE w:val="0"/>
              <w:autoSpaceDN w:val="0"/>
              <w:adjustRightInd w:val="0"/>
              <w:rPr>
                <w:rFonts w:ascii="Arial" w:hAnsi="Arial" w:cs="Arial"/>
                <w:sz w:val="22"/>
                <w:szCs w:val="22"/>
                <w:lang w:val="en-GB"/>
              </w:rPr>
            </w:pPr>
            <w:r w:rsidRPr="00260687">
              <w:rPr>
                <w:rFonts w:ascii="Arial" w:hAnsi="Arial" w:cs="Arial"/>
                <w:sz w:val="22"/>
                <w:szCs w:val="22"/>
                <w:lang w:val="en-GB"/>
              </w:rPr>
              <w:t>Phone: +49-228 / 367-66-0</w:t>
            </w:r>
          </w:p>
          <w:p w:rsidR="00620451" w:rsidRPr="00C5651B" w:rsidRDefault="00620451" w:rsidP="00146EF1">
            <w:pPr>
              <w:autoSpaceDE w:val="0"/>
              <w:autoSpaceDN w:val="0"/>
              <w:adjustRightInd w:val="0"/>
              <w:spacing w:after="120"/>
              <w:rPr>
                <w:rFonts w:ascii="Arial" w:hAnsi="Arial" w:cs="Arial"/>
                <w:sz w:val="22"/>
                <w:szCs w:val="22"/>
                <w:lang w:val="pt-BR"/>
              </w:rPr>
            </w:pPr>
            <w:r w:rsidRPr="00C5651B">
              <w:rPr>
                <w:rFonts w:ascii="Arial" w:hAnsi="Arial" w:cs="Arial"/>
                <w:sz w:val="22"/>
                <w:szCs w:val="22"/>
                <w:lang w:val="pt-BR"/>
              </w:rPr>
              <w:t>Fax: +49-228 / 367-6630</w:t>
            </w:r>
          </w:p>
          <w:p w:rsidR="00A71D81" w:rsidRPr="008A02A2" w:rsidRDefault="00620451" w:rsidP="00A71D81">
            <w:pPr>
              <w:spacing w:after="240"/>
              <w:rPr>
                <w:rFonts w:ascii="Arial" w:hAnsi="Arial" w:cs="Arial"/>
                <w:szCs w:val="22"/>
                <w:lang w:val="pt-BR"/>
              </w:rPr>
            </w:pPr>
            <w:r w:rsidRPr="00C5651B">
              <w:rPr>
                <w:rFonts w:ascii="Arial" w:hAnsi="Arial" w:cs="Arial"/>
                <w:sz w:val="22"/>
                <w:szCs w:val="22"/>
                <w:lang w:val="pt-BR"/>
              </w:rPr>
              <w:t>E-mail:</w:t>
            </w:r>
            <w:r w:rsidRPr="00C5651B">
              <w:rPr>
                <w:rFonts w:ascii="Arial" w:hAnsi="Arial" w:cs="Arial"/>
                <w:color w:val="0000FF"/>
                <w:sz w:val="22"/>
                <w:szCs w:val="22"/>
                <w:lang w:val="pt-BR"/>
              </w:rPr>
              <w:t xml:space="preserve"> </w:t>
            </w:r>
            <w:hyperlink r:id="rId13" w:history="1">
              <w:r w:rsidRPr="00C5651B">
                <w:rPr>
                  <w:rStyle w:val="Hyperlink"/>
                  <w:rFonts w:ascii="Arial" w:hAnsi="Arial" w:cs="Arial"/>
                  <w:sz w:val="22"/>
                  <w:szCs w:val="22"/>
                  <w:lang w:val="pt-BR"/>
                </w:rPr>
                <w:t>policy.standards@fsc.org</w:t>
              </w:r>
            </w:hyperlink>
          </w:p>
        </w:tc>
      </w:tr>
      <w:tr w:rsidR="002B4719" w:rsidRPr="00C8383D" w:rsidTr="00FE5200">
        <w:trPr>
          <w:trHeight w:val="1914"/>
        </w:trPr>
        <w:tc>
          <w:tcPr>
            <w:tcW w:w="9242" w:type="dxa"/>
            <w:gridSpan w:val="2"/>
            <w:vAlign w:val="center"/>
          </w:tcPr>
          <w:p w:rsidR="002B4719" w:rsidRPr="00260687" w:rsidRDefault="002B4719" w:rsidP="00C8383D">
            <w:pPr>
              <w:jc w:val="center"/>
              <w:rPr>
                <w:rFonts w:ascii="Arial" w:hAnsi="Arial" w:cs="Arial"/>
                <w:szCs w:val="22"/>
                <w:lang w:val="en-GB"/>
              </w:rPr>
            </w:pPr>
            <w:r w:rsidRPr="00260687">
              <w:rPr>
                <w:rFonts w:ascii="Arial" w:hAnsi="Arial" w:cs="Arial"/>
                <w:sz w:val="22"/>
                <w:szCs w:val="22"/>
                <w:lang w:val="en-GB"/>
              </w:rPr>
              <w:t>© 201</w:t>
            </w:r>
            <w:r w:rsidR="00EA2007">
              <w:rPr>
                <w:rFonts w:ascii="Arial" w:hAnsi="Arial" w:cs="Arial"/>
                <w:sz w:val="22"/>
                <w:szCs w:val="22"/>
                <w:lang w:val="en-GB"/>
              </w:rPr>
              <w:t>3</w:t>
            </w:r>
            <w:r w:rsidRPr="00260687">
              <w:rPr>
                <w:rFonts w:ascii="Arial" w:hAnsi="Arial" w:cs="Arial"/>
                <w:sz w:val="22"/>
                <w:szCs w:val="22"/>
                <w:lang w:val="en-GB"/>
              </w:rPr>
              <w:t xml:space="preserve"> Forest Stewardship </w:t>
            </w:r>
            <w:r w:rsidRPr="00260687">
              <w:rPr>
                <w:rFonts w:ascii="Arial" w:hAnsi="Arial" w:cs="Arial"/>
                <w:sz w:val="22"/>
                <w:szCs w:val="22"/>
                <w:lang w:val="en-GB"/>
              </w:rPr>
              <w:t>Council, A.C. All rights reserved.</w:t>
            </w:r>
          </w:p>
          <w:p w:rsidR="002B4719" w:rsidRPr="00260687" w:rsidRDefault="002B4719" w:rsidP="00FE5200">
            <w:pPr>
              <w:rPr>
                <w:rFonts w:ascii="Arial" w:hAnsi="Arial" w:cs="Arial"/>
                <w:szCs w:val="22"/>
                <w:lang w:val="en-GB"/>
              </w:rPr>
            </w:pPr>
          </w:p>
          <w:p w:rsidR="00146EF1" w:rsidRDefault="00146EF1" w:rsidP="00146EF1">
            <w:pPr>
              <w:jc w:val="both"/>
              <w:rPr>
                <w:rFonts w:ascii="Arial" w:hAnsi="Arial" w:cs="Arial"/>
                <w:sz w:val="22"/>
                <w:szCs w:val="22"/>
                <w:lang w:val="en-US"/>
              </w:rPr>
            </w:pPr>
            <w:r w:rsidRPr="00EB2442">
              <w:rPr>
                <w:rFonts w:ascii="Arial" w:hAnsi="Arial" w:cs="Arial"/>
                <w:sz w:val="22"/>
                <w:szCs w:val="22"/>
                <w:lang w:val="en-US"/>
              </w:rPr>
              <w:t>No part of this work covered by the publisher’s copyright may be reproduced or copied in any form or by any means (graphic, electronic or mechanical, including photocopying, recording, recording taping, or information retrieval systems) without the written permission of the publisher.</w:t>
            </w:r>
          </w:p>
          <w:p w:rsidR="00146EF1" w:rsidRDefault="00146EF1" w:rsidP="00146EF1">
            <w:pPr>
              <w:jc w:val="both"/>
              <w:rPr>
                <w:rFonts w:ascii="Arial" w:hAnsi="Arial" w:cs="Arial"/>
                <w:sz w:val="22"/>
                <w:szCs w:val="22"/>
                <w:lang w:val="en-US"/>
              </w:rPr>
            </w:pPr>
          </w:p>
          <w:p w:rsidR="002B4719" w:rsidRPr="00260687" w:rsidRDefault="00146EF1" w:rsidP="00146EF1">
            <w:pPr>
              <w:jc w:val="both"/>
              <w:rPr>
                <w:rFonts w:ascii="Arial" w:hAnsi="Arial" w:cs="Arial"/>
                <w:szCs w:val="22"/>
                <w:lang w:val="en-GB"/>
              </w:rPr>
            </w:pPr>
            <w:r w:rsidRPr="00FA2F63">
              <w:rPr>
                <w:rFonts w:ascii="Arial" w:hAnsi="Arial" w:cs="Arial"/>
                <w:sz w:val="22"/>
                <w:szCs w:val="22"/>
                <w:lang w:val="en-US"/>
              </w:rPr>
              <w:t>Printed copies are uncontrolled and for reference only.</w:t>
            </w:r>
            <w:r>
              <w:rPr>
                <w:rFonts w:ascii="Arial" w:hAnsi="Arial" w:cs="Arial"/>
                <w:sz w:val="22"/>
                <w:szCs w:val="22"/>
                <w:lang w:val="en-US"/>
              </w:rPr>
              <w:t xml:space="preserve"> </w:t>
            </w:r>
            <w:r w:rsidRPr="00FA2F63">
              <w:rPr>
                <w:rFonts w:ascii="Arial" w:hAnsi="Arial" w:cs="Arial"/>
                <w:sz w:val="22"/>
                <w:szCs w:val="22"/>
                <w:lang w:val="en-US"/>
              </w:rPr>
              <w:t xml:space="preserve">Please refer to the electronic copy on the </w:t>
            </w:r>
            <w:r>
              <w:rPr>
                <w:rFonts w:ascii="Arial" w:hAnsi="Arial" w:cs="Arial"/>
                <w:sz w:val="22"/>
                <w:szCs w:val="22"/>
                <w:lang w:val="en-US"/>
              </w:rPr>
              <w:t>FSC</w:t>
            </w:r>
            <w:r w:rsidRPr="00FA2F63">
              <w:rPr>
                <w:rFonts w:ascii="Arial" w:hAnsi="Arial" w:cs="Arial"/>
                <w:sz w:val="22"/>
                <w:szCs w:val="22"/>
                <w:lang w:val="en-US"/>
              </w:rPr>
              <w:t xml:space="preserve"> website (</w:t>
            </w:r>
            <w:hyperlink r:id="rId14" w:history="1">
              <w:r w:rsidRPr="00F47206">
                <w:rPr>
                  <w:rStyle w:val="Hyperlink"/>
                  <w:rFonts w:ascii="Arial" w:hAnsi="Arial" w:cs="Arial"/>
                  <w:sz w:val="22"/>
                  <w:szCs w:val="22"/>
                  <w:lang w:val="en-US"/>
                </w:rPr>
                <w:t>www.fsc.org</w:t>
              </w:r>
            </w:hyperlink>
            <w:r w:rsidRPr="00FA2F63">
              <w:rPr>
                <w:rFonts w:ascii="Arial" w:hAnsi="Arial" w:cs="Arial"/>
                <w:sz w:val="22"/>
                <w:szCs w:val="22"/>
                <w:lang w:val="en-US"/>
              </w:rPr>
              <w:t>) to ensure you are referring to the latest version.</w:t>
            </w:r>
          </w:p>
        </w:tc>
      </w:tr>
    </w:tbl>
    <w:p w:rsidR="002B4719" w:rsidRPr="00260687" w:rsidRDefault="002B4719" w:rsidP="002B4719">
      <w:pPr>
        <w:rPr>
          <w:rFonts w:ascii="Arial" w:hAnsi="Arial" w:cs="Arial"/>
          <w:sz w:val="22"/>
          <w:szCs w:val="22"/>
          <w:lang w:val="en-GB"/>
        </w:rPr>
      </w:pPr>
    </w:p>
    <w:p w:rsidR="002B4719" w:rsidRPr="00A71D81" w:rsidRDefault="002B4719" w:rsidP="002B4719">
      <w:pPr>
        <w:spacing w:line="360" w:lineRule="auto"/>
        <w:jc w:val="center"/>
        <w:rPr>
          <w:rFonts w:ascii="Arial" w:hAnsi="Arial" w:cs="Arial"/>
          <w:caps/>
          <w:sz w:val="22"/>
          <w:szCs w:val="22"/>
          <w:lang w:val="en-GB"/>
        </w:rPr>
      </w:pPr>
    </w:p>
    <w:p w:rsidR="002B4719" w:rsidRPr="00A71D81" w:rsidRDefault="002B4719" w:rsidP="002B4719">
      <w:pPr>
        <w:spacing w:line="360" w:lineRule="auto"/>
        <w:jc w:val="center"/>
        <w:rPr>
          <w:rFonts w:ascii="Arial" w:hAnsi="Arial" w:cs="Arial"/>
          <w:caps/>
          <w:sz w:val="22"/>
          <w:szCs w:val="22"/>
          <w:lang w:val="en-GB"/>
        </w:rPr>
      </w:pPr>
    </w:p>
    <w:p w:rsidR="002B4719" w:rsidRPr="00A71D81" w:rsidRDefault="002B4719" w:rsidP="002B4719">
      <w:pPr>
        <w:spacing w:line="360" w:lineRule="auto"/>
        <w:jc w:val="center"/>
        <w:rPr>
          <w:rFonts w:ascii="Arial" w:hAnsi="Arial" w:cs="Arial"/>
          <w:caps/>
          <w:sz w:val="22"/>
          <w:szCs w:val="22"/>
          <w:lang w:val="en-GB"/>
        </w:rPr>
      </w:pPr>
    </w:p>
    <w:p w:rsidR="002B4719" w:rsidRPr="00A71D81" w:rsidRDefault="002B4719" w:rsidP="002B4719">
      <w:pPr>
        <w:spacing w:line="360" w:lineRule="auto"/>
        <w:jc w:val="center"/>
        <w:rPr>
          <w:rFonts w:ascii="Arial" w:hAnsi="Arial" w:cs="Arial"/>
          <w:caps/>
          <w:sz w:val="22"/>
          <w:szCs w:val="22"/>
          <w:lang w:val="en-GB"/>
        </w:rPr>
      </w:pPr>
    </w:p>
    <w:p w:rsidR="002B4719" w:rsidRDefault="002B4719" w:rsidP="002B4719">
      <w:pPr>
        <w:rPr>
          <w:rFonts w:ascii="Arial" w:hAnsi="Arial" w:cs="Arial"/>
          <w:caps/>
          <w:sz w:val="22"/>
          <w:szCs w:val="22"/>
          <w:lang w:val="en-GB"/>
        </w:rPr>
      </w:pPr>
    </w:p>
    <w:p w:rsidR="00A71D81" w:rsidRDefault="00A71D81" w:rsidP="002B4719">
      <w:pPr>
        <w:rPr>
          <w:rFonts w:ascii="Arial" w:hAnsi="Arial" w:cs="Arial"/>
          <w:caps/>
          <w:sz w:val="22"/>
          <w:szCs w:val="22"/>
          <w:lang w:val="en-GB"/>
        </w:rPr>
      </w:pPr>
    </w:p>
    <w:p w:rsidR="00C75BBD" w:rsidRDefault="00C75BBD" w:rsidP="002B4719">
      <w:pPr>
        <w:rPr>
          <w:rFonts w:ascii="Arial" w:hAnsi="Arial" w:cs="Arial"/>
          <w:caps/>
          <w:sz w:val="22"/>
          <w:szCs w:val="22"/>
          <w:lang w:val="en-GB"/>
        </w:rPr>
      </w:pPr>
    </w:p>
    <w:p w:rsidR="00A71D81" w:rsidRDefault="00A71D81" w:rsidP="002B4719">
      <w:pPr>
        <w:rPr>
          <w:rFonts w:ascii="Arial" w:hAnsi="Arial" w:cs="Arial"/>
          <w:caps/>
          <w:sz w:val="22"/>
          <w:szCs w:val="22"/>
          <w:lang w:val="en-GB"/>
        </w:rPr>
      </w:pPr>
    </w:p>
    <w:p w:rsidR="00A71D81" w:rsidRDefault="00A71D81" w:rsidP="002B4719">
      <w:pPr>
        <w:rPr>
          <w:rFonts w:ascii="Arial" w:hAnsi="Arial" w:cs="Arial"/>
          <w:caps/>
          <w:sz w:val="22"/>
          <w:szCs w:val="22"/>
          <w:lang w:val="en-GB"/>
        </w:rPr>
      </w:pPr>
    </w:p>
    <w:p w:rsidR="00A71D81" w:rsidRDefault="00A71D81" w:rsidP="002B4719">
      <w:pPr>
        <w:rPr>
          <w:rFonts w:ascii="Arial" w:hAnsi="Arial" w:cs="Arial"/>
          <w:caps/>
          <w:sz w:val="22"/>
          <w:szCs w:val="22"/>
          <w:lang w:val="en-GB"/>
        </w:rPr>
      </w:pPr>
    </w:p>
    <w:p w:rsidR="00A71D81" w:rsidRPr="00A71D81" w:rsidRDefault="00A71D81" w:rsidP="002B4719">
      <w:pPr>
        <w:rPr>
          <w:rFonts w:ascii="Arial" w:hAnsi="Arial" w:cs="Arial"/>
          <w:caps/>
          <w:sz w:val="22"/>
          <w:szCs w:val="22"/>
          <w:lang w:val="en-GB"/>
        </w:rPr>
      </w:pPr>
    </w:p>
    <w:p w:rsidR="002B4719" w:rsidRPr="00A71D81" w:rsidRDefault="002B4719" w:rsidP="002B4719">
      <w:pPr>
        <w:rPr>
          <w:rFonts w:ascii="Arial" w:hAnsi="Arial" w:cs="Arial"/>
          <w:sz w:val="22"/>
          <w:szCs w:val="22"/>
          <w:lang w:val="en-GB"/>
        </w:rPr>
      </w:pPr>
    </w:p>
    <w:p w:rsidR="002B4719" w:rsidRPr="00A71D81" w:rsidRDefault="002B4719" w:rsidP="002B4719">
      <w:pPr>
        <w:rPr>
          <w:rFonts w:ascii="Arial" w:hAnsi="Arial" w:cs="Arial"/>
          <w:sz w:val="22"/>
          <w:szCs w:val="22"/>
          <w:lang w:val="en-GB"/>
        </w:rPr>
      </w:pPr>
    </w:p>
    <w:p w:rsidR="002B4719" w:rsidRPr="00A71D81" w:rsidRDefault="002B4719" w:rsidP="002B4719">
      <w:pPr>
        <w:rPr>
          <w:rFonts w:ascii="Arial" w:hAnsi="Arial" w:cs="Arial"/>
          <w:sz w:val="22"/>
          <w:szCs w:val="22"/>
          <w:lang w:val="en-GB"/>
        </w:rPr>
      </w:pPr>
    </w:p>
    <w:p w:rsidR="002B4719" w:rsidRPr="00A71D81" w:rsidRDefault="002B4719" w:rsidP="002B4719">
      <w:pPr>
        <w:rPr>
          <w:rFonts w:ascii="Arial" w:hAnsi="Arial" w:cs="Arial"/>
          <w:sz w:val="22"/>
          <w:szCs w:val="22"/>
          <w:lang w:val="en-GB"/>
        </w:rPr>
      </w:pP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242"/>
      </w:tblGrid>
      <w:tr w:rsidR="002B4719" w:rsidRPr="00C8383D" w:rsidTr="00FE5200">
        <w:tc>
          <w:tcPr>
            <w:tcW w:w="9242" w:type="dxa"/>
            <w:tcBorders>
              <w:top w:val="single" w:sz="4" w:space="0" w:color="auto"/>
              <w:bottom w:val="single" w:sz="4" w:space="0" w:color="auto"/>
            </w:tcBorders>
            <w:vAlign w:val="center"/>
          </w:tcPr>
          <w:p w:rsidR="002B4719" w:rsidRPr="00A71D81" w:rsidRDefault="002B4719" w:rsidP="00FE5200">
            <w:pPr>
              <w:rPr>
                <w:rFonts w:ascii="Arial" w:hAnsi="Arial" w:cs="Arial"/>
                <w:szCs w:val="22"/>
                <w:lang w:val="en-GB"/>
              </w:rPr>
            </w:pPr>
          </w:p>
          <w:p w:rsidR="00146EF1" w:rsidRPr="00EF7D61" w:rsidRDefault="00146EF1" w:rsidP="00146EF1">
            <w:pPr>
              <w:jc w:val="both"/>
              <w:rPr>
                <w:rFonts w:ascii="Arial" w:hAnsi="Arial" w:cs="Arial"/>
                <w:szCs w:val="22"/>
                <w:lang w:val="en-GB"/>
              </w:rPr>
            </w:pPr>
            <w:r w:rsidRPr="00EF7D61">
              <w:rPr>
                <w:rFonts w:ascii="Arial" w:hAnsi="Arial" w:cs="Arial"/>
                <w:sz w:val="22"/>
                <w:szCs w:val="22"/>
                <w:lang w:val="en-GB"/>
              </w:rPr>
              <w:t>The Forest Stewardship Council</w:t>
            </w:r>
            <w:r w:rsidRPr="00EF7D61">
              <w:rPr>
                <w:rFonts w:ascii="Arial" w:hAnsi="Arial" w:cs="Arial"/>
                <w:sz w:val="22"/>
                <w:szCs w:val="22"/>
                <w:vertAlign w:val="superscript"/>
                <w:lang w:val="en-GB"/>
              </w:rPr>
              <w:t>®</w:t>
            </w:r>
            <w:r w:rsidRPr="00EF7D61">
              <w:rPr>
                <w:rFonts w:ascii="Arial" w:hAnsi="Arial" w:cs="Arial"/>
                <w:sz w:val="22"/>
                <w:szCs w:val="22"/>
                <w:lang w:val="en-GB"/>
              </w:rPr>
              <w:t xml:space="preserve"> (FSC) is an independent, not for profit, non-government organization established to </w:t>
            </w:r>
            <w:r>
              <w:rPr>
                <w:rFonts w:ascii="Arial" w:hAnsi="Arial" w:cs="Arial"/>
                <w:sz w:val="22"/>
                <w:szCs w:val="22"/>
                <w:lang w:val="en-GB"/>
              </w:rPr>
              <w:t>promote</w:t>
            </w:r>
            <w:r w:rsidRPr="00EF7D61">
              <w:rPr>
                <w:rFonts w:ascii="Arial" w:hAnsi="Arial" w:cs="Arial"/>
                <w:sz w:val="22"/>
                <w:szCs w:val="22"/>
                <w:lang w:val="en-GB"/>
              </w:rPr>
              <w:t xml:space="preserve"> environmentally appropriate, socially beneficial, and economically viable management of the world's forests.</w:t>
            </w:r>
          </w:p>
          <w:p w:rsidR="00146EF1" w:rsidRPr="00EF7D61" w:rsidRDefault="00146EF1" w:rsidP="00146EF1">
            <w:pPr>
              <w:jc w:val="both"/>
              <w:rPr>
                <w:rFonts w:ascii="Arial" w:hAnsi="Arial" w:cs="Arial"/>
                <w:szCs w:val="22"/>
                <w:lang w:val="en-GB"/>
              </w:rPr>
            </w:pPr>
          </w:p>
          <w:p w:rsidR="00146EF1" w:rsidRPr="00EF7D61" w:rsidRDefault="00146EF1" w:rsidP="00146EF1">
            <w:pPr>
              <w:jc w:val="both"/>
              <w:rPr>
                <w:rFonts w:ascii="Arial" w:hAnsi="Arial" w:cs="Arial"/>
                <w:szCs w:val="22"/>
                <w:lang w:val="en-GB"/>
              </w:rPr>
            </w:pPr>
            <w:r w:rsidRPr="00EF7D61">
              <w:rPr>
                <w:rFonts w:ascii="Arial" w:hAnsi="Arial" w:cs="Arial"/>
                <w:sz w:val="22"/>
                <w:szCs w:val="22"/>
                <w:lang w:val="en-GB"/>
              </w:rPr>
              <w:t xml:space="preserve">FSC’s vision is </w:t>
            </w:r>
            <w:r>
              <w:rPr>
                <w:rFonts w:ascii="Arial" w:hAnsi="Arial" w:cs="Arial"/>
                <w:sz w:val="22"/>
                <w:szCs w:val="22"/>
                <w:lang w:val="en-GB"/>
              </w:rPr>
              <w:t>that</w:t>
            </w:r>
            <w:r w:rsidRPr="00EF7D61">
              <w:rPr>
                <w:rFonts w:ascii="Arial" w:hAnsi="Arial" w:cs="Arial"/>
                <w:sz w:val="22"/>
                <w:szCs w:val="22"/>
                <w:lang w:val="en-GB"/>
              </w:rPr>
              <w:t xml:space="preserve"> the world’s forests meet the social, ecological, and economic rights and needs of the present generation without compromising those of future generations.</w:t>
            </w:r>
          </w:p>
          <w:p w:rsidR="002B4719" w:rsidRPr="00185712" w:rsidRDefault="002B4719" w:rsidP="00FE5200">
            <w:pPr>
              <w:autoSpaceDE w:val="0"/>
              <w:autoSpaceDN w:val="0"/>
              <w:adjustRightInd w:val="0"/>
              <w:rPr>
                <w:rFonts w:ascii="Arial" w:hAnsi="Arial" w:cs="Arial"/>
                <w:sz w:val="20"/>
                <w:lang w:val="en-US"/>
              </w:rPr>
            </w:pPr>
          </w:p>
        </w:tc>
      </w:tr>
    </w:tbl>
    <w:p w:rsidR="002B4719" w:rsidRPr="00260687" w:rsidRDefault="002B4719" w:rsidP="002B4719">
      <w:pPr>
        <w:rPr>
          <w:rFonts w:ascii="Arial" w:hAnsi="Arial" w:cs="Arial"/>
          <w:lang w:val="en-GB"/>
        </w:rPr>
      </w:pPr>
    </w:p>
    <w:p w:rsidR="00352A2A" w:rsidRDefault="00352A2A">
      <w:pPr>
        <w:rPr>
          <w:rFonts w:ascii="Arial" w:hAnsi="Arial" w:cs="Arial"/>
          <w:b/>
          <w:bCs/>
          <w:sz w:val="22"/>
          <w:szCs w:val="22"/>
          <w:lang w:val="en-GB"/>
        </w:rPr>
      </w:pPr>
      <w:r>
        <w:rPr>
          <w:rFonts w:ascii="Arial" w:hAnsi="Arial" w:cs="Arial"/>
          <w:b/>
          <w:bCs/>
          <w:sz w:val="22"/>
          <w:szCs w:val="22"/>
          <w:lang w:val="en-GB"/>
        </w:rPr>
        <w:br w:type="page"/>
      </w:r>
    </w:p>
    <w:p w:rsidR="00C8383D" w:rsidRDefault="00C8383D" w:rsidP="00AF50FC">
      <w:pPr>
        <w:rPr>
          <w:rFonts w:ascii="Arial" w:hAnsi="Arial" w:cs="Arial"/>
          <w:b/>
          <w:bCs/>
          <w:sz w:val="22"/>
          <w:szCs w:val="22"/>
          <w:lang w:val="en-GB"/>
        </w:rPr>
      </w:pPr>
    </w:p>
    <w:p w:rsidR="00730BED" w:rsidRPr="009A5851" w:rsidRDefault="00730BED" w:rsidP="009A5851">
      <w:pPr>
        <w:spacing w:after="120"/>
        <w:rPr>
          <w:rFonts w:ascii="Cambria" w:hAnsi="Cambria"/>
          <w:b/>
          <w:color w:val="32503C"/>
          <w:sz w:val="26"/>
          <w:szCs w:val="26"/>
          <w:lang w:val="en-US" w:eastAsia="en-US"/>
        </w:rPr>
      </w:pPr>
      <w:r w:rsidRPr="009A5851">
        <w:rPr>
          <w:rFonts w:ascii="Cambria" w:hAnsi="Cambria"/>
          <w:b/>
          <w:color w:val="32503C"/>
          <w:sz w:val="26"/>
          <w:szCs w:val="26"/>
          <w:lang w:val="en-US" w:eastAsia="en-US"/>
        </w:rPr>
        <w:t>Foreword</w:t>
      </w:r>
    </w:p>
    <w:p w:rsidR="0028510B" w:rsidRPr="00C44B9A" w:rsidRDefault="0028510B" w:rsidP="009A5851">
      <w:pPr>
        <w:spacing w:after="120"/>
        <w:jc w:val="both"/>
        <w:rPr>
          <w:rFonts w:ascii="Arial" w:hAnsi="Arial" w:cs="Arial"/>
          <w:bCs/>
          <w:sz w:val="22"/>
          <w:szCs w:val="22"/>
          <w:lang w:val="en-GB"/>
        </w:rPr>
      </w:pPr>
      <w:r w:rsidRPr="0028510B">
        <w:rPr>
          <w:rFonts w:ascii="Arial" w:hAnsi="Arial" w:cs="Arial"/>
          <w:bCs/>
          <w:sz w:val="22"/>
          <w:szCs w:val="22"/>
          <w:lang w:val="en-GB"/>
        </w:rPr>
        <w:t xml:space="preserve">FSC’s mission is to promote the environmentally appropriate, socially beneficial and economically viable management of the world’s forests. It is increasingly recognized that association between FSC and organizations that are involved in unacceptable forest-related activities is harmful to FSC’s reputation and ultimately to its ability to deliver on its mission. In order to address this concern, in July 2009 the FSC Board of Directors approved a policy establishing the criteria for </w:t>
      </w:r>
      <w:r w:rsidRPr="00C44B9A">
        <w:rPr>
          <w:rFonts w:ascii="Arial" w:hAnsi="Arial" w:cs="Arial"/>
          <w:bCs/>
          <w:sz w:val="22"/>
          <w:szCs w:val="22"/>
          <w:lang w:val="en-GB"/>
        </w:rPr>
        <w:t xml:space="preserve">the association of third parties with FSC, called </w:t>
      </w:r>
      <w:r w:rsidR="003C61A7" w:rsidRPr="00C44B9A">
        <w:rPr>
          <w:rFonts w:ascii="Arial" w:hAnsi="Arial" w:cs="Arial"/>
          <w:bCs/>
          <w:sz w:val="22"/>
          <w:szCs w:val="22"/>
          <w:lang w:val="en-GB"/>
        </w:rPr>
        <w:t>“</w:t>
      </w:r>
      <w:r w:rsidRPr="00C44B9A">
        <w:rPr>
          <w:rFonts w:ascii="Arial" w:hAnsi="Arial" w:cs="Arial"/>
          <w:bCs/>
          <w:i/>
          <w:sz w:val="22"/>
          <w:szCs w:val="22"/>
          <w:lang w:val="en-GB"/>
        </w:rPr>
        <w:t>Policy for the Association of Organizations with FSC</w:t>
      </w:r>
      <w:r w:rsidR="003C61A7" w:rsidRPr="00C44B9A">
        <w:rPr>
          <w:rFonts w:ascii="Arial" w:hAnsi="Arial" w:cs="Arial"/>
          <w:bCs/>
          <w:sz w:val="22"/>
          <w:szCs w:val="22"/>
          <w:lang w:val="en-GB"/>
        </w:rPr>
        <w:t>” (FSC-POL-01-004)</w:t>
      </w:r>
      <w:r w:rsidRPr="00C44B9A">
        <w:rPr>
          <w:rFonts w:ascii="Arial" w:hAnsi="Arial" w:cs="Arial"/>
          <w:bCs/>
          <w:sz w:val="22"/>
          <w:szCs w:val="22"/>
          <w:lang w:val="en-GB"/>
        </w:rPr>
        <w:t>.</w:t>
      </w:r>
    </w:p>
    <w:p w:rsidR="0028510B" w:rsidRPr="0028510B" w:rsidRDefault="0028510B" w:rsidP="009A5851">
      <w:pPr>
        <w:spacing w:before="120" w:after="120"/>
        <w:jc w:val="both"/>
        <w:rPr>
          <w:rFonts w:ascii="Arial" w:hAnsi="Arial" w:cs="Arial"/>
          <w:bCs/>
          <w:sz w:val="22"/>
          <w:szCs w:val="22"/>
          <w:lang w:val="en-GB"/>
        </w:rPr>
      </w:pPr>
      <w:r w:rsidRPr="0028510B">
        <w:rPr>
          <w:rFonts w:ascii="Arial" w:hAnsi="Arial" w:cs="Arial"/>
          <w:bCs/>
          <w:sz w:val="22"/>
          <w:szCs w:val="22"/>
          <w:lang w:val="en-GB"/>
        </w:rPr>
        <w:t xml:space="preserve">In </w:t>
      </w:r>
      <w:r>
        <w:rPr>
          <w:rFonts w:ascii="Arial" w:hAnsi="Arial" w:cs="Arial"/>
          <w:bCs/>
          <w:sz w:val="22"/>
          <w:szCs w:val="22"/>
          <w:lang w:val="en-GB"/>
        </w:rPr>
        <w:t xml:space="preserve">March </w:t>
      </w:r>
      <w:r w:rsidRPr="0028510B">
        <w:rPr>
          <w:rFonts w:ascii="Arial" w:hAnsi="Arial" w:cs="Arial"/>
          <w:bCs/>
          <w:sz w:val="22"/>
          <w:szCs w:val="22"/>
          <w:lang w:val="en-GB"/>
        </w:rPr>
        <w:t xml:space="preserve">2011, the FSC Board </w:t>
      </w:r>
      <w:r w:rsidR="00D720D0">
        <w:rPr>
          <w:rFonts w:ascii="Arial" w:hAnsi="Arial" w:cs="Arial"/>
          <w:bCs/>
          <w:sz w:val="22"/>
          <w:szCs w:val="22"/>
          <w:lang w:val="en-GB"/>
        </w:rPr>
        <w:t xml:space="preserve">of Directors </w:t>
      </w:r>
      <w:r w:rsidR="003C61A7">
        <w:rPr>
          <w:rFonts w:ascii="Arial" w:hAnsi="Arial" w:cs="Arial"/>
          <w:bCs/>
          <w:sz w:val="22"/>
          <w:szCs w:val="22"/>
          <w:lang w:val="en-GB"/>
        </w:rPr>
        <w:t xml:space="preserve">approved a recommendation </w:t>
      </w:r>
      <w:r w:rsidR="00D720D0">
        <w:rPr>
          <w:rFonts w:ascii="Arial" w:hAnsi="Arial" w:cs="Arial"/>
          <w:bCs/>
          <w:sz w:val="22"/>
          <w:szCs w:val="22"/>
          <w:lang w:val="en-GB"/>
        </w:rPr>
        <w:t>from</w:t>
      </w:r>
      <w:r w:rsidR="003C61A7">
        <w:rPr>
          <w:rFonts w:ascii="Arial" w:hAnsi="Arial" w:cs="Arial"/>
          <w:bCs/>
          <w:sz w:val="22"/>
          <w:szCs w:val="22"/>
          <w:lang w:val="en-GB"/>
        </w:rPr>
        <w:t xml:space="preserve"> the FSC Policy a</w:t>
      </w:r>
      <w:r w:rsidR="00D720D0">
        <w:rPr>
          <w:rFonts w:ascii="Arial" w:hAnsi="Arial" w:cs="Arial"/>
          <w:bCs/>
          <w:sz w:val="22"/>
          <w:szCs w:val="22"/>
          <w:lang w:val="en-GB"/>
        </w:rPr>
        <w:t>n</w:t>
      </w:r>
      <w:r w:rsidR="003C61A7">
        <w:rPr>
          <w:rFonts w:ascii="Arial" w:hAnsi="Arial" w:cs="Arial"/>
          <w:bCs/>
          <w:sz w:val="22"/>
          <w:szCs w:val="22"/>
          <w:lang w:val="en-GB"/>
        </w:rPr>
        <w:t xml:space="preserve">d Standards Committee that </w:t>
      </w:r>
      <w:r w:rsidRPr="0028510B">
        <w:rPr>
          <w:rFonts w:ascii="Arial" w:hAnsi="Arial" w:cs="Arial"/>
          <w:bCs/>
          <w:sz w:val="22"/>
          <w:szCs w:val="22"/>
          <w:lang w:val="en-GB"/>
        </w:rPr>
        <w:t xml:space="preserve">mandated FSC to </w:t>
      </w:r>
      <w:r w:rsidR="00D720D0">
        <w:rPr>
          <w:rFonts w:ascii="Arial" w:hAnsi="Arial" w:cs="Arial"/>
          <w:bCs/>
          <w:sz w:val="22"/>
          <w:szCs w:val="22"/>
          <w:lang w:val="en-GB"/>
        </w:rPr>
        <w:t xml:space="preserve">promptly </w:t>
      </w:r>
      <w:r w:rsidRPr="0028510B">
        <w:rPr>
          <w:rFonts w:ascii="Arial" w:hAnsi="Arial" w:cs="Arial"/>
          <w:bCs/>
          <w:sz w:val="22"/>
          <w:szCs w:val="22"/>
          <w:lang w:val="en-GB"/>
        </w:rPr>
        <w:t>incorporate the requirements of FSC-POL-01-004</w:t>
      </w:r>
      <w:r>
        <w:rPr>
          <w:rFonts w:ascii="Arial" w:hAnsi="Arial" w:cs="Arial"/>
          <w:bCs/>
          <w:sz w:val="22"/>
          <w:szCs w:val="22"/>
          <w:lang w:val="en-GB"/>
        </w:rPr>
        <w:t xml:space="preserve"> in</w:t>
      </w:r>
      <w:r w:rsidR="00D720D0">
        <w:rPr>
          <w:rFonts w:ascii="Arial" w:hAnsi="Arial" w:cs="Arial"/>
          <w:bCs/>
          <w:sz w:val="22"/>
          <w:szCs w:val="22"/>
          <w:lang w:val="en-GB"/>
        </w:rPr>
        <w:t>to</w:t>
      </w:r>
      <w:r>
        <w:rPr>
          <w:rFonts w:ascii="Arial" w:hAnsi="Arial" w:cs="Arial"/>
          <w:bCs/>
          <w:sz w:val="22"/>
          <w:szCs w:val="22"/>
          <w:lang w:val="en-GB"/>
        </w:rPr>
        <w:t xml:space="preserve"> </w:t>
      </w:r>
      <w:r w:rsidR="00D720D0">
        <w:rPr>
          <w:rFonts w:ascii="Arial" w:hAnsi="Arial" w:cs="Arial"/>
          <w:bCs/>
          <w:sz w:val="22"/>
          <w:szCs w:val="22"/>
          <w:lang w:val="en-GB"/>
        </w:rPr>
        <w:t>all re</w:t>
      </w:r>
      <w:r w:rsidR="0013042F">
        <w:rPr>
          <w:rFonts w:ascii="Arial" w:hAnsi="Arial" w:cs="Arial"/>
          <w:bCs/>
          <w:sz w:val="22"/>
          <w:szCs w:val="22"/>
          <w:lang w:val="en-GB"/>
        </w:rPr>
        <w:t>le</w:t>
      </w:r>
      <w:r w:rsidR="00D720D0">
        <w:rPr>
          <w:rFonts w:ascii="Arial" w:hAnsi="Arial" w:cs="Arial"/>
          <w:bCs/>
          <w:sz w:val="22"/>
          <w:szCs w:val="22"/>
          <w:lang w:val="en-GB"/>
        </w:rPr>
        <w:t xml:space="preserve">vant </w:t>
      </w:r>
      <w:r w:rsidR="004849BF">
        <w:rPr>
          <w:rFonts w:ascii="Arial" w:hAnsi="Arial" w:cs="Arial"/>
          <w:bCs/>
          <w:sz w:val="22"/>
          <w:szCs w:val="22"/>
          <w:lang w:val="en-GB"/>
        </w:rPr>
        <w:t xml:space="preserve">system </w:t>
      </w:r>
      <w:r w:rsidR="00D720D0">
        <w:rPr>
          <w:rFonts w:ascii="Arial" w:hAnsi="Arial" w:cs="Arial"/>
          <w:bCs/>
          <w:sz w:val="22"/>
          <w:szCs w:val="22"/>
          <w:lang w:val="en-GB"/>
        </w:rPr>
        <w:t xml:space="preserve">documents (e.g. standards, contracts). </w:t>
      </w:r>
    </w:p>
    <w:p w:rsidR="0028510B" w:rsidRDefault="0028510B" w:rsidP="009A5851">
      <w:pPr>
        <w:tabs>
          <w:tab w:val="left" w:pos="0"/>
        </w:tabs>
        <w:spacing w:before="120" w:after="120"/>
        <w:jc w:val="both"/>
        <w:rPr>
          <w:rFonts w:ascii="Arial" w:hAnsi="Arial" w:cs="Arial"/>
          <w:bCs/>
          <w:sz w:val="22"/>
          <w:szCs w:val="22"/>
          <w:lang w:val="en-GB"/>
        </w:rPr>
      </w:pPr>
      <w:r w:rsidRPr="0028510B">
        <w:rPr>
          <w:rFonts w:ascii="Arial" w:hAnsi="Arial" w:cs="Arial"/>
          <w:bCs/>
          <w:sz w:val="22"/>
          <w:szCs w:val="22"/>
          <w:lang w:val="en-GB"/>
        </w:rPr>
        <w:t>Through the incorporation of these requirements in Chain of Custody certification, FSC expects to improve the overall consistency of the FSC System bringing more confidence to consumers in relation to respect of worker’s rights throughout the complete supply chain.</w:t>
      </w:r>
    </w:p>
    <w:p w:rsidR="00352A2A" w:rsidRDefault="00352A2A">
      <w:pPr>
        <w:rPr>
          <w:rFonts w:ascii="Arial" w:hAnsi="Arial" w:cs="Arial"/>
          <w:b/>
          <w:bCs/>
          <w:sz w:val="22"/>
          <w:szCs w:val="22"/>
          <w:lang w:val="en-GB"/>
        </w:rPr>
      </w:pPr>
    </w:p>
    <w:p w:rsidR="00352A2A" w:rsidRPr="009A5851" w:rsidRDefault="00352A2A" w:rsidP="009A5851">
      <w:pPr>
        <w:spacing w:after="120"/>
        <w:rPr>
          <w:rFonts w:ascii="Cambria" w:hAnsi="Cambria"/>
          <w:b/>
          <w:color w:val="32503C"/>
          <w:sz w:val="26"/>
          <w:szCs w:val="26"/>
          <w:lang w:val="en-US" w:eastAsia="en-US"/>
        </w:rPr>
      </w:pPr>
      <w:r w:rsidRPr="009A5851">
        <w:rPr>
          <w:rFonts w:ascii="Cambria" w:hAnsi="Cambria"/>
          <w:b/>
          <w:color w:val="32503C"/>
          <w:sz w:val="26"/>
          <w:szCs w:val="26"/>
          <w:lang w:val="en-US" w:eastAsia="en-US"/>
        </w:rPr>
        <w:t>Version History</w:t>
      </w:r>
    </w:p>
    <w:p w:rsidR="00352A2A" w:rsidRPr="00352A2A" w:rsidRDefault="00352A2A">
      <w:pPr>
        <w:rPr>
          <w:rFonts w:ascii="Arial" w:hAnsi="Arial" w:cs="Arial"/>
          <w:bCs/>
          <w:sz w:val="22"/>
          <w:szCs w:val="22"/>
          <w:lang w:val="en-GB"/>
        </w:rPr>
      </w:pPr>
      <w:r w:rsidRPr="00352A2A">
        <w:rPr>
          <w:rFonts w:ascii="Arial" w:hAnsi="Arial" w:cs="Arial"/>
          <w:bCs/>
          <w:sz w:val="22"/>
          <w:szCs w:val="22"/>
          <w:lang w:val="en-GB"/>
        </w:rPr>
        <w:t xml:space="preserve">1-0 (approved 19 August 2011): </w:t>
      </w:r>
      <w:proofErr w:type="spellStart"/>
      <w:r w:rsidRPr="00352A2A">
        <w:rPr>
          <w:rFonts w:ascii="Arial" w:hAnsi="Arial" w:cs="Arial"/>
          <w:bCs/>
          <w:sz w:val="22"/>
          <w:szCs w:val="22"/>
          <w:lang w:val="en-GB"/>
        </w:rPr>
        <w:t>initail</w:t>
      </w:r>
      <w:proofErr w:type="spellEnd"/>
      <w:r w:rsidRPr="00352A2A">
        <w:rPr>
          <w:rFonts w:ascii="Arial" w:hAnsi="Arial" w:cs="Arial"/>
          <w:bCs/>
          <w:sz w:val="22"/>
          <w:szCs w:val="22"/>
          <w:lang w:val="en-GB"/>
        </w:rPr>
        <w:t xml:space="preserve"> version</w:t>
      </w:r>
    </w:p>
    <w:p w:rsidR="00352A2A" w:rsidRPr="00352A2A" w:rsidRDefault="00352A2A">
      <w:pPr>
        <w:rPr>
          <w:rFonts w:ascii="Arial" w:hAnsi="Arial" w:cs="Arial"/>
          <w:bCs/>
          <w:sz w:val="22"/>
          <w:szCs w:val="22"/>
          <w:lang w:val="en-GB"/>
        </w:rPr>
      </w:pPr>
    </w:p>
    <w:p w:rsidR="008A14F7" w:rsidRPr="008A14F7" w:rsidRDefault="00352A2A" w:rsidP="009A5851">
      <w:pPr>
        <w:pStyle w:val="ListParagraph"/>
        <w:numPr>
          <w:ilvl w:val="1"/>
          <w:numId w:val="23"/>
        </w:numPr>
        <w:jc w:val="both"/>
        <w:rPr>
          <w:rFonts w:ascii="Arial" w:hAnsi="Arial" w:cs="Arial"/>
          <w:bCs/>
          <w:sz w:val="22"/>
          <w:szCs w:val="22"/>
          <w:lang w:val="en-GB"/>
        </w:rPr>
      </w:pPr>
      <w:r w:rsidRPr="008A14F7">
        <w:rPr>
          <w:rFonts w:ascii="Arial" w:hAnsi="Arial" w:cs="Arial"/>
          <w:bCs/>
          <w:sz w:val="22"/>
          <w:szCs w:val="22"/>
          <w:lang w:val="en-GB"/>
        </w:rPr>
        <w:t>(</w:t>
      </w:r>
      <w:r w:rsidRPr="008A14F7">
        <w:rPr>
          <w:rFonts w:ascii="Arial" w:hAnsi="Arial" w:cs="Arial"/>
          <w:bCs/>
          <w:sz w:val="22"/>
          <w:szCs w:val="22"/>
          <w:lang w:val="en-GB"/>
        </w:rPr>
        <w:t xml:space="preserve">approved </w:t>
      </w:r>
      <w:r w:rsidR="008A14F7" w:rsidRPr="008A14F7">
        <w:rPr>
          <w:rFonts w:ascii="Arial" w:hAnsi="Arial" w:cs="Arial"/>
          <w:bCs/>
          <w:sz w:val="22"/>
          <w:szCs w:val="22"/>
          <w:lang w:val="en-GB"/>
        </w:rPr>
        <w:t>13 November 2013</w:t>
      </w:r>
      <w:r w:rsidRPr="008A14F7">
        <w:rPr>
          <w:rFonts w:ascii="Arial" w:hAnsi="Arial" w:cs="Arial"/>
          <w:bCs/>
          <w:sz w:val="22"/>
          <w:szCs w:val="22"/>
          <w:lang w:val="en-GB"/>
        </w:rPr>
        <w:t xml:space="preserve">): </w:t>
      </w:r>
      <w:r w:rsidR="008A14F7" w:rsidRPr="008A14F7">
        <w:rPr>
          <w:rFonts w:ascii="Arial" w:hAnsi="Arial" w:cs="Arial"/>
          <w:bCs/>
          <w:sz w:val="22"/>
          <w:szCs w:val="22"/>
          <w:lang w:val="en-GB"/>
        </w:rPr>
        <w:t xml:space="preserve">Annex C added and </w:t>
      </w:r>
      <w:r w:rsidR="009A5851">
        <w:rPr>
          <w:rFonts w:ascii="Arial" w:hAnsi="Arial" w:cs="Arial"/>
          <w:bCs/>
          <w:sz w:val="22"/>
          <w:szCs w:val="22"/>
          <w:lang w:val="en-GB"/>
        </w:rPr>
        <w:t xml:space="preserve">the </w:t>
      </w:r>
      <w:r w:rsidR="008A14F7" w:rsidRPr="008A14F7">
        <w:rPr>
          <w:rFonts w:ascii="Arial" w:hAnsi="Arial" w:cs="Arial"/>
          <w:bCs/>
          <w:sz w:val="22"/>
          <w:szCs w:val="22"/>
          <w:lang w:val="en-GB"/>
        </w:rPr>
        <w:t xml:space="preserve">related </w:t>
      </w:r>
      <w:r w:rsidR="009A5851">
        <w:rPr>
          <w:rFonts w:ascii="Arial" w:hAnsi="Arial" w:cs="Arial"/>
          <w:bCs/>
          <w:sz w:val="22"/>
          <w:szCs w:val="22"/>
          <w:lang w:val="en-GB"/>
        </w:rPr>
        <w:t>C</w:t>
      </w:r>
      <w:r w:rsidR="008A14F7" w:rsidRPr="008A14F7">
        <w:rPr>
          <w:rFonts w:ascii="Arial" w:hAnsi="Arial" w:cs="Arial"/>
          <w:bCs/>
          <w:sz w:val="22"/>
          <w:szCs w:val="22"/>
          <w:lang w:val="en-GB"/>
        </w:rPr>
        <w:t>lause</w:t>
      </w:r>
      <w:r w:rsidR="009A5851">
        <w:rPr>
          <w:rFonts w:ascii="Arial" w:hAnsi="Arial" w:cs="Arial"/>
          <w:bCs/>
          <w:sz w:val="22"/>
          <w:szCs w:val="22"/>
          <w:lang w:val="en-GB"/>
        </w:rPr>
        <w:t xml:space="preserve"> 3</w:t>
      </w:r>
      <w:r w:rsidR="008A14F7" w:rsidRPr="008A14F7">
        <w:rPr>
          <w:rFonts w:ascii="Arial" w:hAnsi="Arial" w:cs="Arial"/>
          <w:bCs/>
          <w:sz w:val="22"/>
          <w:szCs w:val="22"/>
          <w:lang w:val="en-GB"/>
        </w:rPr>
        <w:t xml:space="preserve"> revised to incorporate the </w:t>
      </w:r>
      <w:r w:rsidR="008A14F7" w:rsidRPr="008A14F7">
        <w:rPr>
          <w:rFonts w:ascii="Arial" w:hAnsi="Arial" w:cs="Arial"/>
          <w:bCs/>
          <w:sz w:val="22"/>
          <w:szCs w:val="22"/>
          <w:lang w:val="en-GB"/>
        </w:rPr>
        <w:t>consensus decision</w:t>
      </w:r>
      <w:r w:rsidR="008A14F7" w:rsidRPr="008A14F7">
        <w:rPr>
          <w:rFonts w:ascii="Arial" w:hAnsi="Arial" w:cs="Arial"/>
          <w:bCs/>
          <w:sz w:val="22"/>
          <w:szCs w:val="22"/>
          <w:lang w:val="en-GB"/>
        </w:rPr>
        <w:t xml:space="preserve"> </w:t>
      </w:r>
      <w:r w:rsidR="008A14F7">
        <w:rPr>
          <w:rFonts w:ascii="Arial" w:hAnsi="Arial" w:cs="Arial"/>
          <w:bCs/>
          <w:sz w:val="22"/>
          <w:szCs w:val="22"/>
          <w:lang w:val="en-GB"/>
        </w:rPr>
        <w:t xml:space="preserve">of </w:t>
      </w:r>
      <w:r w:rsidR="008A14F7" w:rsidRPr="008A14F7">
        <w:rPr>
          <w:rFonts w:ascii="Arial" w:hAnsi="Arial" w:cs="Arial"/>
          <w:bCs/>
          <w:sz w:val="22"/>
          <w:szCs w:val="22"/>
          <w:lang w:val="en-GB"/>
        </w:rPr>
        <w:t>the FSC International Board of Directors reached</w:t>
      </w:r>
      <w:r w:rsidR="008A14F7" w:rsidRPr="008A14F7">
        <w:rPr>
          <w:rFonts w:ascii="Arial" w:hAnsi="Arial" w:cs="Arial"/>
          <w:bCs/>
          <w:sz w:val="22"/>
          <w:szCs w:val="22"/>
          <w:lang w:val="en-GB"/>
        </w:rPr>
        <w:t xml:space="preserve"> </w:t>
      </w:r>
      <w:r w:rsidR="008A14F7">
        <w:rPr>
          <w:rFonts w:ascii="Arial" w:hAnsi="Arial" w:cs="Arial"/>
          <w:bCs/>
          <w:sz w:val="22"/>
          <w:szCs w:val="22"/>
          <w:lang w:val="en-GB"/>
        </w:rPr>
        <w:t>a</w:t>
      </w:r>
      <w:r w:rsidR="008A14F7" w:rsidRPr="008A14F7">
        <w:rPr>
          <w:rFonts w:ascii="Arial" w:hAnsi="Arial" w:cs="Arial"/>
          <w:bCs/>
          <w:sz w:val="22"/>
          <w:szCs w:val="22"/>
          <w:lang w:val="en-GB"/>
        </w:rPr>
        <w:t xml:space="preserve">t their 64th </w:t>
      </w:r>
      <w:r w:rsidR="009A5851">
        <w:rPr>
          <w:rFonts w:ascii="Arial" w:hAnsi="Arial" w:cs="Arial"/>
          <w:bCs/>
          <w:sz w:val="22"/>
          <w:szCs w:val="22"/>
          <w:lang w:val="en-GB"/>
        </w:rPr>
        <w:t>M</w:t>
      </w:r>
      <w:r w:rsidR="008A14F7" w:rsidRPr="008A14F7">
        <w:rPr>
          <w:rFonts w:ascii="Arial" w:hAnsi="Arial" w:cs="Arial"/>
          <w:bCs/>
          <w:sz w:val="22"/>
          <w:szCs w:val="22"/>
          <w:lang w:val="en-GB"/>
        </w:rPr>
        <w:t>eeting in Nicaragua</w:t>
      </w:r>
      <w:r w:rsidR="008A14F7" w:rsidRPr="008A14F7">
        <w:rPr>
          <w:rFonts w:ascii="Arial" w:hAnsi="Arial" w:cs="Arial"/>
          <w:bCs/>
          <w:sz w:val="22"/>
          <w:szCs w:val="22"/>
          <w:lang w:val="en-GB"/>
        </w:rPr>
        <w:t xml:space="preserve"> </w:t>
      </w:r>
      <w:r w:rsidR="008A14F7" w:rsidRPr="008A14F7">
        <w:rPr>
          <w:rFonts w:ascii="Arial" w:hAnsi="Arial" w:cs="Arial"/>
          <w:bCs/>
          <w:sz w:val="22"/>
          <w:szCs w:val="22"/>
          <w:lang w:val="en-GB"/>
        </w:rPr>
        <w:t xml:space="preserve">regarding the Self-Declaration on compliance with fundamental workers’ rights (as expressed in the ILO Core Conventions and defined in the 1998 ILO Declaration on Fundamental Principles and Rights at Work). </w:t>
      </w:r>
      <w:r w:rsidR="008A14F7">
        <w:rPr>
          <w:rFonts w:ascii="Arial" w:hAnsi="Arial" w:cs="Arial"/>
          <w:bCs/>
          <w:sz w:val="22"/>
          <w:szCs w:val="22"/>
          <w:lang w:val="en-GB"/>
        </w:rPr>
        <w:t>The decision states that w</w:t>
      </w:r>
      <w:r w:rsidR="008A14F7" w:rsidRPr="008A14F7">
        <w:rPr>
          <w:rFonts w:ascii="Arial" w:hAnsi="Arial" w:cs="Arial"/>
          <w:bCs/>
          <w:sz w:val="22"/>
          <w:szCs w:val="22"/>
          <w:lang w:val="en-GB"/>
        </w:rPr>
        <w:t>ith immediate effect, COC-certified companies can sign an alternative version of the self-declaration on the Policy for Association compared to the one required by Annex B of FSC-PRO-20-001 V1</w:t>
      </w:r>
      <w:r w:rsidR="008A14F7">
        <w:rPr>
          <w:rFonts w:ascii="Arial" w:hAnsi="Arial" w:cs="Arial"/>
          <w:bCs/>
          <w:sz w:val="22"/>
          <w:szCs w:val="22"/>
          <w:lang w:val="en-GB"/>
        </w:rPr>
        <w:t>-0</w:t>
      </w:r>
      <w:r w:rsidR="008A14F7" w:rsidRPr="008A14F7">
        <w:rPr>
          <w:rFonts w:ascii="Arial" w:hAnsi="Arial" w:cs="Arial"/>
          <w:bCs/>
          <w:sz w:val="22"/>
          <w:szCs w:val="22"/>
          <w:lang w:val="en-GB"/>
        </w:rPr>
        <w:t>, in order to satisfy Clause 1.5 of FSC-STD-40-004 V2-1.</w:t>
      </w:r>
    </w:p>
    <w:p w:rsidR="00352A2A" w:rsidRPr="008A14F7" w:rsidRDefault="00352A2A" w:rsidP="008A14F7">
      <w:pPr>
        <w:pStyle w:val="ListParagraph"/>
        <w:numPr>
          <w:ilvl w:val="1"/>
          <w:numId w:val="23"/>
        </w:numPr>
        <w:rPr>
          <w:rFonts w:ascii="Arial" w:hAnsi="Arial" w:cs="Arial"/>
          <w:bCs/>
          <w:sz w:val="22"/>
          <w:szCs w:val="22"/>
          <w:lang w:val="en-GB"/>
        </w:rPr>
      </w:pPr>
      <w:r w:rsidRPr="008A14F7">
        <w:rPr>
          <w:rFonts w:ascii="Arial" w:hAnsi="Arial" w:cs="Arial"/>
          <w:bCs/>
          <w:sz w:val="22"/>
          <w:szCs w:val="22"/>
          <w:lang w:val="en-GB"/>
        </w:rPr>
        <w:br w:type="page"/>
      </w:r>
    </w:p>
    <w:p w:rsidR="00352A2A" w:rsidRDefault="00352A2A">
      <w:pPr>
        <w:rPr>
          <w:rFonts w:ascii="Arial" w:hAnsi="Arial" w:cs="Arial"/>
          <w:b/>
          <w:bCs/>
          <w:sz w:val="22"/>
          <w:szCs w:val="22"/>
          <w:lang w:val="en-GB"/>
        </w:rPr>
      </w:pPr>
    </w:p>
    <w:p w:rsidR="00352A2A" w:rsidRPr="009A5851" w:rsidRDefault="00352A2A" w:rsidP="00352A2A">
      <w:pPr>
        <w:spacing w:after="120"/>
        <w:rPr>
          <w:rFonts w:ascii="Cambria" w:hAnsi="Cambria"/>
          <w:b/>
          <w:color w:val="32503C"/>
          <w:sz w:val="26"/>
          <w:szCs w:val="26"/>
          <w:lang w:val="en-US" w:eastAsia="en-US"/>
        </w:rPr>
      </w:pPr>
      <w:r w:rsidRPr="009A5851">
        <w:rPr>
          <w:rFonts w:ascii="Cambria" w:hAnsi="Cambria"/>
          <w:b/>
          <w:color w:val="32503C"/>
          <w:sz w:val="26"/>
          <w:szCs w:val="26"/>
          <w:lang w:val="en-US" w:eastAsia="en-US"/>
        </w:rPr>
        <w:t>A</w:t>
      </w:r>
      <w:r w:rsidRPr="009A5851">
        <w:rPr>
          <w:rFonts w:ascii="Cambria" w:hAnsi="Cambria"/>
          <w:b/>
          <w:color w:val="32503C"/>
          <w:sz w:val="26"/>
          <w:szCs w:val="26"/>
          <w:lang w:val="en-US" w:eastAsia="en-US"/>
        </w:rPr>
        <w:tab/>
        <w:t>Scope</w:t>
      </w:r>
    </w:p>
    <w:p w:rsidR="00352A2A" w:rsidRPr="008B5F6E" w:rsidRDefault="00352A2A" w:rsidP="00352A2A">
      <w:pPr>
        <w:jc w:val="both"/>
        <w:rPr>
          <w:rFonts w:ascii="Arial" w:hAnsi="Arial" w:cs="Arial"/>
          <w:sz w:val="22"/>
          <w:szCs w:val="22"/>
          <w:lang w:val="en-GB"/>
        </w:rPr>
      </w:pPr>
      <w:r>
        <w:rPr>
          <w:rFonts w:ascii="Arial" w:hAnsi="Arial" w:cs="Arial"/>
          <w:bCs/>
          <w:sz w:val="22"/>
          <w:szCs w:val="22"/>
          <w:lang w:val="en-GB"/>
        </w:rPr>
        <w:t xml:space="preserve">The scope of this document is to provide the procedures that shall be used by Certification Bodies for assessing the certificate holder’s commitment </w:t>
      </w:r>
      <w:r>
        <w:rPr>
          <w:rFonts w:ascii="Arial" w:hAnsi="Arial" w:cs="Arial"/>
          <w:sz w:val="22"/>
          <w:szCs w:val="22"/>
          <w:lang w:val="en-GB"/>
        </w:rPr>
        <w:t>to FSC v</w:t>
      </w:r>
      <w:r w:rsidRPr="003C61A7">
        <w:rPr>
          <w:rFonts w:ascii="Arial" w:hAnsi="Arial" w:cs="Arial"/>
          <w:sz w:val="22"/>
          <w:szCs w:val="22"/>
          <w:lang w:val="en-GB"/>
        </w:rPr>
        <w:t>alues and occupational health and safety</w:t>
      </w:r>
      <w:r>
        <w:rPr>
          <w:rFonts w:ascii="Arial" w:hAnsi="Arial" w:cs="Arial"/>
          <w:sz w:val="22"/>
          <w:szCs w:val="22"/>
          <w:lang w:val="en-GB"/>
        </w:rPr>
        <w:t>. However, Certificate Holders and other interested parties can also consult this document in order to learn the procedures used by Certification Bodies when assessing these requirements.</w:t>
      </w:r>
    </w:p>
    <w:p w:rsidR="00352A2A" w:rsidRPr="00DB1B5F" w:rsidRDefault="00352A2A" w:rsidP="00352A2A">
      <w:pPr>
        <w:tabs>
          <w:tab w:val="left" w:pos="0"/>
        </w:tabs>
        <w:jc w:val="both"/>
        <w:rPr>
          <w:rFonts w:ascii="Arial" w:hAnsi="Arial" w:cs="Arial"/>
          <w:bCs/>
          <w:sz w:val="22"/>
          <w:szCs w:val="22"/>
          <w:lang w:val="en-GB"/>
        </w:rPr>
      </w:pPr>
    </w:p>
    <w:p w:rsidR="00352A2A" w:rsidRPr="009A5851" w:rsidRDefault="00352A2A" w:rsidP="009A5851">
      <w:pPr>
        <w:spacing w:after="120"/>
        <w:rPr>
          <w:rFonts w:ascii="Cambria" w:hAnsi="Cambria"/>
          <w:b/>
          <w:color w:val="32503C"/>
          <w:sz w:val="26"/>
          <w:szCs w:val="26"/>
          <w:lang w:val="en-US" w:eastAsia="en-US"/>
        </w:rPr>
      </w:pPr>
      <w:r w:rsidRPr="009A5851">
        <w:rPr>
          <w:rFonts w:ascii="Cambria" w:hAnsi="Cambria"/>
          <w:b/>
          <w:color w:val="32503C"/>
          <w:sz w:val="26"/>
          <w:szCs w:val="26"/>
          <w:lang w:val="en-US" w:eastAsia="en-US"/>
        </w:rPr>
        <w:t>B</w:t>
      </w:r>
      <w:r w:rsidRPr="009A5851">
        <w:rPr>
          <w:rFonts w:ascii="Cambria" w:hAnsi="Cambria"/>
          <w:b/>
          <w:color w:val="32503C"/>
          <w:sz w:val="26"/>
          <w:szCs w:val="26"/>
          <w:lang w:val="en-US" w:eastAsia="en-US"/>
        </w:rPr>
        <w:tab/>
        <w:t>Effective</w:t>
      </w:r>
      <w:r w:rsidR="004D5B2D">
        <w:rPr>
          <w:rFonts w:ascii="Cambria" w:hAnsi="Cambria"/>
          <w:b/>
          <w:color w:val="32503C"/>
          <w:sz w:val="26"/>
          <w:szCs w:val="26"/>
          <w:lang w:val="en-US" w:eastAsia="en-US"/>
        </w:rPr>
        <w:t xml:space="preserve"> and validity</w:t>
      </w:r>
      <w:r w:rsidRPr="009A5851">
        <w:rPr>
          <w:rFonts w:ascii="Cambria" w:hAnsi="Cambria"/>
          <w:b/>
          <w:color w:val="32503C"/>
          <w:sz w:val="26"/>
          <w:szCs w:val="26"/>
          <w:lang w:val="en-US" w:eastAsia="en-US"/>
        </w:rPr>
        <w:t xml:space="preserve"> date</w:t>
      </w:r>
      <w:r w:rsidR="004D5B2D">
        <w:rPr>
          <w:rFonts w:ascii="Cambria" w:hAnsi="Cambria"/>
          <w:b/>
          <w:color w:val="32503C"/>
          <w:sz w:val="26"/>
          <w:szCs w:val="26"/>
          <w:lang w:val="en-US" w:eastAsia="en-US"/>
        </w:rPr>
        <w: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6237"/>
      </w:tblGrid>
      <w:tr w:rsidR="00352A2A" w:rsidRPr="00DF4C28" w:rsidTr="00BB3E40">
        <w:tc>
          <w:tcPr>
            <w:tcW w:w="2518" w:type="dxa"/>
          </w:tcPr>
          <w:p w:rsidR="00352A2A" w:rsidRDefault="00352A2A" w:rsidP="00BB3E40">
            <w:pPr>
              <w:spacing w:after="120"/>
              <w:rPr>
                <w:rFonts w:ascii="Arial" w:hAnsi="Arial" w:cs="Arial"/>
                <w:bCs/>
                <w:sz w:val="22"/>
                <w:lang w:val="en-US"/>
              </w:rPr>
            </w:pPr>
            <w:r>
              <w:rPr>
                <w:rFonts w:ascii="Arial" w:hAnsi="Arial" w:cs="Arial"/>
                <w:bCs/>
                <w:sz w:val="22"/>
                <w:lang w:val="en-US"/>
              </w:rPr>
              <w:t>Approval date</w:t>
            </w:r>
          </w:p>
          <w:p w:rsidR="00352A2A" w:rsidRDefault="00352A2A" w:rsidP="00BB3E40">
            <w:pPr>
              <w:spacing w:after="120"/>
              <w:rPr>
                <w:rFonts w:ascii="Arial" w:hAnsi="Arial" w:cs="Arial"/>
                <w:bCs/>
                <w:sz w:val="22"/>
                <w:lang w:val="en-US"/>
              </w:rPr>
            </w:pPr>
            <w:r>
              <w:rPr>
                <w:rFonts w:ascii="Arial" w:hAnsi="Arial" w:cs="Arial"/>
                <w:bCs/>
                <w:sz w:val="22"/>
                <w:lang w:val="en-US"/>
              </w:rPr>
              <w:t>Publication date</w:t>
            </w:r>
          </w:p>
          <w:p w:rsidR="00352A2A" w:rsidRPr="00EF0EEA" w:rsidRDefault="00352A2A" w:rsidP="00BB3E40">
            <w:pPr>
              <w:spacing w:after="120"/>
              <w:rPr>
                <w:rFonts w:ascii="Arial" w:hAnsi="Arial" w:cs="Arial"/>
                <w:bCs/>
                <w:sz w:val="22"/>
                <w:lang w:val="en-US"/>
              </w:rPr>
            </w:pPr>
            <w:r w:rsidRPr="00EF0EEA">
              <w:rPr>
                <w:rFonts w:ascii="Arial" w:hAnsi="Arial" w:cs="Arial"/>
                <w:bCs/>
                <w:sz w:val="22"/>
                <w:lang w:val="en-US"/>
              </w:rPr>
              <w:t>Effective date</w:t>
            </w:r>
          </w:p>
        </w:tc>
        <w:tc>
          <w:tcPr>
            <w:tcW w:w="6237" w:type="dxa"/>
          </w:tcPr>
          <w:p w:rsidR="00352A2A" w:rsidRPr="00DF4C28" w:rsidRDefault="00357448" w:rsidP="00BB3E40">
            <w:pPr>
              <w:spacing w:after="120"/>
              <w:rPr>
                <w:rFonts w:ascii="Arial" w:hAnsi="Arial" w:cs="Arial"/>
                <w:bCs/>
                <w:sz w:val="22"/>
                <w:lang w:val="en-US"/>
              </w:rPr>
            </w:pPr>
            <w:r w:rsidRPr="008A14F7">
              <w:rPr>
                <w:rFonts w:ascii="Arial" w:hAnsi="Arial" w:cs="Arial"/>
                <w:bCs/>
                <w:sz w:val="22"/>
                <w:szCs w:val="22"/>
                <w:lang w:val="en-GB"/>
              </w:rPr>
              <w:t>13 November 2013</w:t>
            </w:r>
          </w:p>
          <w:p w:rsidR="00352A2A" w:rsidRPr="00DF4C28" w:rsidRDefault="00357448" w:rsidP="00BB3E40">
            <w:pPr>
              <w:spacing w:after="120"/>
              <w:rPr>
                <w:rFonts w:ascii="Arial" w:hAnsi="Arial" w:cs="Arial"/>
                <w:bCs/>
                <w:sz w:val="22"/>
                <w:lang w:val="en-US"/>
              </w:rPr>
            </w:pPr>
            <w:r>
              <w:rPr>
                <w:rFonts w:ascii="Arial" w:hAnsi="Arial" w:cs="Arial"/>
                <w:bCs/>
                <w:sz w:val="22"/>
                <w:lang w:val="en-US"/>
              </w:rPr>
              <w:t>10</w:t>
            </w:r>
            <w:r w:rsidR="00352A2A" w:rsidRPr="00DF4C28">
              <w:rPr>
                <w:rFonts w:ascii="Arial" w:hAnsi="Arial" w:cs="Arial"/>
                <w:bCs/>
                <w:sz w:val="22"/>
                <w:lang w:val="en-US"/>
              </w:rPr>
              <w:t xml:space="preserve"> </w:t>
            </w:r>
            <w:r>
              <w:rPr>
                <w:rFonts w:ascii="Arial" w:hAnsi="Arial" w:cs="Arial"/>
                <w:bCs/>
                <w:sz w:val="22"/>
                <w:lang w:val="en-US"/>
              </w:rPr>
              <w:t>December</w:t>
            </w:r>
            <w:r w:rsidR="00352A2A" w:rsidRPr="00DF4C28">
              <w:rPr>
                <w:rFonts w:ascii="Arial" w:hAnsi="Arial" w:cs="Arial"/>
                <w:bCs/>
                <w:sz w:val="22"/>
                <w:lang w:val="en-US"/>
              </w:rPr>
              <w:t xml:space="preserve"> 2013</w:t>
            </w:r>
          </w:p>
          <w:p w:rsidR="00352A2A" w:rsidRPr="00DF4C28" w:rsidRDefault="0030285E" w:rsidP="00BB3E40">
            <w:pPr>
              <w:spacing w:after="120"/>
              <w:rPr>
                <w:rFonts w:ascii="Arial" w:hAnsi="Arial" w:cs="Arial"/>
                <w:bCs/>
                <w:sz w:val="22"/>
                <w:lang w:val="en-US"/>
              </w:rPr>
            </w:pPr>
            <w:r w:rsidRPr="008A14F7">
              <w:rPr>
                <w:rFonts w:ascii="Arial" w:hAnsi="Arial" w:cs="Arial"/>
                <w:bCs/>
                <w:sz w:val="22"/>
                <w:szCs w:val="22"/>
                <w:lang w:val="en-GB"/>
              </w:rPr>
              <w:t>13 November 2013</w:t>
            </w:r>
          </w:p>
        </w:tc>
      </w:tr>
      <w:tr w:rsidR="00352A2A" w:rsidRPr="00E451BC" w:rsidTr="00BB3E40">
        <w:tc>
          <w:tcPr>
            <w:tcW w:w="2518" w:type="dxa"/>
          </w:tcPr>
          <w:p w:rsidR="00352A2A" w:rsidRPr="00EF0EEA" w:rsidRDefault="00352A2A" w:rsidP="00BB3E40">
            <w:pPr>
              <w:rPr>
                <w:rFonts w:ascii="Arial" w:hAnsi="Arial" w:cs="Arial"/>
                <w:bCs/>
                <w:sz w:val="22"/>
                <w:lang w:val="en-US"/>
              </w:rPr>
            </w:pPr>
            <w:r w:rsidRPr="00EF0EEA">
              <w:rPr>
                <w:rFonts w:ascii="Arial" w:hAnsi="Arial" w:cs="Arial"/>
                <w:bCs/>
                <w:sz w:val="22"/>
                <w:lang w:val="en-US"/>
              </w:rPr>
              <w:t>Period of validity</w:t>
            </w:r>
          </w:p>
        </w:tc>
        <w:tc>
          <w:tcPr>
            <w:tcW w:w="6237" w:type="dxa"/>
          </w:tcPr>
          <w:p w:rsidR="00352A2A" w:rsidRPr="00DF4C28" w:rsidRDefault="00352A2A" w:rsidP="0030285E">
            <w:pPr>
              <w:rPr>
                <w:rFonts w:ascii="Arial" w:hAnsi="Arial" w:cs="Arial"/>
                <w:bCs/>
                <w:sz w:val="22"/>
                <w:lang w:val="en-US"/>
              </w:rPr>
            </w:pPr>
            <w:r>
              <w:rPr>
                <w:rFonts w:ascii="Arial" w:hAnsi="Arial" w:cs="Arial"/>
                <w:bCs/>
                <w:sz w:val="22"/>
                <w:lang w:val="en-US"/>
              </w:rPr>
              <w:t xml:space="preserve">until </w:t>
            </w:r>
            <w:r w:rsidRPr="00DF4C28">
              <w:rPr>
                <w:rFonts w:ascii="Arial" w:hAnsi="Arial" w:cs="Arial"/>
                <w:bCs/>
                <w:sz w:val="22"/>
                <w:lang w:val="en-US"/>
              </w:rPr>
              <w:t>31 December 201</w:t>
            </w:r>
            <w:r w:rsidR="0030285E">
              <w:rPr>
                <w:rFonts w:ascii="Arial" w:hAnsi="Arial" w:cs="Arial"/>
                <w:bCs/>
                <w:sz w:val="22"/>
                <w:lang w:val="en-US"/>
              </w:rPr>
              <w:t>6</w:t>
            </w:r>
            <w:r>
              <w:rPr>
                <w:rFonts w:ascii="Arial" w:hAnsi="Arial" w:cs="Arial"/>
                <w:bCs/>
                <w:sz w:val="22"/>
                <w:lang w:val="en-US"/>
              </w:rPr>
              <w:t xml:space="preserve"> (or until replaced or withdrawn)</w:t>
            </w:r>
          </w:p>
        </w:tc>
      </w:tr>
    </w:tbl>
    <w:p w:rsidR="00352A2A" w:rsidRPr="00F40E88" w:rsidRDefault="00352A2A" w:rsidP="00352A2A">
      <w:pPr>
        <w:ind w:left="720" w:hanging="720"/>
        <w:rPr>
          <w:rFonts w:ascii="Arial" w:hAnsi="Arial" w:cs="Arial"/>
          <w:b/>
          <w:bCs/>
          <w:sz w:val="22"/>
          <w:szCs w:val="22"/>
          <w:lang w:val="en-GB"/>
        </w:rPr>
      </w:pPr>
    </w:p>
    <w:p w:rsidR="00352A2A" w:rsidRPr="009A5851" w:rsidRDefault="00352A2A" w:rsidP="009A5851">
      <w:pPr>
        <w:spacing w:after="120"/>
        <w:rPr>
          <w:rFonts w:ascii="Cambria" w:hAnsi="Cambria"/>
          <w:b/>
          <w:color w:val="32503C"/>
          <w:sz w:val="26"/>
          <w:szCs w:val="26"/>
          <w:lang w:val="en-US" w:eastAsia="en-US"/>
        </w:rPr>
      </w:pPr>
      <w:r w:rsidRPr="009A5851">
        <w:rPr>
          <w:rFonts w:ascii="Cambria" w:hAnsi="Cambria"/>
          <w:b/>
          <w:color w:val="32503C"/>
          <w:sz w:val="26"/>
          <w:szCs w:val="26"/>
          <w:lang w:val="en-US" w:eastAsia="en-US"/>
        </w:rPr>
        <w:t>C</w:t>
      </w:r>
      <w:r w:rsidRPr="009A5851">
        <w:rPr>
          <w:rFonts w:ascii="Cambria" w:hAnsi="Cambria"/>
          <w:b/>
          <w:color w:val="32503C"/>
          <w:sz w:val="26"/>
          <w:szCs w:val="26"/>
          <w:lang w:val="en-US" w:eastAsia="en-US"/>
        </w:rPr>
        <w:tab/>
        <w:t>References</w:t>
      </w:r>
    </w:p>
    <w:p w:rsidR="00352A2A" w:rsidRPr="00260687" w:rsidRDefault="00352A2A" w:rsidP="00352A2A">
      <w:pPr>
        <w:spacing w:before="120"/>
        <w:jc w:val="both"/>
        <w:rPr>
          <w:rFonts w:ascii="Arial" w:hAnsi="Arial" w:cs="Arial"/>
          <w:sz w:val="22"/>
          <w:szCs w:val="22"/>
          <w:lang w:val="en-GB"/>
        </w:rPr>
      </w:pPr>
      <w:r w:rsidRPr="00260687">
        <w:rPr>
          <w:rFonts w:ascii="Arial" w:hAnsi="Arial" w:cs="Arial"/>
          <w:sz w:val="22"/>
          <w:szCs w:val="22"/>
          <w:lang w:val="en-GB"/>
        </w:rPr>
        <w:t xml:space="preserve">The following referenced documents are </w:t>
      </w:r>
      <w:r>
        <w:rPr>
          <w:rFonts w:ascii="Arial" w:hAnsi="Arial" w:cs="Arial"/>
          <w:sz w:val="22"/>
          <w:szCs w:val="22"/>
          <w:lang w:val="en-GB"/>
        </w:rPr>
        <w:t>relevant</w:t>
      </w:r>
      <w:r w:rsidRPr="00260687">
        <w:rPr>
          <w:rFonts w:ascii="Arial" w:hAnsi="Arial" w:cs="Arial"/>
          <w:sz w:val="22"/>
          <w:szCs w:val="22"/>
          <w:lang w:val="en-GB"/>
        </w:rPr>
        <w:t xml:space="preserve"> </w:t>
      </w:r>
      <w:r w:rsidR="0030285E">
        <w:rPr>
          <w:rFonts w:ascii="Arial" w:hAnsi="Arial" w:cs="Arial"/>
          <w:sz w:val="22"/>
          <w:szCs w:val="22"/>
          <w:lang w:val="en-GB"/>
        </w:rPr>
        <w:t>for</w:t>
      </w:r>
      <w:r w:rsidRPr="00260687">
        <w:rPr>
          <w:rFonts w:ascii="Arial" w:hAnsi="Arial" w:cs="Arial"/>
          <w:sz w:val="22"/>
          <w:szCs w:val="22"/>
          <w:lang w:val="en-GB"/>
        </w:rPr>
        <w:t xml:space="preserve"> the application of this document. For references without a version number, the latest edition of the referenced document (including any amendments) applies.</w:t>
      </w:r>
    </w:p>
    <w:p w:rsidR="00352A2A" w:rsidRPr="00260687" w:rsidRDefault="00352A2A" w:rsidP="00352A2A">
      <w:pPr>
        <w:rPr>
          <w:rFonts w:ascii="Arial" w:hAnsi="Arial" w:cs="Arial"/>
          <w:sz w:val="22"/>
          <w:szCs w:val="22"/>
          <w:lang w:val="en-GB"/>
        </w:rPr>
      </w:pPr>
    </w:p>
    <w:p w:rsidR="00352A2A" w:rsidRDefault="00352A2A" w:rsidP="00352A2A">
      <w:pPr>
        <w:rPr>
          <w:rFonts w:ascii="Arial" w:hAnsi="Arial" w:cs="Arial"/>
          <w:i/>
          <w:sz w:val="22"/>
          <w:szCs w:val="22"/>
          <w:lang w:val="en-GB"/>
        </w:rPr>
      </w:pPr>
      <w:r>
        <w:rPr>
          <w:rFonts w:ascii="Arial" w:hAnsi="Arial" w:cs="Arial"/>
          <w:i/>
          <w:sz w:val="22"/>
          <w:szCs w:val="22"/>
          <w:lang w:val="en-GB"/>
        </w:rPr>
        <w:t xml:space="preserve">FSC-POL-01-004 </w:t>
      </w:r>
      <w:r w:rsidRPr="00E10D8A">
        <w:rPr>
          <w:rFonts w:ascii="Arial" w:hAnsi="Arial" w:cs="Arial"/>
          <w:i/>
          <w:sz w:val="22"/>
          <w:szCs w:val="22"/>
          <w:lang w:val="en-GB"/>
        </w:rPr>
        <w:t>Policy for the Association of Organizations with FSC</w:t>
      </w:r>
    </w:p>
    <w:p w:rsidR="00352A2A" w:rsidRDefault="00352A2A" w:rsidP="00352A2A">
      <w:pPr>
        <w:rPr>
          <w:rFonts w:ascii="Arial" w:hAnsi="Arial" w:cs="Arial"/>
          <w:i/>
          <w:sz w:val="22"/>
          <w:szCs w:val="22"/>
          <w:lang w:val="en-GB"/>
        </w:rPr>
      </w:pPr>
      <w:r>
        <w:rPr>
          <w:rFonts w:ascii="Arial" w:hAnsi="Arial" w:cs="Arial"/>
          <w:i/>
          <w:sz w:val="22"/>
          <w:szCs w:val="22"/>
          <w:lang w:val="en-GB"/>
        </w:rPr>
        <w:t>FSC-STD</w:t>
      </w:r>
      <w:r w:rsidRPr="00BE0497">
        <w:rPr>
          <w:rFonts w:ascii="Arial" w:hAnsi="Arial" w:cs="Arial"/>
          <w:i/>
          <w:sz w:val="22"/>
          <w:szCs w:val="22"/>
          <w:lang w:val="en-GB"/>
        </w:rPr>
        <w:t xml:space="preserve">-40-004 </w:t>
      </w:r>
      <w:r>
        <w:rPr>
          <w:rFonts w:ascii="Arial" w:hAnsi="Arial" w:cs="Arial"/>
          <w:i/>
          <w:sz w:val="22"/>
          <w:szCs w:val="22"/>
          <w:lang w:val="en-GB"/>
        </w:rPr>
        <w:t>FSC Standard for Chain of Custody certification</w:t>
      </w:r>
    </w:p>
    <w:p w:rsidR="00352A2A" w:rsidRDefault="00352A2A" w:rsidP="00352A2A">
      <w:pPr>
        <w:rPr>
          <w:rFonts w:ascii="Arial" w:hAnsi="Arial" w:cs="Arial"/>
          <w:i/>
          <w:sz w:val="22"/>
          <w:szCs w:val="22"/>
          <w:lang w:val="en-GB"/>
        </w:rPr>
      </w:pPr>
      <w:r w:rsidRPr="0013042F">
        <w:rPr>
          <w:rFonts w:ascii="Arial" w:hAnsi="Arial" w:cs="Arial"/>
          <w:i/>
          <w:sz w:val="22"/>
          <w:szCs w:val="22"/>
          <w:lang w:val="en-GB"/>
        </w:rPr>
        <w:t xml:space="preserve">FSC-STD-20-011 </w:t>
      </w:r>
      <w:r>
        <w:fldChar w:fldCharType="begin"/>
      </w:r>
      <w:r>
        <w:instrText xml:space="preserve"> TITLE   \* MERGEFORMAT </w:instrText>
      </w:r>
      <w:r>
        <w:fldChar w:fldCharType="separate"/>
      </w:r>
      <w:r w:rsidRPr="0013042F">
        <w:rPr>
          <w:rFonts w:ascii="Arial" w:hAnsi="Arial" w:cs="Arial"/>
          <w:i/>
          <w:sz w:val="22"/>
          <w:szCs w:val="22"/>
          <w:lang w:val="en-GB"/>
        </w:rPr>
        <w:t>Accreditation Standard for Chain of Custody Evaluations</w:t>
      </w:r>
      <w:r>
        <w:rPr>
          <w:rFonts w:ascii="Arial" w:hAnsi="Arial" w:cs="Arial"/>
          <w:i/>
          <w:sz w:val="22"/>
          <w:szCs w:val="22"/>
          <w:lang w:val="en-GB"/>
        </w:rPr>
        <w:fldChar w:fldCharType="end"/>
      </w:r>
    </w:p>
    <w:p w:rsidR="00352A2A" w:rsidRDefault="00352A2A" w:rsidP="00352A2A">
      <w:pPr>
        <w:rPr>
          <w:rFonts w:ascii="Arial" w:hAnsi="Arial" w:cs="Arial"/>
          <w:i/>
          <w:sz w:val="22"/>
          <w:szCs w:val="22"/>
          <w:lang w:val="en-GB"/>
        </w:rPr>
      </w:pPr>
    </w:p>
    <w:p w:rsidR="00352A2A" w:rsidRPr="009A5851" w:rsidRDefault="009A5851" w:rsidP="009A5851">
      <w:pPr>
        <w:spacing w:after="120"/>
        <w:rPr>
          <w:rFonts w:ascii="Cambria" w:hAnsi="Cambria"/>
          <w:b/>
          <w:color w:val="32503C"/>
          <w:sz w:val="26"/>
          <w:szCs w:val="26"/>
          <w:lang w:val="en-US" w:eastAsia="en-US"/>
        </w:rPr>
      </w:pPr>
      <w:r w:rsidRPr="009A5851">
        <w:rPr>
          <w:rFonts w:ascii="Cambria" w:hAnsi="Cambria"/>
          <w:b/>
          <w:color w:val="32503C"/>
          <w:sz w:val="26"/>
          <w:szCs w:val="26"/>
          <w:lang w:val="en-US" w:eastAsia="en-US"/>
        </w:rPr>
        <w:t>D</w:t>
      </w:r>
      <w:r w:rsidR="00352A2A" w:rsidRPr="009A5851">
        <w:rPr>
          <w:rFonts w:ascii="Cambria" w:hAnsi="Cambria"/>
          <w:b/>
          <w:color w:val="32503C"/>
          <w:sz w:val="26"/>
          <w:szCs w:val="26"/>
          <w:lang w:val="en-US" w:eastAsia="en-US"/>
        </w:rPr>
        <w:t xml:space="preserve"> </w:t>
      </w:r>
      <w:r w:rsidR="00352A2A" w:rsidRPr="009A5851">
        <w:rPr>
          <w:rFonts w:ascii="Cambria" w:hAnsi="Cambria"/>
          <w:b/>
          <w:color w:val="32503C"/>
          <w:sz w:val="26"/>
          <w:szCs w:val="26"/>
          <w:lang w:val="en-US" w:eastAsia="en-US"/>
        </w:rPr>
        <w:tab/>
        <w:t>Terms and definitions</w:t>
      </w:r>
    </w:p>
    <w:p w:rsidR="00352A2A" w:rsidRPr="009746DE" w:rsidRDefault="00352A2A" w:rsidP="00352A2A">
      <w:pPr>
        <w:keepNext/>
        <w:spacing w:before="120" w:after="60"/>
        <w:jc w:val="both"/>
        <w:rPr>
          <w:rFonts w:ascii="Arial" w:hAnsi="Arial" w:cs="Arial"/>
          <w:b/>
          <w:sz w:val="22"/>
          <w:szCs w:val="22"/>
          <w:lang w:val="en-GB"/>
        </w:rPr>
      </w:pPr>
      <w:r w:rsidRPr="00260687">
        <w:rPr>
          <w:rFonts w:ascii="Arial" w:hAnsi="Arial" w:cs="Arial"/>
          <w:sz w:val="22"/>
          <w:szCs w:val="22"/>
          <w:lang w:val="en-GB"/>
        </w:rPr>
        <w:t xml:space="preserve">For the purposes of this </w:t>
      </w:r>
      <w:r>
        <w:rPr>
          <w:rFonts w:ascii="Arial" w:hAnsi="Arial" w:cs="Arial"/>
          <w:sz w:val="22"/>
          <w:szCs w:val="22"/>
          <w:lang w:val="en-GB"/>
        </w:rPr>
        <w:t>procedure</w:t>
      </w:r>
      <w:r w:rsidRPr="00260687">
        <w:rPr>
          <w:rFonts w:ascii="Arial" w:hAnsi="Arial" w:cs="Arial"/>
          <w:sz w:val="22"/>
          <w:szCs w:val="22"/>
          <w:lang w:val="en-GB"/>
        </w:rPr>
        <w:t xml:space="preserve">, the terms and definitions given in </w:t>
      </w:r>
      <w:r>
        <w:rPr>
          <w:rFonts w:ascii="Arial" w:hAnsi="Arial" w:cs="Arial"/>
          <w:i/>
          <w:sz w:val="22"/>
          <w:szCs w:val="22"/>
          <w:lang w:val="en-GB"/>
        </w:rPr>
        <w:t xml:space="preserve">FSC-POL-01-004, </w:t>
      </w:r>
      <w:r w:rsidRPr="0013042F">
        <w:rPr>
          <w:rFonts w:ascii="Arial" w:hAnsi="Arial" w:cs="Arial"/>
          <w:i/>
          <w:sz w:val="22"/>
          <w:szCs w:val="22"/>
          <w:lang w:val="en-GB"/>
        </w:rPr>
        <w:t xml:space="preserve">FSC-STD-20-011 </w:t>
      </w:r>
      <w:r w:rsidRPr="009746DE">
        <w:rPr>
          <w:rFonts w:ascii="Arial" w:hAnsi="Arial" w:cs="Arial"/>
          <w:sz w:val="22"/>
          <w:szCs w:val="22"/>
          <w:lang w:val="en-GB"/>
        </w:rPr>
        <w:t xml:space="preserve">and </w:t>
      </w:r>
      <w:r>
        <w:rPr>
          <w:rFonts w:ascii="Arial" w:hAnsi="Arial" w:cs="Arial"/>
          <w:i/>
          <w:sz w:val="22"/>
          <w:szCs w:val="22"/>
          <w:lang w:val="en-GB"/>
        </w:rPr>
        <w:t>FSC-STD</w:t>
      </w:r>
      <w:r w:rsidRPr="00BE0497">
        <w:rPr>
          <w:rFonts w:ascii="Arial" w:hAnsi="Arial" w:cs="Arial"/>
          <w:i/>
          <w:sz w:val="22"/>
          <w:szCs w:val="22"/>
          <w:lang w:val="en-GB"/>
        </w:rPr>
        <w:t xml:space="preserve">-40-004 </w:t>
      </w:r>
      <w:r w:rsidRPr="009746DE">
        <w:rPr>
          <w:rFonts w:ascii="Arial" w:hAnsi="Arial" w:cs="Arial"/>
          <w:sz w:val="22"/>
          <w:szCs w:val="22"/>
          <w:lang w:val="en-GB"/>
        </w:rPr>
        <w:t>apply</w:t>
      </w:r>
      <w:r>
        <w:rPr>
          <w:rFonts w:ascii="Arial" w:hAnsi="Arial" w:cs="Arial"/>
          <w:sz w:val="22"/>
          <w:szCs w:val="22"/>
          <w:lang w:val="en-GB"/>
        </w:rPr>
        <w:t>.</w:t>
      </w:r>
    </w:p>
    <w:p w:rsidR="00352A2A" w:rsidRDefault="00352A2A" w:rsidP="0028510B">
      <w:pPr>
        <w:tabs>
          <w:tab w:val="left" w:pos="0"/>
        </w:tabs>
        <w:spacing w:before="240" w:after="120"/>
        <w:jc w:val="both"/>
        <w:rPr>
          <w:rFonts w:ascii="Arial" w:hAnsi="Arial" w:cs="Arial"/>
          <w:bCs/>
          <w:sz w:val="22"/>
          <w:szCs w:val="22"/>
          <w:lang w:val="en-GB"/>
        </w:rPr>
      </w:pPr>
    </w:p>
    <w:p w:rsidR="00D94A8F" w:rsidRDefault="00D94A8F" w:rsidP="000618CE">
      <w:pPr>
        <w:rPr>
          <w:rFonts w:ascii="Arial" w:hAnsi="Arial" w:cs="Arial"/>
          <w:b/>
          <w:sz w:val="22"/>
          <w:szCs w:val="22"/>
          <w:lang w:val="en-GB"/>
        </w:rPr>
      </w:pPr>
    </w:p>
    <w:p w:rsidR="00D94A8F" w:rsidRDefault="00D94A8F" w:rsidP="000618CE">
      <w:pPr>
        <w:rPr>
          <w:rFonts w:ascii="Arial" w:hAnsi="Arial" w:cs="Arial"/>
          <w:b/>
          <w:sz w:val="22"/>
          <w:szCs w:val="22"/>
          <w:lang w:val="en-GB"/>
        </w:rPr>
      </w:pPr>
    </w:p>
    <w:p w:rsidR="00D94A8F" w:rsidRDefault="00D94A8F" w:rsidP="00D94A8F">
      <w:pPr>
        <w:spacing w:before="240" w:after="120"/>
        <w:jc w:val="both"/>
        <w:rPr>
          <w:rFonts w:ascii="Arial" w:hAnsi="Arial" w:cs="Arial"/>
          <w:bCs/>
          <w:sz w:val="22"/>
          <w:lang w:val="en-GB"/>
        </w:rPr>
      </w:pPr>
    </w:p>
    <w:p w:rsidR="00D94A8F" w:rsidRDefault="00D94A8F" w:rsidP="00D94A8F">
      <w:pPr>
        <w:spacing w:before="240" w:after="120"/>
        <w:jc w:val="both"/>
        <w:rPr>
          <w:rFonts w:ascii="Arial" w:hAnsi="Arial" w:cs="Arial"/>
          <w:bCs/>
          <w:sz w:val="22"/>
          <w:lang w:val="en-GB"/>
        </w:rPr>
      </w:pPr>
    </w:p>
    <w:p w:rsidR="00352A2A" w:rsidRDefault="00352A2A">
      <w:pPr>
        <w:rPr>
          <w:rFonts w:ascii="Arial" w:hAnsi="Arial" w:cs="Arial"/>
          <w:b/>
          <w:sz w:val="28"/>
          <w:szCs w:val="28"/>
          <w:lang w:val="en-GB"/>
        </w:rPr>
      </w:pPr>
      <w:r>
        <w:rPr>
          <w:rFonts w:ascii="Arial" w:hAnsi="Arial" w:cs="Arial"/>
          <w:b/>
          <w:sz w:val="28"/>
          <w:szCs w:val="28"/>
          <w:lang w:val="en-GB"/>
        </w:rPr>
        <w:br w:type="page"/>
      </w:r>
    </w:p>
    <w:p w:rsidR="0017796A" w:rsidRDefault="00053D84" w:rsidP="0009778E">
      <w:pPr>
        <w:rPr>
          <w:rFonts w:ascii="Arial" w:hAnsi="Arial" w:cs="Arial"/>
          <w:b/>
          <w:sz w:val="28"/>
          <w:szCs w:val="28"/>
          <w:lang w:val="en-GB"/>
        </w:rPr>
      </w:pPr>
      <w:r w:rsidRPr="0009778E">
        <w:rPr>
          <w:rFonts w:ascii="Arial" w:hAnsi="Arial" w:cs="Arial"/>
          <w:b/>
          <w:sz w:val="28"/>
          <w:szCs w:val="28"/>
          <w:lang w:val="en-GB"/>
        </w:rPr>
        <w:lastRenderedPageBreak/>
        <w:t xml:space="preserve">FSC </w:t>
      </w:r>
      <w:r w:rsidR="00E238B6">
        <w:rPr>
          <w:rFonts w:ascii="Arial" w:hAnsi="Arial" w:cs="Arial"/>
          <w:b/>
          <w:sz w:val="28"/>
          <w:szCs w:val="28"/>
          <w:lang w:val="en-GB"/>
        </w:rPr>
        <w:t>PROCEDURE</w:t>
      </w:r>
    </w:p>
    <w:p w:rsidR="00F16003" w:rsidRPr="0009778E" w:rsidRDefault="00F16003" w:rsidP="00633762">
      <w:pPr>
        <w:numPr>
          <w:ilvl w:val="0"/>
          <w:numId w:val="10"/>
        </w:numPr>
        <w:spacing w:before="240"/>
        <w:ind w:hanging="720"/>
        <w:jc w:val="both"/>
        <w:rPr>
          <w:rFonts w:ascii="Arial" w:hAnsi="Arial" w:cs="Arial"/>
          <w:b/>
          <w:sz w:val="22"/>
          <w:szCs w:val="22"/>
          <w:lang w:val="en-GB"/>
        </w:rPr>
      </w:pPr>
      <w:r w:rsidRPr="0009778E">
        <w:rPr>
          <w:rFonts w:ascii="Arial" w:hAnsi="Arial" w:cs="Arial"/>
          <w:b/>
          <w:sz w:val="22"/>
          <w:szCs w:val="22"/>
          <w:lang w:val="en-GB"/>
        </w:rPr>
        <w:t>Introduction</w:t>
      </w:r>
    </w:p>
    <w:p w:rsidR="00C23609" w:rsidRPr="0009778E" w:rsidRDefault="00F40E88" w:rsidP="0009778E">
      <w:pPr>
        <w:spacing w:before="240"/>
        <w:jc w:val="both"/>
        <w:rPr>
          <w:rFonts w:ascii="Arial" w:hAnsi="Arial" w:cs="Arial"/>
          <w:bCs/>
          <w:sz w:val="22"/>
          <w:szCs w:val="22"/>
          <w:lang w:val="en-GB"/>
        </w:rPr>
      </w:pPr>
      <w:r w:rsidRPr="0009778E">
        <w:rPr>
          <w:rFonts w:ascii="Arial" w:hAnsi="Arial" w:cs="Arial"/>
          <w:sz w:val="22"/>
          <w:szCs w:val="22"/>
          <w:lang w:val="en-GB"/>
        </w:rPr>
        <w:t>FSC-STD-40-004</w:t>
      </w:r>
      <w:r w:rsidR="00E662FD" w:rsidRPr="0009778E">
        <w:rPr>
          <w:rFonts w:ascii="Arial" w:hAnsi="Arial" w:cs="Arial"/>
          <w:sz w:val="22"/>
          <w:szCs w:val="22"/>
          <w:lang w:val="en-GB"/>
        </w:rPr>
        <w:t xml:space="preserve"> </w:t>
      </w:r>
      <w:r w:rsidR="004849BF" w:rsidRPr="0009778E">
        <w:rPr>
          <w:rFonts w:ascii="Arial" w:hAnsi="Arial" w:cs="Arial"/>
          <w:sz w:val="22"/>
          <w:szCs w:val="22"/>
          <w:lang w:val="en-GB"/>
        </w:rPr>
        <w:t xml:space="preserve">V2-1 </w:t>
      </w:r>
      <w:r w:rsidR="00E662FD" w:rsidRPr="0009778E">
        <w:rPr>
          <w:rFonts w:ascii="Arial" w:hAnsi="Arial" w:cs="Arial"/>
          <w:sz w:val="22"/>
          <w:szCs w:val="22"/>
          <w:lang w:val="en-GB"/>
        </w:rPr>
        <w:t>(</w:t>
      </w:r>
      <w:r w:rsidR="00E662FD" w:rsidRPr="0009778E">
        <w:rPr>
          <w:rFonts w:ascii="Arial" w:hAnsi="Arial" w:cs="Arial"/>
          <w:bCs/>
          <w:sz w:val="22"/>
          <w:szCs w:val="22"/>
          <w:lang w:val="en-GB"/>
        </w:rPr>
        <w:t>Clause 1.5 and 1.6)</w:t>
      </w:r>
      <w:r w:rsidRPr="0009778E">
        <w:rPr>
          <w:rFonts w:ascii="Arial" w:hAnsi="Arial" w:cs="Arial"/>
          <w:sz w:val="22"/>
          <w:szCs w:val="22"/>
          <w:lang w:val="en-GB"/>
        </w:rPr>
        <w:t xml:space="preserve"> introduced new requirements in Chain of Custody</w:t>
      </w:r>
      <w:r w:rsidR="000576CF">
        <w:rPr>
          <w:rFonts w:ascii="Arial" w:hAnsi="Arial" w:cs="Arial"/>
          <w:sz w:val="22"/>
          <w:szCs w:val="22"/>
          <w:lang w:val="en-GB"/>
        </w:rPr>
        <w:t xml:space="preserve"> (CoC)</w:t>
      </w:r>
      <w:r w:rsidRPr="0009778E">
        <w:rPr>
          <w:rFonts w:ascii="Arial" w:hAnsi="Arial" w:cs="Arial"/>
          <w:sz w:val="22"/>
          <w:szCs w:val="22"/>
          <w:lang w:val="en-GB"/>
        </w:rPr>
        <w:t xml:space="preserve"> certification by incorporating the</w:t>
      </w:r>
      <w:r w:rsidRPr="0009778E">
        <w:rPr>
          <w:rFonts w:ascii="Arial" w:hAnsi="Arial" w:cs="Arial"/>
          <w:bCs/>
          <w:sz w:val="22"/>
          <w:szCs w:val="22"/>
          <w:lang w:val="en-GB"/>
        </w:rPr>
        <w:t xml:space="preserve"> requirements of the </w:t>
      </w:r>
      <w:r w:rsidR="00C8383D" w:rsidRPr="008D7667">
        <w:rPr>
          <w:rFonts w:ascii="Arial" w:hAnsi="Arial" w:cs="Arial"/>
          <w:bCs/>
          <w:sz w:val="22"/>
          <w:szCs w:val="22"/>
          <w:lang w:val="en-GB"/>
        </w:rPr>
        <w:t>‘</w:t>
      </w:r>
      <w:r w:rsidR="00C64D38" w:rsidRPr="008D7667">
        <w:rPr>
          <w:rFonts w:ascii="Arial" w:hAnsi="Arial" w:cs="Arial"/>
          <w:bCs/>
          <w:sz w:val="22"/>
          <w:szCs w:val="22"/>
          <w:lang w:val="en-GB"/>
        </w:rPr>
        <w:t>Policy for the Association of Organizations with FSC’</w:t>
      </w:r>
      <w:r w:rsidR="004849BF" w:rsidRPr="008D7667">
        <w:rPr>
          <w:rFonts w:ascii="Arial" w:hAnsi="Arial" w:cs="Arial"/>
          <w:bCs/>
          <w:sz w:val="22"/>
          <w:szCs w:val="22"/>
          <w:lang w:val="en-GB"/>
        </w:rPr>
        <w:t xml:space="preserve"> </w:t>
      </w:r>
      <w:r w:rsidR="004849BF" w:rsidRPr="004849BF">
        <w:rPr>
          <w:rFonts w:ascii="Arial" w:hAnsi="Arial" w:cs="Arial"/>
          <w:bCs/>
          <w:sz w:val="22"/>
          <w:szCs w:val="22"/>
          <w:lang w:val="en-GB"/>
        </w:rPr>
        <w:t>(</w:t>
      </w:r>
      <w:r w:rsidR="00D53096" w:rsidRPr="00D53096">
        <w:rPr>
          <w:rFonts w:ascii="Arial" w:hAnsi="Arial" w:cs="Arial"/>
          <w:bCs/>
          <w:sz w:val="22"/>
          <w:szCs w:val="22"/>
          <w:lang w:val="en-GB"/>
        </w:rPr>
        <w:t>FSC-POL-01-004)</w:t>
      </w:r>
      <w:r w:rsidRPr="0009778E">
        <w:rPr>
          <w:rFonts w:ascii="Arial" w:hAnsi="Arial" w:cs="Arial"/>
          <w:b/>
          <w:bCs/>
          <w:sz w:val="22"/>
          <w:szCs w:val="22"/>
          <w:lang w:val="en-GB"/>
        </w:rPr>
        <w:t xml:space="preserve"> </w:t>
      </w:r>
      <w:r w:rsidRPr="0009778E">
        <w:rPr>
          <w:rFonts w:ascii="Arial" w:hAnsi="Arial" w:cs="Arial"/>
          <w:bCs/>
          <w:sz w:val="22"/>
          <w:szCs w:val="22"/>
          <w:lang w:val="en-GB"/>
        </w:rPr>
        <w:t xml:space="preserve">and </w:t>
      </w:r>
      <w:r w:rsidR="004849BF">
        <w:rPr>
          <w:rFonts w:ascii="Arial" w:hAnsi="Arial" w:cs="Arial"/>
          <w:bCs/>
          <w:sz w:val="22"/>
          <w:szCs w:val="22"/>
          <w:lang w:val="en-GB"/>
        </w:rPr>
        <w:t xml:space="preserve">by </w:t>
      </w:r>
      <w:r w:rsidRPr="0009778E">
        <w:rPr>
          <w:rFonts w:ascii="Arial" w:hAnsi="Arial" w:cs="Arial"/>
          <w:bCs/>
          <w:sz w:val="22"/>
          <w:szCs w:val="22"/>
          <w:lang w:val="en-GB"/>
        </w:rPr>
        <w:t xml:space="preserve">requiring certificate holders to demonstrate their commitment to occupational health and safety. </w:t>
      </w:r>
    </w:p>
    <w:p w:rsidR="00C23609" w:rsidRPr="0009778E" w:rsidRDefault="00F40E88" w:rsidP="0009778E">
      <w:pPr>
        <w:spacing w:before="240"/>
        <w:jc w:val="both"/>
        <w:rPr>
          <w:rFonts w:ascii="Arial" w:hAnsi="Arial" w:cs="Arial"/>
          <w:bCs/>
          <w:sz w:val="22"/>
          <w:szCs w:val="22"/>
          <w:lang w:val="en-GB"/>
        </w:rPr>
      </w:pPr>
      <w:r w:rsidRPr="0009778E">
        <w:rPr>
          <w:rFonts w:ascii="Arial" w:hAnsi="Arial" w:cs="Arial"/>
          <w:bCs/>
          <w:sz w:val="22"/>
          <w:szCs w:val="22"/>
          <w:lang w:val="en-GB"/>
        </w:rPr>
        <w:t xml:space="preserve">These requirements </w:t>
      </w:r>
      <w:r w:rsidR="001E7133">
        <w:rPr>
          <w:rFonts w:ascii="Arial" w:hAnsi="Arial" w:cs="Arial"/>
          <w:bCs/>
          <w:sz w:val="22"/>
          <w:szCs w:val="22"/>
          <w:lang w:val="en-GB"/>
        </w:rPr>
        <w:t>aim to</w:t>
      </w:r>
      <w:r w:rsidRPr="0009778E">
        <w:rPr>
          <w:rFonts w:ascii="Arial" w:hAnsi="Arial" w:cs="Arial"/>
          <w:bCs/>
          <w:sz w:val="22"/>
          <w:szCs w:val="22"/>
          <w:lang w:val="en-GB"/>
        </w:rPr>
        <w:t xml:space="preserve"> </w:t>
      </w:r>
      <w:r w:rsidR="00D53096" w:rsidRPr="00D53096">
        <w:rPr>
          <w:rFonts w:ascii="Arial" w:hAnsi="Arial" w:cs="Arial"/>
          <w:bCs/>
          <w:sz w:val="22"/>
          <w:szCs w:val="22"/>
          <w:lang w:val="en-GB"/>
        </w:rPr>
        <w:t>avoid</w:t>
      </w:r>
      <w:r w:rsidR="00AC12C0">
        <w:rPr>
          <w:rFonts w:ascii="Arial" w:hAnsi="Arial" w:cs="Arial"/>
          <w:bCs/>
          <w:sz w:val="22"/>
          <w:szCs w:val="22"/>
          <w:lang w:val="en-GB"/>
        </w:rPr>
        <w:t xml:space="preserve"> practic</w:t>
      </w:r>
      <w:r w:rsidRPr="0009778E">
        <w:rPr>
          <w:rFonts w:ascii="Arial" w:hAnsi="Arial" w:cs="Arial"/>
          <w:bCs/>
          <w:sz w:val="22"/>
          <w:szCs w:val="22"/>
          <w:lang w:val="en-GB"/>
        </w:rPr>
        <w:t xml:space="preserve">es </w:t>
      </w:r>
      <w:r w:rsidR="00AC12C0">
        <w:rPr>
          <w:rFonts w:ascii="Arial" w:hAnsi="Arial" w:cs="Arial"/>
          <w:bCs/>
          <w:sz w:val="22"/>
          <w:szCs w:val="22"/>
          <w:lang w:val="en-GB"/>
        </w:rPr>
        <w:t>with</w:t>
      </w:r>
      <w:r w:rsidR="004849BF" w:rsidRPr="0009778E">
        <w:rPr>
          <w:rFonts w:ascii="Arial" w:hAnsi="Arial" w:cs="Arial"/>
          <w:bCs/>
          <w:sz w:val="22"/>
          <w:szCs w:val="22"/>
          <w:lang w:val="en-GB"/>
        </w:rPr>
        <w:t xml:space="preserve">in FSC certified operations </w:t>
      </w:r>
      <w:r w:rsidRPr="0009778E">
        <w:rPr>
          <w:rFonts w:ascii="Arial" w:hAnsi="Arial" w:cs="Arial"/>
          <w:bCs/>
          <w:sz w:val="22"/>
          <w:szCs w:val="22"/>
          <w:lang w:val="en-GB"/>
        </w:rPr>
        <w:t xml:space="preserve">that are not </w:t>
      </w:r>
      <w:r w:rsidR="001E7133">
        <w:rPr>
          <w:rFonts w:ascii="Arial" w:hAnsi="Arial" w:cs="Arial"/>
          <w:bCs/>
          <w:sz w:val="22"/>
          <w:szCs w:val="22"/>
          <w:lang w:val="en-GB"/>
        </w:rPr>
        <w:t xml:space="preserve">in </w:t>
      </w:r>
      <w:r w:rsidRPr="0009778E">
        <w:rPr>
          <w:rFonts w:ascii="Arial" w:hAnsi="Arial" w:cs="Arial"/>
          <w:bCs/>
          <w:sz w:val="22"/>
          <w:szCs w:val="22"/>
          <w:lang w:val="en-GB"/>
        </w:rPr>
        <w:t>accord</w:t>
      </w:r>
      <w:r w:rsidR="001E7133">
        <w:rPr>
          <w:rFonts w:ascii="Arial" w:hAnsi="Arial" w:cs="Arial"/>
          <w:bCs/>
          <w:sz w:val="22"/>
          <w:szCs w:val="22"/>
          <w:lang w:val="en-GB"/>
        </w:rPr>
        <w:t>ance with</w:t>
      </w:r>
      <w:r w:rsidRPr="0009778E">
        <w:rPr>
          <w:rFonts w:ascii="Arial" w:hAnsi="Arial" w:cs="Arial"/>
          <w:bCs/>
          <w:sz w:val="22"/>
          <w:szCs w:val="22"/>
          <w:lang w:val="en-GB"/>
        </w:rPr>
        <w:t xml:space="preserve"> FSC values</w:t>
      </w:r>
      <w:r w:rsidR="00AC12C0">
        <w:rPr>
          <w:rFonts w:ascii="Arial" w:hAnsi="Arial" w:cs="Arial"/>
          <w:bCs/>
          <w:sz w:val="22"/>
          <w:szCs w:val="22"/>
          <w:lang w:val="en-GB"/>
        </w:rPr>
        <w:t>. They</w:t>
      </w:r>
      <w:r w:rsidRPr="0009778E">
        <w:rPr>
          <w:rFonts w:ascii="Arial" w:hAnsi="Arial" w:cs="Arial"/>
          <w:bCs/>
          <w:sz w:val="22"/>
          <w:szCs w:val="22"/>
          <w:lang w:val="en-GB"/>
        </w:rPr>
        <w:t xml:space="preserve"> </w:t>
      </w:r>
      <w:r w:rsidR="00AC12C0" w:rsidRPr="0009778E">
        <w:rPr>
          <w:rFonts w:ascii="Arial" w:hAnsi="Arial" w:cs="Arial"/>
          <w:bCs/>
          <w:sz w:val="22"/>
          <w:szCs w:val="22"/>
          <w:lang w:val="en-GB"/>
        </w:rPr>
        <w:t>represent</w:t>
      </w:r>
      <w:r w:rsidR="0017796A" w:rsidRPr="0009778E">
        <w:rPr>
          <w:rFonts w:ascii="Arial" w:hAnsi="Arial" w:cs="Arial"/>
          <w:bCs/>
          <w:sz w:val="22"/>
          <w:szCs w:val="22"/>
          <w:lang w:val="en-GB"/>
        </w:rPr>
        <w:t xml:space="preserve"> a significant step towards the improvement of the overall consistency </w:t>
      </w:r>
      <w:r w:rsidR="0026202E" w:rsidRPr="0009778E">
        <w:rPr>
          <w:rFonts w:ascii="Arial" w:hAnsi="Arial" w:cs="Arial"/>
          <w:bCs/>
          <w:sz w:val="22"/>
          <w:szCs w:val="22"/>
          <w:lang w:val="en-GB"/>
        </w:rPr>
        <w:t>of the FSC system</w:t>
      </w:r>
      <w:r w:rsidR="001E7133">
        <w:rPr>
          <w:rFonts w:ascii="Arial" w:hAnsi="Arial" w:cs="Arial"/>
          <w:bCs/>
          <w:sz w:val="22"/>
          <w:szCs w:val="22"/>
          <w:lang w:val="en-GB"/>
        </w:rPr>
        <w:t>,</w:t>
      </w:r>
      <w:r w:rsidR="008E077D">
        <w:rPr>
          <w:rFonts w:ascii="Arial" w:hAnsi="Arial" w:cs="Arial"/>
          <w:bCs/>
          <w:sz w:val="22"/>
          <w:szCs w:val="22"/>
          <w:lang w:val="en-GB"/>
        </w:rPr>
        <w:t xml:space="preserve"> and</w:t>
      </w:r>
      <w:r w:rsidR="0017796A" w:rsidRPr="0009778E">
        <w:rPr>
          <w:rFonts w:ascii="Arial" w:hAnsi="Arial" w:cs="Arial"/>
          <w:bCs/>
          <w:sz w:val="22"/>
          <w:szCs w:val="22"/>
          <w:lang w:val="en-GB"/>
        </w:rPr>
        <w:t xml:space="preserve"> </w:t>
      </w:r>
      <w:r w:rsidRPr="0009778E">
        <w:rPr>
          <w:rFonts w:ascii="Arial" w:hAnsi="Arial" w:cs="Arial"/>
          <w:bCs/>
          <w:sz w:val="22"/>
          <w:szCs w:val="22"/>
          <w:lang w:val="en-GB"/>
        </w:rPr>
        <w:t xml:space="preserve">bring additional confidence to consumers in relation to </w:t>
      </w:r>
      <w:r w:rsidR="0017796A" w:rsidRPr="0009778E">
        <w:rPr>
          <w:rFonts w:ascii="Arial" w:hAnsi="Arial" w:cs="Arial"/>
          <w:bCs/>
          <w:sz w:val="22"/>
          <w:szCs w:val="22"/>
          <w:lang w:val="en-GB"/>
        </w:rPr>
        <w:t>social aspects</w:t>
      </w:r>
      <w:r w:rsidRPr="0009778E">
        <w:rPr>
          <w:rFonts w:ascii="Arial" w:hAnsi="Arial" w:cs="Arial"/>
          <w:bCs/>
          <w:sz w:val="22"/>
          <w:szCs w:val="22"/>
          <w:lang w:val="en-GB"/>
        </w:rPr>
        <w:t xml:space="preserve"> throughout the complete supply chain.</w:t>
      </w:r>
    </w:p>
    <w:p w:rsidR="00F80184" w:rsidRPr="0009778E" w:rsidRDefault="0026202E" w:rsidP="0009778E">
      <w:pPr>
        <w:spacing w:before="240"/>
        <w:jc w:val="both"/>
        <w:rPr>
          <w:rFonts w:ascii="Arial" w:hAnsi="Arial" w:cs="Arial"/>
          <w:bCs/>
          <w:sz w:val="22"/>
          <w:szCs w:val="22"/>
          <w:lang w:val="en-GB"/>
        </w:rPr>
      </w:pPr>
      <w:r w:rsidRPr="0009778E">
        <w:rPr>
          <w:rFonts w:ascii="Arial" w:hAnsi="Arial" w:cs="Arial"/>
          <w:bCs/>
          <w:sz w:val="22"/>
          <w:szCs w:val="22"/>
          <w:lang w:val="en-GB"/>
        </w:rPr>
        <w:t xml:space="preserve">FSC understands the significant impacts that these changes may </w:t>
      </w:r>
      <w:r w:rsidR="00F80184" w:rsidRPr="0009778E">
        <w:rPr>
          <w:rFonts w:ascii="Arial" w:hAnsi="Arial" w:cs="Arial"/>
          <w:bCs/>
          <w:sz w:val="22"/>
          <w:szCs w:val="22"/>
          <w:lang w:val="en-GB"/>
        </w:rPr>
        <w:t>have</w:t>
      </w:r>
      <w:r w:rsidRPr="0009778E">
        <w:rPr>
          <w:rFonts w:ascii="Arial" w:hAnsi="Arial" w:cs="Arial"/>
          <w:bCs/>
          <w:sz w:val="22"/>
          <w:szCs w:val="22"/>
          <w:lang w:val="en-GB"/>
        </w:rPr>
        <w:t xml:space="preserve"> </w:t>
      </w:r>
      <w:r w:rsidR="001E7133">
        <w:rPr>
          <w:rFonts w:ascii="Arial" w:hAnsi="Arial" w:cs="Arial"/>
          <w:bCs/>
          <w:sz w:val="22"/>
          <w:szCs w:val="22"/>
          <w:lang w:val="en-GB"/>
        </w:rPr>
        <w:t>o</w:t>
      </w:r>
      <w:r w:rsidRPr="0009778E">
        <w:rPr>
          <w:rFonts w:ascii="Arial" w:hAnsi="Arial" w:cs="Arial"/>
          <w:bCs/>
          <w:sz w:val="22"/>
          <w:szCs w:val="22"/>
          <w:lang w:val="en-GB"/>
        </w:rPr>
        <w:t>n Certification Bodies</w:t>
      </w:r>
      <w:r w:rsidR="001E7133">
        <w:rPr>
          <w:rFonts w:ascii="Arial" w:hAnsi="Arial" w:cs="Arial"/>
          <w:bCs/>
          <w:sz w:val="22"/>
          <w:szCs w:val="22"/>
          <w:lang w:val="en-GB"/>
        </w:rPr>
        <w:t>’</w:t>
      </w:r>
      <w:r w:rsidRPr="0009778E">
        <w:rPr>
          <w:rFonts w:ascii="Arial" w:hAnsi="Arial" w:cs="Arial"/>
          <w:bCs/>
          <w:sz w:val="22"/>
          <w:szCs w:val="22"/>
          <w:lang w:val="en-GB"/>
        </w:rPr>
        <w:t xml:space="preserve"> activities and </w:t>
      </w:r>
      <w:r w:rsidR="00AC12C0">
        <w:rPr>
          <w:rFonts w:ascii="Arial" w:hAnsi="Arial" w:cs="Arial"/>
          <w:bCs/>
          <w:sz w:val="22"/>
          <w:szCs w:val="22"/>
          <w:lang w:val="en-GB"/>
        </w:rPr>
        <w:t>certificate holders</w:t>
      </w:r>
      <w:r w:rsidR="001E7133">
        <w:rPr>
          <w:rFonts w:ascii="Arial" w:hAnsi="Arial" w:cs="Arial"/>
          <w:bCs/>
          <w:sz w:val="22"/>
          <w:szCs w:val="22"/>
          <w:lang w:val="en-GB"/>
        </w:rPr>
        <w:t>’</w:t>
      </w:r>
      <w:r w:rsidRPr="0009778E">
        <w:rPr>
          <w:rFonts w:ascii="Arial" w:hAnsi="Arial" w:cs="Arial"/>
          <w:bCs/>
          <w:sz w:val="22"/>
          <w:szCs w:val="22"/>
          <w:lang w:val="en-GB"/>
        </w:rPr>
        <w:t xml:space="preserve"> adaptation and </w:t>
      </w:r>
      <w:r w:rsidR="00157B5B">
        <w:rPr>
          <w:rFonts w:ascii="Arial" w:hAnsi="Arial" w:cs="Arial"/>
          <w:bCs/>
          <w:sz w:val="22"/>
          <w:szCs w:val="22"/>
          <w:lang w:val="en-GB"/>
        </w:rPr>
        <w:t>conforman</w:t>
      </w:r>
      <w:r w:rsidRPr="0009778E">
        <w:rPr>
          <w:rFonts w:ascii="Arial" w:hAnsi="Arial" w:cs="Arial"/>
          <w:bCs/>
          <w:sz w:val="22"/>
          <w:szCs w:val="22"/>
          <w:lang w:val="en-GB"/>
        </w:rPr>
        <w:t xml:space="preserve">ce. </w:t>
      </w:r>
      <w:r w:rsidR="00AC12C0">
        <w:rPr>
          <w:rFonts w:ascii="Arial" w:hAnsi="Arial" w:cs="Arial"/>
          <w:bCs/>
          <w:sz w:val="22"/>
          <w:szCs w:val="22"/>
          <w:lang w:val="en-GB"/>
        </w:rPr>
        <w:t>Therefore</w:t>
      </w:r>
      <w:r w:rsidR="00E662FD" w:rsidRPr="0009778E">
        <w:rPr>
          <w:rFonts w:ascii="Arial" w:hAnsi="Arial" w:cs="Arial"/>
          <w:bCs/>
          <w:sz w:val="22"/>
          <w:szCs w:val="22"/>
          <w:lang w:val="en-GB"/>
        </w:rPr>
        <w:t xml:space="preserve">, this </w:t>
      </w:r>
      <w:r w:rsidR="00E238B6">
        <w:rPr>
          <w:rFonts w:ascii="Arial" w:hAnsi="Arial" w:cs="Arial"/>
          <w:bCs/>
          <w:sz w:val="22"/>
          <w:szCs w:val="22"/>
          <w:lang w:val="en-GB"/>
        </w:rPr>
        <w:t>procedure</w:t>
      </w:r>
      <w:r w:rsidR="00E662FD" w:rsidRPr="0009778E">
        <w:rPr>
          <w:rFonts w:ascii="Arial" w:hAnsi="Arial" w:cs="Arial"/>
          <w:bCs/>
          <w:sz w:val="22"/>
          <w:szCs w:val="22"/>
          <w:lang w:val="en-GB"/>
        </w:rPr>
        <w:t xml:space="preserve"> was </w:t>
      </w:r>
      <w:r w:rsidR="00F80184" w:rsidRPr="0009778E">
        <w:rPr>
          <w:rFonts w:ascii="Arial" w:hAnsi="Arial" w:cs="Arial"/>
          <w:bCs/>
          <w:sz w:val="22"/>
          <w:szCs w:val="22"/>
          <w:lang w:val="en-GB"/>
        </w:rPr>
        <w:t xml:space="preserve">designed to allow </w:t>
      </w:r>
      <w:r w:rsidR="00AC12C0">
        <w:rPr>
          <w:rFonts w:ascii="Arial" w:hAnsi="Arial" w:cs="Arial"/>
          <w:bCs/>
          <w:sz w:val="22"/>
          <w:szCs w:val="22"/>
          <w:lang w:val="en-GB"/>
        </w:rPr>
        <w:t xml:space="preserve">for </w:t>
      </w:r>
      <w:r w:rsidR="00B662E2" w:rsidRPr="0009778E">
        <w:rPr>
          <w:rFonts w:ascii="Arial" w:hAnsi="Arial" w:cs="Arial"/>
          <w:bCs/>
          <w:sz w:val="22"/>
          <w:szCs w:val="22"/>
          <w:lang w:val="en-GB"/>
        </w:rPr>
        <w:t xml:space="preserve">a smooth </w:t>
      </w:r>
      <w:r w:rsidR="00F80184" w:rsidRPr="0009778E">
        <w:rPr>
          <w:rFonts w:ascii="Arial" w:hAnsi="Arial" w:cs="Arial"/>
          <w:bCs/>
          <w:sz w:val="22"/>
          <w:szCs w:val="22"/>
          <w:lang w:val="en-GB"/>
        </w:rPr>
        <w:t xml:space="preserve">process </w:t>
      </w:r>
      <w:r w:rsidR="00AC12C0">
        <w:rPr>
          <w:rFonts w:ascii="Arial" w:hAnsi="Arial" w:cs="Arial"/>
          <w:bCs/>
          <w:sz w:val="22"/>
          <w:szCs w:val="22"/>
          <w:lang w:val="en-GB"/>
        </w:rPr>
        <w:t>regarding</w:t>
      </w:r>
      <w:r w:rsidR="00E662FD" w:rsidRPr="0009778E">
        <w:rPr>
          <w:rFonts w:ascii="Arial" w:hAnsi="Arial" w:cs="Arial"/>
          <w:bCs/>
          <w:sz w:val="22"/>
          <w:szCs w:val="22"/>
          <w:lang w:val="en-GB"/>
        </w:rPr>
        <w:t xml:space="preserve"> the </w:t>
      </w:r>
      <w:r w:rsidR="00B662E2" w:rsidRPr="0009778E">
        <w:rPr>
          <w:rFonts w:ascii="Arial" w:hAnsi="Arial" w:cs="Arial"/>
          <w:bCs/>
          <w:sz w:val="22"/>
          <w:szCs w:val="22"/>
          <w:lang w:val="en-GB"/>
        </w:rPr>
        <w:t>introduction</w:t>
      </w:r>
      <w:r w:rsidR="00E662FD" w:rsidRPr="0009778E">
        <w:rPr>
          <w:rFonts w:ascii="Arial" w:hAnsi="Arial" w:cs="Arial"/>
          <w:bCs/>
          <w:sz w:val="22"/>
          <w:szCs w:val="22"/>
          <w:lang w:val="en-GB"/>
        </w:rPr>
        <w:t xml:space="preserve"> of these </w:t>
      </w:r>
      <w:r w:rsidR="00F80184" w:rsidRPr="0009778E">
        <w:rPr>
          <w:rFonts w:ascii="Arial" w:hAnsi="Arial" w:cs="Arial"/>
          <w:bCs/>
          <w:sz w:val="22"/>
          <w:szCs w:val="22"/>
          <w:lang w:val="en-GB"/>
        </w:rPr>
        <w:t xml:space="preserve">new </w:t>
      </w:r>
      <w:r w:rsidR="00E662FD" w:rsidRPr="0009778E">
        <w:rPr>
          <w:rFonts w:ascii="Arial" w:hAnsi="Arial" w:cs="Arial"/>
          <w:bCs/>
          <w:sz w:val="22"/>
          <w:szCs w:val="22"/>
          <w:lang w:val="en-GB"/>
        </w:rPr>
        <w:t>requirements</w:t>
      </w:r>
      <w:r w:rsidR="00F80184" w:rsidRPr="0009778E">
        <w:rPr>
          <w:rFonts w:ascii="Arial" w:hAnsi="Arial" w:cs="Arial"/>
          <w:bCs/>
          <w:sz w:val="22"/>
          <w:szCs w:val="22"/>
          <w:lang w:val="en-GB"/>
        </w:rPr>
        <w:t xml:space="preserve"> in FSC Chain of Custody certification.</w:t>
      </w:r>
    </w:p>
    <w:p w:rsidR="004849BF" w:rsidRDefault="008E077D" w:rsidP="008D1EA6">
      <w:pPr>
        <w:spacing w:before="240"/>
        <w:jc w:val="both"/>
        <w:rPr>
          <w:rFonts w:ascii="Arial" w:hAnsi="Arial" w:cs="Arial"/>
          <w:bCs/>
          <w:sz w:val="22"/>
          <w:szCs w:val="22"/>
          <w:lang w:val="en-GB"/>
        </w:rPr>
      </w:pPr>
      <w:r>
        <w:rPr>
          <w:rFonts w:ascii="Arial" w:hAnsi="Arial" w:cs="Arial"/>
          <w:bCs/>
          <w:sz w:val="22"/>
          <w:szCs w:val="22"/>
          <w:lang w:val="en-GB"/>
        </w:rPr>
        <w:t>In order to achieve this objective,</w:t>
      </w:r>
      <w:r w:rsidR="000E0A86" w:rsidRPr="0009778E">
        <w:rPr>
          <w:rFonts w:ascii="Arial" w:hAnsi="Arial" w:cs="Arial"/>
          <w:bCs/>
          <w:sz w:val="22"/>
          <w:szCs w:val="22"/>
          <w:lang w:val="en-GB"/>
        </w:rPr>
        <w:t xml:space="preserve"> the implementation </w:t>
      </w:r>
      <w:r w:rsidR="004849BF">
        <w:rPr>
          <w:rFonts w:ascii="Arial" w:hAnsi="Arial" w:cs="Arial"/>
          <w:bCs/>
          <w:sz w:val="22"/>
          <w:szCs w:val="22"/>
          <w:lang w:val="en-GB"/>
        </w:rPr>
        <w:t xml:space="preserve">and evaluation </w:t>
      </w:r>
      <w:r w:rsidR="000E0A86" w:rsidRPr="0009778E">
        <w:rPr>
          <w:rFonts w:ascii="Arial" w:hAnsi="Arial" w:cs="Arial"/>
          <w:bCs/>
          <w:sz w:val="22"/>
          <w:szCs w:val="22"/>
          <w:lang w:val="en-GB"/>
        </w:rPr>
        <w:t xml:space="preserve">process of these new requirements </w:t>
      </w:r>
      <w:r w:rsidR="00A82366">
        <w:rPr>
          <w:rFonts w:ascii="Arial" w:hAnsi="Arial" w:cs="Arial"/>
          <w:bCs/>
          <w:sz w:val="22"/>
          <w:szCs w:val="22"/>
          <w:lang w:val="en-GB"/>
        </w:rPr>
        <w:t>are</w:t>
      </w:r>
      <w:r w:rsidR="000E0A86" w:rsidRPr="0009778E">
        <w:rPr>
          <w:rFonts w:ascii="Arial" w:hAnsi="Arial" w:cs="Arial"/>
          <w:bCs/>
          <w:sz w:val="22"/>
          <w:szCs w:val="22"/>
          <w:lang w:val="en-GB"/>
        </w:rPr>
        <w:t xml:space="preserve"> divided into two phases</w:t>
      </w:r>
      <w:r w:rsidR="004849BF">
        <w:rPr>
          <w:rFonts w:ascii="Arial" w:hAnsi="Arial" w:cs="Arial"/>
          <w:bCs/>
          <w:sz w:val="22"/>
          <w:szCs w:val="22"/>
          <w:lang w:val="en-GB"/>
        </w:rPr>
        <w:t>:</w:t>
      </w:r>
      <w:r w:rsidR="000E0A86" w:rsidRPr="0009778E">
        <w:rPr>
          <w:rFonts w:ascii="Arial" w:hAnsi="Arial" w:cs="Arial"/>
          <w:bCs/>
          <w:sz w:val="22"/>
          <w:szCs w:val="22"/>
          <w:lang w:val="en-GB"/>
        </w:rPr>
        <w:t xml:space="preserve"> </w:t>
      </w:r>
    </w:p>
    <w:p w:rsidR="00AE08D7" w:rsidRDefault="004849BF" w:rsidP="008D1EA6">
      <w:pPr>
        <w:spacing w:before="240"/>
        <w:jc w:val="both"/>
        <w:rPr>
          <w:rFonts w:ascii="Arial" w:hAnsi="Arial" w:cs="Arial"/>
          <w:sz w:val="22"/>
          <w:szCs w:val="22"/>
          <w:lang w:val="en-GB"/>
        </w:rPr>
      </w:pPr>
      <w:r>
        <w:rPr>
          <w:rFonts w:ascii="Arial" w:hAnsi="Arial" w:cs="Arial"/>
          <w:bCs/>
          <w:sz w:val="22"/>
          <w:szCs w:val="22"/>
          <w:lang w:val="en-GB"/>
        </w:rPr>
        <w:t>In the first phase</w:t>
      </w:r>
      <w:r w:rsidR="00B662E2" w:rsidRPr="0009778E">
        <w:rPr>
          <w:rFonts w:ascii="Arial" w:hAnsi="Arial" w:cs="Arial"/>
          <w:bCs/>
          <w:sz w:val="22"/>
          <w:szCs w:val="22"/>
          <w:lang w:val="en-GB"/>
        </w:rPr>
        <w:t xml:space="preserve">, </w:t>
      </w:r>
      <w:r w:rsidR="00283ACF">
        <w:rPr>
          <w:rFonts w:ascii="Arial" w:hAnsi="Arial" w:cs="Arial"/>
          <w:bCs/>
          <w:sz w:val="22"/>
          <w:szCs w:val="22"/>
          <w:lang w:val="en-GB"/>
        </w:rPr>
        <w:t xml:space="preserve">each </w:t>
      </w:r>
      <w:r w:rsidR="00D726F1">
        <w:rPr>
          <w:rFonts w:ascii="Arial" w:hAnsi="Arial" w:cs="Arial"/>
          <w:bCs/>
          <w:sz w:val="22"/>
          <w:szCs w:val="22"/>
          <w:lang w:val="en-GB"/>
        </w:rPr>
        <w:t>organization</w:t>
      </w:r>
      <w:r w:rsidR="00B662E2" w:rsidRPr="0009778E">
        <w:rPr>
          <w:rFonts w:ascii="Arial" w:hAnsi="Arial" w:cs="Arial"/>
          <w:bCs/>
          <w:sz w:val="22"/>
          <w:szCs w:val="22"/>
          <w:lang w:val="en-GB"/>
        </w:rPr>
        <w:t xml:space="preserve"> will be required to </w:t>
      </w:r>
      <w:r w:rsidR="00C8383D">
        <w:rPr>
          <w:rFonts w:ascii="Arial" w:hAnsi="Arial" w:cs="Arial"/>
          <w:bCs/>
          <w:sz w:val="22"/>
          <w:szCs w:val="22"/>
          <w:lang w:val="en-GB"/>
        </w:rPr>
        <w:t>demonstrate</w:t>
      </w:r>
      <w:r w:rsidR="00C8383D" w:rsidRPr="0009778E">
        <w:rPr>
          <w:rFonts w:ascii="Arial" w:hAnsi="Arial" w:cs="Arial"/>
          <w:bCs/>
          <w:sz w:val="22"/>
          <w:szCs w:val="22"/>
          <w:lang w:val="en-GB"/>
        </w:rPr>
        <w:t xml:space="preserve"> </w:t>
      </w:r>
      <w:r w:rsidR="00B3499B" w:rsidRPr="0009778E">
        <w:rPr>
          <w:rFonts w:ascii="Arial" w:hAnsi="Arial" w:cs="Arial"/>
          <w:bCs/>
          <w:sz w:val="22"/>
          <w:szCs w:val="22"/>
          <w:lang w:val="en-GB"/>
        </w:rPr>
        <w:t>their commitment by</w:t>
      </w:r>
      <w:r w:rsidR="008D1EA6">
        <w:rPr>
          <w:rFonts w:ascii="Arial" w:hAnsi="Arial" w:cs="Arial"/>
          <w:bCs/>
          <w:sz w:val="22"/>
          <w:szCs w:val="22"/>
          <w:lang w:val="en-GB"/>
        </w:rPr>
        <w:t xml:space="preserve"> s</w:t>
      </w:r>
      <w:r w:rsidR="00B3499B" w:rsidRPr="00D90774">
        <w:rPr>
          <w:rFonts w:ascii="Arial" w:hAnsi="Arial" w:cs="Arial"/>
          <w:bCs/>
          <w:sz w:val="22"/>
          <w:szCs w:val="22"/>
          <w:lang w:val="en-GB"/>
        </w:rPr>
        <w:t xml:space="preserve">igning a self-declaration stating </w:t>
      </w:r>
      <w:r w:rsidR="0026601C" w:rsidRPr="00D90774">
        <w:rPr>
          <w:rFonts w:ascii="Arial" w:hAnsi="Arial" w:cs="Arial"/>
          <w:sz w:val="22"/>
          <w:szCs w:val="22"/>
          <w:lang w:val="en-GB"/>
        </w:rPr>
        <w:t>their</w:t>
      </w:r>
      <w:r w:rsidR="00B3499B" w:rsidRPr="00D90774">
        <w:rPr>
          <w:rFonts w:ascii="Arial" w:hAnsi="Arial" w:cs="Arial"/>
          <w:sz w:val="22"/>
          <w:szCs w:val="22"/>
          <w:lang w:val="en-GB"/>
        </w:rPr>
        <w:t xml:space="preserve"> commitment to </w:t>
      </w:r>
      <w:r w:rsidR="008D3352">
        <w:rPr>
          <w:rFonts w:ascii="Arial" w:hAnsi="Arial" w:cs="Arial"/>
          <w:sz w:val="22"/>
          <w:szCs w:val="22"/>
          <w:lang w:val="en-GB"/>
        </w:rPr>
        <w:t>FSC values</w:t>
      </w:r>
      <w:r w:rsidR="00B3499B" w:rsidRPr="00D90774">
        <w:rPr>
          <w:rFonts w:ascii="Arial" w:hAnsi="Arial" w:cs="Arial"/>
          <w:bCs/>
          <w:sz w:val="22"/>
          <w:szCs w:val="22"/>
          <w:lang w:val="en-GB"/>
        </w:rPr>
        <w:t xml:space="preserve"> and</w:t>
      </w:r>
      <w:r>
        <w:rPr>
          <w:rFonts w:ascii="Arial" w:hAnsi="Arial" w:cs="Arial"/>
          <w:bCs/>
          <w:sz w:val="22"/>
          <w:szCs w:val="22"/>
          <w:lang w:val="en-GB"/>
        </w:rPr>
        <w:t xml:space="preserve"> by </w:t>
      </w:r>
      <w:r w:rsidR="00B96858">
        <w:rPr>
          <w:rFonts w:ascii="Arial" w:hAnsi="Arial" w:cs="Arial"/>
          <w:bCs/>
          <w:sz w:val="22"/>
          <w:szCs w:val="22"/>
          <w:lang w:val="en-GB"/>
        </w:rPr>
        <w:t xml:space="preserve">developing and maintaining </w:t>
      </w:r>
      <w:r w:rsidRPr="0009778E">
        <w:rPr>
          <w:rFonts w:ascii="Arial" w:hAnsi="Arial" w:cs="Arial"/>
          <w:bCs/>
          <w:sz w:val="22"/>
          <w:szCs w:val="22"/>
          <w:lang w:val="en-GB"/>
        </w:rPr>
        <w:t>occupational health and safety</w:t>
      </w:r>
      <w:r w:rsidR="00B96858">
        <w:rPr>
          <w:rFonts w:ascii="Arial" w:hAnsi="Arial" w:cs="Arial"/>
          <w:bCs/>
          <w:sz w:val="22"/>
          <w:szCs w:val="22"/>
          <w:lang w:val="en-GB"/>
        </w:rPr>
        <w:t xml:space="preserve"> procedure</w:t>
      </w:r>
      <w:r w:rsidR="00A71D81">
        <w:rPr>
          <w:rFonts w:ascii="Arial" w:hAnsi="Arial" w:cs="Arial"/>
          <w:bCs/>
          <w:sz w:val="22"/>
          <w:szCs w:val="22"/>
          <w:lang w:val="en-GB"/>
        </w:rPr>
        <w:t>s</w:t>
      </w:r>
      <w:r w:rsidR="00541477">
        <w:rPr>
          <w:rFonts w:ascii="Arial" w:hAnsi="Arial" w:cs="Arial"/>
          <w:bCs/>
          <w:sz w:val="22"/>
          <w:szCs w:val="22"/>
          <w:lang w:val="en-GB"/>
        </w:rPr>
        <w:t xml:space="preserve"> </w:t>
      </w:r>
      <w:r w:rsidR="00541477" w:rsidRPr="00F27E66">
        <w:rPr>
          <w:rFonts w:ascii="Arial" w:hAnsi="Arial" w:cs="Arial"/>
          <w:sz w:val="22"/>
          <w:szCs w:val="22"/>
          <w:lang w:val="en-GB"/>
        </w:rPr>
        <w:t>for the sites within the scope of the FSC certificat</w:t>
      </w:r>
      <w:r w:rsidR="00C8383D">
        <w:rPr>
          <w:rFonts w:ascii="Arial" w:hAnsi="Arial" w:cs="Arial"/>
          <w:sz w:val="22"/>
          <w:szCs w:val="22"/>
          <w:lang w:val="en-GB"/>
        </w:rPr>
        <w:t>e</w:t>
      </w:r>
      <w:r w:rsidR="00170F34">
        <w:rPr>
          <w:rFonts w:ascii="Arial" w:hAnsi="Arial" w:cs="Arial"/>
          <w:bCs/>
          <w:sz w:val="22"/>
          <w:szCs w:val="22"/>
          <w:lang w:val="en-GB"/>
        </w:rPr>
        <w:t>.</w:t>
      </w:r>
      <w:r w:rsidR="00567CF3">
        <w:rPr>
          <w:rFonts w:ascii="Arial" w:hAnsi="Arial" w:cs="Arial"/>
          <w:bCs/>
          <w:sz w:val="22"/>
          <w:szCs w:val="22"/>
          <w:lang w:val="en-GB"/>
        </w:rPr>
        <w:t xml:space="preserve"> </w:t>
      </w:r>
      <w:r w:rsidR="00C8383D" w:rsidRPr="0009778E">
        <w:rPr>
          <w:rFonts w:ascii="Arial" w:hAnsi="Arial" w:cs="Arial"/>
          <w:bCs/>
          <w:sz w:val="22"/>
          <w:szCs w:val="22"/>
          <w:lang w:val="en-GB"/>
        </w:rPr>
        <w:t xml:space="preserve">Certification </w:t>
      </w:r>
      <w:r w:rsidR="00C8383D">
        <w:rPr>
          <w:rFonts w:ascii="Arial" w:hAnsi="Arial" w:cs="Arial"/>
          <w:bCs/>
          <w:sz w:val="22"/>
          <w:szCs w:val="22"/>
          <w:lang w:val="en-GB"/>
        </w:rPr>
        <w:t>Body</w:t>
      </w:r>
      <w:r w:rsidR="00567CF3">
        <w:rPr>
          <w:rFonts w:ascii="Arial" w:hAnsi="Arial" w:cs="Arial"/>
          <w:bCs/>
          <w:sz w:val="22"/>
          <w:szCs w:val="22"/>
          <w:lang w:val="en-GB"/>
        </w:rPr>
        <w:t xml:space="preserve"> auditors are not required to </w:t>
      </w:r>
      <w:r w:rsidR="00567CF3" w:rsidRPr="00426228">
        <w:rPr>
          <w:rFonts w:ascii="Arial" w:hAnsi="Arial" w:cs="Arial"/>
          <w:sz w:val="22"/>
          <w:szCs w:val="22"/>
          <w:lang w:val="en-GB"/>
        </w:rPr>
        <w:t xml:space="preserve">look for </w:t>
      </w:r>
      <w:r w:rsidR="00567CF3">
        <w:rPr>
          <w:rFonts w:ascii="Arial" w:hAnsi="Arial" w:cs="Arial"/>
          <w:sz w:val="22"/>
          <w:szCs w:val="22"/>
          <w:lang w:val="en-GB"/>
        </w:rPr>
        <w:t xml:space="preserve">additional </w:t>
      </w:r>
      <w:r w:rsidR="00567CF3" w:rsidRPr="00426228">
        <w:rPr>
          <w:rFonts w:ascii="Arial" w:hAnsi="Arial" w:cs="Arial"/>
          <w:sz w:val="22"/>
          <w:szCs w:val="22"/>
          <w:lang w:val="en-GB"/>
        </w:rPr>
        <w:t xml:space="preserve">evidence to support </w:t>
      </w:r>
      <w:r w:rsidR="00C8383D">
        <w:rPr>
          <w:rFonts w:ascii="Arial" w:hAnsi="Arial" w:cs="Arial"/>
          <w:sz w:val="22"/>
          <w:szCs w:val="22"/>
          <w:lang w:val="en-GB"/>
        </w:rPr>
        <w:t xml:space="preserve">the </w:t>
      </w:r>
      <w:r w:rsidR="00567CF3">
        <w:rPr>
          <w:rFonts w:ascii="Arial" w:hAnsi="Arial" w:cs="Arial"/>
          <w:sz w:val="22"/>
          <w:szCs w:val="22"/>
          <w:lang w:val="en-GB"/>
        </w:rPr>
        <w:t xml:space="preserve">organization’s </w:t>
      </w:r>
      <w:r w:rsidR="00567CF3" w:rsidRPr="00426228">
        <w:rPr>
          <w:rFonts w:ascii="Arial" w:hAnsi="Arial" w:cs="Arial"/>
          <w:sz w:val="22"/>
          <w:szCs w:val="22"/>
          <w:lang w:val="en-GB"/>
        </w:rPr>
        <w:t>compliance</w:t>
      </w:r>
      <w:r w:rsidR="00567CF3">
        <w:rPr>
          <w:rFonts w:ascii="Arial" w:hAnsi="Arial" w:cs="Arial"/>
          <w:sz w:val="22"/>
          <w:szCs w:val="22"/>
          <w:lang w:val="en-GB"/>
        </w:rPr>
        <w:t xml:space="preserve"> with FSC values and occupational health and safety requirements, </w:t>
      </w:r>
      <w:r w:rsidR="00113A1B">
        <w:rPr>
          <w:rFonts w:ascii="Arial" w:hAnsi="Arial" w:cs="Arial"/>
          <w:sz w:val="22"/>
          <w:szCs w:val="22"/>
          <w:lang w:val="en-GB"/>
        </w:rPr>
        <w:t>unless</w:t>
      </w:r>
      <w:r w:rsidR="004B16B8">
        <w:rPr>
          <w:rFonts w:ascii="Arial" w:hAnsi="Arial" w:cs="Arial"/>
          <w:sz w:val="22"/>
          <w:szCs w:val="22"/>
          <w:lang w:val="en-GB"/>
        </w:rPr>
        <w:t xml:space="preserve"> t</w:t>
      </w:r>
      <w:r w:rsidR="00567CF3" w:rsidRPr="00392493">
        <w:rPr>
          <w:rFonts w:ascii="Arial" w:hAnsi="Arial" w:cs="Arial"/>
          <w:sz w:val="22"/>
          <w:szCs w:val="22"/>
          <w:lang w:val="en-GB"/>
        </w:rPr>
        <w:t xml:space="preserve">hey have witnessed </w:t>
      </w:r>
      <w:r w:rsidR="002A1C5F">
        <w:rPr>
          <w:rFonts w:ascii="Arial" w:hAnsi="Arial" w:cs="Arial"/>
          <w:sz w:val="22"/>
          <w:szCs w:val="22"/>
          <w:lang w:val="en-GB"/>
        </w:rPr>
        <w:t>obje</w:t>
      </w:r>
      <w:r w:rsidR="00584E9A">
        <w:rPr>
          <w:rFonts w:ascii="Arial" w:hAnsi="Arial" w:cs="Arial"/>
          <w:sz w:val="22"/>
          <w:szCs w:val="22"/>
          <w:lang w:val="en-GB"/>
        </w:rPr>
        <w:t>c</w:t>
      </w:r>
      <w:r w:rsidR="002A1C5F">
        <w:rPr>
          <w:rFonts w:ascii="Arial" w:hAnsi="Arial" w:cs="Arial"/>
          <w:sz w:val="22"/>
          <w:szCs w:val="22"/>
          <w:lang w:val="en-GB"/>
        </w:rPr>
        <w:t xml:space="preserve">tive </w:t>
      </w:r>
      <w:r w:rsidR="00567CF3">
        <w:rPr>
          <w:rFonts w:ascii="Arial" w:hAnsi="Arial" w:cs="Arial"/>
          <w:sz w:val="22"/>
          <w:szCs w:val="22"/>
          <w:lang w:val="en-GB"/>
        </w:rPr>
        <w:t xml:space="preserve">evidence of non-conformance </w:t>
      </w:r>
      <w:r w:rsidR="00567CF3" w:rsidRPr="000B177A">
        <w:rPr>
          <w:rFonts w:ascii="Arial" w:hAnsi="Arial" w:cs="Arial"/>
          <w:sz w:val="22"/>
          <w:szCs w:val="22"/>
          <w:lang w:val="en-GB"/>
        </w:rPr>
        <w:t>while touring the company’s facilities</w:t>
      </w:r>
      <w:r w:rsidR="00567CF3">
        <w:rPr>
          <w:rFonts w:ascii="Arial" w:hAnsi="Arial" w:cs="Arial"/>
          <w:sz w:val="22"/>
          <w:szCs w:val="22"/>
          <w:lang w:val="en-GB"/>
        </w:rPr>
        <w:t xml:space="preserve"> during an audit</w:t>
      </w:r>
      <w:r w:rsidR="002A1C5F">
        <w:rPr>
          <w:rFonts w:ascii="Arial" w:hAnsi="Arial" w:cs="Arial"/>
          <w:sz w:val="22"/>
          <w:szCs w:val="22"/>
          <w:lang w:val="en-GB"/>
        </w:rPr>
        <w:t xml:space="preserve"> (e.g. child labour</w:t>
      </w:r>
      <w:r w:rsidR="00AC12C0">
        <w:rPr>
          <w:rFonts w:ascii="Arial" w:hAnsi="Arial" w:cs="Arial"/>
          <w:sz w:val="22"/>
          <w:szCs w:val="22"/>
          <w:lang w:val="en-GB"/>
        </w:rPr>
        <w:t>,</w:t>
      </w:r>
      <w:r w:rsidR="002A1C5F">
        <w:rPr>
          <w:rFonts w:ascii="Arial" w:hAnsi="Arial" w:cs="Arial"/>
          <w:sz w:val="22"/>
          <w:szCs w:val="22"/>
          <w:lang w:val="en-GB"/>
        </w:rPr>
        <w:t xml:space="preserve"> lack of safety equipment</w:t>
      </w:r>
      <w:r w:rsidR="00AC12C0">
        <w:rPr>
          <w:rFonts w:ascii="Arial" w:hAnsi="Arial" w:cs="Arial"/>
          <w:sz w:val="22"/>
          <w:szCs w:val="22"/>
          <w:lang w:val="en-GB"/>
        </w:rPr>
        <w:t>, etc</w:t>
      </w:r>
      <w:r w:rsidR="00CC289A">
        <w:rPr>
          <w:rFonts w:ascii="Arial" w:hAnsi="Arial" w:cs="Arial"/>
          <w:sz w:val="22"/>
          <w:szCs w:val="22"/>
          <w:lang w:val="en-GB"/>
        </w:rPr>
        <w:t>.</w:t>
      </w:r>
      <w:r w:rsidR="002A1C5F">
        <w:rPr>
          <w:rFonts w:ascii="Arial" w:hAnsi="Arial" w:cs="Arial"/>
          <w:sz w:val="22"/>
          <w:szCs w:val="22"/>
          <w:lang w:val="en-GB"/>
        </w:rPr>
        <w:t>)</w:t>
      </w:r>
      <w:r w:rsidR="00567CF3" w:rsidRPr="00392493">
        <w:rPr>
          <w:rFonts w:ascii="Arial" w:hAnsi="Arial" w:cs="Arial"/>
          <w:sz w:val="22"/>
          <w:szCs w:val="22"/>
          <w:lang w:val="en-GB"/>
        </w:rPr>
        <w:t>.</w:t>
      </w:r>
      <w:r w:rsidR="00C8383D">
        <w:rPr>
          <w:rFonts w:ascii="Arial" w:hAnsi="Arial" w:cs="Arial"/>
          <w:sz w:val="22"/>
          <w:szCs w:val="22"/>
          <w:lang w:val="en-GB"/>
        </w:rPr>
        <w:t xml:space="preserve"> </w:t>
      </w:r>
      <w:r w:rsidR="00567CF3" w:rsidRPr="00567CF3">
        <w:rPr>
          <w:rFonts w:ascii="Arial" w:hAnsi="Arial" w:cs="Arial"/>
          <w:sz w:val="22"/>
          <w:szCs w:val="22"/>
          <w:lang w:val="en-GB"/>
        </w:rPr>
        <w:t xml:space="preserve">In such a case the auditor may use the suggested indicators (Annex A) to further evaluate the commitment. </w:t>
      </w:r>
    </w:p>
    <w:p w:rsidR="00A53BF8" w:rsidRDefault="00567CF3" w:rsidP="008D1EA6">
      <w:pPr>
        <w:spacing w:before="240"/>
        <w:jc w:val="both"/>
        <w:rPr>
          <w:rFonts w:ascii="Arial" w:hAnsi="Arial" w:cs="Arial"/>
          <w:bCs/>
          <w:sz w:val="22"/>
          <w:szCs w:val="22"/>
          <w:lang w:val="en-GB"/>
        </w:rPr>
      </w:pPr>
      <w:r>
        <w:rPr>
          <w:rFonts w:ascii="Arial" w:hAnsi="Arial" w:cs="Arial"/>
          <w:bCs/>
          <w:sz w:val="22"/>
          <w:szCs w:val="22"/>
          <w:lang w:val="en-GB"/>
        </w:rPr>
        <w:t>Non-conform</w:t>
      </w:r>
      <w:r w:rsidR="00C8383D">
        <w:rPr>
          <w:rFonts w:ascii="Arial" w:hAnsi="Arial" w:cs="Arial"/>
          <w:bCs/>
          <w:sz w:val="22"/>
          <w:szCs w:val="22"/>
          <w:lang w:val="en-GB"/>
        </w:rPr>
        <w:t>ities</w:t>
      </w:r>
      <w:r>
        <w:rPr>
          <w:rFonts w:ascii="Arial" w:hAnsi="Arial" w:cs="Arial"/>
          <w:bCs/>
          <w:sz w:val="22"/>
          <w:szCs w:val="22"/>
          <w:lang w:val="en-GB"/>
        </w:rPr>
        <w:t xml:space="preserve"> identified shall be raised</w:t>
      </w:r>
      <w:r w:rsidRPr="00567CF3">
        <w:rPr>
          <w:rFonts w:ascii="Arial" w:hAnsi="Arial" w:cs="Arial"/>
          <w:bCs/>
          <w:sz w:val="22"/>
          <w:szCs w:val="22"/>
          <w:lang w:val="en-GB"/>
        </w:rPr>
        <w:t xml:space="preserve"> to the organization as Corrective Action Request</w:t>
      </w:r>
      <w:r w:rsidR="00C8383D">
        <w:rPr>
          <w:rFonts w:ascii="Arial" w:hAnsi="Arial" w:cs="Arial"/>
          <w:bCs/>
          <w:sz w:val="22"/>
          <w:szCs w:val="22"/>
          <w:lang w:val="en-GB"/>
        </w:rPr>
        <w:t>s</w:t>
      </w:r>
      <w:r w:rsidRPr="00567CF3">
        <w:rPr>
          <w:rFonts w:ascii="Arial" w:hAnsi="Arial" w:cs="Arial"/>
          <w:bCs/>
          <w:sz w:val="22"/>
          <w:szCs w:val="22"/>
          <w:lang w:val="en-GB"/>
        </w:rPr>
        <w:t xml:space="preserve"> (CAR</w:t>
      </w:r>
      <w:r w:rsidR="00C8383D">
        <w:rPr>
          <w:rFonts w:ascii="Arial" w:hAnsi="Arial" w:cs="Arial"/>
          <w:bCs/>
          <w:sz w:val="22"/>
          <w:szCs w:val="22"/>
          <w:lang w:val="en-GB"/>
        </w:rPr>
        <w:t>s</w:t>
      </w:r>
      <w:r w:rsidRPr="00567CF3">
        <w:rPr>
          <w:rFonts w:ascii="Arial" w:hAnsi="Arial" w:cs="Arial"/>
          <w:bCs/>
          <w:sz w:val="22"/>
          <w:szCs w:val="22"/>
          <w:lang w:val="en-GB"/>
        </w:rPr>
        <w:t xml:space="preserve">) </w:t>
      </w:r>
      <w:r w:rsidR="00585A51">
        <w:rPr>
          <w:rFonts w:ascii="Arial" w:hAnsi="Arial" w:cs="Arial"/>
          <w:bCs/>
          <w:sz w:val="22"/>
          <w:szCs w:val="22"/>
          <w:lang w:val="en-GB"/>
        </w:rPr>
        <w:t>as applicable.</w:t>
      </w:r>
    </w:p>
    <w:p w:rsidR="0009778E" w:rsidRDefault="00875D1B" w:rsidP="0009778E">
      <w:pPr>
        <w:spacing w:before="240"/>
        <w:jc w:val="both"/>
        <w:rPr>
          <w:rFonts w:ascii="Arial" w:hAnsi="Arial" w:cs="Arial"/>
          <w:bCs/>
          <w:sz w:val="22"/>
          <w:szCs w:val="22"/>
          <w:lang w:val="en-GB"/>
        </w:rPr>
      </w:pPr>
      <w:r w:rsidRPr="0009778E">
        <w:rPr>
          <w:rFonts w:ascii="Arial" w:hAnsi="Arial" w:cs="Arial"/>
          <w:bCs/>
          <w:sz w:val="22"/>
          <w:szCs w:val="22"/>
          <w:lang w:val="en-GB"/>
        </w:rPr>
        <w:t xml:space="preserve">In </w:t>
      </w:r>
      <w:r w:rsidR="00CC289A">
        <w:rPr>
          <w:rFonts w:ascii="Arial" w:hAnsi="Arial" w:cs="Arial"/>
          <w:bCs/>
          <w:sz w:val="22"/>
          <w:szCs w:val="22"/>
          <w:lang w:val="en-GB"/>
        </w:rPr>
        <w:t>the second</w:t>
      </w:r>
      <w:r w:rsidR="00B96858">
        <w:rPr>
          <w:rFonts w:ascii="Arial" w:hAnsi="Arial" w:cs="Arial"/>
          <w:bCs/>
          <w:sz w:val="22"/>
          <w:szCs w:val="22"/>
          <w:lang w:val="en-GB"/>
        </w:rPr>
        <w:t xml:space="preserve"> </w:t>
      </w:r>
      <w:r>
        <w:rPr>
          <w:rFonts w:ascii="Arial" w:hAnsi="Arial" w:cs="Arial"/>
          <w:bCs/>
          <w:sz w:val="22"/>
          <w:szCs w:val="22"/>
          <w:lang w:val="en-GB"/>
        </w:rPr>
        <w:t xml:space="preserve">phase, </w:t>
      </w:r>
      <w:r w:rsidR="00F16003" w:rsidRPr="0009778E">
        <w:rPr>
          <w:rFonts w:ascii="Arial" w:hAnsi="Arial" w:cs="Arial"/>
          <w:bCs/>
          <w:sz w:val="22"/>
          <w:szCs w:val="22"/>
          <w:lang w:val="en-GB"/>
        </w:rPr>
        <w:t xml:space="preserve">FSC will </w:t>
      </w:r>
      <w:r w:rsidR="004849BF">
        <w:rPr>
          <w:rFonts w:ascii="Arial" w:hAnsi="Arial" w:cs="Arial"/>
          <w:bCs/>
          <w:sz w:val="22"/>
          <w:szCs w:val="22"/>
          <w:lang w:val="en-GB"/>
        </w:rPr>
        <w:t xml:space="preserve">further develop </w:t>
      </w:r>
      <w:r w:rsidR="00B96858">
        <w:rPr>
          <w:rFonts w:ascii="Arial" w:hAnsi="Arial" w:cs="Arial"/>
          <w:bCs/>
          <w:sz w:val="22"/>
          <w:szCs w:val="22"/>
          <w:lang w:val="en-GB"/>
        </w:rPr>
        <w:t xml:space="preserve">detailed </w:t>
      </w:r>
      <w:r w:rsidR="00F16003" w:rsidRPr="0009778E">
        <w:rPr>
          <w:rFonts w:ascii="Arial" w:hAnsi="Arial" w:cs="Arial"/>
          <w:bCs/>
          <w:sz w:val="22"/>
          <w:szCs w:val="22"/>
          <w:lang w:val="en-GB"/>
        </w:rPr>
        <w:t xml:space="preserve">auditable requirements based on </w:t>
      </w:r>
      <w:r w:rsidR="00585A51">
        <w:rPr>
          <w:rFonts w:ascii="Arial" w:hAnsi="Arial" w:cs="Arial"/>
          <w:bCs/>
          <w:sz w:val="22"/>
          <w:szCs w:val="22"/>
          <w:lang w:val="en-GB"/>
        </w:rPr>
        <w:t xml:space="preserve">the example indicators listed in Annex A and based on </w:t>
      </w:r>
      <w:r w:rsidR="00F16003" w:rsidRPr="0009778E">
        <w:rPr>
          <w:rFonts w:ascii="Arial" w:hAnsi="Arial" w:cs="Arial"/>
          <w:bCs/>
          <w:sz w:val="22"/>
          <w:szCs w:val="22"/>
          <w:lang w:val="en-GB"/>
        </w:rPr>
        <w:t xml:space="preserve">experience gained </w:t>
      </w:r>
      <w:r w:rsidR="000E0A86" w:rsidRPr="0009778E">
        <w:rPr>
          <w:rFonts w:ascii="Arial" w:hAnsi="Arial" w:cs="Arial"/>
          <w:bCs/>
          <w:sz w:val="22"/>
          <w:szCs w:val="22"/>
          <w:lang w:val="en-GB"/>
        </w:rPr>
        <w:t xml:space="preserve">and </w:t>
      </w:r>
      <w:r w:rsidR="004849BF">
        <w:rPr>
          <w:rFonts w:ascii="Arial" w:hAnsi="Arial" w:cs="Arial"/>
          <w:bCs/>
          <w:sz w:val="22"/>
          <w:szCs w:val="22"/>
          <w:lang w:val="en-GB"/>
        </w:rPr>
        <w:t>feedback</w:t>
      </w:r>
      <w:r w:rsidR="00A53BF8">
        <w:rPr>
          <w:rFonts w:ascii="Arial" w:hAnsi="Arial" w:cs="Arial"/>
          <w:bCs/>
          <w:sz w:val="22"/>
          <w:szCs w:val="22"/>
          <w:lang w:val="en-GB"/>
        </w:rPr>
        <w:t xml:space="preserve"> received</w:t>
      </w:r>
      <w:r w:rsidR="00CC289A">
        <w:rPr>
          <w:rFonts w:ascii="Arial" w:hAnsi="Arial" w:cs="Arial"/>
          <w:bCs/>
          <w:sz w:val="22"/>
          <w:szCs w:val="22"/>
          <w:lang w:val="en-GB"/>
        </w:rPr>
        <w:t xml:space="preserve"> from stakeholders</w:t>
      </w:r>
      <w:r w:rsidR="00F16003" w:rsidRPr="0009778E">
        <w:rPr>
          <w:rFonts w:ascii="Arial" w:hAnsi="Arial" w:cs="Arial"/>
          <w:bCs/>
          <w:sz w:val="22"/>
          <w:szCs w:val="22"/>
          <w:lang w:val="en-GB"/>
        </w:rPr>
        <w:t>.</w:t>
      </w:r>
      <w:r w:rsidR="00B96858">
        <w:rPr>
          <w:rFonts w:ascii="Arial" w:hAnsi="Arial" w:cs="Arial"/>
          <w:bCs/>
          <w:sz w:val="22"/>
          <w:szCs w:val="22"/>
          <w:lang w:val="en-GB"/>
        </w:rPr>
        <w:t xml:space="preserve"> </w:t>
      </w:r>
    </w:p>
    <w:p w:rsidR="00B0144B" w:rsidRPr="0009778E" w:rsidRDefault="00B0144B" w:rsidP="00B0144B">
      <w:pPr>
        <w:numPr>
          <w:ilvl w:val="0"/>
          <w:numId w:val="10"/>
        </w:numPr>
        <w:spacing w:before="240"/>
        <w:ind w:hanging="720"/>
        <w:jc w:val="both"/>
        <w:rPr>
          <w:rFonts w:ascii="Arial" w:hAnsi="Arial" w:cs="Arial"/>
          <w:b/>
          <w:sz w:val="22"/>
          <w:szCs w:val="22"/>
          <w:lang w:val="en-GB"/>
        </w:rPr>
      </w:pPr>
      <w:r w:rsidRPr="0009778E">
        <w:rPr>
          <w:rFonts w:ascii="Arial" w:hAnsi="Arial" w:cs="Arial"/>
          <w:b/>
          <w:sz w:val="22"/>
          <w:szCs w:val="22"/>
          <w:lang w:val="en-GB"/>
        </w:rPr>
        <w:t>Auditor qualification</w:t>
      </w:r>
    </w:p>
    <w:p w:rsidR="00B0144B" w:rsidRDefault="00B0144B" w:rsidP="0009778E">
      <w:pPr>
        <w:spacing w:before="240"/>
        <w:jc w:val="both"/>
        <w:rPr>
          <w:rFonts w:ascii="Arial" w:hAnsi="Arial" w:cs="Arial"/>
          <w:bCs/>
          <w:sz w:val="22"/>
          <w:szCs w:val="22"/>
          <w:lang w:val="en-GB"/>
        </w:rPr>
      </w:pPr>
      <w:r w:rsidRPr="0009778E">
        <w:rPr>
          <w:rFonts w:ascii="Arial" w:hAnsi="Arial" w:cs="Arial"/>
          <w:bCs/>
          <w:sz w:val="22"/>
          <w:szCs w:val="22"/>
          <w:lang w:val="en-GB"/>
        </w:rPr>
        <w:t xml:space="preserve">Lead chain of custody auditors qualified according to FSC-STD-20-001 </w:t>
      </w:r>
      <w:r w:rsidR="004C7FD3">
        <w:rPr>
          <w:rFonts w:ascii="Arial" w:hAnsi="Arial" w:cs="Arial"/>
          <w:bCs/>
          <w:sz w:val="22"/>
          <w:szCs w:val="22"/>
          <w:lang w:val="en-GB"/>
        </w:rPr>
        <w:t xml:space="preserve">V3-0 </w:t>
      </w:r>
      <w:r w:rsidRPr="0009778E">
        <w:rPr>
          <w:rFonts w:ascii="Arial" w:hAnsi="Arial" w:cs="Arial"/>
          <w:bCs/>
          <w:sz w:val="22"/>
          <w:szCs w:val="22"/>
          <w:lang w:val="en-GB"/>
        </w:rPr>
        <w:t>Annex 2 are considered to also be sufficiently qualified to audit Clause 1.5 and 1.6 of FSC-STD-40-004 V2-1.</w:t>
      </w:r>
    </w:p>
    <w:p w:rsidR="0009778E" w:rsidRPr="0009778E" w:rsidRDefault="00B662E2" w:rsidP="00633762">
      <w:pPr>
        <w:numPr>
          <w:ilvl w:val="0"/>
          <w:numId w:val="10"/>
        </w:numPr>
        <w:spacing w:before="240"/>
        <w:ind w:hanging="720"/>
        <w:jc w:val="both"/>
        <w:rPr>
          <w:rFonts w:ascii="Arial" w:hAnsi="Arial" w:cs="Arial"/>
          <w:b/>
          <w:sz w:val="22"/>
          <w:szCs w:val="22"/>
          <w:lang w:val="en-GB"/>
        </w:rPr>
      </w:pPr>
      <w:r w:rsidRPr="0009778E">
        <w:rPr>
          <w:rFonts w:ascii="Arial" w:hAnsi="Arial" w:cs="Arial"/>
          <w:b/>
          <w:sz w:val="22"/>
          <w:szCs w:val="22"/>
          <w:lang w:val="en-GB"/>
        </w:rPr>
        <w:t xml:space="preserve">Assessment of Clause 1.5: Commitment to </w:t>
      </w:r>
      <w:r w:rsidR="008D3352">
        <w:rPr>
          <w:rFonts w:ascii="Arial" w:hAnsi="Arial" w:cs="Arial"/>
          <w:b/>
          <w:sz w:val="22"/>
          <w:szCs w:val="22"/>
          <w:lang w:val="en-GB"/>
        </w:rPr>
        <w:t>FSC values</w:t>
      </w:r>
    </w:p>
    <w:p w:rsidR="00FE5200" w:rsidRDefault="00633762" w:rsidP="0009778E">
      <w:pPr>
        <w:spacing w:before="240"/>
        <w:jc w:val="both"/>
        <w:rPr>
          <w:rFonts w:ascii="Arial" w:hAnsi="Arial" w:cs="Arial"/>
          <w:sz w:val="22"/>
          <w:szCs w:val="22"/>
          <w:lang w:val="en-GB"/>
        </w:rPr>
      </w:pPr>
      <w:r>
        <w:rPr>
          <w:rFonts w:ascii="Arial" w:hAnsi="Arial" w:cs="Arial"/>
          <w:sz w:val="22"/>
          <w:szCs w:val="22"/>
          <w:lang w:val="en-GB"/>
        </w:rPr>
        <w:t>T</w:t>
      </w:r>
      <w:r w:rsidR="00FE5200" w:rsidRPr="000B299C">
        <w:rPr>
          <w:rFonts w:ascii="Arial" w:hAnsi="Arial" w:cs="Arial"/>
          <w:sz w:val="22"/>
          <w:szCs w:val="22"/>
          <w:lang w:val="en-GB"/>
        </w:rPr>
        <w:t xml:space="preserve">he Certification Body is responsible for </w:t>
      </w:r>
      <w:r w:rsidR="00A82366">
        <w:rPr>
          <w:rFonts w:ascii="Arial" w:hAnsi="Arial" w:cs="Arial"/>
          <w:sz w:val="22"/>
          <w:szCs w:val="22"/>
          <w:lang w:val="en-GB"/>
        </w:rPr>
        <w:t>auditi</w:t>
      </w:r>
      <w:r w:rsidR="00FE5200" w:rsidRPr="000B299C">
        <w:rPr>
          <w:rFonts w:ascii="Arial" w:hAnsi="Arial" w:cs="Arial"/>
          <w:sz w:val="22"/>
          <w:szCs w:val="22"/>
          <w:lang w:val="en-GB"/>
        </w:rPr>
        <w:t>ng</w:t>
      </w:r>
      <w:r w:rsidR="00351CCD">
        <w:rPr>
          <w:rFonts w:ascii="Arial" w:hAnsi="Arial" w:cs="Arial"/>
          <w:sz w:val="22"/>
          <w:szCs w:val="22"/>
          <w:lang w:val="en-GB"/>
        </w:rPr>
        <w:t xml:space="preserve"> the organization’s compliance with Clause 1.5 by </w:t>
      </w:r>
      <w:r w:rsidR="00A82366">
        <w:rPr>
          <w:rFonts w:ascii="Arial" w:hAnsi="Arial" w:cs="Arial"/>
          <w:sz w:val="22"/>
          <w:szCs w:val="22"/>
          <w:lang w:val="en-GB"/>
        </w:rPr>
        <w:t>verify</w:t>
      </w:r>
      <w:r w:rsidR="00351CCD">
        <w:rPr>
          <w:rFonts w:ascii="Arial" w:hAnsi="Arial" w:cs="Arial"/>
          <w:sz w:val="22"/>
          <w:szCs w:val="22"/>
          <w:lang w:val="en-GB"/>
        </w:rPr>
        <w:t>ing</w:t>
      </w:r>
      <w:r w:rsidR="00CA6369">
        <w:rPr>
          <w:rFonts w:ascii="Arial" w:hAnsi="Arial" w:cs="Arial"/>
          <w:sz w:val="22"/>
          <w:szCs w:val="22"/>
          <w:lang w:val="en-GB"/>
        </w:rPr>
        <w:t xml:space="preserve"> the following element</w:t>
      </w:r>
      <w:r w:rsidR="00FE5200">
        <w:rPr>
          <w:rFonts w:ascii="Arial" w:hAnsi="Arial" w:cs="Arial"/>
          <w:sz w:val="22"/>
          <w:szCs w:val="22"/>
          <w:lang w:val="en-GB"/>
        </w:rPr>
        <w:t>:</w:t>
      </w:r>
    </w:p>
    <w:p w:rsidR="00FE5200" w:rsidRPr="00CA6369" w:rsidRDefault="00CA6369" w:rsidP="00633762">
      <w:pPr>
        <w:pStyle w:val="ListParagraph"/>
        <w:numPr>
          <w:ilvl w:val="0"/>
          <w:numId w:val="13"/>
        </w:numPr>
        <w:spacing w:before="240"/>
        <w:jc w:val="both"/>
        <w:rPr>
          <w:rFonts w:ascii="Arial" w:hAnsi="Arial" w:cs="Arial"/>
          <w:sz w:val="22"/>
          <w:szCs w:val="22"/>
          <w:lang w:val="en-GB"/>
        </w:rPr>
      </w:pPr>
      <w:r w:rsidRPr="00CA6369">
        <w:rPr>
          <w:rFonts w:ascii="Arial" w:hAnsi="Arial" w:cs="Arial"/>
          <w:b/>
          <w:sz w:val="22"/>
          <w:szCs w:val="22"/>
          <w:lang w:val="en-GB"/>
        </w:rPr>
        <w:t>Organization’s self-declaration:</w:t>
      </w:r>
      <w:r w:rsidRPr="00CA6369">
        <w:rPr>
          <w:rFonts w:ascii="Arial" w:hAnsi="Arial" w:cs="Arial"/>
          <w:sz w:val="22"/>
          <w:szCs w:val="22"/>
          <w:lang w:val="en-GB"/>
        </w:rPr>
        <w:t xml:space="preserve"> </w:t>
      </w:r>
      <w:r w:rsidR="009C002F" w:rsidRPr="00CA6369">
        <w:rPr>
          <w:rFonts w:ascii="Arial" w:hAnsi="Arial" w:cs="Arial"/>
          <w:sz w:val="22"/>
          <w:szCs w:val="22"/>
          <w:lang w:val="en-GB"/>
        </w:rPr>
        <w:t>The o</w:t>
      </w:r>
      <w:r w:rsidR="00404097" w:rsidRPr="00CA6369">
        <w:rPr>
          <w:rFonts w:ascii="Arial" w:hAnsi="Arial" w:cs="Arial"/>
          <w:sz w:val="22"/>
          <w:szCs w:val="22"/>
          <w:lang w:val="en-GB"/>
        </w:rPr>
        <w:t xml:space="preserve">rganization </w:t>
      </w:r>
      <w:r w:rsidR="00FE5200" w:rsidRPr="00CA6369">
        <w:rPr>
          <w:rFonts w:ascii="Arial" w:hAnsi="Arial" w:cs="Arial"/>
          <w:sz w:val="22"/>
          <w:szCs w:val="22"/>
          <w:lang w:val="en-GB"/>
        </w:rPr>
        <w:t xml:space="preserve">has </w:t>
      </w:r>
      <w:r w:rsidR="002A381F">
        <w:rPr>
          <w:rFonts w:ascii="Arial" w:hAnsi="Arial" w:cs="Arial"/>
          <w:sz w:val="22"/>
          <w:szCs w:val="22"/>
          <w:lang w:val="en-GB"/>
        </w:rPr>
        <w:t xml:space="preserve">either </w:t>
      </w:r>
      <w:r w:rsidR="00FE5200" w:rsidRPr="00CA6369">
        <w:rPr>
          <w:rFonts w:ascii="Arial" w:hAnsi="Arial" w:cs="Arial"/>
          <w:sz w:val="22"/>
          <w:szCs w:val="22"/>
          <w:lang w:val="en-GB"/>
        </w:rPr>
        <w:t>signed</w:t>
      </w:r>
      <w:r w:rsidR="00404097" w:rsidRPr="00CA6369">
        <w:rPr>
          <w:rFonts w:ascii="Arial" w:hAnsi="Arial" w:cs="Arial"/>
          <w:sz w:val="22"/>
          <w:szCs w:val="22"/>
          <w:lang w:val="en-GB"/>
        </w:rPr>
        <w:t xml:space="preserve"> </w:t>
      </w:r>
      <w:r w:rsidR="00E16008">
        <w:rPr>
          <w:rFonts w:ascii="Arial" w:hAnsi="Arial" w:cs="Arial"/>
          <w:sz w:val="22"/>
          <w:szCs w:val="22"/>
          <w:lang w:val="en-GB"/>
        </w:rPr>
        <w:t>the</w:t>
      </w:r>
      <w:r w:rsidR="00E16008" w:rsidRPr="00CA6369">
        <w:rPr>
          <w:rFonts w:ascii="Arial" w:hAnsi="Arial" w:cs="Arial"/>
          <w:sz w:val="22"/>
          <w:szCs w:val="22"/>
          <w:lang w:val="en-GB"/>
        </w:rPr>
        <w:t xml:space="preserve"> </w:t>
      </w:r>
      <w:r w:rsidR="003D6185">
        <w:rPr>
          <w:rFonts w:ascii="Arial" w:hAnsi="Arial" w:cs="Arial"/>
          <w:sz w:val="22"/>
          <w:szCs w:val="22"/>
          <w:lang w:val="en-GB"/>
        </w:rPr>
        <w:t xml:space="preserve">FSC </w:t>
      </w:r>
      <w:r w:rsidR="00404097" w:rsidRPr="00CA6369">
        <w:rPr>
          <w:rFonts w:ascii="Arial" w:hAnsi="Arial" w:cs="Arial"/>
          <w:sz w:val="22"/>
          <w:szCs w:val="22"/>
          <w:lang w:val="en-GB"/>
        </w:rPr>
        <w:t>s</w:t>
      </w:r>
      <w:r w:rsidR="00142485" w:rsidRPr="00CA6369">
        <w:rPr>
          <w:rFonts w:ascii="Arial" w:hAnsi="Arial" w:cs="Arial"/>
          <w:sz w:val="22"/>
          <w:szCs w:val="22"/>
          <w:lang w:val="en-GB"/>
        </w:rPr>
        <w:t>elf-declarat</w:t>
      </w:r>
      <w:r w:rsidR="00404097" w:rsidRPr="00CA6369">
        <w:rPr>
          <w:rFonts w:ascii="Arial" w:hAnsi="Arial" w:cs="Arial"/>
          <w:sz w:val="22"/>
          <w:szCs w:val="22"/>
          <w:lang w:val="en-GB"/>
        </w:rPr>
        <w:t>ion form</w:t>
      </w:r>
      <w:r w:rsidR="00F736A8">
        <w:rPr>
          <w:rFonts w:ascii="Arial" w:hAnsi="Arial" w:cs="Arial"/>
          <w:sz w:val="22"/>
          <w:szCs w:val="22"/>
          <w:lang w:val="en-GB"/>
        </w:rPr>
        <w:t xml:space="preserve"> </w:t>
      </w:r>
      <w:r w:rsidR="003D6185">
        <w:rPr>
          <w:rFonts w:ascii="Arial" w:hAnsi="Arial" w:cs="Arial"/>
          <w:sz w:val="22"/>
          <w:szCs w:val="22"/>
          <w:lang w:val="en-GB"/>
        </w:rPr>
        <w:t xml:space="preserve">(see </w:t>
      </w:r>
      <w:r w:rsidR="00A53BF8">
        <w:rPr>
          <w:rFonts w:ascii="Arial" w:hAnsi="Arial" w:cs="Arial"/>
          <w:sz w:val="22"/>
          <w:szCs w:val="22"/>
          <w:lang w:val="en-GB"/>
        </w:rPr>
        <w:t>Annex B</w:t>
      </w:r>
      <w:r w:rsidR="003D6185">
        <w:rPr>
          <w:rFonts w:ascii="Arial" w:hAnsi="Arial" w:cs="Arial"/>
          <w:sz w:val="22"/>
          <w:szCs w:val="22"/>
          <w:lang w:val="en-GB"/>
        </w:rPr>
        <w:t>)</w:t>
      </w:r>
      <w:r w:rsidR="002A381F">
        <w:rPr>
          <w:rFonts w:ascii="Arial" w:hAnsi="Arial" w:cs="Arial"/>
          <w:sz w:val="22"/>
          <w:szCs w:val="22"/>
          <w:lang w:val="en-GB"/>
        </w:rPr>
        <w:t xml:space="preserve"> or the alternative FSC self-declaration form (see Annex C)</w:t>
      </w:r>
      <w:r w:rsidR="003D6185">
        <w:rPr>
          <w:rFonts w:ascii="Arial" w:hAnsi="Arial" w:cs="Arial"/>
          <w:sz w:val="22"/>
          <w:szCs w:val="22"/>
          <w:lang w:val="en-GB"/>
        </w:rPr>
        <w:t>.</w:t>
      </w:r>
      <w:r w:rsidR="00EA2007">
        <w:rPr>
          <w:rFonts w:ascii="Arial" w:hAnsi="Arial" w:cs="Arial"/>
          <w:sz w:val="22"/>
          <w:szCs w:val="22"/>
          <w:lang w:val="en-GB"/>
        </w:rPr>
        <w:t xml:space="preserve"> </w:t>
      </w:r>
    </w:p>
    <w:p w:rsidR="00E16008" w:rsidRDefault="00E16008" w:rsidP="0009778E">
      <w:pPr>
        <w:spacing w:before="240"/>
        <w:jc w:val="both"/>
        <w:rPr>
          <w:rFonts w:ascii="Arial" w:hAnsi="Arial" w:cs="Arial"/>
          <w:sz w:val="22"/>
          <w:szCs w:val="22"/>
          <w:lang w:val="en-GB"/>
        </w:rPr>
      </w:pPr>
      <w:r>
        <w:rPr>
          <w:rFonts w:ascii="Arial" w:hAnsi="Arial" w:cs="Arial"/>
          <w:sz w:val="22"/>
          <w:szCs w:val="22"/>
          <w:lang w:val="en-GB"/>
        </w:rPr>
        <w:t>The absence of a signed declaration shall be treated as a major nonconformity.</w:t>
      </w:r>
    </w:p>
    <w:p w:rsidR="008D7667" w:rsidRDefault="008D7667" w:rsidP="0009778E">
      <w:pPr>
        <w:spacing w:before="240"/>
        <w:jc w:val="both"/>
        <w:rPr>
          <w:rFonts w:ascii="Arial" w:hAnsi="Arial" w:cs="Arial"/>
          <w:sz w:val="22"/>
          <w:szCs w:val="22"/>
          <w:lang w:val="en-GB"/>
        </w:rPr>
      </w:pPr>
    </w:p>
    <w:p w:rsidR="003D6185" w:rsidRDefault="003D6185" w:rsidP="00AE08D7">
      <w:pPr>
        <w:jc w:val="both"/>
        <w:rPr>
          <w:rFonts w:ascii="Arial" w:hAnsi="Arial" w:cs="Arial"/>
          <w:sz w:val="22"/>
          <w:szCs w:val="22"/>
          <w:lang w:val="en-GB"/>
        </w:rPr>
      </w:pPr>
    </w:p>
    <w:p w:rsidR="006013AF" w:rsidRDefault="00B662E2">
      <w:pPr>
        <w:numPr>
          <w:ilvl w:val="0"/>
          <w:numId w:val="10"/>
        </w:numPr>
        <w:spacing w:after="120"/>
        <w:ind w:hanging="720"/>
        <w:jc w:val="both"/>
        <w:rPr>
          <w:rFonts w:ascii="Arial" w:hAnsi="Arial" w:cs="Arial"/>
          <w:b/>
          <w:sz w:val="22"/>
          <w:szCs w:val="22"/>
          <w:lang w:val="en-GB"/>
        </w:rPr>
      </w:pPr>
      <w:r w:rsidRPr="0009778E">
        <w:rPr>
          <w:rFonts w:ascii="Arial" w:hAnsi="Arial" w:cs="Arial"/>
          <w:b/>
          <w:sz w:val="22"/>
          <w:szCs w:val="22"/>
          <w:lang w:val="en-GB"/>
        </w:rPr>
        <w:t>Assessment of Clause 1.6: Occupational Health and Safety</w:t>
      </w:r>
    </w:p>
    <w:p w:rsidR="006013AF" w:rsidRDefault="00C64D38">
      <w:pPr>
        <w:spacing w:after="120"/>
        <w:rPr>
          <w:rFonts w:ascii="Arial" w:hAnsi="Arial" w:cs="Arial"/>
          <w:sz w:val="22"/>
          <w:szCs w:val="22"/>
          <w:lang w:val="en-GB"/>
        </w:rPr>
      </w:pPr>
      <w:r w:rsidRPr="00C64D38">
        <w:rPr>
          <w:rFonts w:ascii="Arial" w:hAnsi="Arial" w:cs="Arial"/>
          <w:sz w:val="22"/>
          <w:szCs w:val="22"/>
          <w:lang w:val="en-GB"/>
        </w:rPr>
        <w:t xml:space="preserve">The Certification Body is responsible for </w:t>
      </w:r>
      <w:r w:rsidR="00A82366">
        <w:rPr>
          <w:rFonts w:ascii="Arial" w:hAnsi="Arial" w:cs="Arial"/>
          <w:sz w:val="22"/>
          <w:szCs w:val="22"/>
          <w:lang w:val="en-GB"/>
        </w:rPr>
        <w:t>auditing</w:t>
      </w:r>
      <w:r w:rsidRPr="00C64D38">
        <w:rPr>
          <w:rFonts w:ascii="Arial" w:hAnsi="Arial" w:cs="Arial"/>
          <w:sz w:val="22"/>
          <w:szCs w:val="22"/>
          <w:lang w:val="en-GB"/>
        </w:rPr>
        <w:t xml:space="preserve"> the organization’s compliance with Clause 1.6 by </w:t>
      </w:r>
      <w:r w:rsidR="00A82366">
        <w:rPr>
          <w:rFonts w:ascii="Arial" w:hAnsi="Arial" w:cs="Arial"/>
          <w:sz w:val="22"/>
          <w:szCs w:val="22"/>
          <w:lang w:val="en-GB"/>
        </w:rPr>
        <w:t>verify</w:t>
      </w:r>
      <w:r w:rsidRPr="00C64D38">
        <w:rPr>
          <w:rFonts w:ascii="Arial" w:hAnsi="Arial" w:cs="Arial"/>
          <w:sz w:val="22"/>
          <w:szCs w:val="22"/>
          <w:lang w:val="en-GB"/>
        </w:rPr>
        <w:t>ing the following quality management elements:</w:t>
      </w:r>
    </w:p>
    <w:p w:rsidR="00D53096" w:rsidRPr="003D6185" w:rsidRDefault="00C64D38" w:rsidP="003D6185">
      <w:pPr>
        <w:pStyle w:val="ListParagraph"/>
        <w:numPr>
          <w:ilvl w:val="0"/>
          <w:numId w:val="13"/>
        </w:numPr>
        <w:spacing w:before="240" w:after="240"/>
        <w:rPr>
          <w:rFonts w:ascii="Arial" w:hAnsi="Arial" w:cs="Arial"/>
          <w:sz w:val="22"/>
          <w:szCs w:val="22"/>
          <w:lang w:val="en-GB"/>
        </w:rPr>
      </w:pPr>
      <w:r w:rsidRPr="00C64D38">
        <w:rPr>
          <w:rFonts w:ascii="Arial" w:hAnsi="Arial" w:cs="Arial"/>
          <w:b/>
          <w:sz w:val="22"/>
          <w:szCs w:val="22"/>
          <w:lang w:val="en-GB"/>
        </w:rPr>
        <w:t xml:space="preserve">Appointed representative </w:t>
      </w:r>
      <w:r w:rsidRPr="00C64D38">
        <w:rPr>
          <w:rFonts w:ascii="Arial" w:hAnsi="Arial" w:cs="Arial"/>
          <w:sz w:val="22"/>
          <w:szCs w:val="22"/>
          <w:lang w:val="en-GB"/>
        </w:rPr>
        <w:t>for occupational health and safety</w:t>
      </w:r>
    </w:p>
    <w:p w:rsidR="00D53096" w:rsidRDefault="004C7FD3">
      <w:pPr>
        <w:pStyle w:val="ListParagraph"/>
        <w:numPr>
          <w:ilvl w:val="0"/>
          <w:numId w:val="13"/>
        </w:numPr>
        <w:spacing w:before="240" w:after="240"/>
        <w:rPr>
          <w:rFonts w:ascii="Arial" w:hAnsi="Arial" w:cs="Arial"/>
          <w:bCs/>
          <w:sz w:val="22"/>
          <w:szCs w:val="22"/>
          <w:lang w:val="en-GB"/>
        </w:rPr>
      </w:pPr>
      <w:r>
        <w:rPr>
          <w:rFonts w:ascii="Arial" w:hAnsi="Arial" w:cs="Arial"/>
          <w:b/>
          <w:sz w:val="22"/>
          <w:szCs w:val="22"/>
          <w:lang w:val="en-GB"/>
        </w:rPr>
        <w:t xml:space="preserve">Company procedure(s) </w:t>
      </w:r>
      <w:r w:rsidRPr="004C7FD3">
        <w:rPr>
          <w:rFonts w:ascii="Arial" w:hAnsi="Arial" w:cs="Arial"/>
          <w:sz w:val="22"/>
          <w:szCs w:val="22"/>
          <w:lang w:val="en-GB"/>
        </w:rPr>
        <w:t>for</w:t>
      </w:r>
      <w:r>
        <w:rPr>
          <w:rFonts w:ascii="Arial" w:hAnsi="Arial" w:cs="Arial"/>
          <w:b/>
          <w:sz w:val="22"/>
          <w:szCs w:val="22"/>
          <w:lang w:val="en-GB"/>
        </w:rPr>
        <w:t xml:space="preserve"> </w:t>
      </w:r>
      <w:r w:rsidRPr="004C7FD3">
        <w:rPr>
          <w:rFonts w:ascii="Arial" w:hAnsi="Arial" w:cs="Arial"/>
          <w:sz w:val="22"/>
          <w:szCs w:val="22"/>
          <w:lang w:val="en-GB"/>
        </w:rPr>
        <w:t>occupational health and safety</w:t>
      </w:r>
    </w:p>
    <w:p w:rsidR="00D53096" w:rsidRDefault="004C7FD3">
      <w:pPr>
        <w:pStyle w:val="ListParagraph"/>
        <w:numPr>
          <w:ilvl w:val="0"/>
          <w:numId w:val="13"/>
        </w:numPr>
        <w:spacing w:before="240" w:after="240"/>
        <w:rPr>
          <w:rFonts w:ascii="Arial" w:hAnsi="Arial" w:cs="Arial"/>
          <w:bCs/>
          <w:sz w:val="22"/>
          <w:szCs w:val="22"/>
          <w:lang w:val="en-GB"/>
        </w:rPr>
      </w:pPr>
      <w:r>
        <w:rPr>
          <w:rFonts w:ascii="Arial" w:hAnsi="Arial" w:cs="Arial"/>
          <w:b/>
          <w:sz w:val="22"/>
          <w:szCs w:val="22"/>
          <w:lang w:val="en-GB"/>
        </w:rPr>
        <w:t xml:space="preserve">Training </w:t>
      </w:r>
      <w:r w:rsidR="006075D9" w:rsidRPr="006075D9">
        <w:rPr>
          <w:rFonts w:ascii="Arial" w:hAnsi="Arial" w:cs="Arial"/>
          <w:sz w:val="22"/>
          <w:szCs w:val="22"/>
          <w:lang w:val="en-GB"/>
        </w:rPr>
        <w:t>of staff on</w:t>
      </w:r>
      <w:r>
        <w:rPr>
          <w:rFonts w:ascii="Arial" w:hAnsi="Arial" w:cs="Arial"/>
          <w:b/>
          <w:sz w:val="22"/>
          <w:szCs w:val="22"/>
          <w:lang w:val="en-GB"/>
        </w:rPr>
        <w:t xml:space="preserve"> </w:t>
      </w:r>
      <w:r w:rsidRPr="004C7FD3">
        <w:rPr>
          <w:rFonts w:ascii="Arial" w:hAnsi="Arial" w:cs="Arial"/>
          <w:sz w:val="22"/>
          <w:szCs w:val="22"/>
          <w:lang w:val="en-GB"/>
        </w:rPr>
        <w:t>health and safety</w:t>
      </w:r>
      <w:r>
        <w:rPr>
          <w:rFonts w:ascii="Arial" w:hAnsi="Arial" w:cs="Arial"/>
          <w:sz w:val="22"/>
          <w:szCs w:val="22"/>
          <w:lang w:val="en-GB"/>
        </w:rPr>
        <w:t xml:space="preserve"> procedures</w:t>
      </w:r>
    </w:p>
    <w:p w:rsidR="00DA58B5" w:rsidRPr="00DA58B5" w:rsidRDefault="004D5B2D" w:rsidP="004D5B2D">
      <w:pPr>
        <w:autoSpaceDE w:val="0"/>
        <w:autoSpaceDN w:val="0"/>
        <w:adjustRightInd w:val="0"/>
        <w:spacing w:after="120"/>
        <w:jc w:val="both"/>
        <w:rPr>
          <w:rFonts w:ascii="Arial" w:hAnsi="Arial" w:cs="Arial"/>
          <w:sz w:val="22"/>
          <w:szCs w:val="22"/>
          <w:lang w:val="en-GB"/>
        </w:rPr>
      </w:pPr>
      <w:r w:rsidRPr="004D5B2D">
        <w:rPr>
          <w:rFonts w:ascii="Arial" w:hAnsi="Arial" w:cs="Arial"/>
          <w:sz w:val="22"/>
          <w:szCs w:val="22"/>
          <w:lang w:val="en-GB"/>
        </w:rPr>
        <w:t>NOTE</w:t>
      </w:r>
      <w:r w:rsidR="00DA58B5">
        <w:rPr>
          <w:rFonts w:ascii="Arial" w:hAnsi="Arial" w:cs="Arial"/>
          <w:b/>
          <w:sz w:val="22"/>
          <w:szCs w:val="22"/>
          <w:lang w:val="en-GB"/>
        </w:rPr>
        <w:t xml:space="preserve">: </w:t>
      </w:r>
      <w:r w:rsidR="00DA58B5" w:rsidRPr="00DA58B5">
        <w:rPr>
          <w:rFonts w:ascii="Arial" w:hAnsi="Arial" w:cs="Arial"/>
          <w:sz w:val="22"/>
          <w:szCs w:val="22"/>
          <w:lang w:val="en-GB"/>
        </w:rPr>
        <w:t>The extent of the quality</w:t>
      </w:r>
      <w:r w:rsidR="00DA58B5">
        <w:rPr>
          <w:rFonts w:ascii="Arial" w:hAnsi="Arial" w:cs="Arial"/>
          <w:sz w:val="22"/>
          <w:szCs w:val="22"/>
          <w:lang w:val="en-GB"/>
        </w:rPr>
        <w:t xml:space="preserve"> </w:t>
      </w:r>
      <w:r w:rsidR="00DA58B5" w:rsidRPr="00DA58B5">
        <w:rPr>
          <w:rFonts w:ascii="Arial" w:hAnsi="Arial" w:cs="Arial"/>
          <w:sz w:val="22"/>
          <w:szCs w:val="22"/>
          <w:lang w:val="en-GB"/>
        </w:rPr>
        <w:t xml:space="preserve">management system documentation </w:t>
      </w:r>
      <w:r w:rsidR="00A22A7B">
        <w:rPr>
          <w:rFonts w:ascii="Arial" w:hAnsi="Arial" w:cs="Arial"/>
          <w:sz w:val="22"/>
          <w:szCs w:val="22"/>
          <w:lang w:val="en-GB"/>
        </w:rPr>
        <w:t xml:space="preserve">and training </w:t>
      </w:r>
      <w:r w:rsidR="00DA58B5" w:rsidRPr="00DA58B5">
        <w:rPr>
          <w:rFonts w:ascii="Arial" w:hAnsi="Arial" w:cs="Arial"/>
          <w:sz w:val="22"/>
          <w:szCs w:val="22"/>
          <w:lang w:val="en-GB"/>
        </w:rPr>
        <w:t>can</w:t>
      </w:r>
      <w:r w:rsidR="00DA58B5">
        <w:rPr>
          <w:rFonts w:ascii="Arial" w:hAnsi="Arial" w:cs="Arial"/>
          <w:sz w:val="22"/>
          <w:szCs w:val="22"/>
          <w:lang w:val="en-GB"/>
        </w:rPr>
        <w:t xml:space="preserve"> </w:t>
      </w:r>
      <w:r w:rsidR="00DA58B5" w:rsidRPr="00DA58B5">
        <w:rPr>
          <w:rFonts w:ascii="Arial" w:hAnsi="Arial" w:cs="Arial"/>
          <w:sz w:val="22"/>
          <w:szCs w:val="22"/>
          <w:lang w:val="en-GB"/>
        </w:rPr>
        <w:t>differ from one organization to another</w:t>
      </w:r>
      <w:r w:rsidR="00DA58B5">
        <w:rPr>
          <w:rFonts w:ascii="Arial" w:hAnsi="Arial" w:cs="Arial"/>
          <w:sz w:val="22"/>
          <w:szCs w:val="22"/>
          <w:lang w:val="en-GB"/>
        </w:rPr>
        <w:t xml:space="preserve"> </w:t>
      </w:r>
      <w:r w:rsidR="00DA58B5" w:rsidRPr="00DA58B5">
        <w:rPr>
          <w:rFonts w:ascii="Arial" w:hAnsi="Arial" w:cs="Arial"/>
          <w:sz w:val="22"/>
          <w:szCs w:val="22"/>
          <w:lang w:val="en-GB"/>
        </w:rPr>
        <w:t>due to</w:t>
      </w:r>
      <w:r w:rsidR="00DA58B5">
        <w:rPr>
          <w:rFonts w:ascii="Arial" w:hAnsi="Arial" w:cs="Arial"/>
          <w:sz w:val="22"/>
          <w:szCs w:val="22"/>
          <w:lang w:val="en-GB"/>
        </w:rPr>
        <w:t>:</w:t>
      </w:r>
      <w:bookmarkStart w:id="0" w:name="_GoBack"/>
      <w:bookmarkEnd w:id="0"/>
    </w:p>
    <w:p w:rsidR="00DA58B5" w:rsidRPr="00DA58B5" w:rsidRDefault="00DA58B5" w:rsidP="00DA58B5">
      <w:pPr>
        <w:autoSpaceDE w:val="0"/>
        <w:autoSpaceDN w:val="0"/>
        <w:adjustRightInd w:val="0"/>
        <w:rPr>
          <w:rFonts w:ascii="Arial" w:hAnsi="Arial" w:cs="Arial"/>
          <w:sz w:val="22"/>
          <w:szCs w:val="22"/>
          <w:lang w:val="en-GB"/>
        </w:rPr>
      </w:pPr>
      <w:r w:rsidRPr="00DA58B5">
        <w:rPr>
          <w:rFonts w:ascii="Arial" w:hAnsi="Arial" w:cs="Arial"/>
          <w:sz w:val="22"/>
          <w:szCs w:val="22"/>
          <w:lang w:val="en-GB"/>
        </w:rPr>
        <w:t xml:space="preserve">a) </w:t>
      </w:r>
      <w:r w:rsidR="00AC12C0" w:rsidRPr="00DA58B5">
        <w:rPr>
          <w:rFonts w:ascii="Arial" w:hAnsi="Arial" w:cs="Arial"/>
          <w:sz w:val="22"/>
          <w:szCs w:val="22"/>
          <w:lang w:val="en-GB"/>
        </w:rPr>
        <w:t>The</w:t>
      </w:r>
      <w:r w:rsidRPr="00DA58B5">
        <w:rPr>
          <w:rFonts w:ascii="Arial" w:hAnsi="Arial" w:cs="Arial"/>
          <w:sz w:val="22"/>
          <w:szCs w:val="22"/>
          <w:lang w:val="en-GB"/>
        </w:rPr>
        <w:t xml:space="preserve"> size of organization and type of</w:t>
      </w:r>
      <w:r>
        <w:rPr>
          <w:rFonts w:ascii="Arial" w:hAnsi="Arial" w:cs="Arial"/>
          <w:sz w:val="22"/>
          <w:szCs w:val="22"/>
          <w:lang w:val="en-GB"/>
        </w:rPr>
        <w:t xml:space="preserve"> </w:t>
      </w:r>
      <w:r w:rsidRPr="00DA58B5">
        <w:rPr>
          <w:rFonts w:ascii="Arial" w:hAnsi="Arial" w:cs="Arial"/>
          <w:sz w:val="22"/>
          <w:szCs w:val="22"/>
          <w:lang w:val="en-GB"/>
        </w:rPr>
        <w:t>activities</w:t>
      </w:r>
      <w:r w:rsidR="00CC289A">
        <w:rPr>
          <w:rFonts w:ascii="Arial" w:hAnsi="Arial" w:cs="Arial"/>
          <w:sz w:val="22"/>
          <w:szCs w:val="22"/>
          <w:lang w:val="en-GB"/>
        </w:rPr>
        <w:t>;</w:t>
      </w:r>
    </w:p>
    <w:p w:rsidR="00DA58B5" w:rsidRDefault="00DA58B5" w:rsidP="00DA58B5">
      <w:pPr>
        <w:autoSpaceDE w:val="0"/>
        <w:autoSpaceDN w:val="0"/>
        <w:adjustRightInd w:val="0"/>
        <w:rPr>
          <w:rFonts w:ascii="Arial" w:hAnsi="Arial" w:cs="Arial"/>
          <w:sz w:val="22"/>
          <w:szCs w:val="22"/>
          <w:lang w:val="en-GB"/>
        </w:rPr>
      </w:pPr>
      <w:r w:rsidRPr="00DA58B5">
        <w:rPr>
          <w:rFonts w:ascii="Arial" w:hAnsi="Arial" w:cs="Arial"/>
          <w:sz w:val="22"/>
          <w:szCs w:val="22"/>
          <w:lang w:val="en-GB"/>
        </w:rPr>
        <w:t xml:space="preserve">b) </w:t>
      </w:r>
      <w:r w:rsidR="00AC12C0" w:rsidRPr="00DA58B5">
        <w:rPr>
          <w:rFonts w:ascii="Arial" w:hAnsi="Arial" w:cs="Arial"/>
          <w:sz w:val="22"/>
          <w:szCs w:val="22"/>
          <w:lang w:val="en-GB"/>
        </w:rPr>
        <w:t>The</w:t>
      </w:r>
      <w:r w:rsidRPr="00DA58B5">
        <w:rPr>
          <w:rFonts w:ascii="Arial" w:hAnsi="Arial" w:cs="Arial"/>
          <w:sz w:val="22"/>
          <w:szCs w:val="22"/>
          <w:lang w:val="en-GB"/>
        </w:rPr>
        <w:t xml:space="preserve"> complexity of processes and their</w:t>
      </w:r>
      <w:r>
        <w:rPr>
          <w:rFonts w:ascii="Arial" w:hAnsi="Arial" w:cs="Arial"/>
          <w:sz w:val="22"/>
          <w:szCs w:val="22"/>
          <w:lang w:val="en-GB"/>
        </w:rPr>
        <w:t xml:space="preserve"> </w:t>
      </w:r>
      <w:r w:rsidRPr="00DA58B5">
        <w:rPr>
          <w:rFonts w:ascii="Arial" w:hAnsi="Arial" w:cs="Arial"/>
          <w:sz w:val="22"/>
          <w:szCs w:val="22"/>
          <w:lang w:val="en-GB"/>
        </w:rPr>
        <w:t>interactions</w:t>
      </w:r>
      <w:r w:rsidR="00CC289A">
        <w:rPr>
          <w:rFonts w:ascii="Arial" w:hAnsi="Arial" w:cs="Arial"/>
          <w:sz w:val="22"/>
          <w:szCs w:val="22"/>
          <w:lang w:val="en-GB"/>
        </w:rPr>
        <w:t>;</w:t>
      </w:r>
    </w:p>
    <w:p w:rsidR="00E87B39" w:rsidRDefault="00DA58B5" w:rsidP="00DA58B5">
      <w:pPr>
        <w:autoSpaceDE w:val="0"/>
        <w:autoSpaceDN w:val="0"/>
        <w:adjustRightInd w:val="0"/>
        <w:rPr>
          <w:rFonts w:ascii="Arial" w:hAnsi="Arial" w:cs="Arial"/>
          <w:sz w:val="22"/>
          <w:szCs w:val="22"/>
          <w:lang w:val="en-GB"/>
        </w:rPr>
      </w:pPr>
      <w:r w:rsidRPr="00DA58B5">
        <w:rPr>
          <w:rFonts w:ascii="Arial" w:hAnsi="Arial" w:cs="Arial"/>
          <w:sz w:val="22"/>
          <w:szCs w:val="22"/>
          <w:lang w:val="en-GB"/>
        </w:rPr>
        <w:t xml:space="preserve">c) </w:t>
      </w:r>
      <w:r w:rsidR="00AC12C0" w:rsidRPr="00DA58B5">
        <w:rPr>
          <w:rFonts w:ascii="Arial" w:hAnsi="Arial" w:cs="Arial"/>
          <w:sz w:val="22"/>
          <w:szCs w:val="22"/>
          <w:lang w:val="en-GB"/>
        </w:rPr>
        <w:t>The</w:t>
      </w:r>
      <w:r w:rsidRPr="00DA58B5">
        <w:rPr>
          <w:rFonts w:ascii="Arial" w:hAnsi="Arial" w:cs="Arial"/>
          <w:sz w:val="22"/>
          <w:szCs w:val="22"/>
          <w:lang w:val="en-GB"/>
        </w:rPr>
        <w:t xml:space="preserve"> competence of personnel.</w:t>
      </w:r>
    </w:p>
    <w:p w:rsidR="004144B0" w:rsidRPr="001347D4" w:rsidRDefault="001E23C3" w:rsidP="001347D4">
      <w:pPr>
        <w:spacing w:after="360"/>
        <w:ind w:left="-142"/>
        <w:jc w:val="both"/>
        <w:rPr>
          <w:rFonts w:ascii="Arial" w:hAnsi="Arial" w:cs="Arial"/>
          <w:bCs/>
          <w:sz w:val="22"/>
          <w:szCs w:val="22"/>
          <w:lang w:val="en-GB"/>
        </w:rPr>
      </w:pPr>
      <w:r>
        <w:rPr>
          <w:rFonts w:ascii="Arial" w:hAnsi="Arial" w:cs="Arial"/>
          <w:b/>
          <w:sz w:val="22"/>
          <w:szCs w:val="22"/>
          <w:lang w:val="en-GB"/>
        </w:rPr>
        <w:br w:type="column"/>
      </w:r>
      <w:r w:rsidR="00363A04" w:rsidRPr="001347D4">
        <w:rPr>
          <w:rFonts w:ascii="Arial" w:hAnsi="Arial" w:cs="Arial"/>
          <w:b/>
          <w:bCs/>
          <w:sz w:val="22"/>
          <w:szCs w:val="22"/>
          <w:lang w:val="en-GB"/>
        </w:rPr>
        <w:lastRenderedPageBreak/>
        <w:t xml:space="preserve">ANNEX A. </w:t>
      </w:r>
      <w:r w:rsidR="00363A04" w:rsidRPr="001347D4">
        <w:rPr>
          <w:rFonts w:ascii="Arial" w:hAnsi="Arial" w:cs="Arial"/>
          <w:bCs/>
          <w:sz w:val="22"/>
          <w:szCs w:val="22"/>
          <w:lang w:val="en-GB"/>
        </w:rPr>
        <w:t xml:space="preserve">Examples of indicators that </w:t>
      </w:r>
      <w:r w:rsidRPr="001347D4">
        <w:rPr>
          <w:rFonts w:ascii="Arial" w:hAnsi="Arial" w:cs="Arial"/>
          <w:bCs/>
          <w:sz w:val="22"/>
          <w:szCs w:val="22"/>
          <w:lang w:val="en-GB"/>
        </w:rPr>
        <w:t xml:space="preserve">CB auditors </w:t>
      </w:r>
      <w:r w:rsidR="00363A04" w:rsidRPr="001347D4">
        <w:rPr>
          <w:rFonts w:ascii="Arial" w:hAnsi="Arial" w:cs="Arial"/>
          <w:bCs/>
          <w:sz w:val="22"/>
          <w:szCs w:val="22"/>
          <w:lang w:val="en-GB"/>
        </w:rPr>
        <w:t>may</w:t>
      </w:r>
      <w:r w:rsidRPr="001347D4">
        <w:rPr>
          <w:rFonts w:ascii="Arial" w:hAnsi="Arial" w:cs="Arial"/>
          <w:bCs/>
          <w:sz w:val="22"/>
          <w:szCs w:val="22"/>
          <w:lang w:val="en-GB"/>
        </w:rPr>
        <w:t xml:space="preserve"> use to support the evaluation of the</w:t>
      </w:r>
      <w:r w:rsidR="00363A04" w:rsidRPr="001347D4">
        <w:rPr>
          <w:rFonts w:ascii="Arial" w:hAnsi="Arial" w:cs="Arial"/>
          <w:bCs/>
          <w:sz w:val="22"/>
          <w:szCs w:val="22"/>
          <w:lang w:val="en-GB"/>
        </w:rPr>
        <w:t xml:space="preserve"> organization’s compliance with Clause 1.5 and 1.6 of FSC-STD-40-004 V2-1.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9"/>
        <w:gridCol w:w="6344"/>
      </w:tblGrid>
      <w:tr w:rsidR="006B2FA8" w:rsidRPr="001347D4" w:rsidTr="006B2FA8">
        <w:tc>
          <w:tcPr>
            <w:tcW w:w="9713" w:type="dxa"/>
            <w:gridSpan w:val="2"/>
            <w:shd w:val="clear" w:color="auto" w:fill="D9D9D9" w:themeFill="background1" w:themeFillShade="D9"/>
          </w:tcPr>
          <w:p w:rsidR="006013AF" w:rsidRPr="001347D4" w:rsidRDefault="00C64D38">
            <w:pPr>
              <w:jc w:val="both"/>
              <w:rPr>
                <w:rFonts w:ascii="Arial" w:eastAsia="Calibri" w:hAnsi="Arial" w:cs="Arial"/>
                <w:b/>
                <w:sz w:val="22"/>
                <w:szCs w:val="22"/>
                <w:lang w:val="en-US" w:eastAsia="zh-CN"/>
              </w:rPr>
            </w:pPr>
            <w:r w:rsidRPr="001347D4">
              <w:rPr>
                <w:rFonts w:ascii="Arial" w:eastAsia="Calibri" w:hAnsi="Arial" w:cs="Arial"/>
                <w:b/>
                <w:sz w:val="22"/>
                <w:szCs w:val="22"/>
                <w:lang w:val="en-US" w:eastAsia="zh-CN"/>
              </w:rPr>
              <w:t xml:space="preserve">Illegal logging or the </w:t>
            </w:r>
            <w:r w:rsidR="00AE08D7" w:rsidRPr="001347D4">
              <w:rPr>
                <w:rFonts w:ascii="Arial" w:eastAsia="Calibri" w:hAnsi="Arial" w:cs="Arial"/>
                <w:b/>
                <w:sz w:val="22"/>
                <w:szCs w:val="22"/>
                <w:lang w:val="en-US" w:eastAsia="zh-CN"/>
              </w:rPr>
              <w:t>trade in illegal wood of</w:t>
            </w:r>
            <w:r w:rsidRPr="001347D4">
              <w:rPr>
                <w:rFonts w:ascii="Arial" w:eastAsia="Calibri" w:hAnsi="Arial" w:cs="Arial"/>
                <w:b/>
                <w:sz w:val="22"/>
                <w:szCs w:val="22"/>
                <w:lang w:val="en-US" w:eastAsia="zh-CN"/>
              </w:rPr>
              <w:t xml:space="preserve"> forest products </w:t>
            </w:r>
          </w:p>
          <w:p w:rsidR="006013AF" w:rsidRPr="001347D4" w:rsidRDefault="006013AF">
            <w:pPr>
              <w:jc w:val="both"/>
              <w:rPr>
                <w:rFonts w:ascii="Arial" w:eastAsia="Calibri" w:hAnsi="Arial" w:cs="Arial"/>
                <w:b/>
                <w:sz w:val="22"/>
                <w:szCs w:val="22"/>
                <w:lang w:val="en-US" w:eastAsia="zh-CN"/>
              </w:rPr>
            </w:pPr>
          </w:p>
        </w:tc>
      </w:tr>
      <w:tr w:rsidR="006B2FA8" w:rsidRPr="001347D4" w:rsidTr="00EF5707">
        <w:tc>
          <w:tcPr>
            <w:tcW w:w="3369" w:type="dxa"/>
          </w:tcPr>
          <w:p w:rsidR="006B2FA8" w:rsidRPr="001347D4" w:rsidRDefault="006B2FA8" w:rsidP="006B2FA8">
            <w:pPr>
              <w:spacing w:before="240" w:after="120"/>
              <w:rPr>
                <w:rFonts w:ascii="Arial" w:hAnsi="Arial" w:cs="Arial"/>
                <w:bCs/>
                <w:sz w:val="22"/>
                <w:szCs w:val="22"/>
                <w:lang w:val="en-GB"/>
              </w:rPr>
            </w:pPr>
            <w:r w:rsidRPr="001347D4">
              <w:rPr>
                <w:rFonts w:ascii="Arial" w:hAnsi="Arial" w:cs="Arial"/>
                <w:b/>
                <w:bCs/>
                <w:sz w:val="22"/>
                <w:szCs w:val="22"/>
                <w:lang w:val="en-GB"/>
              </w:rPr>
              <w:t>Requirement</w:t>
            </w:r>
          </w:p>
        </w:tc>
        <w:tc>
          <w:tcPr>
            <w:tcW w:w="6344" w:type="dxa"/>
          </w:tcPr>
          <w:p w:rsidR="006B2FA8" w:rsidRPr="001347D4" w:rsidRDefault="006B2FA8" w:rsidP="00AC12C0">
            <w:pPr>
              <w:jc w:val="both"/>
              <w:rPr>
                <w:rFonts w:ascii="Arial" w:hAnsi="Arial" w:cs="Arial"/>
                <w:b/>
                <w:bCs/>
                <w:sz w:val="22"/>
                <w:szCs w:val="22"/>
                <w:lang w:val="en-GB"/>
              </w:rPr>
            </w:pPr>
          </w:p>
          <w:p w:rsidR="006013AF" w:rsidRPr="001347D4" w:rsidRDefault="006B2FA8">
            <w:pPr>
              <w:ind w:left="459"/>
              <w:jc w:val="both"/>
              <w:rPr>
                <w:rFonts w:ascii="Arial" w:hAnsi="Arial" w:cs="Arial"/>
                <w:bCs/>
                <w:sz w:val="22"/>
                <w:szCs w:val="22"/>
                <w:lang w:val="en-GB"/>
              </w:rPr>
            </w:pPr>
            <w:r w:rsidRPr="001347D4">
              <w:rPr>
                <w:rFonts w:ascii="Arial" w:hAnsi="Arial" w:cs="Arial"/>
                <w:b/>
                <w:bCs/>
                <w:sz w:val="22"/>
                <w:szCs w:val="22"/>
                <w:lang w:val="en-GB"/>
              </w:rPr>
              <w:t>Example Indicators</w:t>
            </w:r>
          </w:p>
        </w:tc>
      </w:tr>
      <w:tr w:rsidR="006B2FA8" w:rsidRPr="001347D4" w:rsidTr="006B2FA8">
        <w:tc>
          <w:tcPr>
            <w:tcW w:w="3369" w:type="dxa"/>
            <w:tcBorders>
              <w:bottom w:val="single" w:sz="4" w:space="0" w:color="auto"/>
            </w:tcBorders>
          </w:tcPr>
          <w:p w:rsidR="006013AF" w:rsidRPr="001347D4" w:rsidRDefault="006B2FA8">
            <w:pPr>
              <w:spacing w:before="240" w:after="120"/>
              <w:rPr>
                <w:rFonts w:ascii="Arial" w:hAnsi="Arial" w:cs="Arial"/>
                <w:bCs/>
                <w:sz w:val="22"/>
                <w:szCs w:val="22"/>
                <w:lang w:val="en-GB"/>
              </w:rPr>
            </w:pPr>
            <w:r w:rsidRPr="001347D4">
              <w:rPr>
                <w:rFonts w:ascii="Arial" w:hAnsi="Arial" w:cs="Arial"/>
                <w:bCs/>
                <w:sz w:val="22"/>
                <w:szCs w:val="22"/>
                <w:lang w:val="en-GB"/>
              </w:rPr>
              <w:t>Trade in illegal wood or forest products</w:t>
            </w:r>
          </w:p>
        </w:tc>
        <w:tc>
          <w:tcPr>
            <w:tcW w:w="6344" w:type="dxa"/>
            <w:tcBorders>
              <w:bottom w:val="single" w:sz="4" w:space="0" w:color="auto"/>
            </w:tcBorders>
          </w:tcPr>
          <w:p w:rsidR="006B2FA8" w:rsidRPr="001347D4" w:rsidRDefault="006B2FA8" w:rsidP="00FE3686">
            <w:pPr>
              <w:numPr>
                <w:ilvl w:val="0"/>
                <w:numId w:val="9"/>
              </w:numPr>
              <w:ind w:left="459"/>
              <w:jc w:val="both"/>
              <w:rPr>
                <w:rFonts w:ascii="Arial" w:hAnsi="Arial" w:cs="Arial"/>
                <w:bCs/>
                <w:sz w:val="22"/>
                <w:szCs w:val="22"/>
                <w:lang w:val="en-GB"/>
              </w:rPr>
            </w:pPr>
            <w:r w:rsidRPr="001347D4">
              <w:rPr>
                <w:rFonts w:ascii="Arial" w:hAnsi="Arial" w:cs="Arial"/>
                <w:bCs/>
                <w:sz w:val="22"/>
                <w:szCs w:val="22"/>
                <w:lang w:val="en-GB"/>
              </w:rPr>
              <w:t xml:space="preserve">Existence of laws regarding to wood trade in the country/region (e.g. EU </w:t>
            </w:r>
            <w:r w:rsidR="00AE08D7" w:rsidRPr="001347D4">
              <w:rPr>
                <w:rFonts w:ascii="Arial" w:hAnsi="Arial" w:cs="Arial"/>
                <w:bCs/>
                <w:sz w:val="22"/>
                <w:szCs w:val="22"/>
                <w:lang w:val="en-GB"/>
              </w:rPr>
              <w:t>FLEGT</w:t>
            </w:r>
            <w:r w:rsidRPr="001347D4">
              <w:rPr>
                <w:rFonts w:ascii="Arial" w:hAnsi="Arial" w:cs="Arial"/>
                <w:bCs/>
                <w:sz w:val="22"/>
                <w:szCs w:val="22"/>
                <w:lang w:val="en-GB"/>
              </w:rPr>
              <w:t xml:space="preserve"> regulation, Lacey Act, national wood trade regulations)</w:t>
            </w:r>
          </w:p>
          <w:p w:rsidR="006B2FA8" w:rsidRPr="001347D4" w:rsidRDefault="006B2FA8" w:rsidP="00FE3686">
            <w:pPr>
              <w:numPr>
                <w:ilvl w:val="0"/>
                <w:numId w:val="9"/>
              </w:numPr>
              <w:ind w:left="459"/>
              <w:jc w:val="both"/>
              <w:rPr>
                <w:rFonts w:ascii="Arial" w:hAnsi="Arial" w:cs="Arial"/>
                <w:bCs/>
                <w:sz w:val="22"/>
                <w:szCs w:val="22"/>
                <w:lang w:val="en-GB"/>
              </w:rPr>
            </w:pPr>
            <w:r w:rsidRPr="001347D4">
              <w:rPr>
                <w:rFonts w:ascii="Arial" w:hAnsi="Arial" w:cs="Arial"/>
                <w:bCs/>
                <w:sz w:val="22"/>
                <w:szCs w:val="22"/>
                <w:lang w:val="en-GB"/>
              </w:rPr>
              <w:t>Existence of authorities’ control.</w:t>
            </w:r>
          </w:p>
          <w:p w:rsidR="006B2FA8" w:rsidRPr="001347D4" w:rsidRDefault="006B2FA8" w:rsidP="00FE3686">
            <w:pPr>
              <w:numPr>
                <w:ilvl w:val="0"/>
                <w:numId w:val="9"/>
              </w:numPr>
              <w:ind w:left="459"/>
              <w:jc w:val="both"/>
              <w:rPr>
                <w:rFonts w:ascii="Arial" w:hAnsi="Arial" w:cs="Arial"/>
                <w:bCs/>
                <w:sz w:val="22"/>
                <w:szCs w:val="22"/>
                <w:lang w:val="en-GB"/>
              </w:rPr>
            </w:pPr>
            <w:r w:rsidRPr="001347D4">
              <w:rPr>
                <w:rFonts w:ascii="Arial" w:hAnsi="Arial" w:cs="Arial"/>
                <w:bCs/>
                <w:sz w:val="22"/>
                <w:szCs w:val="22"/>
                <w:lang w:val="en-GB"/>
              </w:rPr>
              <w:t>Evidence of wood purchase records (Purchasing contracts, invoices)</w:t>
            </w:r>
          </w:p>
          <w:p w:rsidR="006B2FA8" w:rsidRPr="001347D4" w:rsidRDefault="006B2FA8" w:rsidP="00FE3686">
            <w:pPr>
              <w:numPr>
                <w:ilvl w:val="0"/>
                <w:numId w:val="9"/>
              </w:numPr>
              <w:ind w:left="459"/>
              <w:jc w:val="both"/>
              <w:rPr>
                <w:rFonts w:ascii="Arial" w:hAnsi="Arial" w:cs="Arial"/>
                <w:bCs/>
                <w:sz w:val="22"/>
                <w:szCs w:val="22"/>
                <w:lang w:val="en-GB"/>
              </w:rPr>
            </w:pPr>
            <w:r w:rsidRPr="001347D4">
              <w:rPr>
                <w:rFonts w:ascii="Arial" w:hAnsi="Arial" w:cs="Arial"/>
                <w:bCs/>
                <w:sz w:val="22"/>
                <w:szCs w:val="22"/>
                <w:lang w:val="en-GB"/>
              </w:rPr>
              <w:t xml:space="preserve">Evidence of payment of royalties or other fees, when applicable </w:t>
            </w:r>
          </w:p>
          <w:p w:rsidR="009833B6" w:rsidRPr="001347D4" w:rsidRDefault="006B2FA8" w:rsidP="00AE08D7">
            <w:pPr>
              <w:numPr>
                <w:ilvl w:val="0"/>
                <w:numId w:val="9"/>
              </w:numPr>
              <w:ind w:left="459"/>
              <w:jc w:val="both"/>
              <w:rPr>
                <w:rFonts w:ascii="Arial" w:hAnsi="Arial" w:cs="Arial"/>
                <w:bCs/>
                <w:sz w:val="22"/>
                <w:szCs w:val="22"/>
                <w:lang w:val="en-GB"/>
              </w:rPr>
            </w:pPr>
            <w:r w:rsidRPr="001347D4">
              <w:rPr>
                <w:rFonts w:ascii="Arial" w:hAnsi="Arial" w:cs="Arial"/>
                <w:bCs/>
                <w:sz w:val="22"/>
                <w:szCs w:val="22"/>
                <w:lang w:val="en-GB"/>
              </w:rPr>
              <w:t>Evidence of timber transportation documents (Copies of transport or sales permits with specification of species and volumes as applicable)</w:t>
            </w:r>
          </w:p>
        </w:tc>
      </w:tr>
      <w:tr w:rsidR="006B2FA8" w:rsidRPr="001347D4" w:rsidTr="006B2FA8">
        <w:tc>
          <w:tcPr>
            <w:tcW w:w="9713" w:type="dxa"/>
            <w:gridSpan w:val="2"/>
            <w:shd w:val="clear" w:color="auto" w:fill="D9D9D9" w:themeFill="background1" w:themeFillShade="D9"/>
          </w:tcPr>
          <w:p w:rsidR="006013AF" w:rsidRPr="001347D4" w:rsidRDefault="00C64D38">
            <w:pPr>
              <w:jc w:val="both"/>
              <w:rPr>
                <w:rFonts w:ascii="Arial" w:hAnsi="Arial" w:cs="Arial"/>
                <w:b/>
                <w:bCs/>
                <w:sz w:val="22"/>
                <w:szCs w:val="22"/>
                <w:lang w:val="en-GB"/>
              </w:rPr>
            </w:pPr>
            <w:r w:rsidRPr="001347D4">
              <w:rPr>
                <w:rFonts w:ascii="Arial" w:eastAsia="Calibri" w:hAnsi="Arial" w:cs="Arial"/>
                <w:b/>
                <w:sz w:val="22"/>
                <w:szCs w:val="22"/>
                <w:lang w:val="en-US" w:eastAsia="zh-CN"/>
              </w:rPr>
              <w:t>Violation of any of the ILO Core Conventions as defined in the ILO Declaration on Fundamental Principles and Rights at Work</w:t>
            </w:r>
          </w:p>
        </w:tc>
      </w:tr>
      <w:tr w:rsidR="006B2FA8" w:rsidRPr="001347D4" w:rsidTr="00AC12C0">
        <w:tc>
          <w:tcPr>
            <w:tcW w:w="3369" w:type="dxa"/>
          </w:tcPr>
          <w:p w:rsidR="006B2FA8" w:rsidRPr="001347D4" w:rsidRDefault="006B2FA8" w:rsidP="00AC12C0">
            <w:pPr>
              <w:spacing w:before="240" w:after="120"/>
              <w:rPr>
                <w:rFonts w:ascii="Arial" w:hAnsi="Arial" w:cs="Arial"/>
                <w:bCs/>
                <w:sz w:val="22"/>
                <w:szCs w:val="22"/>
                <w:lang w:val="en-GB"/>
              </w:rPr>
            </w:pPr>
            <w:r w:rsidRPr="001347D4">
              <w:rPr>
                <w:rFonts w:ascii="Arial" w:hAnsi="Arial" w:cs="Arial"/>
                <w:b/>
                <w:bCs/>
                <w:sz w:val="22"/>
                <w:szCs w:val="22"/>
                <w:lang w:val="en-GB"/>
              </w:rPr>
              <w:t>Requirement</w:t>
            </w:r>
          </w:p>
        </w:tc>
        <w:tc>
          <w:tcPr>
            <w:tcW w:w="6344" w:type="dxa"/>
          </w:tcPr>
          <w:p w:rsidR="006B2FA8" w:rsidRPr="001347D4" w:rsidRDefault="006B2FA8" w:rsidP="00AC12C0">
            <w:pPr>
              <w:jc w:val="both"/>
              <w:rPr>
                <w:rFonts w:ascii="Arial" w:hAnsi="Arial" w:cs="Arial"/>
                <w:b/>
                <w:bCs/>
                <w:sz w:val="22"/>
                <w:szCs w:val="22"/>
                <w:lang w:val="en-GB"/>
              </w:rPr>
            </w:pPr>
          </w:p>
          <w:p w:rsidR="006013AF" w:rsidRPr="001347D4" w:rsidRDefault="006B2FA8">
            <w:pPr>
              <w:ind w:left="459"/>
              <w:jc w:val="both"/>
              <w:rPr>
                <w:rFonts w:ascii="Arial" w:hAnsi="Arial" w:cs="Arial"/>
                <w:bCs/>
                <w:sz w:val="22"/>
                <w:szCs w:val="22"/>
                <w:lang w:val="en-GB"/>
              </w:rPr>
            </w:pPr>
            <w:r w:rsidRPr="001347D4">
              <w:rPr>
                <w:rFonts w:ascii="Arial" w:hAnsi="Arial" w:cs="Arial"/>
                <w:b/>
                <w:bCs/>
                <w:sz w:val="22"/>
                <w:szCs w:val="22"/>
                <w:lang w:val="en-GB"/>
              </w:rPr>
              <w:t>Example Indicators</w:t>
            </w:r>
          </w:p>
        </w:tc>
      </w:tr>
      <w:tr w:rsidR="006B2FA8" w:rsidRPr="001347D4" w:rsidTr="00EF5707">
        <w:tc>
          <w:tcPr>
            <w:tcW w:w="3369" w:type="dxa"/>
          </w:tcPr>
          <w:p w:rsidR="006013AF" w:rsidRPr="001347D4" w:rsidRDefault="006B2FA8">
            <w:pPr>
              <w:spacing w:before="240" w:after="120"/>
              <w:rPr>
                <w:rFonts w:ascii="Arial" w:hAnsi="Arial" w:cs="Arial"/>
                <w:bCs/>
                <w:sz w:val="22"/>
                <w:szCs w:val="22"/>
                <w:lang w:val="en-GB"/>
              </w:rPr>
            </w:pPr>
            <w:r w:rsidRPr="001347D4">
              <w:rPr>
                <w:rFonts w:ascii="Arial" w:hAnsi="Arial" w:cs="Arial"/>
                <w:bCs/>
                <w:sz w:val="22"/>
                <w:szCs w:val="22"/>
                <w:lang w:val="en-GB"/>
              </w:rPr>
              <w:t>Freedom of association and right to collective bargaining</w:t>
            </w:r>
          </w:p>
        </w:tc>
        <w:tc>
          <w:tcPr>
            <w:tcW w:w="6344" w:type="dxa"/>
          </w:tcPr>
          <w:p w:rsidR="006B2FA8" w:rsidRPr="001347D4" w:rsidRDefault="006B2FA8" w:rsidP="00633762">
            <w:pPr>
              <w:numPr>
                <w:ilvl w:val="0"/>
                <w:numId w:val="9"/>
              </w:numPr>
              <w:ind w:left="459"/>
              <w:jc w:val="both"/>
              <w:rPr>
                <w:rFonts w:ascii="Arial" w:hAnsi="Arial" w:cs="Arial"/>
                <w:bCs/>
                <w:sz w:val="22"/>
                <w:szCs w:val="22"/>
                <w:lang w:val="en-GB"/>
              </w:rPr>
            </w:pPr>
            <w:r w:rsidRPr="001347D4">
              <w:rPr>
                <w:rFonts w:ascii="Arial" w:hAnsi="Arial" w:cs="Arial"/>
                <w:bCs/>
                <w:sz w:val="22"/>
                <w:szCs w:val="22"/>
                <w:lang w:val="en-GB"/>
              </w:rPr>
              <w:t>Evidence of collective bargaining and negotiations between the organization and its workers or workers associations.</w:t>
            </w:r>
          </w:p>
          <w:p w:rsidR="006B2FA8" w:rsidRPr="001347D4" w:rsidRDefault="006B2FA8" w:rsidP="00633762">
            <w:pPr>
              <w:numPr>
                <w:ilvl w:val="0"/>
                <w:numId w:val="9"/>
              </w:numPr>
              <w:ind w:left="459"/>
              <w:jc w:val="both"/>
              <w:rPr>
                <w:rFonts w:ascii="Arial" w:hAnsi="Arial" w:cs="Arial"/>
                <w:bCs/>
                <w:sz w:val="22"/>
                <w:szCs w:val="22"/>
                <w:lang w:val="en-GB"/>
              </w:rPr>
            </w:pPr>
            <w:r w:rsidRPr="001347D4">
              <w:rPr>
                <w:rFonts w:ascii="Arial" w:hAnsi="Arial" w:cs="Arial"/>
                <w:bCs/>
                <w:sz w:val="22"/>
                <w:szCs w:val="22"/>
                <w:lang w:val="en-GB"/>
              </w:rPr>
              <w:t>Organization’s policies recognizing the workers’ rights and freedom of association.</w:t>
            </w:r>
          </w:p>
          <w:p w:rsidR="006B2FA8" w:rsidRPr="001347D4" w:rsidRDefault="006B2FA8" w:rsidP="00633762">
            <w:pPr>
              <w:numPr>
                <w:ilvl w:val="0"/>
                <w:numId w:val="9"/>
              </w:numPr>
              <w:ind w:left="459"/>
              <w:jc w:val="both"/>
              <w:rPr>
                <w:rFonts w:ascii="Arial" w:hAnsi="Arial" w:cs="Arial"/>
                <w:bCs/>
                <w:sz w:val="22"/>
                <w:szCs w:val="22"/>
                <w:lang w:val="en-GB"/>
              </w:rPr>
            </w:pPr>
            <w:r w:rsidRPr="001347D4">
              <w:rPr>
                <w:rFonts w:ascii="Arial" w:hAnsi="Arial" w:cs="Arial"/>
                <w:bCs/>
                <w:sz w:val="22"/>
                <w:szCs w:val="22"/>
                <w:lang w:val="en-GB"/>
              </w:rPr>
              <w:t>Interview with organization’s workers and, when applicable, workers’ representatives;</w:t>
            </w:r>
          </w:p>
          <w:p w:rsidR="006B2FA8" w:rsidRPr="001347D4" w:rsidRDefault="008239BC" w:rsidP="00633762">
            <w:pPr>
              <w:numPr>
                <w:ilvl w:val="0"/>
                <w:numId w:val="9"/>
              </w:numPr>
              <w:ind w:left="459"/>
              <w:jc w:val="both"/>
              <w:rPr>
                <w:rFonts w:ascii="Arial" w:hAnsi="Arial" w:cs="Arial"/>
                <w:bCs/>
                <w:sz w:val="22"/>
                <w:szCs w:val="22"/>
                <w:lang w:val="en-GB"/>
              </w:rPr>
            </w:pPr>
            <w:r w:rsidRPr="001347D4">
              <w:rPr>
                <w:rFonts w:ascii="Arial" w:hAnsi="Arial" w:cs="Arial"/>
                <w:bCs/>
                <w:sz w:val="22"/>
                <w:szCs w:val="22"/>
                <w:lang w:val="en-GB"/>
              </w:rPr>
              <w:t xml:space="preserve">Evidence </w:t>
            </w:r>
            <w:r w:rsidR="006B2FA8" w:rsidRPr="001347D4">
              <w:rPr>
                <w:rFonts w:ascii="Arial" w:hAnsi="Arial" w:cs="Arial"/>
                <w:bCs/>
                <w:sz w:val="22"/>
                <w:szCs w:val="22"/>
                <w:lang w:val="en-GB"/>
              </w:rPr>
              <w:t xml:space="preserve">of third party </w:t>
            </w:r>
            <w:r w:rsidRPr="001347D4">
              <w:rPr>
                <w:rFonts w:ascii="Arial" w:hAnsi="Arial" w:cs="Arial"/>
                <w:bCs/>
                <w:sz w:val="22"/>
                <w:szCs w:val="22"/>
                <w:lang w:val="en-GB"/>
              </w:rPr>
              <w:t>audits covering this requirement</w:t>
            </w:r>
            <w:r w:rsidR="006B2FA8" w:rsidRPr="001347D4">
              <w:rPr>
                <w:rFonts w:ascii="Arial" w:hAnsi="Arial" w:cs="Arial"/>
                <w:bCs/>
                <w:sz w:val="22"/>
                <w:szCs w:val="22"/>
                <w:lang w:val="en-GB"/>
              </w:rPr>
              <w:t xml:space="preserve"> (e</w:t>
            </w:r>
            <w:r w:rsidR="00C64D38" w:rsidRPr="001347D4">
              <w:rPr>
                <w:rFonts w:ascii="Arial" w:hAnsi="Arial" w:cs="Arial"/>
                <w:bCs/>
                <w:sz w:val="22"/>
                <w:szCs w:val="22"/>
                <w:lang w:val="en-GB"/>
              </w:rPr>
              <w:t>.g. SA 8000</w:t>
            </w:r>
            <w:r w:rsidR="006B2FA8" w:rsidRPr="001347D4">
              <w:rPr>
                <w:rFonts w:ascii="Arial" w:hAnsi="Arial" w:cs="Arial"/>
                <w:bCs/>
                <w:sz w:val="22"/>
                <w:szCs w:val="22"/>
                <w:lang w:val="en-GB"/>
              </w:rPr>
              <w:t>)</w:t>
            </w:r>
          </w:p>
          <w:p w:rsidR="006B2FA8" w:rsidRPr="001347D4" w:rsidRDefault="006B2FA8" w:rsidP="00E836BB">
            <w:pPr>
              <w:numPr>
                <w:ilvl w:val="0"/>
                <w:numId w:val="9"/>
              </w:numPr>
              <w:ind w:left="459"/>
              <w:jc w:val="both"/>
              <w:rPr>
                <w:rFonts w:ascii="Arial" w:hAnsi="Arial" w:cs="Arial"/>
                <w:bCs/>
                <w:sz w:val="22"/>
                <w:szCs w:val="22"/>
                <w:lang w:val="en-GB"/>
              </w:rPr>
            </w:pPr>
            <w:r w:rsidRPr="001347D4">
              <w:rPr>
                <w:rFonts w:ascii="Arial" w:hAnsi="Arial" w:cs="Arial"/>
                <w:bCs/>
                <w:sz w:val="22"/>
                <w:szCs w:val="22"/>
                <w:lang w:val="en-GB"/>
              </w:rPr>
              <w:t xml:space="preserve">Existence of national legislation and governmental authorities’ control. </w:t>
            </w:r>
          </w:p>
          <w:p w:rsidR="006B2FA8" w:rsidRPr="001347D4" w:rsidRDefault="006B2FA8" w:rsidP="00E836BB">
            <w:pPr>
              <w:numPr>
                <w:ilvl w:val="0"/>
                <w:numId w:val="9"/>
              </w:numPr>
              <w:ind w:left="459"/>
              <w:jc w:val="both"/>
              <w:rPr>
                <w:rFonts w:ascii="Arial" w:hAnsi="Arial" w:cs="Arial"/>
                <w:bCs/>
                <w:sz w:val="22"/>
                <w:szCs w:val="22"/>
                <w:lang w:val="en-GB"/>
              </w:rPr>
            </w:pPr>
            <w:r w:rsidRPr="001347D4">
              <w:rPr>
                <w:rFonts w:ascii="Arial" w:hAnsi="Arial" w:cs="Arial"/>
                <w:bCs/>
                <w:sz w:val="22"/>
                <w:szCs w:val="22"/>
                <w:lang w:val="en-GB"/>
              </w:rPr>
              <w:t xml:space="preserve">Existence of a workers association operating within the organization. </w:t>
            </w:r>
          </w:p>
          <w:p w:rsidR="006B2FA8" w:rsidRPr="001347D4" w:rsidRDefault="00C64D38" w:rsidP="00E836BB">
            <w:pPr>
              <w:ind w:left="99"/>
              <w:jc w:val="both"/>
              <w:rPr>
                <w:rFonts w:ascii="Arial" w:hAnsi="Arial" w:cs="Arial"/>
                <w:bCs/>
                <w:sz w:val="22"/>
                <w:szCs w:val="22"/>
                <w:lang w:val="en-GB"/>
              </w:rPr>
            </w:pPr>
            <w:r w:rsidRPr="001347D4">
              <w:rPr>
                <w:rFonts w:ascii="Arial" w:hAnsi="Arial" w:cs="Arial"/>
                <w:bCs/>
                <w:sz w:val="22"/>
                <w:szCs w:val="22"/>
                <w:lang w:val="en-GB"/>
              </w:rPr>
              <w:t>Note</w:t>
            </w:r>
            <w:r w:rsidR="006B2FA8" w:rsidRPr="001347D4">
              <w:rPr>
                <w:rFonts w:ascii="Arial" w:hAnsi="Arial" w:cs="Arial"/>
                <w:b/>
                <w:bCs/>
                <w:sz w:val="22"/>
                <w:szCs w:val="22"/>
                <w:lang w:val="en-GB"/>
              </w:rPr>
              <w:t>:</w:t>
            </w:r>
            <w:r w:rsidR="006B2FA8" w:rsidRPr="001347D4">
              <w:rPr>
                <w:rFonts w:ascii="Arial" w:hAnsi="Arial" w:cs="Arial"/>
                <w:bCs/>
                <w:sz w:val="22"/>
                <w:szCs w:val="22"/>
                <w:lang w:val="en-GB"/>
              </w:rPr>
              <w:t xml:space="preserve"> In countries where legislation and/or interference of the state restrict the freedom of association and right to collective bargaining, as a minimum, the organization shall not forbid its workers to freely elect their own representatives, if they so wish. In this case, the organization may be considered in compliance.</w:t>
            </w:r>
          </w:p>
        </w:tc>
      </w:tr>
      <w:tr w:rsidR="006B2FA8" w:rsidRPr="001347D4" w:rsidTr="00EF5707">
        <w:tc>
          <w:tcPr>
            <w:tcW w:w="3369" w:type="dxa"/>
          </w:tcPr>
          <w:p w:rsidR="006013AF" w:rsidRPr="001347D4" w:rsidRDefault="006B2FA8">
            <w:pPr>
              <w:spacing w:before="240" w:after="120"/>
              <w:jc w:val="both"/>
              <w:rPr>
                <w:rFonts w:ascii="Arial" w:hAnsi="Arial" w:cs="Arial"/>
                <w:bCs/>
                <w:sz w:val="22"/>
                <w:szCs w:val="22"/>
                <w:lang w:val="en-GB"/>
              </w:rPr>
            </w:pPr>
            <w:r w:rsidRPr="001347D4">
              <w:rPr>
                <w:rFonts w:ascii="Arial" w:hAnsi="Arial" w:cs="Arial"/>
                <w:bCs/>
                <w:sz w:val="22"/>
                <w:szCs w:val="22"/>
                <w:lang w:val="en-GB"/>
              </w:rPr>
              <w:t>Forced Labour</w:t>
            </w:r>
          </w:p>
        </w:tc>
        <w:tc>
          <w:tcPr>
            <w:tcW w:w="6344" w:type="dxa"/>
          </w:tcPr>
          <w:p w:rsidR="006B2FA8" w:rsidRPr="001347D4" w:rsidRDefault="006B2FA8" w:rsidP="00633762">
            <w:pPr>
              <w:numPr>
                <w:ilvl w:val="0"/>
                <w:numId w:val="9"/>
              </w:numPr>
              <w:ind w:left="459"/>
              <w:jc w:val="both"/>
              <w:rPr>
                <w:rFonts w:ascii="Arial" w:hAnsi="Arial" w:cs="Arial"/>
                <w:bCs/>
                <w:sz w:val="22"/>
                <w:szCs w:val="22"/>
                <w:lang w:val="en-GB"/>
              </w:rPr>
            </w:pPr>
            <w:r w:rsidRPr="001347D4">
              <w:rPr>
                <w:rFonts w:ascii="Arial" w:hAnsi="Arial" w:cs="Arial"/>
                <w:bCs/>
                <w:sz w:val="22"/>
                <w:szCs w:val="22"/>
                <w:lang w:val="en-GB"/>
              </w:rPr>
              <w:t>Employment contracts.</w:t>
            </w:r>
          </w:p>
          <w:p w:rsidR="006B2FA8" w:rsidRPr="001347D4" w:rsidRDefault="006B2FA8" w:rsidP="00633762">
            <w:pPr>
              <w:numPr>
                <w:ilvl w:val="0"/>
                <w:numId w:val="9"/>
              </w:numPr>
              <w:ind w:left="459"/>
              <w:jc w:val="both"/>
              <w:rPr>
                <w:rFonts w:ascii="Arial" w:hAnsi="Arial" w:cs="Arial"/>
                <w:bCs/>
                <w:sz w:val="22"/>
                <w:szCs w:val="22"/>
                <w:lang w:val="en-GB"/>
              </w:rPr>
            </w:pPr>
            <w:r w:rsidRPr="001347D4">
              <w:rPr>
                <w:rFonts w:ascii="Arial" w:hAnsi="Arial" w:cs="Arial"/>
                <w:bCs/>
                <w:sz w:val="22"/>
                <w:szCs w:val="22"/>
                <w:lang w:val="en-GB"/>
              </w:rPr>
              <w:t>Results of governmental authorities’ control and monitoring (e.g. inexistence of forced labour in the country/ region or in the organization’s sector).</w:t>
            </w:r>
          </w:p>
          <w:p w:rsidR="006B2FA8" w:rsidRPr="001347D4" w:rsidRDefault="006B2FA8" w:rsidP="00633762">
            <w:pPr>
              <w:numPr>
                <w:ilvl w:val="0"/>
                <w:numId w:val="9"/>
              </w:numPr>
              <w:ind w:left="459"/>
              <w:jc w:val="both"/>
              <w:rPr>
                <w:rFonts w:ascii="Arial" w:hAnsi="Arial" w:cs="Arial"/>
                <w:bCs/>
                <w:sz w:val="22"/>
                <w:szCs w:val="22"/>
                <w:lang w:val="en-GB"/>
              </w:rPr>
            </w:pPr>
            <w:r w:rsidRPr="001347D4">
              <w:rPr>
                <w:rFonts w:ascii="Arial" w:hAnsi="Arial" w:cs="Arial"/>
                <w:bCs/>
                <w:sz w:val="22"/>
                <w:szCs w:val="22"/>
                <w:lang w:val="en-GB"/>
              </w:rPr>
              <w:t>Interview with organization’s workers and contractor’s workers operating in the certificate holder facilities and, when applicable, with workers’ representatives;</w:t>
            </w:r>
          </w:p>
          <w:p w:rsidR="006B2FA8" w:rsidRPr="001347D4" w:rsidRDefault="008239BC" w:rsidP="00633762">
            <w:pPr>
              <w:numPr>
                <w:ilvl w:val="0"/>
                <w:numId w:val="9"/>
              </w:numPr>
              <w:ind w:left="459"/>
              <w:jc w:val="both"/>
              <w:rPr>
                <w:rFonts w:ascii="Arial" w:hAnsi="Arial" w:cs="Arial"/>
                <w:bCs/>
                <w:sz w:val="22"/>
                <w:szCs w:val="22"/>
                <w:lang w:val="en-GB"/>
              </w:rPr>
            </w:pPr>
            <w:r w:rsidRPr="001347D4">
              <w:rPr>
                <w:rFonts w:ascii="Arial" w:hAnsi="Arial" w:cs="Arial"/>
                <w:bCs/>
                <w:sz w:val="22"/>
                <w:szCs w:val="22"/>
                <w:lang w:val="en-GB"/>
              </w:rPr>
              <w:t xml:space="preserve">Evidence </w:t>
            </w:r>
            <w:r w:rsidR="006B2FA8" w:rsidRPr="001347D4">
              <w:rPr>
                <w:rFonts w:ascii="Arial" w:hAnsi="Arial" w:cs="Arial"/>
                <w:bCs/>
                <w:sz w:val="22"/>
                <w:szCs w:val="22"/>
                <w:lang w:val="en-GB"/>
              </w:rPr>
              <w:t xml:space="preserve">of third party </w:t>
            </w:r>
            <w:r w:rsidRPr="001347D4">
              <w:rPr>
                <w:rFonts w:ascii="Arial" w:hAnsi="Arial" w:cs="Arial"/>
                <w:bCs/>
                <w:sz w:val="22"/>
                <w:szCs w:val="22"/>
                <w:lang w:val="en-GB"/>
              </w:rPr>
              <w:t>audits covering this requirement</w:t>
            </w:r>
            <w:r w:rsidRPr="001347D4" w:rsidDel="008239BC">
              <w:rPr>
                <w:rFonts w:ascii="Arial" w:hAnsi="Arial" w:cs="Arial"/>
                <w:bCs/>
                <w:sz w:val="22"/>
                <w:szCs w:val="22"/>
                <w:lang w:val="en-GB"/>
              </w:rPr>
              <w:t xml:space="preserve"> </w:t>
            </w:r>
            <w:r w:rsidR="006B2FA8" w:rsidRPr="001347D4">
              <w:rPr>
                <w:rFonts w:ascii="Arial" w:hAnsi="Arial" w:cs="Arial"/>
                <w:bCs/>
                <w:sz w:val="22"/>
                <w:szCs w:val="22"/>
                <w:lang w:val="en-GB"/>
              </w:rPr>
              <w:t xml:space="preserve">(e.g. SA </w:t>
            </w:r>
            <w:r w:rsidR="00C64D38" w:rsidRPr="001347D4">
              <w:rPr>
                <w:rFonts w:ascii="Arial" w:hAnsi="Arial" w:cs="Arial"/>
                <w:bCs/>
                <w:sz w:val="22"/>
                <w:szCs w:val="22"/>
                <w:lang w:val="en-GB"/>
              </w:rPr>
              <w:t>8000</w:t>
            </w:r>
            <w:r w:rsidR="006B2FA8" w:rsidRPr="001347D4">
              <w:rPr>
                <w:rFonts w:ascii="Arial" w:hAnsi="Arial" w:cs="Arial"/>
                <w:bCs/>
                <w:sz w:val="22"/>
                <w:szCs w:val="22"/>
                <w:lang w:val="en-GB"/>
              </w:rPr>
              <w:t>);</w:t>
            </w:r>
          </w:p>
          <w:p w:rsidR="006B2FA8" w:rsidRPr="001347D4" w:rsidRDefault="006B2FA8" w:rsidP="00633762">
            <w:pPr>
              <w:numPr>
                <w:ilvl w:val="0"/>
                <w:numId w:val="9"/>
              </w:numPr>
              <w:ind w:left="459"/>
              <w:jc w:val="both"/>
              <w:rPr>
                <w:rFonts w:ascii="Arial" w:hAnsi="Arial" w:cs="Arial"/>
                <w:bCs/>
                <w:sz w:val="22"/>
                <w:szCs w:val="22"/>
                <w:lang w:val="en-GB"/>
              </w:rPr>
            </w:pPr>
            <w:r w:rsidRPr="001347D4">
              <w:rPr>
                <w:rFonts w:ascii="Arial" w:hAnsi="Arial" w:cs="Arial"/>
                <w:bCs/>
                <w:sz w:val="22"/>
                <w:szCs w:val="22"/>
                <w:lang w:val="en-GB"/>
              </w:rPr>
              <w:t>Existence of national legislation and governmental authorities’ control.</w:t>
            </w:r>
          </w:p>
        </w:tc>
      </w:tr>
      <w:tr w:rsidR="006B2FA8" w:rsidRPr="001347D4" w:rsidTr="00EF5707">
        <w:tc>
          <w:tcPr>
            <w:tcW w:w="3369" w:type="dxa"/>
          </w:tcPr>
          <w:p w:rsidR="006013AF" w:rsidRPr="001347D4" w:rsidRDefault="006B2FA8">
            <w:pPr>
              <w:spacing w:before="240" w:after="120"/>
              <w:jc w:val="both"/>
              <w:rPr>
                <w:rFonts w:ascii="Arial" w:hAnsi="Arial" w:cs="Arial"/>
                <w:bCs/>
                <w:sz w:val="22"/>
                <w:szCs w:val="22"/>
                <w:lang w:val="en-GB"/>
              </w:rPr>
            </w:pPr>
            <w:r w:rsidRPr="001347D4">
              <w:rPr>
                <w:rFonts w:ascii="Arial" w:hAnsi="Arial" w:cs="Arial"/>
                <w:bCs/>
                <w:sz w:val="22"/>
                <w:szCs w:val="22"/>
                <w:lang w:val="en-GB"/>
              </w:rPr>
              <w:lastRenderedPageBreak/>
              <w:t>Child Labour</w:t>
            </w:r>
          </w:p>
        </w:tc>
        <w:tc>
          <w:tcPr>
            <w:tcW w:w="6344" w:type="dxa"/>
          </w:tcPr>
          <w:p w:rsidR="006B2FA8" w:rsidRPr="001347D4" w:rsidRDefault="006B2FA8" w:rsidP="00633762">
            <w:pPr>
              <w:numPr>
                <w:ilvl w:val="0"/>
                <w:numId w:val="9"/>
              </w:numPr>
              <w:ind w:left="459"/>
              <w:jc w:val="both"/>
              <w:rPr>
                <w:rFonts w:ascii="Arial" w:hAnsi="Arial" w:cs="Arial"/>
                <w:bCs/>
                <w:sz w:val="22"/>
                <w:szCs w:val="22"/>
                <w:lang w:val="en-GB"/>
              </w:rPr>
            </w:pPr>
            <w:r w:rsidRPr="001347D4">
              <w:rPr>
                <w:rFonts w:ascii="Arial" w:hAnsi="Arial" w:cs="Arial"/>
                <w:bCs/>
                <w:sz w:val="22"/>
                <w:szCs w:val="22"/>
                <w:lang w:val="en-GB"/>
              </w:rPr>
              <w:t>Employment contracts.</w:t>
            </w:r>
          </w:p>
          <w:p w:rsidR="006B2FA8" w:rsidRPr="001347D4" w:rsidRDefault="006B2FA8" w:rsidP="00633762">
            <w:pPr>
              <w:numPr>
                <w:ilvl w:val="0"/>
                <w:numId w:val="9"/>
              </w:numPr>
              <w:ind w:left="459"/>
              <w:jc w:val="both"/>
              <w:rPr>
                <w:rFonts w:ascii="Arial" w:hAnsi="Arial" w:cs="Arial"/>
                <w:bCs/>
                <w:sz w:val="22"/>
                <w:szCs w:val="22"/>
                <w:lang w:val="en-GB"/>
              </w:rPr>
            </w:pPr>
            <w:r w:rsidRPr="001347D4">
              <w:rPr>
                <w:rFonts w:ascii="Arial" w:hAnsi="Arial" w:cs="Arial"/>
                <w:bCs/>
                <w:sz w:val="22"/>
                <w:szCs w:val="22"/>
                <w:lang w:val="en-GB"/>
              </w:rPr>
              <w:t>Results of governmental authorities control and monitoring (e.g. inexistence of child labour in the country/ region or in the organization’s sector).</w:t>
            </w:r>
          </w:p>
          <w:p w:rsidR="006B2FA8" w:rsidRPr="001347D4" w:rsidRDefault="006B2FA8" w:rsidP="00D4516F">
            <w:pPr>
              <w:numPr>
                <w:ilvl w:val="0"/>
                <w:numId w:val="9"/>
              </w:numPr>
              <w:ind w:left="459"/>
              <w:jc w:val="both"/>
              <w:rPr>
                <w:rFonts w:ascii="Arial" w:hAnsi="Arial" w:cs="Arial"/>
                <w:bCs/>
                <w:sz w:val="22"/>
                <w:szCs w:val="22"/>
                <w:lang w:val="en-GB"/>
              </w:rPr>
            </w:pPr>
            <w:r w:rsidRPr="001347D4">
              <w:rPr>
                <w:rFonts w:ascii="Arial" w:hAnsi="Arial" w:cs="Arial"/>
                <w:bCs/>
                <w:sz w:val="22"/>
                <w:szCs w:val="22"/>
                <w:lang w:val="en-GB"/>
              </w:rPr>
              <w:t>Interview with organization’s workers and contractor’s workers operating in the certificate holder facilities and, when applicable, with workers’ representatives;</w:t>
            </w:r>
          </w:p>
          <w:p w:rsidR="006B2FA8" w:rsidRPr="001347D4" w:rsidRDefault="008239BC" w:rsidP="00633762">
            <w:pPr>
              <w:numPr>
                <w:ilvl w:val="0"/>
                <w:numId w:val="9"/>
              </w:numPr>
              <w:ind w:left="459"/>
              <w:jc w:val="both"/>
              <w:rPr>
                <w:rFonts w:ascii="Arial" w:hAnsi="Arial" w:cs="Arial"/>
                <w:bCs/>
                <w:sz w:val="22"/>
                <w:szCs w:val="22"/>
                <w:lang w:val="en-GB"/>
              </w:rPr>
            </w:pPr>
            <w:r w:rsidRPr="001347D4">
              <w:rPr>
                <w:rFonts w:ascii="Arial" w:hAnsi="Arial" w:cs="Arial"/>
                <w:bCs/>
                <w:sz w:val="22"/>
                <w:szCs w:val="22"/>
                <w:lang w:val="en-GB"/>
              </w:rPr>
              <w:t xml:space="preserve">Evidence </w:t>
            </w:r>
            <w:r w:rsidR="006B2FA8" w:rsidRPr="001347D4">
              <w:rPr>
                <w:rFonts w:ascii="Arial" w:hAnsi="Arial" w:cs="Arial"/>
                <w:bCs/>
                <w:sz w:val="22"/>
                <w:szCs w:val="22"/>
                <w:lang w:val="en-GB"/>
              </w:rPr>
              <w:t xml:space="preserve">of third party </w:t>
            </w:r>
            <w:r w:rsidRPr="001347D4">
              <w:rPr>
                <w:rFonts w:ascii="Arial" w:hAnsi="Arial" w:cs="Arial"/>
                <w:bCs/>
                <w:sz w:val="22"/>
                <w:szCs w:val="22"/>
                <w:lang w:val="en-GB"/>
              </w:rPr>
              <w:t>audits covering this requirement</w:t>
            </w:r>
            <w:r w:rsidRPr="001347D4" w:rsidDel="008239BC">
              <w:rPr>
                <w:rFonts w:ascii="Arial" w:hAnsi="Arial" w:cs="Arial"/>
                <w:bCs/>
                <w:sz w:val="22"/>
                <w:szCs w:val="22"/>
                <w:lang w:val="en-GB"/>
              </w:rPr>
              <w:t xml:space="preserve"> </w:t>
            </w:r>
            <w:r w:rsidR="006B2FA8" w:rsidRPr="001347D4">
              <w:rPr>
                <w:rFonts w:ascii="Arial" w:hAnsi="Arial" w:cs="Arial"/>
                <w:bCs/>
                <w:sz w:val="22"/>
                <w:szCs w:val="22"/>
                <w:lang w:val="en-GB"/>
              </w:rPr>
              <w:t xml:space="preserve">(e.g. SA </w:t>
            </w:r>
            <w:r w:rsidR="00C64D38" w:rsidRPr="001347D4">
              <w:rPr>
                <w:rFonts w:ascii="Arial" w:hAnsi="Arial" w:cs="Arial"/>
                <w:bCs/>
                <w:sz w:val="22"/>
                <w:szCs w:val="22"/>
                <w:lang w:val="en-GB"/>
              </w:rPr>
              <w:t>8000</w:t>
            </w:r>
            <w:r w:rsidR="006B2FA8" w:rsidRPr="001347D4">
              <w:rPr>
                <w:rFonts w:ascii="Arial" w:hAnsi="Arial" w:cs="Arial"/>
                <w:bCs/>
                <w:sz w:val="22"/>
                <w:szCs w:val="22"/>
                <w:lang w:val="en-GB"/>
              </w:rPr>
              <w:t>);</w:t>
            </w:r>
          </w:p>
          <w:p w:rsidR="006B2FA8" w:rsidRPr="001347D4" w:rsidRDefault="006B2FA8" w:rsidP="00633762">
            <w:pPr>
              <w:numPr>
                <w:ilvl w:val="0"/>
                <w:numId w:val="9"/>
              </w:numPr>
              <w:ind w:left="459"/>
              <w:jc w:val="both"/>
              <w:rPr>
                <w:rFonts w:ascii="Arial" w:hAnsi="Arial" w:cs="Arial"/>
                <w:bCs/>
                <w:sz w:val="22"/>
                <w:szCs w:val="22"/>
                <w:lang w:val="en-GB"/>
              </w:rPr>
            </w:pPr>
            <w:r w:rsidRPr="001347D4">
              <w:rPr>
                <w:rFonts w:ascii="Arial" w:hAnsi="Arial" w:cs="Arial"/>
                <w:bCs/>
                <w:sz w:val="22"/>
                <w:szCs w:val="22"/>
                <w:lang w:val="en-GB"/>
              </w:rPr>
              <w:t>Existence of national legislation and governmental authorities’ control.</w:t>
            </w:r>
          </w:p>
        </w:tc>
      </w:tr>
      <w:tr w:rsidR="006B2FA8" w:rsidRPr="001347D4" w:rsidTr="006B2FA8">
        <w:tc>
          <w:tcPr>
            <w:tcW w:w="3369" w:type="dxa"/>
            <w:tcBorders>
              <w:bottom w:val="single" w:sz="4" w:space="0" w:color="auto"/>
            </w:tcBorders>
          </w:tcPr>
          <w:p w:rsidR="006013AF" w:rsidRPr="001347D4" w:rsidRDefault="006B2FA8">
            <w:pPr>
              <w:spacing w:before="240" w:after="120"/>
              <w:jc w:val="both"/>
              <w:rPr>
                <w:rFonts w:ascii="Arial" w:hAnsi="Arial" w:cs="Arial"/>
                <w:bCs/>
                <w:sz w:val="22"/>
                <w:szCs w:val="22"/>
                <w:lang w:val="en-GB"/>
              </w:rPr>
            </w:pPr>
            <w:r w:rsidRPr="001347D4">
              <w:rPr>
                <w:rFonts w:ascii="Arial" w:hAnsi="Arial" w:cs="Arial"/>
                <w:bCs/>
                <w:sz w:val="22"/>
                <w:szCs w:val="22"/>
                <w:lang w:val="en-GB"/>
              </w:rPr>
              <w:t>Discrimination</w:t>
            </w:r>
          </w:p>
        </w:tc>
        <w:tc>
          <w:tcPr>
            <w:tcW w:w="6344" w:type="dxa"/>
            <w:tcBorders>
              <w:bottom w:val="single" w:sz="4" w:space="0" w:color="auto"/>
            </w:tcBorders>
          </w:tcPr>
          <w:p w:rsidR="006B2FA8" w:rsidRPr="001347D4" w:rsidRDefault="006B2FA8" w:rsidP="00D4516F">
            <w:pPr>
              <w:numPr>
                <w:ilvl w:val="0"/>
                <w:numId w:val="9"/>
              </w:numPr>
              <w:ind w:left="459"/>
              <w:jc w:val="both"/>
              <w:rPr>
                <w:rFonts w:ascii="Arial" w:hAnsi="Arial" w:cs="Arial"/>
                <w:bCs/>
                <w:sz w:val="22"/>
                <w:szCs w:val="22"/>
                <w:lang w:val="en-GB"/>
              </w:rPr>
            </w:pPr>
            <w:r w:rsidRPr="001347D4">
              <w:rPr>
                <w:rFonts w:ascii="Arial" w:hAnsi="Arial" w:cs="Arial"/>
                <w:bCs/>
                <w:sz w:val="22"/>
                <w:szCs w:val="22"/>
                <w:lang w:val="en-GB"/>
              </w:rPr>
              <w:t>Interview with organization’s workers and contractor’s workers operating in the certificate holder facilities and, when applicable, with workers’ representatives.</w:t>
            </w:r>
          </w:p>
          <w:p w:rsidR="006B2FA8" w:rsidRPr="001347D4" w:rsidRDefault="008239BC" w:rsidP="00633762">
            <w:pPr>
              <w:numPr>
                <w:ilvl w:val="0"/>
                <w:numId w:val="9"/>
              </w:numPr>
              <w:ind w:left="459"/>
              <w:jc w:val="both"/>
              <w:rPr>
                <w:rFonts w:ascii="Arial" w:hAnsi="Arial" w:cs="Arial"/>
                <w:bCs/>
                <w:sz w:val="22"/>
                <w:szCs w:val="22"/>
                <w:lang w:val="en-GB"/>
              </w:rPr>
            </w:pPr>
            <w:r w:rsidRPr="001347D4">
              <w:rPr>
                <w:rFonts w:ascii="Arial" w:hAnsi="Arial" w:cs="Arial"/>
                <w:bCs/>
                <w:sz w:val="22"/>
                <w:szCs w:val="22"/>
                <w:lang w:val="en-GB"/>
              </w:rPr>
              <w:t xml:space="preserve">Evidence </w:t>
            </w:r>
            <w:r w:rsidR="006B2FA8" w:rsidRPr="001347D4">
              <w:rPr>
                <w:rFonts w:ascii="Arial" w:hAnsi="Arial" w:cs="Arial"/>
                <w:bCs/>
                <w:sz w:val="22"/>
                <w:szCs w:val="22"/>
                <w:lang w:val="en-GB"/>
              </w:rPr>
              <w:t xml:space="preserve">of third party </w:t>
            </w:r>
            <w:r w:rsidRPr="001347D4">
              <w:rPr>
                <w:rFonts w:ascii="Arial" w:hAnsi="Arial" w:cs="Arial"/>
                <w:bCs/>
                <w:sz w:val="22"/>
                <w:szCs w:val="22"/>
                <w:lang w:val="en-GB"/>
              </w:rPr>
              <w:t>audits covering this requirement</w:t>
            </w:r>
            <w:r w:rsidRPr="001347D4" w:rsidDel="008239BC">
              <w:rPr>
                <w:rFonts w:ascii="Arial" w:hAnsi="Arial" w:cs="Arial"/>
                <w:bCs/>
                <w:sz w:val="22"/>
                <w:szCs w:val="22"/>
                <w:lang w:val="en-GB"/>
              </w:rPr>
              <w:t xml:space="preserve"> </w:t>
            </w:r>
            <w:r w:rsidR="006B2FA8" w:rsidRPr="001347D4">
              <w:rPr>
                <w:rFonts w:ascii="Arial" w:hAnsi="Arial" w:cs="Arial"/>
                <w:bCs/>
                <w:sz w:val="22"/>
                <w:szCs w:val="22"/>
                <w:lang w:val="en-GB"/>
              </w:rPr>
              <w:t xml:space="preserve">(e.g. SA </w:t>
            </w:r>
            <w:r w:rsidR="00C64D38" w:rsidRPr="001347D4">
              <w:rPr>
                <w:rFonts w:ascii="Arial" w:hAnsi="Arial" w:cs="Arial"/>
                <w:bCs/>
                <w:sz w:val="22"/>
                <w:szCs w:val="22"/>
                <w:lang w:val="en-GB"/>
              </w:rPr>
              <w:t>8000</w:t>
            </w:r>
            <w:r w:rsidR="006B2FA8" w:rsidRPr="001347D4">
              <w:rPr>
                <w:rFonts w:ascii="Arial" w:hAnsi="Arial" w:cs="Arial"/>
                <w:bCs/>
                <w:sz w:val="22"/>
                <w:szCs w:val="22"/>
                <w:lang w:val="en-GB"/>
              </w:rPr>
              <w:t>).</w:t>
            </w:r>
          </w:p>
          <w:p w:rsidR="006B2FA8" w:rsidRPr="001347D4" w:rsidRDefault="006B2FA8" w:rsidP="00633762">
            <w:pPr>
              <w:numPr>
                <w:ilvl w:val="0"/>
                <w:numId w:val="9"/>
              </w:numPr>
              <w:ind w:left="459"/>
              <w:jc w:val="both"/>
              <w:rPr>
                <w:rFonts w:ascii="Arial" w:hAnsi="Arial" w:cs="Arial"/>
                <w:bCs/>
                <w:sz w:val="22"/>
                <w:szCs w:val="22"/>
                <w:lang w:val="en-GB"/>
              </w:rPr>
            </w:pPr>
            <w:r w:rsidRPr="001347D4">
              <w:rPr>
                <w:rFonts w:ascii="Arial" w:hAnsi="Arial" w:cs="Arial"/>
                <w:bCs/>
                <w:sz w:val="22"/>
                <w:szCs w:val="22"/>
                <w:lang w:val="en-GB"/>
              </w:rPr>
              <w:t>Existence of national legislation and governmental authorities’ control.</w:t>
            </w:r>
          </w:p>
          <w:p w:rsidR="006B2FA8" w:rsidRPr="001347D4" w:rsidRDefault="006B2FA8" w:rsidP="00633762">
            <w:pPr>
              <w:numPr>
                <w:ilvl w:val="0"/>
                <w:numId w:val="9"/>
              </w:numPr>
              <w:ind w:left="459"/>
              <w:jc w:val="both"/>
              <w:rPr>
                <w:rFonts w:ascii="Arial" w:hAnsi="Arial" w:cs="Arial"/>
                <w:bCs/>
                <w:sz w:val="22"/>
                <w:szCs w:val="22"/>
                <w:lang w:val="en-GB"/>
              </w:rPr>
            </w:pPr>
            <w:r w:rsidRPr="001347D4">
              <w:rPr>
                <w:rFonts w:ascii="Arial" w:hAnsi="Arial" w:cs="Arial"/>
                <w:bCs/>
                <w:sz w:val="22"/>
                <w:szCs w:val="22"/>
                <w:lang w:val="en-GB"/>
              </w:rPr>
              <w:t>Organization’s policies and recruitment advertisements providing non-discriminatory opportunities of employment.</w:t>
            </w:r>
          </w:p>
          <w:p w:rsidR="006B2FA8" w:rsidRPr="001347D4" w:rsidRDefault="00C64D38" w:rsidP="005C4C44">
            <w:pPr>
              <w:ind w:left="99"/>
              <w:jc w:val="both"/>
              <w:rPr>
                <w:rFonts w:ascii="Arial" w:hAnsi="Arial" w:cs="Arial"/>
                <w:bCs/>
                <w:sz w:val="22"/>
                <w:szCs w:val="22"/>
                <w:lang w:val="en-GB"/>
              </w:rPr>
            </w:pPr>
            <w:r w:rsidRPr="001347D4">
              <w:rPr>
                <w:rFonts w:ascii="Arial" w:hAnsi="Arial" w:cs="Arial"/>
                <w:bCs/>
                <w:sz w:val="22"/>
                <w:szCs w:val="22"/>
                <w:lang w:val="en-GB"/>
              </w:rPr>
              <w:t>Note</w:t>
            </w:r>
            <w:r w:rsidR="006B2FA8" w:rsidRPr="001347D4">
              <w:rPr>
                <w:rFonts w:ascii="Arial" w:hAnsi="Arial" w:cs="Arial"/>
                <w:b/>
                <w:bCs/>
                <w:sz w:val="22"/>
                <w:szCs w:val="22"/>
                <w:lang w:val="en-GB"/>
              </w:rPr>
              <w:t>:</w:t>
            </w:r>
            <w:r w:rsidR="006B2FA8" w:rsidRPr="001347D4">
              <w:rPr>
                <w:rFonts w:ascii="Arial" w:hAnsi="Arial" w:cs="Arial"/>
                <w:bCs/>
                <w:sz w:val="22"/>
                <w:szCs w:val="22"/>
                <w:lang w:val="en-GB"/>
              </w:rPr>
              <w:t xml:space="preserve"> A predominance of men or women in certain activities does not necessarily imply discrimination. The auditor should assess evidence that the organization does not actively promote or accept discriminatory practises in terms of age, sex, ethinicity and others.</w:t>
            </w:r>
          </w:p>
        </w:tc>
      </w:tr>
      <w:tr w:rsidR="006B2FA8" w:rsidRPr="001347D4" w:rsidTr="006B2FA8">
        <w:tc>
          <w:tcPr>
            <w:tcW w:w="9713" w:type="dxa"/>
            <w:gridSpan w:val="2"/>
            <w:shd w:val="clear" w:color="auto" w:fill="D9D9D9" w:themeFill="background1" w:themeFillShade="D9"/>
          </w:tcPr>
          <w:p w:rsidR="006013AF" w:rsidRPr="001347D4" w:rsidRDefault="00C64D38">
            <w:pPr>
              <w:spacing w:before="240" w:after="120"/>
              <w:jc w:val="both"/>
              <w:rPr>
                <w:rFonts w:ascii="Arial" w:hAnsi="Arial" w:cs="Arial"/>
                <w:b/>
                <w:bCs/>
                <w:sz w:val="22"/>
                <w:szCs w:val="22"/>
                <w:lang w:val="en-GB"/>
              </w:rPr>
            </w:pPr>
            <w:r w:rsidRPr="001347D4">
              <w:rPr>
                <w:rFonts w:ascii="Arial" w:hAnsi="Arial" w:cs="Arial"/>
                <w:b/>
                <w:bCs/>
                <w:sz w:val="22"/>
                <w:szCs w:val="22"/>
                <w:lang w:val="en-GB"/>
              </w:rPr>
              <w:t xml:space="preserve">Occupational Health and Safety </w:t>
            </w:r>
          </w:p>
        </w:tc>
      </w:tr>
      <w:tr w:rsidR="006B2FA8" w:rsidRPr="001347D4" w:rsidTr="00AC12C0">
        <w:tc>
          <w:tcPr>
            <w:tcW w:w="3369" w:type="dxa"/>
          </w:tcPr>
          <w:p w:rsidR="006B2FA8" w:rsidRPr="001347D4" w:rsidRDefault="006B2FA8" w:rsidP="00AC12C0">
            <w:pPr>
              <w:spacing w:before="240" w:after="120"/>
              <w:rPr>
                <w:rFonts w:ascii="Arial" w:hAnsi="Arial" w:cs="Arial"/>
                <w:bCs/>
                <w:sz w:val="22"/>
                <w:szCs w:val="22"/>
                <w:lang w:val="en-GB"/>
              </w:rPr>
            </w:pPr>
            <w:r w:rsidRPr="001347D4">
              <w:rPr>
                <w:rFonts w:ascii="Arial" w:hAnsi="Arial" w:cs="Arial"/>
                <w:b/>
                <w:bCs/>
                <w:sz w:val="22"/>
                <w:szCs w:val="22"/>
                <w:lang w:val="en-GB"/>
              </w:rPr>
              <w:t>Requirement</w:t>
            </w:r>
          </w:p>
        </w:tc>
        <w:tc>
          <w:tcPr>
            <w:tcW w:w="6344" w:type="dxa"/>
          </w:tcPr>
          <w:p w:rsidR="006B2FA8" w:rsidRPr="001347D4" w:rsidRDefault="006B2FA8" w:rsidP="00AC12C0">
            <w:pPr>
              <w:jc w:val="both"/>
              <w:rPr>
                <w:rFonts w:ascii="Arial" w:hAnsi="Arial" w:cs="Arial"/>
                <w:b/>
                <w:bCs/>
                <w:sz w:val="22"/>
                <w:szCs w:val="22"/>
                <w:lang w:val="en-GB"/>
              </w:rPr>
            </w:pPr>
          </w:p>
          <w:p w:rsidR="006B2FA8" w:rsidRPr="001347D4" w:rsidRDefault="006B2FA8" w:rsidP="00AC12C0">
            <w:pPr>
              <w:ind w:left="459"/>
              <w:jc w:val="both"/>
              <w:rPr>
                <w:rFonts w:ascii="Arial" w:hAnsi="Arial" w:cs="Arial"/>
                <w:bCs/>
                <w:sz w:val="22"/>
                <w:szCs w:val="22"/>
                <w:lang w:val="en-GB"/>
              </w:rPr>
            </w:pPr>
            <w:r w:rsidRPr="001347D4">
              <w:rPr>
                <w:rFonts w:ascii="Arial" w:hAnsi="Arial" w:cs="Arial"/>
                <w:b/>
                <w:bCs/>
                <w:sz w:val="22"/>
                <w:szCs w:val="22"/>
                <w:lang w:val="en-GB"/>
              </w:rPr>
              <w:t>Example Indicators</w:t>
            </w:r>
          </w:p>
        </w:tc>
      </w:tr>
      <w:tr w:rsidR="006B2FA8" w:rsidRPr="00C8383D" w:rsidTr="00EF5707">
        <w:tc>
          <w:tcPr>
            <w:tcW w:w="3369" w:type="dxa"/>
          </w:tcPr>
          <w:p w:rsidR="006013AF" w:rsidRPr="001347D4" w:rsidRDefault="006B2FA8" w:rsidP="001347D4">
            <w:pPr>
              <w:spacing w:before="240" w:after="120"/>
              <w:rPr>
                <w:rFonts w:ascii="Arial" w:hAnsi="Arial" w:cs="Arial"/>
                <w:bCs/>
                <w:sz w:val="22"/>
                <w:szCs w:val="22"/>
                <w:lang w:val="en-GB"/>
              </w:rPr>
            </w:pPr>
            <w:r w:rsidRPr="001347D4">
              <w:rPr>
                <w:rFonts w:ascii="Arial" w:hAnsi="Arial" w:cs="Arial"/>
                <w:bCs/>
                <w:sz w:val="22"/>
                <w:szCs w:val="22"/>
                <w:lang w:val="en-GB"/>
              </w:rPr>
              <w:t>Occupational Health and Safety</w:t>
            </w:r>
          </w:p>
        </w:tc>
        <w:tc>
          <w:tcPr>
            <w:tcW w:w="6344" w:type="dxa"/>
          </w:tcPr>
          <w:p w:rsidR="006B2FA8" w:rsidRPr="001347D4" w:rsidRDefault="006B2FA8" w:rsidP="00633762">
            <w:pPr>
              <w:numPr>
                <w:ilvl w:val="0"/>
                <w:numId w:val="9"/>
              </w:numPr>
              <w:ind w:left="459"/>
              <w:jc w:val="both"/>
              <w:rPr>
                <w:rFonts w:ascii="Arial" w:hAnsi="Arial" w:cs="Arial"/>
                <w:bCs/>
                <w:sz w:val="22"/>
                <w:szCs w:val="22"/>
                <w:lang w:val="en-GB"/>
              </w:rPr>
            </w:pPr>
            <w:r w:rsidRPr="001347D4">
              <w:rPr>
                <w:rFonts w:ascii="Arial" w:hAnsi="Arial" w:cs="Arial"/>
                <w:bCs/>
                <w:sz w:val="22"/>
                <w:szCs w:val="22"/>
                <w:lang w:val="en-GB"/>
              </w:rPr>
              <w:t>Existence of national legislation and governmental authorities’ control.</w:t>
            </w:r>
          </w:p>
          <w:p w:rsidR="006B2FA8" w:rsidRPr="001347D4" w:rsidRDefault="006B2FA8" w:rsidP="00633762">
            <w:pPr>
              <w:numPr>
                <w:ilvl w:val="0"/>
                <w:numId w:val="9"/>
              </w:numPr>
              <w:ind w:left="459"/>
              <w:jc w:val="both"/>
              <w:rPr>
                <w:rFonts w:ascii="Arial" w:hAnsi="Arial" w:cs="Arial"/>
                <w:bCs/>
                <w:sz w:val="22"/>
                <w:szCs w:val="22"/>
                <w:lang w:val="en-GB"/>
              </w:rPr>
            </w:pPr>
            <w:r w:rsidRPr="001347D4">
              <w:rPr>
                <w:rFonts w:ascii="Arial" w:hAnsi="Arial" w:cs="Arial"/>
                <w:bCs/>
                <w:sz w:val="22"/>
                <w:szCs w:val="22"/>
                <w:lang w:val="en-GB"/>
              </w:rPr>
              <w:t>Evidence of purchase, delivery and use of protective equipment by workers.</w:t>
            </w:r>
          </w:p>
          <w:p w:rsidR="006B2FA8" w:rsidRPr="001347D4" w:rsidRDefault="006B2FA8" w:rsidP="00633762">
            <w:pPr>
              <w:numPr>
                <w:ilvl w:val="0"/>
                <w:numId w:val="9"/>
              </w:numPr>
              <w:ind w:left="459"/>
              <w:jc w:val="both"/>
              <w:rPr>
                <w:rFonts w:ascii="Arial" w:hAnsi="Arial" w:cs="Arial"/>
                <w:bCs/>
                <w:sz w:val="22"/>
                <w:szCs w:val="22"/>
                <w:lang w:val="en-GB"/>
              </w:rPr>
            </w:pPr>
            <w:r w:rsidRPr="001347D4">
              <w:rPr>
                <w:rFonts w:ascii="Arial" w:hAnsi="Arial" w:cs="Arial"/>
                <w:bCs/>
                <w:sz w:val="22"/>
                <w:szCs w:val="22"/>
                <w:lang w:val="en-GB"/>
              </w:rPr>
              <w:t>Records of trainings, accidents, guidance materials.</w:t>
            </w:r>
          </w:p>
          <w:p w:rsidR="006B2FA8" w:rsidRPr="001347D4" w:rsidRDefault="006B2FA8" w:rsidP="00633762">
            <w:pPr>
              <w:numPr>
                <w:ilvl w:val="0"/>
                <w:numId w:val="9"/>
              </w:numPr>
              <w:ind w:left="459"/>
              <w:jc w:val="both"/>
              <w:rPr>
                <w:rFonts w:ascii="Arial" w:hAnsi="Arial" w:cs="Arial"/>
                <w:bCs/>
                <w:sz w:val="22"/>
                <w:szCs w:val="22"/>
                <w:lang w:val="en-GB"/>
              </w:rPr>
            </w:pPr>
            <w:r w:rsidRPr="001347D4">
              <w:rPr>
                <w:rFonts w:ascii="Arial" w:hAnsi="Arial" w:cs="Arial"/>
                <w:bCs/>
                <w:sz w:val="22"/>
                <w:szCs w:val="22"/>
                <w:lang w:val="en-GB"/>
              </w:rPr>
              <w:t>Evidence of programs and staff responsible for occupational health and safety.</w:t>
            </w:r>
          </w:p>
          <w:p w:rsidR="006B2FA8" w:rsidRPr="001347D4" w:rsidRDefault="006B2FA8" w:rsidP="006D73DB">
            <w:pPr>
              <w:numPr>
                <w:ilvl w:val="0"/>
                <w:numId w:val="9"/>
              </w:numPr>
              <w:ind w:left="459"/>
              <w:jc w:val="both"/>
              <w:rPr>
                <w:rFonts w:ascii="Arial" w:hAnsi="Arial" w:cs="Arial"/>
                <w:bCs/>
                <w:sz w:val="22"/>
                <w:szCs w:val="22"/>
                <w:lang w:val="en-GB"/>
              </w:rPr>
            </w:pPr>
            <w:r w:rsidRPr="001347D4">
              <w:rPr>
                <w:rFonts w:ascii="Arial" w:hAnsi="Arial" w:cs="Arial"/>
                <w:bCs/>
                <w:sz w:val="22"/>
                <w:szCs w:val="22"/>
                <w:lang w:val="en-GB"/>
              </w:rPr>
              <w:t xml:space="preserve">Interview with organization’s workers and contractor’s workers operating in the certificate holder facilities and, when applicable, with workers’ representatives. </w:t>
            </w:r>
          </w:p>
          <w:p w:rsidR="006B2FA8" w:rsidRPr="001347D4" w:rsidRDefault="008239BC" w:rsidP="00400D8D">
            <w:pPr>
              <w:numPr>
                <w:ilvl w:val="0"/>
                <w:numId w:val="9"/>
              </w:numPr>
              <w:ind w:left="459"/>
              <w:jc w:val="both"/>
              <w:rPr>
                <w:rFonts w:ascii="Arial" w:hAnsi="Arial" w:cs="Arial"/>
                <w:bCs/>
                <w:sz w:val="22"/>
                <w:szCs w:val="22"/>
                <w:lang w:val="en-GB"/>
              </w:rPr>
            </w:pPr>
            <w:r w:rsidRPr="001347D4">
              <w:rPr>
                <w:rFonts w:ascii="Arial" w:hAnsi="Arial" w:cs="Arial"/>
                <w:bCs/>
                <w:sz w:val="22"/>
                <w:szCs w:val="22"/>
                <w:lang w:val="en-GB"/>
              </w:rPr>
              <w:t xml:space="preserve">Evidence </w:t>
            </w:r>
            <w:r w:rsidR="006B2FA8" w:rsidRPr="001347D4">
              <w:rPr>
                <w:rFonts w:ascii="Arial" w:hAnsi="Arial" w:cs="Arial"/>
                <w:bCs/>
                <w:sz w:val="22"/>
                <w:szCs w:val="22"/>
                <w:lang w:val="en-GB"/>
              </w:rPr>
              <w:t xml:space="preserve">of third party </w:t>
            </w:r>
            <w:r w:rsidRPr="001347D4">
              <w:rPr>
                <w:rFonts w:ascii="Arial" w:hAnsi="Arial" w:cs="Arial"/>
                <w:bCs/>
                <w:sz w:val="22"/>
                <w:szCs w:val="22"/>
                <w:lang w:val="en-GB"/>
              </w:rPr>
              <w:t>audits covering this requirement</w:t>
            </w:r>
            <w:r w:rsidRPr="001347D4" w:rsidDel="008239BC">
              <w:rPr>
                <w:rFonts w:ascii="Arial" w:hAnsi="Arial" w:cs="Arial"/>
                <w:bCs/>
                <w:sz w:val="22"/>
                <w:szCs w:val="22"/>
                <w:lang w:val="en-GB"/>
              </w:rPr>
              <w:t xml:space="preserve"> </w:t>
            </w:r>
            <w:r w:rsidR="006B2FA8" w:rsidRPr="001347D4">
              <w:rPr>
                <w:rFonts w:ascii="Arial" w:hAnsi="Arial" w:cs="Arial"/>
                <w:bCs/>
                <w:sz w:val="22"/>
                <w:szCs w:val="22"/>
                <w:lang w:val="en-GB"/>
              </w:rPr>
              <w:t xml:space="preserve">(e.g. </w:t>
            </w:r>
            <w:r w:rsidR="00400D8D" w:rsidRPr="00400D8D">
              <w:rPr>
                <w:rFonts w:ascii="Arial" w:hAnsi="Arial" w:cs="Arial"/>
                <w:bCs/>
                <w:sz w:val="22"/>
                <w:szCs w:val="22"/>
                <w:lang w:val="en-GB"/>
              </w:rPr>
              <w:t>OHSAS 18001</w:t>
            </w:r>
            <w:r w:rsidR="006B2FA8" w:rsidRPr="001347D4">
              <w:rPr>
                <w:rFonts w:ascii="Arial" w:hAnsi="Arial" w:cs="Arial"/>
                <w:bCs/>
                <w:sz w:val="22"/>
                <w:szCs w:val="22"/>
                <w:lang w:val="en-GB"/>
              </w:rPr>
              <w:t>).</w:t>
            </w:r>
          </w:p>
        </w:tc>
      </w:tr>
    </w:tbl>
    <w:p w:rsidR="000618CE" w:rsidRDefault="000618CE" w:rsidP="00972398">
      <w:pPr>
        <w:rPr>
          <w:b/>
          <w:lang w:val="en-GB"/>
        </w:rPr>
      </w:pPr>
    </w:p>
    <w:p w:rsidR="004F1554" w:rsidRDefault="00A22A7B" w:rsidP="004F1554">
      <w:pPr>
        <w:rPr>
          <w:rFonts w:ascii="Arial" w:hAnsi="Arial" w:cs="Arial"/>
          <w:bCs/>
          <w:sz w:val="22"/>
          <w:szCs w:val="22"/>
          <w:lang w:val="en-GB"/>
        </w:rPr>
      </w:pPr>
      <w:r>
        <w:rPr>
          <w:b/>
          <w:lang w:val="en-GB"/>
        </w:rPr>
        <w:br w:type="column"/>
      </w:r>
      <w:r w:rsidR="004F1554">
        <w:rPr>
          <w:rFonts w:ascii="Arial" w:hAnsi="Arial" w:cs="Arial"/>
          <w:b/>
          <w:bCs/>
          <w:sz w:val="22"/>
          <w:szCs w:val="22"/>
          <w:lang w:val="en-GB"/>
        </w:rPr>
        <w:lastRenderedPageBreak/>
        <w:t>ANNEX B</w:t>
      </w:r>
      <w:r w:rsidR="004F1554" w:rsidRPr="001E23C3">
        <w:rPr>
          <w:rFonts w:ascii="Arial" w:hAnsi="Arial" w:cs="Arial"/>
          <w:b/>
          <w:bCs/>
          <w:sz w:val="22"/>
          <w:szCs w:val="22"/>
          <w:lang w:val="en-GB"/>
        </w:rPr>
        <w:t xml:space="preserve">. </w:t>
      </w:r>
      <w:r w:rsidR="004F1554" w:rsidRPr="00C64D38">
        <w:rPr>
          <w:rFonts w:ascii="Arial" w:hAnsi="Arial" w:cs="Arial"/>
          <w:bCs/>
          <w:sz w:val="22"/>
          <w:szCs w:val="22"/>
          <w:lang w:val="en-GB"/>
        </w:rPr>
        <w:t>FSC</w:t>
      </w:r>
      <w:r w:rsidR="004F1554">
        <w:rPr>
          <w:rFonts w:ascii="Arial" w:hAnsi="Arial" w:cs="Arial"/>
          <w:b/>
          <w:bCs/>
          <w:sz w:val="22"/>
          <w:szCs w:val="22"/>
          <w:lang w:val="en-GB"/>
        </w:rPr>
        <w:t xml:space="preserve"> </w:t>
      </w:r>
      <w:r w:rsidR="004F1554">
        <w:rPr>
          <w:rFonts w:ascii="Arial" w:hAnsi="Arial" w:cs="Arial"/>
          <w:bCs/>
          <w:sz w:val="22"/>
          <w:szCs w:val="22"/>
          <w:lang w:val="en-GB"/>
        </w:rPr>
        <w:t>form for self-declaration regarding FSC-POL-01-004.</w:t>
      </w:r>
    </w:p>
    <w:p w:rsidR="004F1554" w:rsidRDefault="004F1554" w:rsidP="004F1554">
      <w:pPr>
        <w:rPr>
          <w:rFonts w:ascii="Arial" w:hAnsi="Arial" w:cs="Arial"/>
          <w:bCs/>
          <w:sz w:val="22"/>
          <w:szCs w:val="22"/>
          <w:lang w:val="en-GB"/>
        </w:rPr>
      </w:pPr>
    </w:p>
    <w:p w:rsidR="004F1554" w:rsidRDefault="004F1554" w:rsidP="004F1554">
      <w:pPr>
        <w:rPr>
          <w:rFonts w:ascii="Arial" w:hAnsi="Arial" w:cs="Arial"/>
          <w:bCs/>
          <w:sz w:val="22"/>
          <w:szCs w:val="22"/>
          <w:lang w:val="en-GB"/>
        </w:rPr>
      </w:pPr>
    </w:p>
    <w:p w:rsidR="004F1554" w:rsidRDefault="004F1554" w:rsidP="004F1554">
      <w:pPr>
        <w:rPr>
          <w:rFonts w:ascii="Arial" w:hAnsi="Arial" w:cs="Arial"/>
          <w:bCs/>
          <w:sz w:val="22"/>
          <w:szCs w:val="22"/>
          <w:lang w:val="en-GB"/>
        </w:rPr>
      </w:pPr>
    </w:p>
    <w:p w:rsidR="004F1554" w:rsidRPr="00E6279D" w:rsidRDefault="004F1554" w:rsidP="004F1554">
      <w:pPr>
        <w:pStyle w:val="Title"/>
        <w:spacing w:line="360" w:lineRule="auto"/>
        <w:rPr>
          <w:rFonts w:ascii="Arial" w:hAnsi="Arial" w:cs="Arial"/>
          <w:b/>
          <w:spacing w:val="80"/>
          <w:sz w:val="22"/>
          <w:szCs w:val="22"/>
          <w:lang w:val="it-IT"/>
        </w:rPr>
      </w:pPr>
      <w:r w:rsidRPr="00E6279D">
        <w:rPr>
          <w:rFonts w:ascii="Arial" w:hAnsi="Arial" w:cs="Arial"/>
          <w:b/>
          <w:spacing w:val="80"/>
          <w:sz w:val="22"/>
          <w:szCs w:val="22"/>
          <w:lang w:val="it-IT"/>
        </w:rPr>
        <w:t>Self-Declaration</w:t>
      </w:r>
    </w:p>
    <w:p w:rsidR="004F1554" w:rsidRPr="00EC501D" w:rsidRDefault="004F1554" w:rsidP="004F1554">
      <w:pPr>
        <w:pStyle w:val="Title"/>
        <w:spacing w:line="360" w:lineRule="auto"/>
        <w:rPr>
          <w:rFonts w:ascii="Arial" w:hAnsi="Arial" w:cs="Arial"/>
          <w:b/>
          <w:sz w:val="22"/>
          <w:szCs w:val="22"/>
          <w:lang w:val="it-IT"/>
        </w:rPr>
      </w:pPr>
      <w:r>
        <w:rPr>
          <w:rFonts w:ascii="Arial" w:hAnsi="Arial" w:cs="Arial"/>
          <w:b/>
          <w:sz w:val="22"/>
          <w:szCs w:val="22"/>
          <w:lang w:val="it-IT"/>
        </w:rPr>
        <w:t>regarding FSC-POL-01-004</w:t>
      </w:r>
    </w:p>
    <w:p w:rsidR="004F1554" w:rsidRPr="00EC501D" w:rsidRDefault="004F1554" w:rsidP="004F1554">
      <w:pPr>
        <w:pStyle w:val="Title"/>
        <w:spacing w:line="360" w:lineRule="auto"/>
        <w:rPr>
          <w:rFonts w:ascii="Arial" w:hAnsi="Arial" w:cs="Arial"/>
          <w:b/>
          <w:sz w:val="22"/>
          <w:szCs w:val="22"/>
          <w:lang w:val="it-IT"/>
        </w:rPr>
      </w:pPr>
      <w:r w:rsidRPr="00EC501D">
        <w:rPr>
          <w:rFonts w:ascii="Arial" w:hAnsi="Arial" w:cs="Arial"/>
          <w:b/>
          <w:sz w:val="22"/>
          <w:szCs w:val="22"/>
          <w:lang w:val="it-IT"/>
        </w:rPr>
        <w:t>(Policy for the Association of Organizations with FSC)</w:t>
      </w:r>
    </w:p>
    <w:p w:rsidR="004F1554" w:rsidRDefault="004F1554" w:rsidP="004F1554">
      <w:pPr>
        <w:spacing w:line="276" w:lineRule="auto"/>
        <w:jc w:val="both"/>
        <w:rPr>
          <w:rFonts w:ascii="Arial" w:hAnsi="Arial" w:cs="Arial"/>
          <w:sz w:val="22"/>
          <w:szCs w:val="22"/>
          <w:lang w:val="it-IT"/>
        </w:rPr>
      </w:pPr>
    </w:p>
    <w:p w:rsidR="004F1554" w:rsidRPr="007F4761" w:rsidRDefault="004F1554" w:rsidP="004F1554">
      <w:pPr>
        <w:spacing w:line="276" w:lineRule="auto"/>
        <w:jc w:val="both"/>
        <w:rPr>
          <w:rFonts w:ascii="Arial" w:hAnsi="Arial" w:cs="Arial"/>
          <w:sz w:val="22"/>
          <w:szCs w:val="22"/>
          <w:lang w:val="en-US"/>
        </w:rPr>
      </w:pPr>
    </w:p>
    <w:p w:rsidR="004F1554" w:rsidRPr="00F0121A" w:rsidRDefault="004F1554" w:rsidP="004F1554">
      <w:pPr>
        <w:spacing w:line="276" w:lineRule="auto"/>
        <w:jc w:val="both"/>
        <w:rPr>
          <w:rFonts w:ascii="Arial" w:hAnsi="Arial" w:cs="Arial"/>
          <w:sz w:val="22"/>
          <w:szCs w:val="22"/>
          <w:lang w:val="en-US"/>
        </w:rPr>
      </w:pPr>
      <w:r w:rsidRPr="008D7667">
        <w:rPr>
          <w:rFonts w:ascii="Arial" w:hAnsi="Arial" w:cs="Arial"/>
          <w:sz w:val="22"/>
          <w:szCs w:val="22"/>
          <w:lang w:val="en-US"/>
        </w:rPr>
        <w:t xml:space="preserve">The signing </w:t>
      </w:r>
      <w:r w:rsidRPr="008D7667">
        <w:rPr>
          <w:rFonts w:ascii="Arial" w:hAnsi="Arial" w:cs="Arial"/>
          <w:sz w:val="22"/>
          <w:szCs w:val="22"/>
          <w:lang w:val="it-IT"/>
        </w:rPr>
        <w:t>Organization</w:t>
      </w:r>
      <w:r w:rsidRPr="008D7667">
        <w:rPr>
          <w:rFonts w:ascii="Arial" w:hAnsi="Arial" w:cs="Arial"/>
          <w:b/>
          <w:sz w:val="22"/>
          <w:szCs w:val="22"/>
          <w:lang w:val="it-IT"/>
        </w:rPr>
        <w:t xml:space="preserve"> </w:t>
      </w:r>
      <w:r w:rsidRPr="008D7667">
        <w:rPr>
          <w:rFonts w:ascii="Arial" w:hAnsi="Arial" w:cs="Arial"/>
          <w:sz w:val="22"/>
          <w:szCs w:val="22"/>
          <w:lang w:val="it-IT"/>
        </w:rPr>
        <w:t>is associated with the Forest Stewardship Council A.C., Oaxaca, Mexico, or one of its subsidiaries or affiliates (hereinafter: FSC) by being either a member of or having a contractual relationship with FSC. Hereby the signing Organization explicitly</w:t>
      </w:r>
      <w:r w:rsidRPr="008D7667">
        <w:rPr>
          <w:rFonts w:ascii="Arial" w:hAnsi="Arial" w:cs="Arial"/>
          <w:b/>
          <w:sz w:val="22"/>
          <w:szCs w:val="22"/>
          <w:lang w:val="it-IT"/>
        </w:rPr>
        <w:t xml:space="preserve"> </w:t>
      </w:r>
      <w:r w:rsidRPr="008D7667">
        <w:rPr>
          <w:rFonts w:ascii="Arial" w:hAnsi="Arial" w:cs="Arial"/>
          <w:sz w:val="22"/>
          <w:szCs w:val="22"/>
          <w:lang w:val="en-US"/>
        </w:rPr>
        <w:t xml:space="preserve">states that it has read and understood the “Policy for the Association of Organizations with FSC” as published under </w:t>
      </w:r>
      <w:hyperlink r:id="rId15" w:history="1">
        <w:r w:rsidRPr="008D7667">
          <w:rPr>
            <w:rStyle w:val="Hyperlink"/>
            <w:rFonts w:ascii="Arial" w:hAnsi="Arial" w:cs="Arial"/>
            <w:sz w:val="22"/>
            <w:szCs w:val="22"/>
            <w:lang w:val="en-US"/>
          </w:rPr>
          <w:t>www.fsc.org</w:t>
        </w:r>
      </w:hyperlink>
      <w:r w:rsidRPr="008D7667">
        <w:rPr>
          <w:rFonts w:ascii="Arial" w:hAnsi="Arial" w:cs="Arial"/>
          <w:sz w:val="22"/>
          <w:szCs w:val="22"/>
          <w:lang w:val="en-US"/>
        </w:rPr>
        <w:t>. This policy stipulates FSC’s position with regards to unacceptable activities by organizations and individuals which already are or would like to be associated with FSC as well as the mechanism for disassociation</w:t>
      </w:r>
      <w:r w:rsidRPr="00F0121A">
        <w:rPr>
          <w:rFonts w:ascii="Arial" w:hAnsi="Arial" w:cs="Arial"/>
          <w:sz w:val="22"/>
          <w:szCs w:val="22"/>
          <w:lang w:val="en-US"/>
        </w:rPr>
        <w:t>.</w:t>
      </w:r>
    </w:p>
    <w:p w:rsidR="004F1554" w:rsidRPr="00F0121A" w:rsidRDefault="004F1554" w:rsidP="004F1554">
      <w:pPr>
        <w:spacing w:line="276" w:lineRule="auto"/>
        <w:jc w:val="both"/>
        <w:rPr>
          <w:rFonts w:ascii="Arial" w:hAnsi="Arial" w:cs="Arial"/>
          <w:sz w:val="22"/>
          <w:szCs w:val="22"/>
          <w:lang w:val="en-US"/>
        </w:rPr>
      </w:pPr>
    </w:p>
    <w:p w:rsidR="004F1554" w:rsidRDefault="004F1554" w:rsidP="004F1554">
      <w:pPr>
        <w:spacing w:line="276" w:lineRule="auto"/>
        <w:jc w:val="both"/>
        <w:rPr>
          <w:rFonts w:ascii="Arial" w:hAnsi="Arial" w:cs="Arial"/>
          <w:sz w:val="22"/>
          <w:szCs w:val="22"/>
          <w:lang w:val="en-US"/>
        </w:rPr>
      </w:pPr>
      <w:r w:rsidRPr="00F0121A">
        <w:rPr>
          <w:rFonts w:ascii="Arial" w:hAnsi="Arial" w:cs="Arial"/>
          <w:sz w:val="22"/>
          <w:szCs w:val="22"/>
          <w:lang w:val="en-US"/>
        </w:rPr>
        <w:t xml:space="preserve">In light of the above, the </w:t>
      </w:r>
      <w:r w:rsidRPr="00F0121A">
        <w:rPr>
          <w:rFonts w:ascii="Arial" w:hAnsi="Arial" w:cs="Arial"/>
          <w:sz w:val="22"/>
          <w:szCs w:val="22"/>
          <w:lang w:val="it-IT"/>
        </w:rPr>
        <w:t>Organization</w:t>
      </w:r>
      <w:r w:rsidRPr="00F0121A">
        <w:rPr>
          <w:rFonts w:ascii="Arial" w:hAnsi="Arial" w:cs="Arial"/>
          <w:b/>
          <w:sz w:val="22"/>
          <w:szCs w:val="22"/>
          <w:lang w:val="it-IT"/>
        </w:rPr>
        <w:t xml:space="preserve"> </w:t>
      </w:r>
      <w:r w:rsidRPr="00F0121A">
        <w:rPr>
          <w:rFonts w:ascii="Arial" w:hAnsi="Arial" w:cs="Arial"/>
          <w:sz w:val="22"/>
          <w:szCs w:val="22"/>
          <w:lang w:val="en-US"/>
        </w:rPr>
        <w:t>explicit</w:t>
      </w:r>
      <w:r>
        <w:rPr>
          <w:rFonts w:ascii="Arial" w:hAnsi="Arial" w:cs="Arial"/>
          <w:sz w:val="22"/>
          <w:szCs w:val="22"/>
          <w:lang w:val="en-US"/>
        </w:rPr>
        <w:t>ly</w:t>
      </w:r>
      <w:r w:rsidRPr="00F0121A">
        <w:rPr>
          <w:rFonts w:ascii="Arial" w:hAnsi="Arial" w:cs="Arial"/>
          <w:sz w:val="22"/>
          <w:szCs w:val="22"/>
          <w:lang w:val="en-US"/>
        </w:rPr>
        <w:t xml:space="preserve"> </w:t>
      </w:r>
      <w:r>
        <w:rPr>
          <w:rFonts w:ascii="Arial" w:hAnsi="Arial" w:cs="Arial"/>
          <w:sz w:val="22"/>
          <w:szCs w:val="22"/>
          <w:lang w:val="en-US"/>
        </w:rPr>
        <w:t>agrees</w:t>
      </w:r>
      <w:r w:rsidRPr="00F0121A">
        <w:rPr>
          <w:rFonts w:ascii="Arial" w:hAnsi="Arial" w:cs="Arial"/>
          <w:sz w:val="22"/>
          <w:szCs w:val="22"/>
          <w:lang w:val="en-US"/>
        </w:rPr>
        <w:t xml:space="preserve"> currently and in the future, as long as the relationship with FSC exists, not to be directly or indirectly involved in the</w:t>
      </w:r>
      <w:r>
        <w:rPr>
          <w:rFonts w:ascii="Arial" w:hAnsi="Arial" w:cs="Arial"/>
          <w:sz w:val="22"/>
          <w:szCs w:val="22"/>
          <w:lang w:val="en-US"/>
        </w:rPr>
        <w:t xml:space="preserve"> following unacceptable activities:</w:t>
      </w:r>
    </w:p>
    <w:p w:rsidR="004F1554" w:rsidRDefault="004F1554" w:rsidP="004F1554">
      <w:pPr>
        <w:spacing w:line="276" w:lineRule="auto"/>
        <w:jc w:val="both"/>
        <w:rPr>
          <w:rFonts w:ascii="Arial" w:hAnsi="Arial" w:cs="Arial"/>
          <w:sz w:val="22"/>
          <w:szCs w:val="22"/>
          <w:lang w:val="en-US"/>
        </w:rPr>
      </w:pPr>
    </w:p>
    <w:p w:rsidR="004F1554" w:rsidRDefault="004F1554" w:rsidP="004F1554">
      <w:pPr>
        <w:autoSpaceDE w:val="0"/>
        <w:autoSpaceDN w:val="0"/>
        <w:adjustRightInd w:val="0"/>
        <w:spacing w:line="276" w:lineRule="auto"/>
        <w:ind w:left="426"/>
        <w:rPr>
          <w:rFonts w:ascii="Arial" w:eastAsia="Calibri" w:hAnsi="Arial" w:cs="Arial"/>
          <w:sz w:val="22"/>
          <w:szCs w:val="22"/>
          <w:lang w:val="en-US" w:eastAsia="zh-CN"/>
        </w:rPr>
      </w:pPr>
      <w:r>
        <w:rPr>
          <w:rFonts w:ascii="Arial" w:eastAsia="Calibri" w:hAnsi="Arial" w:cs="Arial"/>
          <w:sz w:val="22"/>
          <w:szCs w:val="22"/>
          <w:lang w:val="en-US" w:eastAsia="zh-CN"/>
        </w:rPr>
        <w:t>a) Illegal logging or the trade in illegal wood or forest products;</w:t>
      </w:r>
    </w:p>
    <w:p w:rsidR="004F1554" w:rsidRDefault="004F1554" w:rsidP="004F1554">
      <w:pPr>
        <w:autoSpaceDE w:val="0"/>
        <w:autoSpaceDN w:val="0"/>
        <w:adjustRightInd w:val="0"/>
        <w:spacing w:line="276" w:lineRule="auto"/>
        <w:ind w:left="426"/>
        <w:rPr>
          <w:rFonts w:ascii="Arial" w:eastAsia="Calibri" w:hAnsi="Arial" w:cs="Arial"/>
          <w:sz w:val="22"/>
          <w:szCs w:val="22"/>
          <w:lang w:val="en-US" w:eastAsia="zh-CN"/>
        </w:rPr>
      </w:pPr>
    </w:p>
    <w:p w:rsidR="004F1554" w:rsidRDefault="004F1554" w:rsidP="004F1554">
      <w:pPr>
        <w:autoSpaceDE w:val="0"/>
        <w:autoSpaceDN w:val="0"/>
        <w:adjustRightInd w:val="0"/>
        <w:spacing w:line="276" w:lineRule="auto"/>
        <w:ind w:left="426"/>
        <w:rPr>
          <w:rFonts w:ascii="Arial" w:eastAsia="Calibri" w:hAnsi="Arial" w:cs="Arial"/>
          <w:sz w:val="22"/>
          <w:szCs w:val="22"/>
          <w:lang w:val="en-US" w:eastAsia="zh-CN"/>
        </w:rPr>
      </w:pPr>
      <w:r>
        <w:rPr>
          <w:rFonts w:ascii="Arial" w:eastAsia="Calibri" w:hAnsi="Arial" w:cs="Arial"/>
          <w:sz w:val="22"/>
          <w:szCs w:val="22"/>
          <w:lang w:val="en-US" w:eastAsia="zh-CN"/>
        </w:rPr>
        <w:t>b) Violation of traditional and human rights in forestry operations;</w:t>
      </w:r>
    </w:p>
    <w:p w:rsidR="004F1554" w:rsidRDefault="004F1554" w:rsidP="004F1554">
      <w:pPr>
        <w:autoSpaceDE w:val="0"/>
        <w:autoSpaceDN w:val="0"/>
        <w:adjustRightInd w:val="0"/>
        <w:spacing w:line="276" w:lineRule="auto"/>
        <w:ind w:left="426"/>
        <w:rPr>
          <w:rFonts w:ascii="Arial" w:eastAsia="Calibri" w:hAnsi="Arial" w:cs="Arial"/>
          <w:sz w:val="22"/>
          <w:szCs w:val="22"/>
          <w:lang w:val="en-US" w:eastAsia="zh-CN"/>
        </w:rPr>
      </w:pPr>
    </w:p>
    <w:p w:rsidR="004F1554" w:rsidRDefault="004F1554" w:rsidP="004F1554">
      <w:pPr>
        <w:autoSpaceDE w:val="0"/>
        <w:autoSpaceDN w:val="0"/>
        <w:adjustRightInd w:val="0"/>
        <w:spacing w:line="276" w:lineRule="auto"/>
        <w:ind w:left="426"/>
        <w:rPr>
          <w:rFonts w:ascii="Arial" w:eastAsia="Calibri" w:hAnsi="Arial" w:cs="Arial"/>
          <w:sz w:val="22"/>
          <w:szCs w:val="22"/>
          <w:lang w:val="en-US" w:eastAsia="zh-CN"/>
        </w:rPr>
      </w:pPr>
      <w:r>
        <w:rPr>
          <w:rFonts w:ascii="Arial" w:eastAsia="Calibri" w:hAnsi="Arial" w:cs="Arial"/>
          <w:sz w:val="22"/>
          <w:szCs w:val="22"/>
          <w:lang w:val="en-US" w:eastAsia="zh-CN"/>
        </w:rPr>
        <w:t>c) Destruction of high conservation values in forestry operations;</w:t>
      </w:r>
    </w:p>
    <w:p w:rsidR="004F1554" w:rsidRDefault="004F1554" w:rsidP="004F1554">
      <w:pPr>
        <w:autoSpaceDE w:val="0"/>
        <w:autoSpaceDN w:val="0"/>
        <w:adjustRightInd w:val="0"/>
        <w:spacing w:line="276" w:lineRule="auto"/>
        <w:ind w:left="426"/>
        <w:rPr>
          <w:rFonts w:ascii="Arial" w:eastAsia="Calibri" w:hAnsi="Arial" w:cs="Arial"/>
          <w:sz w:val="22"/>
          <w:szCs w:val="22"/>
          <w:lang w:val="en-US" w:eastAsia="zh-CN"/>
        </w:rPr>
      </w:pPr>
    </w:p>
    <w:p w:rsidR="004F1554" w:rsidRDefault="004F1554" w:rsidP="004F1554">
      <w:pPr>
        <w:autoSpaceDE w:val="0"/>
        <w:autoSpaceDN w:val="0"/>
        <w:adjustRightInd w:val="0"/>
        <w:spacing w:line="276" w:lineRule="auto"/>
        <w:ind w:left="426"/>
        <w:rPr>
          <w:rFonts w:ascii="Arial" w:eastAsia="Calibri" w:hAnsi="Arial" w:cs="Arial"/>
          <w:sz w:val="22"/>
          <w:szCs w:val="22"/>
          <w:lang w:val="en-US" w:eastAsia="zh-CN"/>
        </w:rPr>
      </w:pPr>
      <w:r>
        <w:rPr>
          <w:rFonts w:ascii="Arial" w:eastAsia="Calibri" w:hAnsi="Arial" w:cs="Arial"/>
          <w:sz w:val="22"/>
          <w:szCs w:val="22"/>
          <w:lang w:val="en-US" w:eastAsia="zh-CN"/>
        </w:rPr>
        <w:t>d) Significant conversion of forests to plantations or non-forest use;</w:t>
      </w:r>
    </w:p>
    <w:p w:rsidR="004F1554" w:rsidRDefault="004F1554" w:rsidP="004F1554">
      <w:pPr>
        <w:autoSpaceDE w:val="0"/>
        <w:autoSpaceDN w:val="0"/>
        <w:adjustRightInd w:val="0"/>
        <w:spacing w:line="276" w:lineRule="auto"/>
        <w:ind w:left="426"/>
        <w:rPr>
          <w:rFonts w:ascii="Arial" w:eastAsia="Calibri" w:hAnsi="Arial" w:cs="Arial"/>
          <w:sz w:val="22"/>
          <w:szCs w:val="22"/>
          <w:lang w:val="en-US" w:eastAsia="zh-CN"/>
        </w:rPr>
      </w:pPr>
    </w:p>
    <w:p w:rsidR="004F1554" w:rsidRDefault="004F1554" w:rsidP="004F1554">
      <w:pPr>
        <w:autoSpaceDE w:val="0"/>
        <w:autoSpaceDN w:val="0"/>
        <w:adjustRightInd w:val="0"/>
        <w:spacing w:line="276" w:lineRule="auto"/>
        <w:ind w:left="426"/>
        <w:rPr>
          <w:rFonts w:ascii="Arial" w:eastAsia="Calibri" w:hAnsi="Arial" w:cs="Arial"/>
          <w:sz w:val="22"/>
          <w:szCs w:val="22"/>
          <w:lang w:val="en-US" w:eastAsia="zh-CN"/>
        </w:rPr>
      </w:pPr>
      <w:r>
        <w:rPr>
          <w:rFonts w:ascii="Arial" w:eastAsia="Calibri" w:hAnsi="Arial" w:cs="Arial"/>
          <w:sz w:val="22"/>
          <w:szCs w:val="22"/>
          <w:lang w:val="en-US" w:eastAsia="zh-CN"/>
        </w:rPr>
        <w:t>e) Introduction of genetically modified organisms in forestry operations;</w:t>
      </w:r>
    </w:p>
    <w:p w:rsidR="004F1554" w:rsidRDefault="004F1554" w:rsidP="004F1554">
      <w:pPr>
        <w:autoSpaceDE w:val="0"/>
        <w:autoSpaceDN w:val="0"/>
        <w:adjustRightInd w:val="0"/>
        <w:spacing w:line="276" w:lineRule="auto"/>
        <w:ind w:left="426"/>
        <w:rPr>
          <w:rFonts w:ascii="Arial" w:eastAsia="Calibri" w:hAnsi="Arial" w:cs="Arial"/>
          <w:sz w:val="22"/>
          <w:szCs w:val="22"/>
          <w:lang w:val="en-US" w:eastAsia="zh-CN"/>
        </w:rPr>
      </w:pPr>
    </w:p>
    <w:p w:rsidR="004F1554" w:rsidRDefault="004F1554" w:rsidP="004F1554">
      <w:pPr>
        <w:spacing w:line="276" w:lineRule="auto"/>
        <w:ind w:left="426"/>
        <w:jc w:val="both"/>
        <w:rPr>
          <w:rFonts w:ascii="Arial" w:hAnsi="Arial" w:cs="Arial"/>
          <w:sz w:val="22"/>
          <w:szCs w:val="22"/>
          <w:lang w:val="en-US"/>
        </w:rPr>
      </w:pPr>
      <w:r>
        <w:rPr>
          <w:rFonts w:ascii="Arial" w:eastAsia="Calibri" w:hAnsi="Arial" w:cs="Arial"/>
          <w:sz w:val="22"/>
          <w:szCs w:val="22"/>
          <w:lang w:val="en-US" w:eastAsia="zh-CN"/>
        </w:rPr>
        <w:t>f) Violation of any of the ILO Core Conventions as defined in the ILO Declaration on Fundamental Principles and Rights at Work.</w:t>
      </w:r>
    </w:p>
    <w:p w:rsidR="004F1554" w:rsidRDefault="004F1554" w:rsidP="004F1554">
      <w:pPr>
        <w:spacing w:line="276" w:lineRule="auto"/>
        <w:jc w:val="both"/>
        <w:rPr>
          <w:rFonts w:ascii="Arial" w:hAnsi="Arial" w:cs="Arial"/>
          <w:sz w:val="22"/>
          <w:szCs w:val="22"/>
          <w:lang w:val="en-US"/>
        </w:rPr>
      </w:pPr>
    </w:p>
    <w:p w:rsidR="004F1554" w:rsidRPr="00C8383D" w:rsidRDefault="004F1554" w:rsidP="004F1554">
      <w:pPr>
        <w:spacing w:line="276" w:lineRule="auto"/>
        <w:jc w:val="both"/>
        <w:rPr>
          <w:rFonts w:ascii="Arial" w:hAnsi="Arial" w:cs="Arial"/>
          <w:sz w:val="22"/>
          <w:szCs w:val="22"/>
          <w:lang w:val="en-GB"/>
        </w:rPr>
      </w:pPr>
    </w:p>
    <w:p w:rsidR="004F1554" w:rsidRPr="00C8383D" w:rsidRDefault="004F1554" w:rsidP="004F1554">
      <w:pPr>
        <w:spacing w:line="276" w:lineRule="auto"/>
        <w:jc w:val="both"/>
        <w:rPr>
          <w:rFonts w:ascii="Arial" w:hAnsi="Arial" w:cs="Arial"/>
          <w:sz w:val="22"/>
          <w:szCs w:val="22"/>
          <w:lang w:val="en-GB"/>
        </w:rPr>
      </w:pPr>
    </w:p>
    <w:p w:rsidR="004F1554" w:rsidRPr="00C8383D" w:rsidRDefault="004F1554" w:rsidP="004F1554">
      <w:pPr>
        <w:spacing w:line="276" w:lineRule="auto"/>
        <w:jc w:val="both"/>
        <w:rPr>
          <w:rFonts w:ascii="Arial" w:hAnsi="Arial" w:cs="Arial"/>
          <w:sz w:val="22"/>
          <w:szCs w:val="22"/>
          <w:lang w:val="en-GB"/>
        </w:rPr>
      </w:pPr>
      <w:r w:rsidRPr="00C64D38">
        <w:rPr>
          <w:rFonts w:ascii="Arial" w:hAnsi="Arial" w:cs="Arial"/>
          <w:sz w:val="22"/>
          <w:szCs w:val="22"/>
          <w:lang w:val="en-GB"/>
        </w:rPr>
        <w:t>____________________________________</w:t>
      </w:r>
    </w:p>
    <w:p w:rsidR="004F1554" w:rsidRPr="00C8383D" w:rsidRDefault="004F1554" w:rsidP="004F1554">
      <w:pPr>
        <w:spacing w:line="276" w:lineRule="auto"/>
        <w:jc w:val="both"/>
        <w:rPr>
          <w:rFonts w:ascii="Arial" w:hAnsi="Arial" w:cs="Arial"/>
          <w:sz w:val="22"/>
          <w:szCs w:val="22"/>
          <w:lang w:val="en-GB"/>
        </w:rPr>
      </w:pPr>
      <w:r w:rsidRPr="00C64D38">
        <w:rPr>
          <w:rFonts w:ascii="Arial" w:hAnsi="Arial" w:cs="Arial"/>
          <w:sz w:val="22"/>
          <w:szCs w:val="22"/>
          <w:lang w:val="en-GB"/>
        </w:rPr>
        <w:t>City, Date</w:t>
      </w:r>
    </w:p>
    <w:p w:rsidR="004F1554" w:rsidRPr="00C8383D" w:rsidRDefault="004F1554" w:rsidP="004F1554">
      <w:pPr>
        <w:spacing w:line="276" w:lineRule="auto"/>
        <w:jc w:val="both"/>
        <w:rPr>
          <w:rFonts w:ascii="Arial" w:hAnsi="Arial" w:cs="Arial"/>
          <w:sz w:val="22"/>
          <w:szCs w:val="22"/>
          <w:lang w:val="en-GB"/>
        </w:rPr>
      </w:pPr>
    </w:p>
    <w:p w:rsidR="004F1554" w:rsidRPr="00C8383D" w:rsidRDefault="004F1554" w:rsidP="004F1554">
      <w:pPr>
        <w:spacing w:line="276" w:lineRule="auto"/>
        <w:jc w:val="both"/>
        <w:rPr>
          <w:rFonts w:ascii="Arial" w:hAnsi="Arial" w:cs="Arial"/>
          <w:sz w:val="22"/>
          <w:szCs w:val="22"/>
          <w:lang w:val="en-GB"/>
        </w:rPr>
      </w:pPr>
    </w:p>
    <w:p w:rsidR="004F1554" w:rsidRPr="00C8383D" w:rsidRDefault="004F1554" w:rsidP="004F1554">
      <w:pPr>
        <w:spacing w:line="276" w:lineRule="auto"/>
        <w:jc w:val="both"/>
        <w:rPr>
          <w:rFonts w:ascii="Arial" w:hAnsi="Arial" w:cs="Arial"/>
          <w:sz w:val="22"/>
          <w:szCs w:val="22"/>
          <w:lang w:val="en-GB"/>
        </w:rPr>
      </w:pPr>
    </w:p>
    <w:p w:rsidR="004F1554" w:rsidRPr="00C8383D" w:rsidRDefault="004F1554" w:rsidP="004F1554">
      <w:pPr>
        <w:tabs>
          <w:tab w:val="right" w:pos="5940"/>
        </w:tabs>
        <w:spacing w:line="276" w:lineRule="auto"/>
        <w:jc w:val="both"/>
        <w:rPr>
          <w:rFonts w:ascii="Arial" w:hAnsi="Arial" w:cs="Arial"/>
          <w:sz w:val="22"/>
          <w:szCs w:val="22"/>
          <w:lang w:val="en-GB"/>
        </w:rPr>
      </w:pPr>
      <w:r w:rsidRPr="00C64D38">
        <w:rPr>
          <w:rFonts w:ascii="Arial" w:hAnsi="Arial" w:cs="Arial"/>
          <w:sz w:val="22"/>
          <w:szCs w:val="22"/>
          <w:lang w:val="en-GB"/>
        </w:rPr>
        <w:t>____________________________________________________________</w:t>
      </w:r>
    </w:p>
    <w:p w:rsidR="004F1554" w:rsidRPr="00C8383D" w:rsidRDefault="004F1554" w:rsidP="004F1554">
      <w:pPr>
        <w:tabs>
          <w:tab w:val="right" w:pos="5940"/>
        </w:tabs>
        <w:spacing w:line="276" w:lineRule="auto"/>
        <w:jc w:val="both"/>
        <w:rPr>
          <w:rFonts w:ascii="Arial" w:hAnsi="Arial" w:cs="Arial"/>
          <w:sz w:val="22"/>
          <w:szCs w:val="22"/>
          <w:lang w:val="en-GB"/>
        </w:rPr>
      </w:pPr>
      <w:r w:rsidRPr="00C64D38">
        <w:rPr>
          <w:rFonts w:ascii="Arial" w:hAnsi="Arial" w:cs="Arial"/>
          <w:sz w:val="22"/>
          <w:szCs w:val="22"/>
          <w:lang w:val="en-GB"/>
        </w:rPr>
        <w:t xml:space="preserve">For the </w:t>
      </w:r>
      <w:r w:rsidRPr="0029564E">
        <w:rPr>
          <w:rFonts w:ascii="Arial" w:hAnsi="Arial" w:cs="Arial"/>
          <w:sz w:val="22"/>
          <w:szCs w:val="22"/>
          <w:lang w:val="it-IT"/>
        </w:rPr>
        <w:t>Organization</w:t>
      </w:r>
    </w:p>
    <w:p w:rsidR="00A22A7B" w:rsidRPr="00C8383D" w:rsidRDefault="004F1554" w:rsidP="00A82366">
      <w:pPr>
        <w:tabs>
          <w:tab w:val="right" w:pos="5940"/>
        </w:tabs>
        <w:spacing w:line="276" w:lineRule="auto"/>
        <w:jc w:val="both"/>
        <w:rPr>
          <w:rFonts w:ascii="Arial" w:hAnsi="Arial" w:cs="Arial"/>
          <w:sz w:val="22"/>
          <w:szCs w:val="22"/>
          <w:lang w:val="en-GB"/>
        </w:rPr>
      </w:pPr>
      <w:r w:rsidRPr="00C64D38">
        <w:rPr>
          <w:rFonts w:ascii="Arial" w:hAnsi="Arial" w:cs="Arial"/>
          <w:sz w:val="22"/>
          <w:szCs w:val="22"/>
          <w:lang w:val="en-GB"/>
        </w:rPr>
        <w:t>(</w:t>
      </w:r>
      <w:r>
        <w:rPr>
          <w:rFonts w:ascii="Arial" w:hAnsi="Arial" w:cs="Arial"/>
          <w:sz w:val="22"/>
          <w:szCs w:val="22"/>
          <w:lang w:val="en-GB"/>
        </w:rPr>
        <w:t>Include</w:t>
      </w:r>
      <w:r w:rsidRPr="00C64D38">
        <w:rPr>
          <w:rFonts w:ascii="Arial" w:hAnsi="Arial" w:cs="Arial"/>
          <w:sz w:val="22"/>
          <w:szCs w:val="22"/>
          <w:lang w:val="en-GB"/>
        </w:rPr>
        <w:t xml:space="preserve"> </w:t>
      </w:r>
      <w:r>
        <w:rPr>
          <w:rFonts w:ascii="Arial" w:hAnsi="Arial" w:cs="Arial"/>
          <w:sz w:val="22"/>
          <w:szCs w:val="22"/>
          <w:lang w:val="en-GB"/>
        </w:rPr>
        <w:t xml:space="preserve">the </w:t>
      </w:r>
      <w:r w:rsidRPr="00C64D38">
        <w:rPr>
          <w:rFonts w:ascii="Arial" w:hAnsi="Arial" w:cs="Arial"/>
          <w:sz w:val="22"/>
          <w:szCs w:val="22"/>
          <w:lang w:val="en-GB"/>
        </w:rPr>
        <w:t>full</w:t>
      </w:r>
      <w:r>
        <w:rPr>
          <w:rFonts w:ascii="Arial" w:hAnsi="Arial" w:cs="Arial"/>
          <w:sz w:val="22"/>
          <w:szCs w:val="22"/>
          <w:lang w:val="en-GB"/>
        </w:rPr>
        <w:t xml:space="preserve"> name of the organization</w:t>
      </w:r>
      <w:r w:rsidR="00A82366">
        <w:rPr>
          <w:rFonts w:ascii="Arial" w:hAnsi="Arial" w:cs="Arial"/>
          <w:sz w:val="22"/>
          <w:szCs w:val="22"/>
          <w:lang w:val="en-GB"/>
        </w:rPr>
        <w:t xml:space="preserve"> and</w:t>
      </w:r>
      <w:r w:rsidRPr="00C64D38">
        <w:rPr>
          <w:rFonts w:ascii="Arial" w:hAnsi="Arial" w:cs="Arial"/>
          <w:sz w:val="22"/>
          <w:szCs w:val="22"/>
          <w:lang w:val="en-GB"/>
        </w:rPr>
        <w:t xml:space="preserve"> representative</w:t>
      </w:r>
      <w:r w:rsidR="00A82366">
        <w:rPr>
          <w:rFonts w:ascii="Arial" w:hAnsi="Arial" w:cs="Arial"/>
          <w:sz w:val="22"/>
          <w:szCs w:val="22"/>
          <w:lang w:val="en-GB"/>
        </w:rPr>
        <w:t>,</w:t>
      </w:r>
      <w:r w:rsidRPr="00C64D38">
        <w:rPr>
          <w:rFonts w:ascii="Arial" w:hAnsi="Arial" w:cs="Arial"/>
          <w:sz w:val="22"/>
          <w:szCs w:val="22"/>
          <w:lang w:val="en-GB"/>
        </w:rPr>
        <w:t xml:space="preserve"> authorized signature</w:t>
      </w:r>
      <w:r w:rsidR="00483C74">
        <w:rPr>
          <w:rFonts w:ascii="Arial" w:hAnsi="Arial" w:cs="Arial"/>
          <w:sz w:val="22"/>
          <w:szCs w:val="22"/>
          <w:lang w:val="en-GB"/>
        </w:rPr>
        <w:t xml:space="preserve"> and, if applicable, the </w:t>
      </w:r>
      <w:r w:rsidR="00A82366">
        <w:rPr>
          <w:rFonts w:ascii="Arial" w:hAnsi="Arial" w:cs="Arial"/>
          <w:sz w:val="22"/>
          <w:szCs w:val="22"/>
          <w:lang w:val="en-GB"/>
        </w:rPr>
        <w:t>organization’s stamp</w:t>
      </w:r>
      <w:r w:rsidRPr="00C64D38">
        <w:rPr>
          <w:rFonts w:ascii="Arial" w:hAnsi="Arial" w:cs="Arial"/>
          <w:sz w:val="22"/>
          <w:szCs w:val="22"/>
          <w:lang w:val="en-GB"/>
        </w:rPr>
        <w:t>)</w:t>
      </w:r>
    </w:p>
    <w:p w:rsidR="004D157B" w:rsidRDefault="004D157B">
      <w:pPr>
        <w:rPr>
          <w:b/>
          <w:lang w:val="en-GB"/>
        </w:rPr>
      </w:pPr>
      <w:r>
        <w:rPr>
          <w:b/>
          <w:lang w:val="en-GB"/>
        </w:rPr>
        <w:br w:type="page"/>
      </w:r>
    </w:p>
    <w:p w:rsidR="004D157B" w:rsidRDefault="004D157B" w:rsidP="004D157B">
      <w:pPr>
        <w:autoSpaceDE w:val="0"/>
        <w:autoSpaceDN w:val="0"/>
        <w:adjustRightInd w:val="0"/>
        <w:rPr>
          <w:rFonts w:ascii="Arial" w:hAnsi="Arial" w:cs="Arial"/>
          <w:b/>
          <w:bCs/>
          <w:color w:val="000000"/>
          <w:sz w:val="22"/>
          <w:szCs w:val="22"/>
          <w:lang w:val="en-GB" w:eastAsia="zh-CN"/>
        </w:rPr>
      </w:pPr>
      <w:r w:rsidRPr="004D157B">
        <w:rPr>
          <w:rFonts w:ascii="Arial" w:hAnsi="Arial" w:cs="Arial"/>
          <w:color w:val="000000"/>
          <w:szCs w:val="24"/>
          <w:lang w:val="en-GB" w:eastAsia="zh-CN"/>
        </w:rPr>
        <w:lastRenderedPageBreak/>
        <w:t xml:space="preserve"> </w:t>
      </w:r>
      <w:r w:rsidRPr="004D157B">
        <w:rPr>
          <w:rFonts w:ascii="Arial" w:hAnsi="Arial" w:cs="Arial"/>
          <w:b/>
          <w:bCs/>
          <w:color w:val="000000"/>
          <w:sz w:val="22"/>
          <w:szCs w:val="22"/>
          <w:lang w:val="en-GB" w:eastAsia="zh-CN"/>
        </w:rPr>
        <w:t xml:space="preserve">ANNEX C: </w:t>
      </w:r>
      <w:r w:rsidRPr="004D157B">
        <w:rPr>
          <w:rFonts w:ascii="Arial" w:hAnsi="Arial" w:cs="Arial"/>
          <w:color w:val="000000"/>
          <w:sz w:val="22"/>
          <w:szCs w:val="22"/>
          <w:lang w:val="en-GB" w:eastAsia="zh-CN"/>
        </w:rPr>
        <w:t xml:space="preserve">Alternative FSC form for self-declaration regarding FSC-POL-01-004. </w:t>
      </w:r>
    </w:p>
    <w:p w:rsidR="002A381F" w:rsidRDefault="002A381F" w:rsidP="004D157B">
      <w:pPr>
        <w:autoSpaceDE w:val="0"/>
        <w:autoSpaceDN w:val="0"/>
        <w:adjustRightInd w:val="0"/>
        <w:rPr>
          <w:rFonts w:ascii="Arial" w:hAnsi="Arial" w:cs="Arial"/>
          <w:b/>
          <w:bCs/>
          <w:color w:val="000000"/>
          <w:sz w:val="22"/>
          <w:szCs w:val="22"/>
          <w:lang w:val="en-GB" w:eastAsia="zh-CN"/>
        </w:rPr>
      </w:pPr>
    </w:p>
    <w:p w:rsidR="002A381F" w:rsidRDefault="002A381F" w:rsidP="004D157B">
      <w:pPr>
        <w:autoSpaceDE w:val="0"/>
        <w:autoSpaceDN w:val="0"/>
        <w:adjustRightInd w:val="0"/>
        <w:rPr>
          <w:rFonts w:ascii="Arial" w:hAnsi="Arial" w:cs="Arial"/>
          <w:b/>
          <w:bCs/>
          <w:color w:val="000000"/>
          <w:sz w:val="22"/>
          <w:szCs w:val="22"/>
          <w:lang w:val="en-GB" w:eastAsia="zh-CN"/>
        </w:rPr>
      </w:pPr>
    </w:p>
    <w:p w:rsidR="004D157B" w:rsidRPr="004D157B" w:rsidRDefault="004D157B" w:rsidP="004D157B">
      <w:pPr>
        <w:autoSpaceDE w:val="0"/>
        <w:autoSpaceDN w:val="0"/>
        <w:adjustRightInd w:val="0"/>
        <w:spacing w:line="360" w:lineRule="auto"/>
        <w:jc w:val="center"/>
        <w:rPr>
          <w:rFonts w:ascii="Arial" w:hAnsi="Arial" w:cs="Arial"/>
          <w:color w:val="000000"/>
          <w:sz w:val="22"/>
          <w:szCs w:val="22"/>
          <w:lang w:val="en-GB" w:eastAsia="zh-CN"/>
        </w:rPr>
      </w:pPr>
      <w:r w:rsidRPr="004D157B">
        <w:rPr>
          <w:rFonts w:ascii="Arial" w:hAnsi="Arial" w:cs="Arial"/>
          <w:b/>
          <w:bCs/>
          <w:color w:val="000000"/>
          <w:sz w:val="22"/>
          <w:szCs w:val="22"/>
          <w:lang w:val="en-GB" w:eastAsia="zh-CN"/>
        </w:rPr>
        <w:t>S</w:t>
      </w:r>
      <w:r>
        <w:rPr>
          <w:rFonts w:ascii="Arial" w:hAnsi="Arial" w:cs="Arial"/>
          <w:b/>
          <w:bCs/>
          <w:color w:val="000000"/>
          <w:sz w:val="22"/>
          <w:szCs w:val="22"/>
          <w:lang w:val="en-GB" w:eastAsia="zh-CN"/>
        </w:rPr>
        <w:t xml:space="preserve"> </w:t>
      </w:r>
      <w:r w:rsidRPr="004D157B">
        <w:rPr>
          <w:rFonts w:ascii="Arial" w:hAnsi="Arial" w:cs="Arial"/>
          <w:b/>
          <w:bCs/>
          <w:color w:val="000000"/>
          <w:sz w:val="22"/>
          <w:szCs w:val="22"/>
          <w:lang w:val="en-GB" w:eastAsia="zh-CN"/>
        </w:rPr>
        <w:t>e</w:t>
      </w:r>
      <w:r>
        <w:rPr>
          <w:rFonts w:ascii="Arial" w:hAnsi="Arial" w:cs="Arial"/>
          <w:b/>
          <w:bCs/>
          <w:color w:val="000000"/>
          <w:sz w:val="22"/>
          <w:szCs w:val="22"/>
          <w:lang w:val="en-GB" w:eastAsia="zh-CN"/>
        </w:rPr>
        <w:t xml:space="preserve"> </w:t>
      </w:r>
      <w:r w:rsidRPr="004D157B">
        <w:rPr>
          <w:rFonts w:ascii="Arial" w:hAnsi="Arial" w:cs="Arial"/>
          <w:b/>
          <w:bCs/>
          <w:color w:val="000000"/>
          <w:sz w:val="22"/>
          <w:szCs w:val="22"/>
          <w:lang w:val="en-GB" w:eastAsia="zh-CN"/>
        </w:rPr>
        <w:t>l</w:t>
      </w:r>
      <w:r>
        <w:rPr>
          <w:rFonts w:ascii="Arial" w:hAnsi="Arial" w:cs="Arial"/>
          <w:b/>
          <w:bCs/>
          <w:color w:val="000000"/>
          <w:sz w:val="22"/>
          <w:szCs w:val="22"/>
          <w:lang w:val="en-GB" w:eastAsia="zh-CN"/>
        </w:rPr>
        <w:t xml:space="preserve"> </w:t>
      </w:r>
      <w:r w:rsidRPr="004D157B">
        <w:rPr>
          <w:rFonts w:ascii="Arial" w:hAnsi="Arial" w:cs="Arial"/>
          <w:b/>
          <w:bCs/>
          <w:color w:val="000000"/>
          <w:sz w:val="22"/>
          <w:szCs w:val="22"/>
          <w:lang w:val="en-GB" w:eastAsia="zh-CN"/>
        </w:rPr>
        <w:t>f</w:t>
      </w:r>
      <w:r>
        <w:rPr>
          <w:rFonts w:ascii="Arial" w:hAnsi="Arial" w:cs="Arial"/>
          <w:b/>
          <w:bCs/>
          <w:color w:val="000000"/>
          <w:sz w:val="22"/>
          <w:szCs w:val="22"/>
          <w:lang w:val="en-GB" w:eastAsia="zh-CN"/>
        </w:rPr>
        <w:t xml:space="preserve"> </w:t>
      </w:r>
      <w:r w:rsidRPr="004D157B">
        <w:rPr>
          <w:rFonts w:ascii="Arial" w:hAnsi="Arial" w:cs="Arial"/>
          <w:b/>
          <w:bCs/>
          <w:color w:val="000000"/>
          <w:sz w:val="22"/>
          <w:szCs w:val="22"/>
          <w:lang w:val="en-GB" w:eastAsia="zh-CN"/>
        </w:rPr>
        <w:t>-</w:t>
      </w:r>
      <w:r>
        <w:rPr>
          <w:rFonts w:ascii="Arial" w:hAnsi="Arial" w:cs="Arial"/>
          <w:b/>
          <w:bCs/>
          <w:color w:val="000000"/>
          <w:sz w:val="22"/>
          <w:szCs w:val="22"/>
          <w:lang w:val="en-GB" w:eastAsia="zh-CN"/>
        </w:rPr>
        <w:t xml:space="preserve"> </w:t>
      </w:r>
      <w:r w:rsidRPr="004D157B">
        <w:rPr>
          <w:rFonts w:ascii="Arial" w:hAnsi="Arial" w:cs="Arial"/>
          <w:b/>
          <w:bCs/>
          <w:color w:val="000000"/>
          <w:sz w:val="22"/>
          <w:szCs w:val="22"/>
          <w:lang w:val="en-GB" w:eastAsia="zh-CN"/>
        </w:rPr>
        <w:t>D</w:t>
      </w:r>
      <w:r>
        <w:rPr>
          <w:rFonts w:ascii="Arial" w:hAnsi="Arial" w:cs="Arial"/>
          <w:b/>
          <w:bCs/>
          <w:color w:val="000000"/>
          <w:sz w:val="22"/>
          <w:szCs w:val="22"/>
          <w:lang w:val="en-GB" w:eastAsia="zh-CN"/>
        </w:rPr>
        <w:t xml:space="preserve"> </w:t>
      </w:r>
      <w:r w:rsidRPr="004D157B">
        <w:rPr>
          <w:rFonts w:ascii="Arial" w:hAnsi="Arial" w:cs="Arial"/>
          <w:b/>
          <w:bCs/>
          <w:color w:val="000000"/>
          <w:sz w:val="22"/>
          <w:szCs w:val="22"/>
          <w:lang w:val="en-GB" w:eastAsia="zh-CN"/>
        </w:rPr>
        <w:t>e</w:t>
      </w:r>
      <w:r>
        <w:rPr>
          <w:rFonts w:ascii="Arial" w:hAnsi="Arial" w:cs="Arial"/>
          <w:b/>
          <w:bCs/>
          <w:color w:val="000000"/>
          <w:sz w:val="22"/>
          <w:szCs w:val="22"/>
          <w:lang w:val="en-GB" w:eastAsia="zh-CN"/>
        </w:rPr>
        <w:t xml:space="preserve"> </w:t>
      </w:r>
      <w:r w:rsidRPr="004D157B">
        <w:rPr>
          <w:rFonts w:ascii="Arial" w:hAnsi="Arial" w:cs="Arial"/>
          <w:b/>
          <w:bCs/>
          <w:color w:val="000000"/>
          <w:sz w:val="22"/>
          <w:szCs w:val="22"/>
          <w:lang w:val="en-GB" w:eastAsia="zh-CN"/>
        </w:rPr>
        <w:t>c</w:t>
      </w:r>
      <w:r>
        <w:rPr>
          <w:rFonts w:ascii="Arial" w:hAnsi="Arial" w:cs="Arial"/>
          <w:b/>
          <w:bCs/>
          <w:color w:val="000000"/>
          <w:sz w:val="22"/>
          <w:szCs w:val="22"/>
          <w:lang w:val="en-GB" w:eastAsia="zh-CN"/>
        </w:rPr>
        <w:t xml:space="preserve"> </w:t>
      </w:r>
      <w:r w:rsidRPr="004D157B">
        <w:rPr>
          <w:rFonts w:ascii="Arial" w:hAnsi="Arial" w:cs="Arial"/>
          <w:b/>
          <w:bCs/>
          <w:color w:val="000000"/>
          <w:sz w:val="22"/>
          <w:szCs w:val="22"/>
          <w:lang w:val="en-GB" w:eastAsia="zh-CN"/>
        </w:rPr>
        <w:t>l</w:t>
      </w:r>
      <w:r>
        <w:rPr>
          <w:rFonts w:ascii="Arial" w:hAnsi="Arial" w:cs="Arial"/>
          <w:b/>
          <w:bCs/>
          <w:color w:val="000000"/>
          <w:sz w:val="22"/>
          <w:szCs w:val="22"/>
          <w:lang w:val="en-GB" w:eastAsia="zh-CN"/>
        </w:rPr>
        <w:t xml:space="preserve"> </w:t>
      </w:r>
      <w:r w:rsidRPr="004D157B">
        <w:rPr>
          <w:rFonts w:ascii="Arial" w:hAnsi="Arial" w:cs="Arial"/>
          <w:b/>
          <w:bCs/>
          <w:color w:val="000000"/>
          <w:sz w:val="22"/>
          <w:szCs w:val="22"/>
          <w:lang w:val="en-GB" w:eastAsia="zh-CN"/>
        </w:rPr>
        <w:t>a</w:t>
      </w:r>
      <w:r>
        <w:rPr>
          <w:rFonts w:ascii="Arial" w:hAnsi="Arial" w:cs="Arial"/>
          <w:b/>
          <w:bCs/>
          <w:color w:val="000000"/>
          <w:sz w:val="22"/>
          <w:szCs w:val="22"/>
          <w:lang w:val="en-GB" w:eastAsia="zh-CN"/>
        </w:rPr>
        <w:t xml:space="preserve"> </w:t>
      </w:r>
      <w:r w:rsidRPr="004D157B">
        <w:rPr>
          <w:rFonts w:ascii="Arial" w:hAnsi="Arial" w:cs="Arial"/>
          <w:b/>
          <w:bCs/>
          <w:color w:val="000000"/>
          <w:sz w:val="22"/>
          <w:szCs w:val="22"/>
          <w:lang w:val="en-GB" w:eastAsia="zh-CN"/>
        </w:rPr>
        <w:t>r</w:t>
      </w:r>
      <w:r>
        <w:rPr>
          <w:rFonts w:ascii="Arial" w:hAnsi="Arial" w:cs="Arial"/>
          <w:b/>
          <w:bCs/>
          <w:color w:val="000000"/>
          <w:sz w:val="22"/>
          <w:szCs w:val="22"/>
          <w:lang w:val="en-GB" w:eastAsia="zh-CN"/>
        </w:rPr>
        <w:t xml:space="preserve"> </w:t>
      </w:r>
      <w:r w:rsidRPr="004D157B">
        <w:rPr>
          <w:rFonts w:ascii="Arial" w:hAnsi="Arial" w:cs="Arial"/>
          <w:b/>
          <w:bCs/>
          <w:color w:val="000000"/>
          <w:sz w:val="22"/>
          <w:szCs w:val="22"/>
          <w:lang w:val="en-GB" w:eastAsia="zh-CN"/>
        </w:rPr>
        <w:t>a</w:t>
      </w:r>
      <w:r>
        <w:rPr>
          <w:rFonts w:ascii="Arial" w:hAnsi="Arial" w:cs="Arial"/>
          <w:b/>
          <w:bCs/>
          <w:color w:val="000000"/>
          <w:sz w:val="22"/>
          <w:szCs w:val="22"/>
          <w:lang w:val="en-GB" w:eastAsia="zh-CN"/>
        </w:rPr>
        <w:t xml:space="preserve"> </w:t>
      </w:r>
      <w:r w:rsidRPr="004D157B">
        <w:rPr>
          <w:rFonts w:ascii="Arial" w:hAnsi="Arial" w:cs="Arial"/>
          <w:b/>
          <w:bCs/>
          <w:color w:val="000000"/>
          <w:sz w:val="22"/>
          <w:szCs w:val="22"/>
          <w:lang w:val="en-GB" w:eastAsia="zh-CN"/>
        </w:rPr>
        <w:t>t</w:t>
      </w:r>
      <w:r>
        <w:rPr>
          <w:rFonts w:ascii="Arial" w:hAnsi="Arial" w:cs="Arial"/>
          <w:b/>
          <w:bCs/>
          <w:color w:val="000000"/>
          <w:sz w:val="22"/>
          <w:szCs w:val="22"/>
          <w:lang w:val="en-GB" w:eastAsia="zh-CN"/>
        </w:rPr>
        <w:t xml:space="preserve"> </w:t>
      </w:r>
      <w:proofErr w:type="spellStart"/>
      <w:r w:rsidRPr="004D157B">
        <w:rPr>
          <w:rFonts w:ascii="Arial" w:hAnsi="Arial" w:cs="Arial"/>
          <w:b/>
          <w:bCs/>
          <w:color w:val="000000"/>
          <w:sz w:val="22"/>
          <w:szCs w:val="22"/>
          <w:lang w:val="en-GB" w:eastAsia="zh-CN"/>
        </w:rPr>
        <w:t>i</w:t>
      </w:r>
      <w:proofErr w:type="spellEnd"/>
      <w:r>
        <w:rPr>
          <w:rFonts w:ascii="Arial" w:hAnsi="Arial" w:cs="Arial"/>
          <w:b/>
          <w:bCs/>
          <w:color w:val="000000"/>
          <w:sz w:val="22"/>
          <w:szCs w:val="22"/>
          <w:lang w:val="en-GB" w:eastAsia="zh-CN"/>
        </w:rPr>
        <w:t xml:space="preserve"> </w:t>
      </w:r>
      <w:r w:rsidRPr="004D157B">
        <w:rPr>
          <w:rFonts w:ascii="Arial" w:hAnsi="Arial" w:cs="Arial"/>
          <w:b/>
          <w:bCs/>
          <w:color w:val="000000"/>
          <w:sz w:val="22"/>
          <w:szCs w:val="22"/>
          <w:lang w:val="en-GB" w:eastAsia="zh-CN"/>
        </w:rPr>
        <w:t>o</w:t>
      </w:r>
      <w:r>
        <w:rPr>
          <w:rFonts w:ascii="Arial" w:hAnsi="Arial" w:cs="Arial"/>
          <w:b/>
          <w:bCs/>
          <w:color w:val="000000"/>
          <w:sz w:val="22"/>
          <w:szCs w:val="22"/>
          <w:lang w:val="en-GB" w:eastAsia="zh-CN"/>
        </w:rPr>
        <w:t xml:space="preserve"> </w:t>
      </w:r>
      <w:r w:rsidRPr="004D157B">
        <w:rPr>
          <w:rFonts w:ascii="Arial" w:hAnsi="Arial" w:cs="Arial"/>
          <w:b/>
          <w:bCs/>
          <w:color w:val="000000"/>
          <w:sz w:val="22"/>
          <w:szCs w:val="22"/>
          <w:lang w:val="en-GB" w:eastAsia="zh-CN"/>
        </w:rPr>
        <w:t>n</w:t>
      </w:r>
    </w:p>
    <w:p w:rsidR="004D157B" w:rsidRPr="004D157B" w:rsidRDefault="004D157B" w:rsidP="004D157B">
      <w:pPr>
        <w:autoSpaceDE w:val="0"/>
        <w:autoSpaceDN w:val="0"/>
        <w:adjustRightInd w:val="0"/>
        <w:spacing w:line="360" w:lineRule="auto"/>
        <w:jc w:val="center"/>
        <w:rPr>
          <w:rFonts w:ascii="Arial" w:hAnsi="Arial" w:cs="Arial"/>
          <w:color w:val="000000"/>
          <w:sz w:val="22"/>
          <w:szCs w:val="22"/>
          <w:lang w:val="en-GB" w:eastAsia="zh-CN"/>
        </w:rPr>
      </w:pPr>
      <w:proofErr w:type="gramStart"/>
      <w:r w:rsidRPr="004D157B">
        <w:rPr>
          <w:rFonts w:ascii="Arial" w:hAnsi="Arial" w:cs="Arial"/>
          <w:b/>
          <w:bCs/>
          <w:color w:val="000000"/>
          <w:sz w:val="22"/>
          <w:szCs w:val="22"/>
          <w:lang w:val="en-GB" w:eastAsia="zh-CN"/>
        </w:rPr>
        <w:t>regarding</w:t>
      </w:r>
      <w:proofErr w:type="gramEnd"/>
      <w:r w:rsidRPr="004D157B">
        <w:rPr>
          <w:rFonts w:ascii="Arial" w:hAnsi="Arial" w:cs="Arial"/>
          <w:b/>
          <w:bCs/>
          <w:color w:val="000000"/>
          <w:sz w:val="22"/>
          <w:szCs w:val="22"/>
          <w:lang w:val="en-GB" w:eastAsia="zh-CN"/>
        </w:rPr>
        <w:t xml:space="preserve"> FSC-POL-01-004</w:t>
      </w:r>
    </w:p>
    <w:p w:rsidR="004D157B" w:rsidRPr="004D157B" w:rsidRDefault="004D157B" w:rsidP="004D157B">
      <w:pPr>
        <w:autoSpaceDE w:val="0"/>
        <w:autoSpaceDN w:val="0"/>
        <w:adjustRightInd w:val="0"/>
        <w:spacing w:line="360" w:lineRule="auto"/>
        <w:jc w:val="center"/>
        <w:rPr>
          <w:rFonts w:ascii="Arial" w:hAnsi="Arial" w:cs="Arial"/>
          <w:color w:val="000000"/>
          <w:sz w:val="22"/>
          <w:szCs w:val="22"/>
          <w:lang w:val="en-GB" w:eastAsia="zh-CN"/>
        </w:rPr>
      </w:pPr>
      <w:r w:rsidRPr="004D157B">
        <w:rPr>
          <w:rFonts w:ascii="Arial" w:hAnsi="Arial" w:cs="Arial"/>
          <w:b/>
          <w:bCs/>
          <w:color w:val="000000"/>
          <w:sz w:val="22"/>
          <w:szCs w:val="22"/>
          <w:lang w:val="en-GB" w:eastAsia="zh-CN"/>
        </w:rPr>
        <w:t>(Policy for the Association of Organizations with FSC)</w:t>
      </w:r>
    </w:p>
    <w:p w:rsidR="004D157B" w:rsidRDefault="004D157B" w:rsidP="004D157B">
      <w:pPr>
        <w:autoSpaceDE w:val="0"/>
        <w:autoSpaceDN w:val="0"/>
        <w:adjustRightInd w:val="0"/>
        <w:rPr>
          <w:rFonts w:ascii="Arial" w:hAnsi="Arial" w:cs="Arial"/>
          <w:color w:val="000000"/>
          <w:sz w:val="22"/>
          <w:szCs w:val="22"/>
          <w:lang w:val="en-GB" w:eastAsia="zh-CN"/>
        </w:rPr>
      </w:pPr>
    </w:p>
    <w:p w:rsidR="002A381F" w:rsidRDefault="002A381F" w:rsidP="004D157B">
      <w:pPr>
        <w:autoSpaceDE w:val="0"/>
        <w:autoSpaceDN w:val="0"/>
        <w:adjustRightInd w:val="0"/>
        <w:rPr>
          <w:rFonts w:ascii="Arial" w:hAnsi="Arial" w:cs="Arial"/>
          <w:color w:val="000000"/>
          <w:sz w:val="22"/>
          <w:szCs w:val="22"/>
          <w:lang w:val="en-GB" w:eastAsia="zh-CN"/>
        </w:rPr>
      </w:pPr>
    </w:p>
    <w:p w:rsidR="004D157B" w:rsidRPr="002B0433" w:rsidRDefault="004D157B" w:rsidP="002B0433">
      <w:pPr>
        <w:spacing w:after="120" w:line="276" w:lineRule="auto"/>
        <w:jc w:val="both"/>
        <w:rPr>
          <w:rFonts w:ascii="Arial" w:hAnsi="Arial" w:cs="Arial"/>
          <w:sz w:val="22"/>
          <w:szCs w:val="22"/>
          <w:lang w:val="en-US"/>
        </w:rPr>
      </w:pPr>
      <w:r w:rsidRPr="002B0433">
        <w:rPr>
          <w:rFonts w:ascii="Arial" w:hAnsi="Arial" w:cs="Arial"/>
          <w:sz w:val="22"/>
          <w:szCs w:val="22"/>
          <w:lang w:val="en-US"/>
        </w:rPr>
        <w:t xml:space="preserve">The signing Organization is associated with the Forest Stewardship Council A.C., Oaxaca, Mexico, or one of its subsidiaries or affiliates (hereinafter: FSC) by being either a member of or having a contractual relationship with FSC. Hereby the signing Organization explicitly states that it has read and understood the “Policy for the Association of Organizations with FSC” as published under </w:t>
      </w:r>
      <w:hyperlink r:id="rId16" w:history="1">
        <w:r w:rsidR="002B0433" w:rsidRPr="008D7667">
          <w:rPr>
            <w:rStyle w:val="Hyperlink"/>
            <w:rFonts w:ascii="Arial" w:hAnsi="Arial" w:cs="Arial"/>
            <w:sz w:val="22"/>
            <w:szCs w:val="22"/>
            <w:lang w:val="en-US"/>
          </w:rPr>
          <w:t>www.fsc.org</w:t>
        </w:r>
      </w:hyperlink>
      <w:r w:rsidR="002B0433" w:rsidRPr="008D7667">
        <w:rPr>
          <w:rFonts w:ascii="Arial" w:hAnsi="Arial" w:cs="Arial"/>
          <w:sz w:val="22"/>
          <w:szCs w:val="22"/>
          <w:lang w:val="en-US"/>
        </w:rPr>
        <w:t>.</w:t>
      </w:r>
      <w:r w:rsidRPr="002B0433">
        <w:rPr>
          <w:rFonts w:ascii="Arial" w:hAnsi="Arial" w:cs="Arial"/>
          <w:sz w:val="22"/>
          <w:szCs w:val="22"/>
          <w:lang w:val="en-US"/>
        </w:rPr>
        <w:t xml:space="preserve"> This policy stipulates FSC’s position with regards to unacceptable activities by organizations and individuals which already are or would like to be associated with FSC as well as the mechanism for disassociation. </w:t>
      </w:r>
    </w:p>
    <w:p w:rsidR="004D157B" w:rsidRPr="002B0433" w:rsidRDefault="004D157B" w:rsidP="002B0433">
      <w:pPr>
        <w:spacing w:after="120" w:line="276" w:lineRule="auto"/>
        <w:jc w:val="both"/>
        <w:rPr>
          <w:rFonts w:ascii="Arial" w:hAnsi="Arial" w:cs="Arial"/>
          <w:sz w:val="22"/>
          <w:szCs w:val="22"/>
          <w:lang w:val="en-US"/>
        </w:rPr>
      </w:pPr>
      <w:r w:rsidRPr="002B0433">
        <w:rPr>
          <w:rFonts w:ascii="Arial" w:hAnsi="Arial" w:cs="Arial"/>
          <w:sz w:val="22"/>
          <w:szCs w:val="22"/>
          <w:lang w:val="en-US"/>
        </w:rPr>
        <w:t xml:space="preserve">In light of the above, the Organization explicitly agrees currently and in the future, as long as the relationship with FSC exists, not to be directly or indirectly involved in the following unacceptable activities: </w:t>
      </w:r>
    </w:p>
    <w:p w:rsidR="004D157B" w:rsidRPr="002B0433" w:rsidRDefault="004D157B" w:rsidP="002B0433">
      <w:pPr>
        <w:autoSpaceDE w:val="0"/>
        <w:autoSpaceDN w:val="0"/>
        <w:adjustRightInd w:val="0"/>
        <w:spacing w:line="276" w:lineRule="auto"/>
        <w:ind w:left="426"/>
        <w:rPr>
          <w:rFonts w:ascii="Arial" w:eastAsia="Calibri" w:hAnsi="Arial" w:cs="Arial"/>
          <w:sz w:val="22"/>
          <w:szCs w:val="22"/>
          <w:lang w:val="en-US" w:eastAsia="zh-CN"/>
        </w:rPr>
      </w:pPr>
      <w:r w:rsidRPr="002B0433">
        <w:rPr>
          <w:rFonts w:ascii="Arial" w:eastAsia="Calibri" w:hAnsi="Arial" w:cs="Arial"/>
          <w:sz w:val="22"/>
          <w:szCs w:val="22"/>
          <w:lang w:val="en-US" w:eastAsia="zh-CN"/>
        </w:rPr>
        <w:t xml:space="preserve">a) Illegal logging or the trade in illegal wood or forest products; </w:t>
      </w:r>
    </w:p>
    <w:p w:rsidR="004D157B" w:rsidRPr="002B0433" w:rsidRDefault="004D157B" w:rsidP="002B0433">
      <w:pPr>
        <w:autoSpaceDE w:val="0"/>
        <w:autoSpaceDN w:val="0"/>
        <w:adjustRightInd w:val="0"/>
        <w:spacing w:line="276" w:lineRule="auto"/>
        <w:ind w:left="426"/>
        <w:rPr>
          <w:rFonts w:ascii="Arial" w:eastAsia="Calibri" w:hAnsi="Arial" w:cs="Arial"/>
          <w:sz w:val="22"/>
          <w:szCs w:val="22"/>
          <w:lang w:val="en-US" w:eastAsia="zh-CN"/>
        </w:rPr>
      </w:pPr>
      <w:r w:rsidRPr="002B0433">
        <w:rPr>
          <w:rFonts w:ascii="Arial" w:eastAsia="Calibri" w:hAnsi="Arial" w:cs="Arial"/>
          <w:sz w:val="22"/>
          <w:szCs w:val="22"/>
          <w:lang w:val="en-US" w:eastAsia="zh-CN"/>
        </w:rPr>
        <w:t xml:space="preserve">b) Violation of traditional and human rights in forestry operations; </w:t>
      </w:r>
    </w:p>
    <w:p w:rsidR="004D157B" w:rsidRPr="002B0433" w:rsidRDefault="004D157B" w:rsidP="002B0433">
      <w:pPr>
        <w:autoSpaceDE w:val="0"/>
        <w:autoSpaceDN w:val="0"/>
        <w:adjustRightInd w:val="0"/>
        <w:spacing w:line="276" w:lineRule="auto"/>
        <w:ind w:left="426"/>
        <w:rPr>
          <w:rFonts w:ascii="Arial" w:eastAsia="Calibri" w:hAnsi="Arial" w:cs="Arial"/>
          <w:sz w:val="22"/>
          <w:szCs w:val="22"/>
          <w:lang w:val="en-US" w:eastAsia="zh-CN"/>
        </w:rPr>
      </w:pPr>
      <w:r w:rsidRPr="002B0433">
        <w:rPr>
          <w:rFonts w:ascii="Arial" w:eastAsia="Calibri" w:hAnsi="Arial" w:cs="Arial"/>
          <w:sz w:val="22"/>
          <w:szCs w:val="22"/>
          <w:lang w:val="en-US" w:eastAsia="zh-CN"/>
        </w:rPr>
        <w:t xml:space="preserve">c) Destruction of high conservation values in forestry operations; </w:t>
      </w:r>
    </w:p>
    <w:p w:rsidR="004D157B" w:rsidRPr="002B0433" w:rsidRDefault="004D157B" w:rsidP="002B0433">
      <w:pPr>
        <w:autoSpaceDE w:val="0"/>
        <w:autoSpaceDN w:val="0"/>
        <w:adjustRightInd w:val="0"/>
        <w:spacing w:line="276" w:lineRule="auto"/>
        <w:ind w:left="426"/>
        <w:rPr>
          <w:rFonts w:ascii="Arial" w:eastAsia="Calibri" w:hAnsi="Arial" w:cs="Arial"/>
          <w:sz w:val="22"/>
          <w:szCs w:val="22"/>
          <w:lang w:val="en-US" w:eastAsia="zh-CN"/>
        </w:rPr>
      </w:pPr>
      <w:r w:rsidRPr="002B0433">
        <w:rPr>
          <w:rFonts w:ascii="Arial" w:eastAsia="Calibri" w:hAnsi="Arial" w:cs="Arial"/>
          <w:sz w:val="22"/>
          <w:szCs w:val="22"/>
          <w:lang w:val="en-US" w:eastAsia="zh-CN"/>
        </w:rPr>
        <w:t xml:space="preserve">d) Significant conversion of forests to plantations or non-forest use; </w:t>
      </w:r>
    </w:p>
    <w:p w:rsidR="004D157B" w:rsidRPr="002B0433" w:rsidRDefault="004D157B" w:rsidP="002B0433">
      <w:pPr>
        <w:autoSpaceDE w:val="0"/>
        <w:autoSpaceDN w:val="0"/>
        <w:adjustRightInd w:val="0"/>
        <w:spacing w:line="276" w:lineRule="auto"/>
        <w:ind w:left="426"/>
        <w:rPr>
          <w:rFonts w:ascii="Arial" w:eastAsia="Calibri" w:hAnsi="Arial" w:cs="Arial"/>
          <w:sz w:val="22"/>
          <w:szCs w:val="22"/>
          <w:lang w:val="en-US" w:eastAsia="zh-CN"/>
        </w:rPr>
      </w:pPr>
      <w:r w:rsidRPr="002B0433">
        <w:rPr>
          <w:rFonts w:ascii="Arial" w:eastAsia="Calibri" w:hAnsi="Arial" w:cs="Arial"/>
          <w:sz w:val="22"/>
          <w:szCs w:val="22"/>
          <w:lang w:val="en-US" w:eastAsia="zh-CN"/>
        </w:rPr>
        <w:t xml:space="preserve">e) Introduction of genetically modified organisms in forestry operations; </w:t>
      </w:r>
    </w:p>
    <w:p w:rsidR="004D157B" w:rsidRPr="004D157B" w:rsidRDefault="004D157B" w:rsidP="002A381F">
      <w:pPr>
        <w:autoSpaceDE w:val="0"/>
        <w:autoSpaceDN w:val="0"/>
        <w:adjustRightInd w:val="0"/>
        <w:rPr>
          <w:rFonts w:ascii="Arial" w:hAnsi="Arial" w:cs="Arial"/>
          <w:color w:val="000000"/>
          <w:sz w:val="22"/>
          <w:szCs w:val="22"/>
          <w:lang w:val="en-GB" w:eastAsia="zh-CN"/>
        </w:rPr>
      </w:pPr>
    </w:p>
    <w:p w:rsidR="004D157B" w:rsidRPr="002B0433" w:rsidRDefault="004D157B" w:rsidP="002B0433">
      <w:pPr>
        <w:spacing w:after="120" w:line="276" w:lineRule="auto"/>
        <w:jc w:val="both"/>
        <w:rPr>
          <w:rFonts w:ascii="Arial" w:hAnsi="Arial" w:cs="Arial"/>
          <w:sz w:val="22"/>
          <w:szCs w:val="22"/>
          <w:lang w:val="en-US"/>
        </w:rPr>
      </w:pPr>
      <w:r w:rsidRPr="002B0433">
        <w:rPr>
          <w:rFonts w:ascii="Arial" w:hAnsi="Arial" w:cs="Arial"/>
          <w:sz w:val="22"/>
          <w:szCs w:val="22"/>
          <w:lang w:val="en-US"/>
        </w:rPr>
        <w:t xml:space="preserve">In addition, the signing Organization recognizes that the principles established by the International </w:t>
      </w:r>
      <w:proofErr w:type="spellStart"/>
      <w:r w:rsidRPr="002B0433">
        <w:rPr>
          <w:rFonts w:ascii="Arial" w:hAnsi="Arial" w:cs="Arial"/>
          <w:sz w:val="22"/>
          <w:szCs w:val="22"/>
          <w:lang w:val="en-US"/>
        </w:rPr>
        <w:t>Labor</w:t>
      </w:r>
      <w:proofErr w:type="spellEnd"/>
      <w:r w:rsidRPr="002B0433">
        <w:rPr>
          <w:rFonts w:ascii="Arial" w:hAnsi="Arial" w:cs="Arial"/>
          <w:sz w:val="22"/>
          <w:szCs w:val="22"/>
          <w:lang w:val="en-US"/>
        </w:rPr>
        <w:t xml:space="preserve"> Organization through the 1998 Declaration on Fundamental Principles and Rights at Work (the “Principles”) serve to guide governments in the protection of the basic rights of workers without defining a uniform path for every nation to follow. Based upon these Principles, and consistent with applicable national law, rights, regulations, and administrative/judicial rules and procedures, the signing Organization shall respect: </w:t>
      </w:r>
    </w:p>
    <w:p w:rsidR="004D157B" w:rsidRPr="002B0433" w:rsidRDefault="004D157B" w:rsidP="002B0433">
      <w:pPr>
        <w:autoSpaceDE w:val="0"/>
        <w:autoSpaceDN w:val="0"/>
        <w:adjustRightInd w:val="0"/>
        <w:spacing w:line="276" w:lineRule="auto"/>
        <w:ind w:left="426"/>
        <w:rPr>
          <w:rFonts w:ascii="Arial" w:eastAsia="Calibri" w:hAnsi="Arial" w:cs="Arial"/>
          <w:sz w:val="22"/>
          <w:szCs w:val="22"/>
          <w:lang w:val="en-US" w:eastAsia="zh-CN"/>
        </w:rPr>
      </w:pPr>
      <w:r w:rsidRPr="002B0433">
        <w:rPr>
          <w:rFonts w:ascii="Arial" w:eastAsia="Calibri" w:hAnsi="Arial" w:cs="Arial"/>
          <w:sz w:val="22"/>
          <w:szCs w:val="22"/>
          <w:lang w:val="en-US" w:eastAsia="zh-CN"/>
        </w:rPr>
        <w:t xml:space="preserve">a) Freedom of association and the effective recognition of the right to collective  </w:t>
      </w:r>
    </w:p>
    <w:p w:rsidR="004D157B" w:rsidRPr="002B0433" w:rsidRDefault="002A381F" w:rsidP="002B0433">
      <w:pPr>
        <w:autoSpaceDE w:val="0"/>
        <w:autoSpaceDN w:val="0"/>
        <w:adjustRightInd w:val="0"/>
        <w:spacing w:line="276" w:lineRule="auto"/>
        <w:ind w:left="426"/>
        <w:rPr>
          <w:rFonts w:ascii="Arial" w:eastAsia="Calibri" w:hAnsi="Arial" w:cs="Arial"/>
          <w:sz w:val="22"/>
          <w:szCs w:val="22"/>
          <w:lang w:val="en-US" w:eastAsia="zh-CN"/>
        </w:rPr>
      </w:pPr>
      <w:r w:rsidRPr="002B0433">
        <w:rPr>
          <w:rFonts w:ascii="Arial" w:eastAsia="Calibri" w:hAnsi="Arial" w:cs="Arial"/>
          <w:sz w:val="22"/>
          <w:szCs w:val="22"/>
          <w:lang w:val="en-US" w:eastAsia="zh-CN"/>
        </w:rPr>
        <w:t xml:space="preserve">    </w:t>
      </w:r>
      <w:proofErr w:type="gramStart"/>
      <w:r w:rsidR="004D157B" w:rsidRPr="002B0433">
        <w:rPr>
          <w:rFonts w:ascii="Arial" w:eastAsia="Calibri" w:hAnsi="Arial" w:cs="Arial"/>
          <w:sz w:val="22"/>
          <w:szCs w:val="22"/>
          <w:lang w:val="en-US" w:eastAsia="zh-CN"/>
        </w:rPr>
        <w:t>bargaining</w:t>
      </w:r>
      <w:proofErr w:type="gramEnd"/>
      <w:r w:rsidR="004D157B" w:rsidRPr="002B0433">
        <w:rPr>
          <w:rFonts w:ascii="Arial" w:eastAsia="Calibri" w:hAnsi="Arial" w:cs="Arial"/>
          <w:sz w:val="22"/>
          <w:szCs w:val="22"/>
          <w:lang w:val="en-US" w:eastAsia="zh-CN"/>
        </w:rPr>
        <w:t xml:space="preserve">; </w:t>
      </w:r>
    </w:p>
    <w:p w:rsidR="004D157B" w:rsidRPr="002B0433" w:rsidRDefault="004D157B" w:rsidP="002B0433">
      <w:pPr>
        <w:autoSpaceDE w:val="0"/>
        <w:autoSpaceDN w:val="0"/>
        <w:adjustRightInd w:val="0"/>
        <w:spacing w:line="276" w:lineRule="auto"/>
        <w:ind w:left="426"/>
        <w:rPr>
          <w:rFonts w:ascii="Arial" w:eastAsia="Calibri" w:hAnsi="Arial" w:cs="Arial"/>
          <w:sz w:val="22"/>
          <w:szCs w:val="22"/>
          <w:lang w:val="en-US" w:eastAsia="zh-CN"/>
        </w:rPr>
      </w:pPr>
      <w:r w:rsidRPr="002B0433">
        <w:rPr>
          <w:rFonts w:ascii="Arial" w:eastAsia="Calibri" w:hAnsi="Arial" w:cs="Arial"/>
          <w:sz w:val="22"/>
          <w:szCs w:val="22"/>
          <w:lang w:val="en-US" w:eastAsia="zh-CN"/>
        </w:rPr>
        <w:t>b) The el</w:t>
      </w:r>
      <w:r w:rsidR="00EA2007" w:rsidRPr="002B0433">
        <w:rPr>
          <w:rFonts w:ascii="Arial" w:eastAsia="Calibri" w:hAnsi="Arial" w:cs="Arial"/>
          <w:sz w:val="22"/>
          <w:szCs w:val="22"/>
          <w:lang w:val="en-US" w:eastAsia="zh-CN"/>
        </w:rPr>
        <w:t>imination of all forms of forced</w:t>
      </w:r>
      <w:r w:rsidRPr="002B0433">
        <w:rPr>
          <w:rFonts w:ascii="Arial" w:eastAsia="Calibri" w:hAnsi="Arial" w:cs="Arial"/>
          <w:sz w:val="22"/>
          <w:szCs w:val="22"/>
          <w:lang w:val="en-US" w:eastAsia="zh-CN"/>
        </w:rPr>
        <w:t xml:space="preserve"> or compulsory </w:t>
      </w:r>
      <w:proofErr w:type="spellStart"/>
      <w:r w:rsidRPr="002B0433">
        <w:rPr>
          <w:rFonts w:ascii="Arial" w:eastAsia="Calibri" w:hAnsi="Arial" w:cs="Arial"/>
          <w:sz w:val="22"/>
          <w:szCs w:val="22"/>
          <w:lang w:val="en-US" w:eastAsia="zh-CN"/>
        </w:rPr>
        <w:t>labor</w:t>
      </w:r>
      <w:proofErr w:type="spellEnd"/>
      <w:r w:rsidRPr="002B0433">
        <w:rPr>
          <w:rFonts w:ascii="Arial" w:eastAsia="Calibri" w:hAnsi="Arial" w:cs="Arial"/>
          <w:sz w:val="22"/>
          <w:szCs w:val="22"/>
          <w:lang w:val="en-US" w:eastAsia="zh-CN"/>
        </w:rPr>
        <w:t xml:space="preserve">; </w:t>
      </w:r>
    </w:p>
    <w:p w:rsidR="004D157B" w:rsidRPr="002B0433" w:rsidRDefault="004D157B" w:rsidP="002B0433">
      <w:pPr>
        <w:autoSpaceDE w:val="0"/>
        <w:autoSpaceDN w:val="0"/>
        <w:adjustRightInd w:val="0"/>
        <w:spacing w:line="276" w:lineRule="auto"/>
        <w:ind w:left="426"/>
        <w:rPr>
          <w:rFonts w:ascii="Arial" w:eastAsia="Calibri" w:hAnsi="Arial" w:cs="Arial"/>
          <w:sz w:val="22"/>
          <w:szCs w:val="22"/>
          <w:lang w:val="en-US" w:eastAsia="zh-CN"/>
        </w:rPr>
      </w:pPr>
      <w:r w:rsidRPr="002B0433">
        <w:rPr>
          <w:rFonts w:ascii="Arial" w:eastAsia="Calibri" w:hAnsi="Arial" w:cs="Arial"/>
          <w:sz w:val="22"/>
          <w:szCs w:val="22"/>
          <w:lang w:val="en-US" w:eastAsia="zh-CN"/>
        </w:rPr>
        <w:t xml:space="preserve">c) The effective abolition of child </w:t>
      </w:r>
      <w:proofErr w:type="spellStart"/>
      <w:r w:rsidRPr="002B0433">
        <w:rPr>
          <w:rFonts w:ascii="Arial" w:eastAsia="Calibri" w:hAnsi="Arial" w:cs="Arial"/>
          <w:sz w:val="22"/>
          <w:szCs w:val="22"/>
          <w:lang w:val="en-US" w:eastAsia="zh-CN"/>
        </w:rPr>
        <w:t>labor</w:t>
      </w:r>
      <w:proofErr w:type="spellEnd"/>
      <w:r w:rsidRPr="002B0433">
        <w:rPr>
          <w:rFonts w:ascii="Arial" w:eastAsia="Calibri" w:hAnsi="Arial" w:cs="Arial"/>
          <w:sz w:val="22"/>
          <w:szCs w:val="22"/>
          <w:lang w:val="en-US" w:eastAsia="zh-CN"/>
        </w:rPr>
        <w:t xml:space="preserve">; and </w:t>
      </w:r>
    </w:p>
    <w:p w:rsidR="004D157B" w:rsidRPr="002B0433" w:rsidRDefault="004D157B" w:rsidP="002B0433">
      <w:pPr>
        <w:autoSpaceDE w:val="0"/>
        <w:autoSpaceDN w:val="0"/>
        <w:adjustRightInd w:val="0"/>
        <w:spacing w:line="276" w:lineRule="auto"/>
        <w:ind w:left="426"/>
        <w:rPr>
          <w:rFonts w:ascii="Arial" w:eastAsia="Calibri" w:hAnsi="Arial" w:cs="Arial"/>
          <w:sz w:val="22"/>
          <w:szCs w:val="22"/>
          <w:lang w:val="en-US" w:eastAsia="zh-CN"/>
        </w:rPr>
      </w:pPr>
      <w:r w:rsidRPr="002B0433">
        <w:rPr>
          <w:rFonts w:ascii="Arial" w:eastAsia="Calibri" w:hAnsi="Arial" w:cs="Arial"/>
          <w:sz w:val="22"/>
          <w:szCs w:val="22"/>
          <w:lang w:val="en-US" w:eastAsia="zh-CN"/>
        </w:rPr>
        <w:t xml:space="preserve">d) The elimination of discrimination in respect of employment and occupation. </w:t>
      </w:r>
    </w:p>
    <w:p w:rsidR="004D157B" w:rsidRPr="004D157B" w:rsidRDefault="004D157B" w:rsidP="002A381F">
      <w:pPr>
        <w:autoSpaceDE w:val="0"/>
        <w:autoSpaceDN w:val="0"/>
        <w:adjustRightInd w:val="0"/>
        <w:rPr>
          <w:rFonts w:ascii="Arial" w:hAnsi="Arial" w:cs="Arial"/>
          <w:color w:val="000000"/>
          <w:sz w:val="22"/>
          <w:szCs w:val="22"/>
          <w:lang w:val="en-GB" w:eastAsia="zh-CN"/>
        </w:rPr>
      </w:pPr>
    </w:p>
    <w:p w:rsidR="002A381F" w:rsidRDefault="002A381F" w:rsidP="002A381F">
      <w:pPr>
        <w:autoSpaceDE w:val="0"/>
        <w:autoSpaceDN w:val="0"/>
        <w:adjustRightInd w:val="0"/>
        <w:rPr>
          <w:rFonts w:ascii="Arial" w:hAnsi="Arial" w:cs="Arial"/>
          <w:color w:val="000000"/>
          <w:sz w:val="22"/>
          <w:szCs w:val="22"/>
          <w:lang w:val="en-GB" w:eastAsia="zh-CN"/>
        </w:rPr>
      </w:pPr>
    </w:p>
    <w:p w:rsidR="002A381F" w:rsidRDefault="002A381F" w:rsidP="002A381F">
      <w:pPr>
        <w:autoSpaceDE w:val="0"/>
        <w:autoSpaceDN w:val="0"/>
        <w:adjustRightInd w:val="0"/>
        <w:rPr>
          <w:rFonts w:ascii="Arial" w:hAnsi="Arial" w:cs="Arial"/>
          <w:color w:val="000000"/>
          <w:sz w:val="22"/>
          <w:szCs w:val="22"/>
          <w:lang w:val="en-GB" w:eastAsia="zh-CN"/>
        </w:rPr>
      </w:pPr>
    </w:p>
    <w:p w:rsidR="004D157B" w:rsidRPr="004D157B" w:rsidRDefault="004D157B" w:rsidP="002A381F">
      <w:pPr>
        <w:autoSpaceDE w:val="0"/>
        <w:autoSpaceDN w:val="0"/>
        <w:adjustRightInd w:val="0"/>
        <w:rPr>
          <w:rFonts w:ascii="Arial" w:hAnsi="Arial" w:cs="Arial"/>
          <w:color w:val="000000"/>
          <w:sz w:val="22"/>
          <w:szCs w:val="22"/>
          <w:lang w:val="en-GB" w:eastAsia="zh-CN"/>
        </w:rPr>
      </w:pPr>
      <w:r w:rsidRPr="004D157B">
        <w:rPr>
          <w:rFonts w:ascii="Arial" w:hAnsi="Arial" w:cs="Arial"/>
          <w:color w:val="000000"/>
          <w:sz w:val="22"/>
          <w:szCs w:val="22"/>
          <w:lang w:val="en-GB" w:eastAsia="zh-CN"/>
        </w:rPr>
        <w:t xml:space="preserve">__________________________________ </w:t>
      </w:r>
    </w:p>
    <w:p w:rsidR="004D157B" w:rsidRPr="004D157B" w:rsidRDefault="004D157B" w:rsidP="002A381F">
      <w:pPr>
        <w:autoSpaceDE w:val="0"/>
        <w:autoSpaceDN w:val="0"/>
        <w:adjustRightInd w:val="0"/>
        <w:rPr>
          <w:rFonts w:ascii="Arial" w:hAnsi="Arial" w:cs="Arial"/>
          <w:color w:val="000000"/>
          <w:sz w:val="22"/>
          <w:szCs w:val="22"/>
          <w:lang w:val="en-GB" w:eastAsia="zh-CN"/>
        </w:rPr>
      </w:pPr>
      <w:r w:rsidRPr="004D157B">
        <w:rPr>
          <w:rFonts w:ascii="Arial" w:hAnsi="Arial" w:cs="Arial"/>
          <w:color w:val="000000"/>
          <w:sz w:val="22"/>
          <w:szCs w:val="22"/>
          <w:lang w:val="en-GB" w:eastAsia="zh-CN"/>
        </w:rPr>
        <w:t xml:space="preserve">City, Date </w:t>
      </w:r>
    </w:p>
    <w:p w:rsidR="004D157B" w:rsidRDefault="004D157B" w:rsidP="002A381F">
      <w:pPr>
        <w:autoSpaceDE w:val="0"/>
        <w:autoSpaceDN w:val="0"/>
        <w:adjustRightInd w:val="0"/>
        <w:rPr>
          <w:rFonts w:ascii="Arial" w:hAnsi="Arial" w:cs="Arial"/>
          <w:color w:val="000000"/>
          <w:sz w:val="22"/>
          <w:szCs w:val="22"/>
          <w:lang w:val="en-GB" w:eastAsia="zh-CN"/>
        </w:rPr>
      </w:pPr>
    </w:p>
    <w:p w:rsidR="002A381F" w:rsidRDefault="002A381F" w:rsidP="002A381F">
      <w:pPr>
        <w:autoSpaceDE w:val="0"/>
        <w:autoSpaceDN w:val="0"/>
        <w:adjustRightInd w:val="0"/>
        <w:rPr>
          <w:rFonts w:ascii="Arial" w:hAnsi="Arial" w:cs="Arial"/>
          <w:color w:val="000000"/>
          <w:sz w:val="22"/>
          <w:szCs w:val="22"/>
          <w:lang w:val="en-GB" w:eastAsia="zh-CN"/>
        </w:rPr>
      </w:pPr>
    </w:p>
    <w:p w:rsidR="002A381F" w:rsidRDefault="002A381F" w:rsidP="002A381F">
      <w:pPr>
        <w:autoSpaceDE w:val="0"/>
        <w:autoSpaceDN w:val="0"/>
        <w:adjustRightInd w:val="0"/>
        <w:rPr>
          <w:rFonts w:ascii="Arial" w:hAnsi="Arial" w:cs="Arial"/>
          <w:color w:val="000000"/>
          <w:sz w:val="22"/>
          <w:szCs w:val="22"/>
          <w:lang w:val="en-GB" w:eastAsia="zh-CN"/>
        </w:rPr>
      </w:pPr>
    </w:p>
    <w:p w:rsidR="004D157B" w:rsidRPr="004D157B" w:rsidRDefault="004D157B" w:rsidP="002A381F">
      <w:pPr>
        <w:autoSpaceDE w:val="0"/>
        <w:autoSpaceDN w:val="0"/>
        <w:adjustRightInd w:val="0"/>
        <w:rPr>
          <w:rFonts w:ascii="Arial" w:hAnsi="Arial" w:cs="Arial"/>
          <w:color w:val="000000"/>
          <w:sz w:val="22"/>
          <w:szCs w:val="22"/>
          <w:lang w:val="en-GB" w:eastAsia="zh-CN"/>
        </w:rPr>
      </w:pPr>
      <w:r w:rsidRPr="004D157B">
        <w:rPr>
          <w:rFonts w:ascii="Arial" w:hAnsi="Arial" w:cs="Arial"/>
          <w:color w:val="000000"/>
          <w:sz w:val="22"/>
          <w:szCs w:val="22"/>
          <w:lang w:val="en-GB" w:eastAsia="zh-CN"/>
        </w:rPr>
        <w:t xml:space="preserve">__________________________________________________________ </w:t>
      </w:r>
    </w:p>
    <w:p w:rsidR="004D157B" w:rsidRPr="004D157B" w:rsidRDefault="004D157B" w:rsidP="002A381F">
      <w:pPr>
        <w:autoSpaceDE w:val="0"/>
        <w:autoSpaceDN w:val="0"/>
        <w:adjustRightInd w:val="0"/>
        <w:rPr>
          <w:rFonts w:ascii="Arial" w:hAnsi="Arial" w:cs="Arial"/>
          <w:color w:val="000000"/>
          <w:sz w:val="22"/>
          <w:szCs w:val="22"/>
          <w:lang w:val="en-GB" w:eastAsia="zh-CN"/>
        </w:rPr>
      </w:pPr>
      <w:r w:rsidRPr="004D157B">
        <w:rPr>
          <w:rFonts w:ascii="Arial" w:hAnsi="Arial" w:cs="Arial"/>
          <w:color w:val="000000"/>
          <w:sz w:val="22"/>
          <w:szCs w:val="22"/>
          <w:lang w:val="en-GB" w:eastAsia="zh-CN"/>
        </w:rPr>
        <w:t xml:space="preserve">For the Organization </w:t>
      </w:r>
    </w:p>
    <w:p w:rsidR="00A22A7B" w:rsidRPr="00C8383D" w:rsidRDefault="004D157B" w:rsidP="002A381F">
      <w:pPr>
        <w:rPr>
          <w:b/>
          <w:lang w:val="en-GB"/>
        </w:rPr>
      </w:pPr>
      <w:r w:rsidRPr="004D157B">
        <w:rPr>
          <w:rFonts w:ascii="Arial" w:hAnsi="Arial" w:cs="Arial"/>
          <w:color w:val="000000"/>
          <w:sz w:val="22"/>
          <w:szCs w:val="22"/>
          <w:lang w:val="en-GB" w:eastAsia="zh-CN"/>
        </w:rPr>
        <w:t>(Include the full name of the organization and representative, authorized signature and, if applicable, the organization’s stamp)</w:t>
      </w:r>
    </w:p>
    <w:sectPr w:rsidR="00A22A7B" w:rsidRPr="00C8383D" w:rsidSect="00B211E6">
      <w:headerReference w:type="default" r:id="rId17"/>
      <w:footerReference w:type="default" r:id="rId18"/>
      <w:headerReference w:type="first" r:id="rId19"/>
      <w:footerReference w:type="first" r:id="rId20"/>
      <w:type w:val="continuous"/>
      <w:pgSz w:w="11906" w:h="16838" w:code="9"/>
      <w:pgMar w:top="1276" w:right="1133" w:bottom="1440" w:left="1276" w:header="720" w:footer="720" w:gutter="0"/>
      <w:pgNumType w:start="1"/>
      <w:cols w:space="708"/>
      <w:formProt w:val="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45C8C" w:rsidRDefault="00345C8C">
      <w:r>
        <w:separator/>
      </w:r>
    </w:p>
  </w:endnote>
  <w:endnote w:type="continuationSeparator" w:id="0">
    <w:p w:rsidR="00345C8C" w:rsidRDefault="00345C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utiger 47 LightCn">
    <w:altName w:val="Arial Narrow"/>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381F" w:rsidRDefault="00345C8C" w:rsidP="007B579E">
    <w:pPr>
      <w:jc w:val="center"/>
      <w:rPr>
        <w:rFonts w:ascii="Arial" w:hAnsi="Arial" w:cs="Arial"/>
        <w:sz w:val="16"/>
        <w:szCs w:val="16"/>
        <w:lang w:val="en-GB"/>
      </w:rPr>
    </w:pPr>
    <w:r>
      <w:pict>
        <v:rect id="_x0000_i1025" style="width:459.2pt;height:.75pt" o:hralign="center" o:hrstd="t" o:hrnoshade="t" o:hr="t" fillcolor="#174127" stroked="f"/>
      </w:pict>
    </w:r>
    <w:r w:rsidR="002A381F" w:rsidRPr="00DB1B5F">
      <w:rPr>
        <w:rFonts w:ascii="Arial" w:hAnsi="Arial" w:cs="Arial"/>
        <w:sz w:val="16"/>
        <w:szCs w:val="16"/>
        <w:lang w:val="en-GB"/>
      </w:rPr>
      <w:t xml:space="preserve"> </w:t>
    </w:r>
    <w:r w:rsidR="002A381F">
      <w:rPr>
        <w:rFonts w:ascii="Arial" w:hAnsi="Arial" w:cs="Arial"/>
        <w:sz w:val="16"/>
        <w:szCs w:val="16"/>
        <w:lang w:val="en-GB"/>
      </w:rPr>
      <w:t>FSC-PRO-20-00</w:t>
    </w:r>
    <w:r w:rsidR="002A381F" w:rsidRPr="007B579E">
      <w:rPr>
        <w:rFonts w:ascii="Arial" w:hAnsi="Arial" w:cs="Arial"/>
        <w:sz w:val="16"/>
        <w:szCs w:val="16"/>
        <w:lang w:val="en-GB"/>
      </w:rPr>
      <w:t>1 V1-</w:t>
    </w:r>
    <w:r w:rsidR="002A381F">
      <w:rPr>
        <w:rFonts w:ascii="Arial" w:hAnsi="Arial" w:cs="Arial"/>
        <w:sz w:val="16"/>
        <w:szCs w:val="16"/>
        <w:lang w:val="en-GB"/>
      </w:rPr>
      <w:t>1</w:t>
    </w:r>
    <w:r w:rsidR="002A381F" w:rsidRPr="007B579E">
      <w:rPr>
        <w:rFonts w:ascii="Arial" w:hAnsi="Arial" w:cs="Arial"/>
        <w:sz w:val="16"/>
        <w:szCs w:val="16"/>
        <w:lang w:val="en-GB"/>
      </w:rPr>
      <w:t xml:space="preserve"> EN </w:t>
    </w:r>
  </w:p>
  <w:p w:rsidR="002A381F" w:rsidRPr="008823DF" w:rsidRDefault="002A381F" w:rsidP="007B579E">
    <w:pPr>
      <w:jc w:val="center"/>
      <w:rPr>
        <w:rFonts w:ascii="Arial" w:hAnsi="Arial" w:cs="Arial"/>
        <w:b/>
        <w:sz w:val="32"/>
        <w:szCs w:val="32"/>
        <w:lang w:val="fr-FR"/>
      </w:rPr>
    </w:pPr>
    <w:r w:rsidRPr="007B579E">
      <w:rPr>
        <w:rFonts w:ascii="Arial" w:hAnsi="Arial" w:cs="Arial"/>
        <w:sz w:val="16"/>
        <w:szCs w:val="16"/>
        <w:lang w:val="en-GB"/>
      </w:rPr>
      <w:t xml:space="preserve">Evaluation of the </w:t>
    </w:r>
    <w:r>
      <w:rPr>
        <w:rFonts w:ascii="Arial" w:hAnsi="Arial" w:cs="Arial"/>
        <w:sz w:val="16"/>
        <w:szCs w:val="16"/>
        <w:lang w:val="en-GB"/>
      </w:rPr>
      <w:t>o</w:t>
    </w:r>
    <w:r w:rsidRPr="007B579E">
      <w:rPr>
        <w:rFonts w:ascii="Arial" w:hAnsi="Arial" w:cs="Arial"/>
        <w:sz w:val="16"/>
        <w:szCs w:val="16"/>
        <w:lang w:val="en-GB"/>
      </w:rPr>
      <w:t xml:space="preserve">rganization’s commitment to FSC </w:t>
    </w:r>
    <w:r>
      <w:rPr>
        <w:rFonts w:ascii="Arial" w:hAnsi="Arial" w:cs="Arial"/>
        <w:sz w:val="16"/>
        <w:szCs w:val="16"/>
        <w:lang w:val="en-GB"/>
      </w:rPr>
      <w:t>v</w:t>
    </w:r>
    <w:r w:rsidRPr="007B579E">
      <w:rPr>
        <w:rFonts w:ascii="Arial" w:hAnsi="Arial" w:cs="Arial"/>
        <w:sz w:val="16"/>
        <w:szCs w:val="16"/>
        <w:lang w:val="en-GB"/>
      </w:rPr>
      <w:t xml:space="preserve">alues and </w:t>
    </w:r>
    <w:r>
      <w:rPr>
        <w:rFonts w:ascii="Arial" w:hAnsi="Arial" w:cs="Arial"/>
        <w:sz w:val="16"/>
        <w:szCs w:val="16"/>
        <w:lang w:val="en-GB"/>
      </w:rPr>
      <w:t>o</w:t>
    </w:r>
    <w:r w:rsidRPr="007B579E">
      <w:rPr>
        <w:rFonts w:ascii="Arial" w:hAnsi="Arial" w:cs="Arial"/>
        <w:sz w:val="16"/>
        <w:szCs w:val="16"/>
        <w:lang w:val="en-GB"/>
      </w:rPr>
      <w:t xml:space="preserve">ccupational </w:t>
    </w:r>
    <w:r>
      <w:rPr>
        <w:rFonts w:ascii="Arial" w:hAnsi="Arial" w:cs="Arial"/>
        <w:sz w:val="16"/>
        <w:szCs w:val="16"/>
        <w:lang w:val="en-GB"/>
      </w:rPr>
      <w:t>h</w:t>
    </w:r>
    <w:r w:rsidRPr="007B579E">
      <w:rPr>
        <w:rFonts w:ascii="Arial" w:hAnsi="Arial" w:cs="Arial"/>
        <w:sz w:val="16"/>
        <w:szCs w:val="16"/>
        <w:lang w:val="en-GB"/>
      </w:rPr>
      <w:t xml:space="preserve">ealth and </w:t>
    </w:r>
    <w:r>
      <w:rPr>
        <w:rFonts w:ascii="Arial" w:hAnsi="Arial" w:cs="Arial"/>
        <w:sz w:val="16"/>
        <w:szCs w:val="16"/>
        <w:lang w:val="en-GB"/>
      </w:rPr>
      <w:t>s</w:t>
    </w:r>
    <w:r w:rsidRPr="007B579E">
      <w:rPr>
        <w:rFonts w:ascii="Arial" w:hAnsi="Arial" w:cs="Arial"/>
        <w:sz w:val="16"/>
        <w:szCs w:val="16"/>
        <w:lang w:val="en-GB"/>
      </w:rPr>
      <w:t xml:space="preserve">afety in </w:t>
    </w:r>
    <w:r>
      <w:rPr>
        <w:rFonts w:ascii="Arial" w:hAnsi="Arial" w:cs="Arial"/>
        <w:sz w:val="16"/>
        <w:szCs w:val="16"/>
        <w:lang w:val="en-GB"/>
      </w:rPr>
      <w:t xml:space="preserve">the </w:t>
    </w:r>
    <w:r w:rsidRPr="007B579E">
      <w:rPr>
        <w:rFonts w:ascii="Arial" w:hAnsi="Arial" w:cs="Arial"/>
        <w:sz w:val="16"/>
        <w:szCs w:val="16"/>
        <w:lang w:val="en-GB"/>
      </w:rPr>
      <w:t>Chain of Custody</w:t>
    </w:r>
  </w:p>
  <w:p w:rsidR="002A381F" w:rsidRPr="007B579E" w:rsidRDefault="002A381F" w:rsidP="00A800B0">
    <w:pPr>
      <w:pStyle w:val="Footer"/>
      <w:spacing w:after="120"/>
      <w:jc w:val="center"/>
      <w:rPr>
        <w:sz w:val="18"/>
        <w:szCs w:val="18"/>
        <w:lang w:val="fr-FR"/>
      </w:rPr>
    </w:pPr>
  </w:p>
  <w:p w:rsidR="002A381F" w:rsidRPr="00DB1B5F" w:rsidRDefault="002A381F" w:rsidP="005809DC">
    <w:pPr>
      <w:pStyle w:val="Footer"/>
      <w:tabs>
        <w:tab w:val="clear" w:pos="4536"/>
      </w:tabs>
      <w:jc w:val="center"/>
      <w:rPr>
        <w:rStyle w:val="PageNumber"/>
        <w:rFonts w:ascii="Arial" w:hAnsi="Arial" w:cs="Arial"/>
        <w:caps/>
        <w:sz w:val="18"/>
        <w:lang w:val="en-GB"/>
      </w:rPr>
    </w:pPr>
  </w:p>
  <w:p w:rsidR="002A381F" w:rsidRPr="005D71D1" w:rsidRDefault="002A381F" w:rsidP="005809DC">
    <w:pPr>
      <w:pStyle w:val="Footer"/>
      <w:tabs>
        <w:tab w:val="clear" w:pos="4536"/>
        <w:tab w:val="center" w:pos="4163"/>
      </w:tabs>
      <w:jc w:val="center"/>
      <w:rPr>
        <w:rFonts w:ascii="Arial" w:hAnsi="Arial" w:cs="Arial"/>
        <w:b/>
        <w:sz w:val="18"/>
        <w:lang w:val="en-US"/>
      </w:rPr>
    </w:pPr>
    <w:r>
      <w:rPr>
        <w:rStyle w:val="PageNumber"/>
        <w:rFonts w:ascii="Arial" w:hAnsi="Arial" w:cs="Arial"/>
        <w:b/>
        <w:sz w:val="18"/>
        <w:lang w:val="en-US"/>
      </w:rPr>
      <w:t>–</w:t>
    </w:r>
    <w:r w:rsidRPr="005D71D1">
      <w:rPr>
        <w:rStyle w:val="PageNumber"/>
        <w:rFonts w:ascii="Arial" w:hAnsi="Arial" w:cs="Arial"/>
        <w:b/>
        <w:sz w:val="18"/>
        <w:lang w:val="en-US"/>
      </w:rPr>
      <w:t xml:space="preserve"> </w:t>
    </w:r>
    <w:r w:rsidRPr="005D71D1">
      <w:rPr>
        <w:rStyle w:val="PageNumber"/>
        <w:rFonts w:ascii="Arial" w:hAnsi="Arial" w:cs="Arial"/>
        <w:b/>
        <w:sz w:val="18"/>
        <w:lang w:val="en-US"/>
      </w:rPr>
      <w:fldChar w:fldCharType="begin"/>
    </w:r>
    <w:r w:rsidRPr="005D71D1">
      <w:rPr>
        <w:rStyle w:val="PageNumber"/>
        <w:rFonts w:ascii="Arial" w:hAnsi="Arial" w:cs="Arial"/>
        <w:b/>
        <w:sz w:val="18"/>
        <w:lang w:val="en-US"/>
      </w:rPr>
      <w:instrText xml:space="preserve"> PAGE </w:instrText>
    </w:r>
    <w:r w:rsidRPr="005D71D1">
      <w:rPr>
        <w:rStyle w:val="PageNumber"/>
        <w:rFonts w:ascii="Arial" w:hAnsi="Arial" w:cs="Arial"/>
        <w:b/>
        <w:sz w:val="18"/>
        <w:lang w:val="en-US"/>
      </w:rPr>
      <w:fldChar w:fldCharType="separate"/>
    </w:r>
    <w:r w:rsidR="004D5B2D">
      <w:rPr>
        <w:rStyle w:val="PageNumber"/>
        <w:rFonts w:ascii="Arial" w:hAnsi="Arial" w:cs="Arial"/>
        <w:b/>
        <w:noProof/>
        <w:sz w:val="18"/>
        <w:lang w:val="en-US"/>
      </w:rPr>
      <w:t>10</w:t>
    </w:r>
    <w:r w:rsidRPr="005D71D1">
      <w:rPr>
        <w:rStyle w:val="PageNumber"/>
        <w:rFonts w:ascii="Arial" w:hAnsi="Arial" w:cs="Arial"/>
        <w:b/>
        <w:sz w:val="18"/>
        <w:lang w:val="en-US"/>
      </w:rPr>
      <w:fldChar w:fldCharType="end"/>
    </w:r>
    <w:r w:rsidRPr="005D71D1">
      <w:rPr>
        <w:rStyle w:val="PageNumber"/>
        <w:rFonts w:ascii="Arial" w:hAnsi="Arial" w:cs="Arial"/>
        <w:b/>
        <w:sz w:val="18"/>
        <w:lang w:val="en-US"/>
      </w:rPr>
      <w:t xml:space="preserve"> of </w:t>
    </w:r>
    <w:r w:rsidRPr="005D71D1">
      <w:rPr>
        <w:rStyle w:val="PageNumber"/>
        <w:rFonts w:ascii="Arial" w:hAnsi="Arial" w:cs="Arial"/>
        <w:b/>
        <w:sz w:val="18"/>
        <w:lang w:val="en-US"/>
      </w:rPr>
      <w:fldChar w:fldCharType="begin"/>
    </w:r>
    <w:r w:rsidRPr="005D71D1">
      <w:rPr>
        <w:rStyle w:val="PageNumber"/>
        <w:rFonts w:ascii="Arial" w:hAnsi="Arial" w:cs="Arial"/>
        <w:b/>
        <w:sz w:val="18"/>
        <w:lang w:val="en-US"/>
      </w:rPr>
      <w:instrText xml:space="preserve"> NUMPAGES </w:instrText>
    </w:r>
    <w:r w:rsidRPr="005D71D1">
      <w:rPr>
        <w:rStyle w:val="PageNumber"/>
        <w:rFonts w:ascii="Arial" w:hAnsi="Arial" w:cs="Arial"/>
        <w:b/>
        <w:sz w:val="18"/>
        <w:lang w:val="en-US"/>
      </w:rPr>
      <w:fldChar w:fldCharType="separate"/>
    </w:r>
    <w:r w:rsidR="004D5B2D">
      <w:rPr>
        <w:rStyle w:val="PageNumber"/>
        <w:rFonts w:ascii="Arial" w:hAnsi="Arial" w:cs="Arial"/>
        <w:b/>
        <w:noProof/>
        <w:sz w:val="18"/>
        <w:lang w:val="en-US"/>
      </w:rPr>
      <w:t>10</w:t>
    </w:r>
    <w:r w:rsidRPr="005D71D1">
      <w:rPr>
        <w:rStyle w:val="PageNumber"/>
        <w:rFonts w:ascii="Arial" w:hAnsi="Arial" w:cs="Arial"/>
        <w:b/>
        <w:sz w:val="18"/>
        <w:lang w:val="en-US"/>
      </w:rPr>
      <w:fldChar w:fldCharType="end"/>
    </w:r>
    <w:r w:rsidRPr="00551293">
      <w:rPr>
        <w:rStyle w:val="PageNumber"/>
        <w:rFonts w:ascii="Arial" w:hAnsi="Arial" w:cs="Arial"/>
        <w:b/>
        <w:sz w:val="18"/>
        <w:lang w:val="en-GB"/>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381F" w:rsidRDefault="002A381F" w:rsidP="006A3A1A">
    <w:pPr>
      <w:pStyle w:val="Adress"/>
    </w:pPr>
    <w:r>
      <w:rPr>
        <w:rStyle w:val="PageNumber"/>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45C8C" w:rsidRDefault="00345C8C">
      <w:r>
        <w:separator/>
      </w:r>
    </w:p>
  </w:footnote>
  <w:footnote w:type="continuationSeparator" w:id="0">
    <w:p w:rsidR="00345C8C" w:rsidRDefault="00345C8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381F" w:rsidRPr="003F1467" w:rsidRDefault="002A381F" w:rsidP="00B51DD2">
    <w:pPr>
      <w:pStyle w:val="Header"/>
      <w:rPr>
        <w:rFonts w:ascii="Arial" w:hAnsi="Arial" w:cs="Arial"/>
        <w:sz w:val="16"/>
        <w:szCs w:val="16"/>
      </w:rPr>
    </w:pPr>
    <w:r>
      <w:rPr>
        <w:rFonts w:ascii="Arial" w:hAnsi="Arial" w:cs="Arial"/>
        <w:sz w:val="16"/>
        <w:szCs w:val="16"/>
        <w:lang w:val="en-US"/>
      </w:rPr>
      <w:t>© 2013</w:t>
    </w:r>
    <w:r w:rsidRPr="00B51DD2">
      <w:rPr>
        <w:rFonts w:ascii="Arial" w:hAnsi="Arial" w:cs="Arial"/>
        <w:sz w:val="16"/>
        <w:szCs w:val="16"/>
        <w:lang w:val="en-US"/>
      </w:rPr>
      <w:t xml:space="preserve"> Forest Stewardship Council A.C.  </w:t>
    </w:r>
    <w:r w:rsidRPr="003F1467">
      <w:rPr>
        <w:rFonts w:ascii="Arial" w:hAnsi="Arial" w:cs="Arial"/>
        <w:sz w:val="16"/>
        <w:szCs w:val="16"/>
      </w:rPr>
      <w:t>All rights reserved.</w:t>
    </w:r>
  </w:p>
  <w:p w:rsidR="002A381F" w:rsidRDefault="005B09E8" w:rsidP="00B51DD2">
    <w:pPr>
      <w:pStyle w:val="Header"/>
      <w:jc w:val="center"/>
    </w:pPr>
    <w:r>
      <w:rPr>
        <w:noProof/>
        <w:lang w:eastAsia="de-DE"/>
      </w:rPr>
      <mc:AlternateContent>
        <mc:Choice Requires="wps">
          <w:drawing>
            <wp:anchor distT="0" distB="0" distL="114300" distR="114300" simplePos="0" relativeHeight="251656704" behindDoc="0" locked="0" layoutInCell="1" allowOverlap="1">
              <wp:simplePos x="0" y="0"/>
              <wp:positionH relativeFrom="column">
                <wp:posOffset>0</wp:posOffset>
              </wp:positionH>
              <wp:positionV relativeFrom="paragraph">
                <wp:posOffset>82550</wp:posOffset>
              </wp:positionV>
              <wp:extent cx="5704205" cy="0"/>
              <wp:effectExtent l="10160" t="8890" r="10160" b="10160"/>
              <wp:wrapNone/>
              <wp:docPr id="7"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04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5pt" to="449.1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ntkEwIAACgEAAAOAAAAZHJzL2Uyb0RvYy54bWysU8uO2yAU3VfqPyD2ie3UeVlxRpWddJO2&#10;kWb6AQRwjIoBAYkTVf33XsijTWczquoFvnDPPZz7YPF06iQ6cuuEViXOhilGXFHNhNqX+NvLejDD&#10;yHmiGJFa8RKfucNPy/fvFr0p+Ei3WjJuEZAoV/SmxK33pkgSR1veETfUhitwNtp2xMPW7hNmSQ/s&#10;nUxGaTpJem2ZsZpy5+C0vjjxMvI3Daf+a9M47pEsMWjzcbVx3YU1WS5IsbfEtIJeZZB/UNERoeDS&#10;O1VNPEEHK15RdYJa7XTjh1R3iW4aQXnMAbLJ0r+yeW6J4TEXKI4z9zK5/0dLvxy3FglW4ilGinTQ&#10;oo1QHGWhMr1xBQAqtbUhN3pSz2aj6XeHlK5aovY8Knw5GwiLEclDSNg4A/y7/rNmgCEHr2OZTo3t&#10;AiUUAJ1iN873bvCTRxQOx9M0H6VjjOjNl5DiFmis85+47lAwSixBcyQmx43zIB2gN0i4R+m1kDI2&#10;WyrUl3g+Ho1jgNNSsOAMMGf3u0padCRhXOIX6gBkDzCrD4pFspYTtrrangh5sQEvVeCDVEDO1brM&#10;w495Ol/NVrN8kI8mq0Ge1vXg47rKB5N1Nh3XH+qqqrOfQVqWF61gjKug7jabWf623l9fyWWq7tN5&#10;L0PyyB5TBLG3fxQdexnadxmEnWbnrQ3VCG2FcYzg69MJ8/7nPqJ+P/DlLwAAAP//AwBQSwMEFAAG&#10;AAgAAAAhABTHEvfaAAAABgEAAA8AAABkcnMvZG93bnJldi54bWxMj0FPwzAMhe9I+w+RJ3GZWMoq&#10;oVKaTtOgNy4MEFevMW1F43RNthV+PUYc4GT5Pev5e8V6cr060Rg6zwaulwko4trbjhsDL8/VVQYq&#10;RGSLvWcy8EkB1uXsosDc+jM/0WkXGyUhHHI00MY45FqHuiWHYekHYvHe/egwyjo22o54lnDX61WS&#10;3GiHHcuHFgfatlR/7I7OQKhe6VB9LepF8pY2nlaH+8cHNOZyPm3uQEWa4t8x/OALOpTCtPdHtkH1&#10;BqRIFDWVKW52m6Wg9r+CLgv9H7/8BgAA//8DAFBLAQItABQABgAIAAAAIQC2gziS/gAAAOEBAAAT&#10;AAAAAAAAAAAAAAAAAAAAAABbQ29udGVudF9UeXBlc10ueG1sUEsBAi0AFAAGAAgAAAAhADj9If/W&#10;AAAAlAEAAAsAAAAAAAAAAAAAAAAALwEAAF9yZWxzLy5yZWxzUEsBAi0AFAAGAAgAAAAhAFSqe2QT&#10;AgAAKAQAAA4AAAAAAAAAAAAAAAAALgIAAGRycy9lMm9Eb2MueG1sUEsBAi0AFAAGAAgAAAAhABTH&#10;EvfaAAAABgEAAA8AAAAAAAAAAAAAAAAAbQQAAGRycy9kb3ducmV2LnhtbFBLBQYAAAAABAAEAPMA&#10;AAB0BQAAAAA=&#10;"/>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381F" w:rsidRPr="002B00EA" w:rsidRDefault="002A381F" w:rsidP="00BC05AC">
    <w:pPr>
      <w:pStyle w:val="Header"/>
      <w:jc w:val="right"/>
      <w:rPr>
        <w:rFonts w:ascii="Arial" w:hAnsi="Arial" w:cs="Arial"/>
        <w:color w:val="32503C"/>
        <w:sz w:val="30"/>
        <w:szCs w:val="30"/>
      </w:rPr>
    </w:pPr>
    <w:r>
      <w:rPr>
        <w:noProof/>
        <w:lang w:eastAsia="de-DE"/>
      </w:rPr>
      <w:drawing>
        <wp:anchor distT="0" distB="0" distL="114300" distR="114300" simplePos="0" relativeHeight="251657728" behindDoc="0" locked="0" layoutInCell="1" allowOverlap="1" wp14:anchorId="40F3CA1A" wp14:editId="639D1A3D">
          <wp:simplePos x="0" y="0"/>
          <wp:positionH relativeFrom="column">
            <wp:posOffset>-252730</wp:posOffset>
          </wp:positionH>
          <wp:positionV relativeFrom="paragraph">
            <wp:posOffset>-125730</wp:posOffset>
          </wp:positionV>
          <wp:extent cx="824230" cy="1000760"/>
          <wp:effectExtent l="19050" t="0" r="0" b="889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srcRect/>
                  <a:stretch>
                    <a:fillRect/>
                  </a:stretch>
                </pic:blipFill>
                <pic:spPr bwMode="auto">
                  <a:xfrm>
                    <a:off x="0" y="0"/>
                    <a:ext cx="824230" cy="1000760"/>
                  </a:xfrm>
                  <a:prstGeom prst="rect">
                    <a:avLst/>
                  </a:prstGeom>
                  <a:noFill/>
                </pic:spPr>
              </pic:pic>
            </a:graphicData>
          </a:graphic>
        </wp:anchor>
      </w:drawing>
    </w:r>
    <w:r w:rsidR="005B09E8" w:rsidRPr="005B09E8">
      <w:rPr>
        <w:rFonts w:ascii="Arial" w:hAnsi="Arial" w:cs="Arial"/>
        <w:color w:val="32503C"/>
        <w:sz w:val="30"/>
        <w:szCs w:val="30"/>
        <w:lang w:val="en-US"/>
      </w:rPr>
      <w:t xml:space="preserve"> </w:t>
    </w:r>
    <w:r w:rsidR="005B09E8" w:rsidRPr="002B00EA">
      <w:rPr>
        <w:rFonts w:ascii="Arial" w:hAnsi="Arial" w:cs="Arial"/>
        <w:color w:val="32503C"/>
        <w:sz w:val="30"/>
        <w:szCs w:val="30"/>
        <w:lang w:val="en-US"/>
      </w:rPr>
      <w:t>Forest Stewardship Council</w:t>
    </w:r>
    <w:r w:rsidR="005B09E8" w:rsidRPr="002E4DA8">
      <w:rPr>
        <w:rFonts w:ascii="Arial" w:hAnsi="Arial" w:cs="Arial"/>
        <w:color w:val="32503C"/>
        <w:sz w:val="30"/>
        <w:szCs w:val="30"/>
        <w:vertAlign w:val="superscript"/>
        <w:lang w:val="en-US"/>
      </w:rPr>
      <w:t>®</w:t>
    </w:r>
    <w:r w:rsidR="005B09E8">
      <w:rPr>
        <w:noProof/>
        <w:lang w:eastAsia="de-DE"/>
      </w:rPr>
      <mc:AlternateContent>
        <mc:Choice Requires="wps">
          <w:drawing>
            <wp:anchor distT="0" distB="0" distL="114300" distR="114300" simplePos="0" relativeHeight="251658752" behindDoc="1" locked="1" layoutInCell="1" allowOverlap="1">
              <wp:simplePos x="0" y="0"/>
              <wp:positionH relativeFrom="page">
                <wp:posOffset>-39370</wp:posOffset>
              </wp:positionH>
              <wp:positionV relativeFrom="page">
                <wp:posOffset>10121900</wp:posOffset>
              </wp:positionV>
              <wp:extent cx="7683500" cy="570230"/>
              <wp:effectExtent l="0" t="0" r="4445" b="4445"/>
              <wp:wrapNone/>
              <wp:docPr id="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83500" cy="570230"/>
                      </a:xfrm>
                      <a:prstGeom prst="rect">
                        <a:avLst/>
                      </a:prstGeom>
                      <a:solidFill>
                        <a:srgbClr val="00336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3.1pt;margin-top:797pt;width:605pt;height:44.9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SRegAIAAPsEAAAOAAAAZHJzL2Uyb0RvYy54bWysVNuO0zAQfUfiHyy/d3NpmjbRpqu9UIS0&#10;wIqFD3Btp7FwbGO7TRfEvzN22qUFHhCiD64nMx6fM3PGl1f7XqIdt05o1eDsIsWIK6qZUJsGf/q4&#10;miwwcp4oRqRWvMFP3OGr5csXl4Opea47LRm3CJIoVw+mwZ33pk4SRzveE3ehDVfgbLXtiQfTbhJm&#10;yQDZe5nkaVomg7bMWE25c/D1bnTiZczftpz6923ruEeywYDNx9XGdR3WZHlJ6o0lphP0AIP8A4qe&#10;CAWXPqe6I56grRW/peoFtdrp1l9Q3Se6bQXlkQOwydJf2Dx2xPDIBYrjzHOZ3P9LS9/tHiwSrMEl&#10;Ror00KIPUDSiNpKjPJRnMK6GqEfzYANBZ+41/eyQ0rcdRPFra/XQccIAVBbik7MDwXBwFK2Ht5pB&#10;drL1OlZq39o+JIQaoH1syNNzQ/jeIwof5+ViOkuhbxR8s3maT2PHElIfTxvr/GuuexQ2DbaAPWYn&#10;u3vnAxpSH0Miei0FWwkpo2E361tp0Y4EcaTTaVlGAkDyNEyqEKx0ODZmHL8ASLgj+ALc2OxvVZYX&#10;6U1eTVblYj4pVsVsUs3TxSTNqpuqTIuquFt9DwCzou4EY1zdC8WPwsuKv2vsYQRGyUTpoaHB1Syf&#10;Re5n6N05yRR+fyLZCw9zKEXf4EWIOUxGaOwrxYA2qT0Rctwn5/BjlaEGx/9YlSiD0PlRQWvNnkAF&#10;VkOToJ/wYsCm0/YrRgNMX4Pdly2xHCP5RoGSqqwowrhGo5jNczDsqWd96iGKQqoGe4zG7a0fR3xr&#10;rNh0cFMWC6P0NaivFVEYQZkjqoNmYcIig8NrEEb41I5RP9+s5Q8AAAD//wMAUEsDBBQABgAIAAAA&#10;IQCETvVB4wAAAA0BAAAPAAAAZHJzL2Rvd25yZXYueG1sTI9BS8NAEIXvgv9hGcGLtBujhjZmU4qS&#10;i9CiqQq9bbNjEszOhuy2if/e6Ulvb2Yeb76XrSbbiRMOvnWk4HYegUCqnGmpVvC+K2YLED5oMrpz&#10;hAp+0MMqv7zIdGrcSG94KkMtOIR8qhU0IfSplL5q0Go/dz0S377cYHXgcailGfTI4baTcRQl0uqW&#10;+EOje3xqsPouj1bBrnjZj9tlstm3Nx/Pr3Wx+SzXRqnrq2n9CCLgFP7McMZndMiZ6eCOZLzoFMyS&#10;mJ28f1jec6mzI47uuM2BVbJgJfNM/m+R/wIAAP//AwBQSwECLQAUAAYACAAAACEAtoM4kv4AAADh&#10;AQAAEwAAAAAAAAAAAAAAAAAAAAAAW0NvbnRlbnRfVHlwZXNdLnhtbFBLAQItABQABgAIAAAAIQA4&#10;/SH/1gAAAJQBAAALAAAAAAAAAAAAAAAAAC8BAABfcmVscy8ucmVsc1BLAQItABQABgAIAAAAIQDQ&#10;NSRegAIAAPsEAAAOAAAAAAAAAAAAAAAAAC4CAABkcnMvZTJvRG9jLnhtbFBLAQItABQABgAIAAAA&#10;IQCETvVB4wAAAA0BAAAPAAAAAAAAAAAAAAAAANoEAABkcnMvZG93bnJldi54bWxQSwUGAAAAAAQA&#10;BADzAAAA6gUAAAAA&#10;" fillcolor="#036" stroked="f">
              <w10:wrap anchorx="page" anchory="page"/>
              <w10:anchorlock/>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D"/>
    <w:multiLevelType w:val="multilevel"/>
    <w:tmpl w:val="748EDBDA"/>
    <w:lvl w:ilvl="0">
      <w:start w:val="1"/>
      <w:numFmt w:val="decimal"/>
      <w:pStyle w:val="Heading1"/>
      <w:lvlText w:val="%1"/>
      <w:lvlJc w:val="left"/>
      <w:pPr>
        <w:tabs>
          <w:tab w:val="num" w:pos="720"/>
        </w:tabs>
        <w:ind w:left="720" w:hanging="720"/>
      </w:pPr>
      <w:rPr>
        <w:rFonts w:ascii="Arial" w:eastAsia="Times New Roman" w:hAnsi="Arial" w:cs="Arial"/>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3"/>
      <w:lvlJc w:val="left"/>
      <w:pPr>
        <w:tabs>
          <w:tab w:val="num" w:pos="720"/>
        </w:tabs>
        <w:ind w:left="720" w:hanging="720"/>
      </w:pPr>
      <w:rPr>
        <w:rFonts w:hint="default"/>
      </w:rPr>
    </w:lvl>
    <w:lvl w:ilvl="3">
      <w:start w:val="1"/>
      <w:numFmt w:val="decimal"/>
      <w:lvlRestart w:val="2"/>
      <w:pStyle w:val="Heading4"/>
      <w:lvlText w:val="%1.%2.%4"/>
      <w:lvlJc w:val="left"/>
      <w:pPr>
        <w:tabs>
          <w:tab w:val="num" w:pos="1440"/>
        </w:tabs>
        <w:ind w:left="1440" w:hanging="720"/>
      </w:pPr>
      <w:rPr>
        <w:rFonts w:cs="Times New Roman"/>
        <w:b w:val="0"/>
        <w:bCs w:val="0"/>
        <w:i w:val="0"/>
        <w:iCs w:val="0"/>
        <w:caps w:val="0"/>
        <w:smallCaps w:val="0"/>
        <w:strike w:val="0"/>
        <w:dstrike w:val="0"/>
        <w:noProof w:val="0"/>
        <w:vanish w:val="0"/>
        <w:color w:val="auto"/>
        <w:spacing w:val="0"/>
        <w:kern w:val="0"/>
        <w:position w:val="0"/>
        <w:u w:val="none"/>
        <w:vertAlign w:val="baseline"/>
        <w:em w:val="none"/>
        <w:lang w:bidi="ar-SA"/>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pStyle w:val="Heading5"/>
      <w:lvlText w:val="%5)"/>
      <w:lvlJc w:val="left"/>
      <w:pPr>
        <w:tabs>
          <w:tab w:val="num" w:pos="1077"/>
        </w:tabs>
        <w:ind w:left="1077" w:hanging="357"/>
      </w:pPr>
      <w:rPr>
        <w:rFonts w:hint="default"/>
        <w:lang w:val="en-GB"/>
      </w:rPr>
    </w:lvl>
    <w:lvl w:ilvl="5">
      <w:start w:val="1"/>
      <w:numFmt w:val="lowerRoman"/>
      <w:pStyle w:val="Heading6"/>
      <w:lvlText w:val="%6."/>
      <w:lvlJc w:val="right"/>
      <w:pPr>
        <w:tabs>
          <w:tab w:val="num" w:pos="1644"/>
        </w:tabs>
        <w:ind w:left="1644" w:hanging="283"/>
      </w:pPr>
      <w:rPr>
        <w:rFonts w:hint="default"/>
        <w:lang w:val="en-CA"/>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nsid w:val="FFFFFF81"/>
    <w:multiLevelType w:val="singleLevel"/>
    <w:tmpl w:val="4D88A91C"/>
    <w:lvl w:ilvl="0">
      <w:start w:val="1"/>
      <w:numFmt w:val="bullet"/>
      <w:pStyle w:val="ListBullet4"/>
      <w:lvlText w:val=""/>
      <w:lvlJc w:val="left"/>
      <w:pPr>
        <w:tabs>
          <w:tab w:val="num" w:pos="1209"/>
        </w:tabs>
        <w:ind w:left="1209" w:hanging="360"/>
      </w:pPr>
      <w:rPr>
        <w:rFonts w:ascii="Symbol" w:hAnsi="Symbol" w:hint="default"/>
      </w:rPr>
    </w:lvl>
  </w:abstractNum>
  <w:abstractNum w:abstractNumId="2">
    <w:nsid w:val="FFFFFF83"/>
    <w:multiLevelType w:val="singleLevel"/>
    <w:tmpl w:val="D2045A72"/>
    <w:lvl w:ilvl="0">
      <w:start w:val="1"/>
      <w:numFmt w:val="bullet"/>
      <w:pStyle w:val="ListBullet2"/>
      <w:lvlText w:val=""/>
      <w:lvlJc w:val="left"/>
      <w:pPr>
        <w:tabs>
          <w:tab w:val="num" w:pos="643"/>
        </w:tabs>
        <w:ind w:left="643" w:hanging="360"/>
      </w:pPr>
      <w:rPr>
        <w:rFonts w:ascii="Symbol" w:hAnsi="Symbol" w:hint="default"/>
      </w:rPr>
    </w:lvl>
  </w:abstractNum>
  <w:abstractNum w:abstractNumId="3">
    <w:nsid w:val="00000003"/>
    <w:multiLevelType w:val="singleLevel"/>
    <w:tmpl w:val="00000003"/>
    <w:name w:val="WW8Num3"/>
    <w:lvl w:ilvl="0">
      <w:start w:val="1"/>
      <w:numFmt w:val="bullet"/>
      <w:lvlText w:val=""/>
      <w:lvlJc w:val="left"/>
      <w:pPr>
        <w:tabs>
          <w:tab w:val="num" w:pos="1440"/>
        </w:tabs>
        <w:ind w:left="1440" w:hanging="360"/>
      </w:pPr>
      <w:rPr>
        <w:rFonts w:ascii="Symbol" w:hAnsi="Symbol"/>
        <w:b w:val="0"/>
        <w:i w:val="0"/>
        <w:sz w:val="22"/>
      </w:rPr>
    </w:lvl>
  </w:abstractNum>
  <w:abstractNum w:abstractNumId="4">
    <w:nsid w:val="00000004"/>
    <w:multiLevelType w:val="multilevel"/>
    <w:tmpl w:val="00000004"/>
    <w:name w:val="WW8Num4"/>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5">
    <w:nsid w:val="00000005"/>
    <w:multiLevelType w:val="multilevel"/>
    <w:tmpl w:val="00000005"/>
    <w:name w:val="WW8Num5"/>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6">
    <w:nsid w:val="00000006"/>
    <w:multiLevelType w:val="multilevel"/>
    <w:tmpl w:val="00000006"/>
    <w:name w:val="WW8Num6"/>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7">
    <w:nsid w:val="00000035"/>
    <w:multiLevelType w:val="multilevel"/>
    <w:tmpl w:val="00000000"/>
    <w:lvl w:ilvl="0">
      <w:start w:val="1"/>
      <w:numFmt w:val="decimal"/>
      <w:pStyle w:val="Level1"/>
      <w:lvlText w:val="1.%1_"/>
      <w:lvlJc w:val="left"/>
      <w:pPr>
        <w:tabs>
          <w:tab w:val="num" w:pos="720"/>
        </w:tabs>
        <w:ind w:left="720" w:hanging="720"/>
      </w:pPr>
      <w:rPr>
        <w:rFonts w:ascii="Arial" w:hAnsi="Arial" w:cs="Times New Roman"/>
        <w:sz w:val="22"/>
      </w:rPr>
    </w:lvl>
    <w:lvl w:ilvl="1">
      <w:start w:val="1"/>
      <w:numFmt w:val="decimal"/>
      <w:lvlText w:val="%2"/>
      <w:lvlJc w:val="left"/>
      <w:rPr>
        <w:rFonts w:cs="Times New Roman"/>
      </w:rPr>
    </w:lvl>
    <w:lvl w:ilvl="2">
      <w:start w:val="1"/>
      <w:numFmt w:val="decimal"/>
      <w:lvlText w:val="%3"/>
      <w:lvlJc w:val="left"/>
      <w:rPr>
        <w:rFonts w:cs="Times New Roman"/>
      </w:rPr>
    </w:lvl>
    <w:lvl w:ilvl="3">
      <w:start w:val="1"/>
      <w:numFmt w:val="decimal"/>
      <w:lvlText w:val="%4"/>
      <w:lvlJc w:val="left"/>
      <w:rPr>
        <w:rFonts w:cs="Times New Roman"/>
      </w:rPr>
    </w:lvl>
    <w:lvl w:ilvl="4">
      <w:start w:val="1"/>
      <w:numFmt w:val="decimal"/>
      <w:lvlText w:val="%5"/>
      <w:lvlJc w:val="left"/>
      <w:rPr>
        <w:rFonts w:cs="Times New Roman"/>
      </w:rPr>
    </w:lvl>
    <w:lvl w:ilvl="5">
      <w:start w:val="1"/>
      <w:numFmt w:val="decimal"/>
      <w:lvlText w:val="%6"/>
      <w:lvlJc w:val="left"/>
      <w:rPr>
        <w:rFonts w:cs="Times New Roman"/>
      </w:rPr>
    </w:lvl>
    <w:lvl w:ilvl="6">
      <w:start w:val="1"/>
      <w:numFmt w:val="decimal"/>
      <w:lvlText w:val="%7"/>
      <w:lvlJc w:val="left"/>
      <w:rPr>
        <w:rFonts w:cs="Times New Roman"/>
      </w:rPr>
    </w:lvl>
    <w:lvl w:ilvl="7">
      <w:start w:val="1"/>
      <w:numFmt w:val="decimal"/>
      <w:lvlText w:val="%8"/>
      <w:lvlJc w:val="left"/>
      <w:rPr>
        <w:rFonts w:cs="Times New Roman"/>
      </w:rPr>
    </w:lvl>
    <w:lvl w:ilvl="8">
      <w:numFmt w:val="decimal"/>
      <w:lvlText w:val=""/>
      <w:lvlJc w:val="left"/>
      <w:rPr>
        <w:rFonts w:cs="Times New Roman"/>
      </w:rPr>
    </w:lvl>
  </w:abstractNum>
  <w:abstractNum w:abstractNumId="8">
    <w:nsid w:val="07A6108E"/>
    <w:multiLevelType w:val="hybridMultilevel"/>
    <w:tmpl w:val="52063678"/>
    <w:lvl w:ilvl="0" w:tplc="6FE29A98">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141C366B"/>
    <w:multiLevelType w:val="hybridMultilevel"/>
    <w:tmpl w:val="A6D850CC"/>
    <w:lvl w:ilvl="0" w:tplc="1A66FF08">
      <w:start w:val="1"/>
      <w:numFmt w:val="lowerLetter"/>
      <w:lvlText w:val="%1)"/>
      <w:lvlJc w:val="left"/>
      <w:pPr>
        <w:ind w:left="720" w:hanging="360"/>
      </w:pPr>
      <w:rPr>
        <w:rFonts w:ascii="Arial" w:eastAsia="Times New Roman" w:hAnsi="Arial" w:cs="Arial"/>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19FD396D"/>
    <w:multiLevelType w:val="hybridMultilevel"/>
    <w:tmpl w:val="35FA2E20"/>
    <w:lvl w:ilvl="0" w:tplc="AC98CF88">
      <w:start w:val="3"/>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nsid w:val="1FD9099A"/>
    <w:multiLevelType w:val="multilevel"/>
    <w:tmpl w:val="1CAC578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221B255E"/>
    <w:multiLevelType w:val="hybridMultilevel"/>
    <w:tmpl w:val="94EEE960"/>
    <w:lvl w:ilvl="0" w:tplc="F6CC7B7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270E7179"/>
    <w:multiLevelType w:val="hybridMultilevel"/>
    <w:tmpl w:val="02745B1A"/>
    <w:lvl w:ilvl="0" w:tplc="DC8EBF06">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nsid w:val="3053118B"/>
    <w:multiLevelType w:val="multilevel"/>
    <w:tmpl w:val="9894D38A"/>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5">
    <w:nsid w:val="40B3434D"/>
    <w:multiLevelType w:val="hybridMultilevel"/>
    <w:tmpl w:val="3858D1AE"/>
    <w:name w:val="heading"/>
    <w:lvl w:ilvl="0" w:tplc="7554B750">
      <w:start w:val="1"/>
      <w:numFmt w:val="upperLetter"/>
      <w:lvlText w:val="%1."/>
      <w:lvlJc w:val="left"/>
      <w:pPr>
        <w:tabs>
          <w:tab w:val="num" w:pos="1080"/>
        </w:tabs>
        <w:ind w:left="1080" w:hanging="720"/>
      </w:pPr>
      <w:rPr>
        <w:rFonts w:cs="Times New Roman" w:hint="default"/>
      </w:rPr>
    </w:lvl>
    <w:lvl w:ilvl="1" w:tplc="E57A22B8">
      <w:start w:val="1"/>
      <w:numFmt w:val="lowerLetter"/>
      <w:lvlText w:val="%2)"/>
      <w:lvlJc w:val="left"/>
      <w:pPr>
        <w:tabs>
          <w:tab w:val="num" w:pos="1770"/>
        </w:tabs>
        <w:ind w:left="1770" w:hanging="690"/>
      </w:pPr>
      <w:rPr>
        <w:rFonts w:cs="Times New Roman" w:hint="default"/>
      </w:rPr>
    </w:lvl>
    <w:lvl w:ilvl="2" w:tplc="34005C7A">
      <w:start w:val="1"/>
      <w:numFmt w:val="lowerRoman"/>
      <w:lvlText w:val="%3."/>
      <w:lvlJc w:val="left"/>
      <w:pPr>
        <w:tabs>
          <w:tab w:val="num" w:pos="2700"/>
        </w:tabs>
        <w:ind w:left="2700" w:hanging="720"/>
      </w:pPr>
      <w:rPr>
        <w:rFonts w:cs="Times New Roman" w:hint="default"/>
      </w:rPr>
    </w:lvl>
    <w:lvl w:ilvl="3" w:tplc="4BFED110" w:tentative="1">
      <w:start w:val="1"/>
      <w:numFmt w:val="decimal"/>
      <w:lvlText w:val="%4."/>
      <w:lvlJc w:val="left"/>
      <w:pPr>
        <w:tabs>
          <w:tab w:val="num" w:pos="2880"/>
        </w:tabs>
        <w:ind w:left="2880" w:hanging="360"/>
      </w:pPr>
      <w:rPr>
        <w:rFonts w:cs="Times New Roman"/>
      </w:rPr>
    </w:lvl>
    <w:lvl w:ilvl="4" w:tplc="0BB0C352" w:tentative="1">
      <w:start w:val="1"/>
      <w:numFmt w:val="lowerLetter"/>
      <w:lvlText w:val="%5."/>
      <w:lvlJc w:val="left"/>
      <w:pPr>
        <w:tabs>
          <w:tab w:val="num" w:pos="3600"/>
        </w:tabs>
        <w:ind w:left="3600" w:hanging="360"/>
      </w:pPr>
      <w:rPr>
        <w:rFonts w:cs="Times New Roman"/>
      </w:rPr>
    </w:lvl>
    <w:lvl w:ilvl="5" w:tplc="D466D8EE" w:tentative="1">
      <w:start w:val="1"/>
      <w:numFmt w:val="lowerRoman"/>
      <w:lvlText w:val="%6."/>
      <w:lvlJc w:val="right"/>
      <w:pPr>
        <w:tabs>
          <w:tab w:val="num" w:pos="4320"/>
        </w:tabs>
        <w:ind w:left="4320" w:hanging="180"/>
      </w:pPr>
      <w:rPr>
        <w:rFonts w:cs="Times New Roman"/>
      </w:rPr>
    </w:lvl>
    <w:lvl w:ilvl="6" w:tplc="E410EE44" w:tentative="1">
      <w:start w:val="1"/>
      <w:numFmt w:val="decimal"/>
      <w:lvlText w:val="%7."/>
      <w:lvlJc w:val="left"/>
      <w:pPr>
        <w:tabs>
          <w:tab w:val="num" w:pos="5040"/>
        </w:tabs>
        <w:ind w:left="5040" w:hanging="360"/>
      </w:pPr>
      <w:rPr>
        <w:rFonts w:cs="Times New Roman"/>
      </w:rPr>
    </w:lvl>
    <w:lvl w:ilvl="7" w:tplc="4814B7B6" w:tentative="1">
      <w:start w:val="1"/>
      <w:numFmt w:val="lowerLetter"/>
      <w:lvlText w:val="%8."/>
      <w:lvlJc w:val="left"/>
      <w:pPr>
        <w:tabs>
          <w:tab w:val="num" w:pos="5760"/>
        </w:tabs>
        <w:ind w:left="5760" w:hanging="360"/>
      </w:pPr>
      <w:rPr>
        <w:rFonts w:cs="Times New Roman"/>
      </w:rPr>
    </w:lvl>
    <w:lvl w:ilvl="8" w:tplc="3F42501E" w:tentative="1">
      <w:start w:val="1"/>
      <w:numFmt w:val="lowerRoman"/>
      <w:lvlText w:val="%9."/>
      <w:lvlJc w:val="right"/>
      <w:pPr>
        <w:tabs>
          <w:tab w:val="num" w:pos="6480"/>
        </w:tabs>
        <w:ind w:left="6480" w:hanging="180"/>
      </w:pPr>
      <w:rPr>
        <w:rFonts w:cs="Times New Roman"/>
      </w:rPr>
    </w:lvl>
  </w:abstractNum>
  <w:abstractNum w:abstractNumId="16">
    <w:nsid w:val="48CF642D"/>
    <w:multiLevelType w:val="hybridMultilevel"/>
    <w:tmpl w:val="A490D7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4F472D85"/>
    <w:multiLevelType w:val="hybridMultilevel"/>
    <w:tmpl w:val="FC82BFF2"/>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8">
    <w:nsid w:val="522B7610"/>
    <w:multiLevelType w:val="hybridMultilevel"/>
    <w:tmpl w:val="70A6EAA4"/>
    <w:lvl w:ilvl="0" w:tplc="9DA693C8">
      <w:start w:val="1"/>
      <w:numFmt w:val="bullet"/>
      <w:pStyle w:val="List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566940D6"/>
    <w:multiLevelType w:val="multilevel"/>
    <w:tmpl w:val="892283F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nsid w:val="6D3010C4"/>
    <w:multiLevelType w:val="hybridMultilevel"/>
    <w:tmpl w:val="D706A5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6DA94E86"/>
    <w:multiLevelType w:val="hybridMultilevel"/>
    <w:tmpl w:val="7FDED0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6EE056E7"/>
    <w:multiLevelType w:val="hybridMultilevel"/>
    <w:tmpl w:val="C57244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091" w:hanging="360"/>
      </w:pPr>
      <w:rPr>
        <w:rFonts w:ascii="Courier New" w:hAnsi="Courier New" w:cs="Courier New" w:hint="default"/>
      </w:rPr>
    </w:lvl>
    <w:lvl w:ilvl="2" w:tplc="08090005" w:tentative="1">
      <w:start w:val="1"/>
      <w:numFmt w:val="bullet"/>
      <w:lvlText w:val=""/>
      <w:lvlJc w:val="left"/>
      <w:pPr>
        <w:ind w:left="1811" w:hanging="360"/>
      </w:pPr>
      <w:rPr>
        <w:rFonts w:ascii="Wingdings" w:hAnsi="Wingdings" w:hint="default"/>
      </w:rPr>
    </w:lvl>
    <w:lvl w:ilvl="3" w:tplc="08090001" w:tentative="1">
      <w:start w:val="1"/>
      <w:numFmt w:val="bullet"/>
      <w:lvlText w:val=""/>
      <w:lvlJc w:val="left"/>
      <w:pPr>
        <w:ind w:left="2531" w:hanging="360"/>
      </w:pPr>
      <w:rPr>
        <w:rFonts w:ascii="Symbol" w:hAnsi="Symbol" w:hint="default"/>
      </w:rPr>
    </w:lvl>
    <w:lvl w:ilvl="4" w:tplc="08090003" w:tentative="1">
      <w:start w:val="1"/>
      <w:numFmt w:val="bullet"/>
      <w:lvlText w:val="o"/>
      <w:lvlJc w:val="left"/>
      <w:pPr>
        <w:ind w:left="3251" w:hanging="360"/>
      </w:pPr>
      <w:rPr>
        <w:rFonts w:ascii="Courier New" w:hAnsi="Courier New" w:cs="Courier New" w:hint="default"/>
      </w:rPr>
    </w:lvl>
    <w:lvl w:ilvl="5" w:tplc="08090005" w:tentative="1">
      <w:start w:val="1"/>
      <w:numFmt w:val="bullet"/>
      <w:lvlText w:val=""/>
      <w:lvlJc w:val="left"/>
      <w:pPr>
        <w:ind w:left="3971" w:hanging="360"/>
      </w:pPr>
      <w:rPr>
        <w:rFonts w:ascii="Wingdings" w:hAnsi="Wingdings" w:hint="default"/>
      </w:rPr>
    </w:lvl>
    <w:lvl w:ilvl="6" w:tplc="08090001" w:tentative="1">
      <w:start w:val="1"/>
      <w:numFmt w:val="bullet"/>
      <w:lvlText w:val=""/>
      <w:lvlJc w:val="left"/>
      <w:pPr>
        <w:ind w:left="4691" w:hanging="360"/>
      </w:pPr>
      <w:rPr>
        <w:rFonts w:ascii="Symbol" w:hAnsi="Symbol" w:hint="default"/>
      </w:rPr>
    </w:lvl>
    <w:lvl w:ilvl="7" w:tplc="08090003" w:tentative="1">
      <w:start w:val="1"/>
      <w:numFmt w:val="bullet"/>
      <w:lvlText w:val="o"/>
      <w:lvlJc w:val="left"/>
      <w:pPr>
        <w:ind w:left="5411" w:hanging="360"/>
      </w:pPr>
      <w:rPr>
        <w:rFonts w:ascii="Courier New" w:hAnsi="Courier New" w:cs="Courier New" w:hint="default"/>
      </w:rPr>
    </w:lvl>
    <w:lvl w:ilvl="8" w:tplc="08090005" w:tentative="1">
      <w:start w:val="1"/>
      <w:numFmt w:val="bullet"/>
      <w:lvlText w:val=""/>
      <w:lvlJc w:val="left"/>
      <w:pPr>
        <w:ind w:left="6131" w:hanging="360"/>
      </w:pPr>
      <w:rPr>
        <w:rFonts w:ascii="Wingdings" w:hAnsi="Wingdings" w:hint="default"/>
      </w:rPr>
    </w:lvl>
  </w:abstractNum>
  <w:abstractNum w:abstractNumId="23">
    <w:nsid w:val="70857140"/>
    <w:multiLevelType w:val="hybridMultilevel"/>
    <w:tmpl w:val="F82692D2"/>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4">
    <w:nsid w:val="72880A28"/>
    <w:multiLevelType w:val="multilevel"/>
    <w:tmpl w:val="CA34A53A"/>
    <w:lvl w:ilvl="0">
      <w:start w:val="1"/>
      <w:numFmt w:val="lowerLetter"/>
      <w:pStyle w:val="ListNumber"/>
      <w:lvlText w:val="%1)"/>
      <w:lvlJc w:val="left"/>
      <w:pPr>
        <w:tabs>
          <w:tab w:val="num" w:pos="360"/>
        </w:tabs>
        <w:ind w:left="400" w:hanging="400"/>
      </w:pPr>
      <w:rPr>
        <w:rFonts w:cs="Times New Roman"/>
        <w:dstrike w:val="0"/>
      </w:rPr>
    </w:lvl>
    <w:lvl w:ilvl="1">
      <w:start w:val="1"/>
      <w:numFmt w:val="decimal"/>
      <w:pStyle w:val="ListNumber2"/>
      <w:lvlText w:val="%2)"/>
      <w:lvlJc w:val="left"/>
      <w:pPr>
        <w:tabs>
          <w:tab w:val="num" w:pos="1080"/>
        </w:tabs>
        <w:ind w:left="800" w:hanging="400"/>
      </w:pPr>
      <w:rPr>
        <w:rFonts w:cs="Times New Roman"/>
      </w:rPr>
    </w:lvl>
    <w:lvl w:ilvl="2">
      <w:start w:val="1"/>
      <w:numFmt w:val="lowerRoman"/>
      <w:pStyle w:val="ListNumber3"/>
      <w:lvlText w:val="%3)"/>
      <w:lvlJc w:val="left"/>
      <w:pPr>
        <w:tabs>
          <w:tab w:val="num" w:pos="1800"/>
        </w:tabs>
        <w:ind w:left="1200" w:hanging="400"/>
      </w:pPr>
      <w:rPr>
        <w:rFonts w:cs="Times New Roman"/>
      </w:rPr>
    </w:lvl>
    <w:lvl w:ilvl="3">
      <w:start w:val="1"/>
      <w:numFmt w:val="upperRoman"/>
      <w:pStyle w:val="ListNumber4"/>
      <w:lvlText w:val="%4)"/>
      <w:lvlJc w:val="left"/>
      <w:pPr>
        <w:tabs>
          <w:tab w:val="num" w:pos="2520"/>
        </w:tabs>
        <w:ind w:left="1600" w:hanging="400"/>
      </w:pPr>
      <w:rPr>
        <w:rFonts w:cs="Times New Roman"/>
      </w:rPr>
    </w:lvl>
    <w:lvl w:ilvl="4">
      <w:start w:val="1"/>
      <w:numFmt w:val="none"/>
      <w:pStyle w:val="zzLn5"/>
      <w:suff w:val="nothing"/>
      <w:lvlText w:val=" "/>
      <w:lvlJc w:val="left"/>
      <w:pPr>
        <w:tabs>
          <w:tab w:val="num" w:pos="3240"/>
        </w:tabs>
      </w:pPr>
      <w:rPr>
        <w:rFonts w:cs="Times New Roman"/>
      </w:rPr>
    </w:lvl>
    <w:lvl w:ilvl="5">
      <w:start w:val="1"/>
      <w:numFmt w:val="none"/>
      <w:pStyle w:val="zzLn6"/>
      <w:suff w:val="nothing"/>
      <w:lvlText w:val=" "/>
      <w:lvlJc w:val="left"/>
      <w:pPr>
        <w:tabs>
          <w:tab w:val="num" w:pos="3960"/>
        </w:tabs>
      </w:pPr>
      <w:rPr>
        <w:rFonts w:cs="Times New Roman"/>
      </w:rPr>
    </w:lvl>
    <w:lvl w:ilvl="6">
      <w:start w:val="1"/>
      <w:numFmt w:val="lowerRoman"/>
      <w:lvlText w:val="(%7)"/>
      <w:lvlJc w:val="left"/>
      <w:pPr>
        <w:tabs>
          <w:tab w:val="num" w:pos="4680"/>
        </w:tabs>
        <w:ind w:left="4320"/>
      </w:pPr>
      <w:rPr>
        <w:rFonts w:cs="Times New Roman"/>
      </w:rPr>
    </w:lvl>
    <w:lvl w:ilvl="7">
      <w:start w:val="1"/>
      <w:numFmt w:val="lowerLetter"/>
      <w:lvlText w:val="(%8)"/>
      <w:lvlJc w:val="left"/>
      <w:pPr>
        <w:tabs>
          <w:tab w:val="num" w:pos="5400"/>
        </w:tabs>
        <w:ind w:left="5040"/>
      </w:pPr>
      <w:rPr>
        <w:rFonts w:cs="Times New Roman"/>
      </w:rPr>
    </w:lvl>
    <w:lvl w:ilvl="8">
      <w:start w:val="1"/>
      <w:numFmt w:val="lowerRoman"/>
      <w:lvlText w:val="(%9)"/>
      <w:lvlJc w:val="left"/>
      <w:pPr>
        <w:tabs>
          <w:tab w:val="num" w:pos="6120"/>
        </w:tabs>
        <w:ind w:left="5760"/>
      </w:pPr>
      <w:rPr>
        <w:rFonts w:cs="Times New Roman"/>
      </w:rPr>
    </w:lvl>
  </w:abstractNum>
  <w:abstractNum w:abstractNumId="25">
    <w:nsid w:val="7BBB1B0D"/>
    <w:multiLevelType w:val="hybridMultilevel"/>
    <w:tmpl w:val="BF0850FE"/>
    <w:lvl w:ilvl="0" w:tplc="20280E8E">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7D1B567B"/>
    <w:multiLevelType w:val="hybridMultilevel"/>
    <w:tmpl w:val="90A6B70C"/>
    <w:lvl w:ilvl="0" w:tplc="F0162012">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7FF945A0"/>
    <w:multiLevelType w:val="hybridMultilevel"/>
    <w:tmpl w:val="B45226B6"/>
    <w:lvl w:ilvl="0" w:tplc="1EAE3FFA">
      <w:start w:val="5"/>
      <w:numFmt w:val="bullet"/>
      <w:lvlText w:val="-"/>
      <w:lvlJc w:val="left"/>
      <w:pPr>
        <w:ind w:left="720" w:hanging="360"/>
      </w:pPr>
      <w:rPr>
        <w:rFonts w:ascii="Arial" w:eastAsia="Times New Roman" w:hAnsi="Arial" w:cs="Arial"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7"/>
    <w:lvlOverride w:ilvl="0">
      <w:startOverride w:val="4"/>
      <w:lvl w:ilvl="0">
        <w:start w:val="4"/>
        <w:numFmt w:val="decimal"/>
        <w:pStyle w:val="Level1"/>
        <w:lvlText w:val="1.%1_"/>
        <w:lvlJc w:val="left"/>
        <w:rPr>
          <w:rFonts w:cs="Times New Roman"/>
        </w:rPr>
      </w:lvl>
    </w:lvlOverride>
    <w:lvlOverride w:ilvl="1">
      <w:startOverride w:val="1"/>
      <w:lvl w:ilvl="1">
        <w:start w:val="1"/>
        <w:numFmt w:val="decimal"/>
        <w:lvlText w:val="%2"/>
        <w:lvlJc w:val="left"/>
        <w:rPr>
          <w:rFonts w:cs="Times New Roman"/>
        </w:rPr>
      </w:lvl>
    </w:lvlOverride>
    <w:lvlOverride w:ilvl="2">
      <w:startOverride w:val="1"/>
      <w:lvl w:ilvl="2">
        <w:start w:val="1"/>
        <w:numFmt w:val="decimal"/>
        <w:lvlText w:val="%3"/>
        <w:lvlJc w:val="left"/>
        <w:rPr>
          <w:rFonts w:cs="Times New Roman"/>
        </w:rPr>
      </w:lvl>
    </w:lvlOverride>
    <w:lvlOverride w:ilvl="3">
      <w:startOverride w:val="1"/>
      <w:lvl w:ilvl="3">
        <w:start w:val="1"/>
        <w:numFmt w:val="decimal"/>
        <w:lvlText w:val="%4"/>
        <w:lvlJc w:val="left"/>
        <w:rPr>
          <w:rFonts w:cs="Times New Roman"/>
        </w:rPr>
      </w:lvl>
    </w:lvlOverride>
    <w:lvlOverride w:ilvl="4">
      <w:startOverride w:val="1"/>
      <w:lvl w:ilvl="4">
        <w:start w:val="1"/>
        <w:numFmt w:val="decimal"/>
        <w:lvlText w:val="%5"/>
        <w:lvlJc w:val="left"/>
        <w:rPr>
          <w:rFonts w:cs="Times New Roman"/>
        </w:rPr>
      </w:lvl>
    </w:lvlOverride>
    <w:lvlOverride w:ilvl="5">
      <w:startOverride w:val="1"/>
      <w:lvl w:ilvl="5">
        <w:start w:val="1"/>
        <w:numFmt w:val="decimal"/>
        <w:lvlText w:val="%6"/>
        <w:lvlJc w:val="left"/>
        <w:rPr>
          <w:rFonts w:cs="Times New Roman"/>
        </w:rPr>
      </w:lvl>
    </w:lvlOverride>
    <w:lvlOverride w:ilvl="6">
      <w:startOverride w:val="1"/>
      <w:lvl w:ilvl="6">
        <w:start w:val="1"/>
        <w:numFmt w:val="decimal"/>
        <w:lvlText w:val="%7"/>
        <w:lvlJc w:val="left"/>
        <w:rPr>
          <w:rFonts w:cs="Times New Roman"/>
        </w:rPr>
      </w:lvl>
    </w:lvlOverride>
    <w:lvlOverride w:ilvl="7">
      <w:startOverride w:val="1"/>
      <w:lvl w:ilvl="7">
        <w:start w:val="1"/>
        <w:numFmt w:val="decimal"/>
        <w:lvlText w:val="%8"/>
        <w:lvlJc w:val="left"/>
        <w:rPr>
          <w:rFonts w:cs="Times New Roman"/>
        </w:rPr>
      </w:lvl>
    </w:lvlOverride>
  </w:num>
  <w:num w:numId="3">
    <w:abstractNumId w:val="24"/>
  </w:num>
  <w:num w:numId="4">
    <w:abstractNumId w:val="18"/>
  </w:num>
  <w:num w:numId="5">
    <w:abstractNumId w:val="2"/>
  </w:num>
  <w:num w:numId="6">
    <w:abstractNumId w:val="1"/>
  </w:num>
  <w:num w:numId="7">
    <w:abstractNumId w:val="19"/>
  </w:num>
  <w:num w:numId="8">
    <w:abstractNumId w:val="13"/>
  </w:num>
  <w:num w:numId="9">
    <w:abstractNumId w:val="26"/>
  </w:num>
  <w:num w:numId="10">
    <w:abstractNumId w:val="12"/>
  </w:num>
  <w:num w:numId="11">
    <w:abstractNumId w:val="23"/>
  </w:num>
  <w:num w:numId="12">
    <w:abstractNumId w:val="21"/>
  </w:num>
  <w:num w:numId="13">
    <w:abstractNumId w:val="16"/>
  </w:num>
  <w:num w:numId="14">
    <w:abstractNumId w:val="20"/>
  </w:num>
  <w:num w:numId="15">
    <w:abstractNumId w:val="17"/>
  </w:num>
  <w:num w:numId="16">
    <w:abstractNumId w:val="10"/>
  </w:num>
  <w:num w:numId="17">
    <w:abstractNumId w:val="22"/>
  </w:num>
  <w:num w:numId="18">
    <w:abstractNumId w:val="9"/>
  </w:num>
  <w:num w:numId="19">
    <w:abstractNumId w:val="8"/>
  </w:num>
  <w:num w:numId="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7"/>
  </w:num>
  <w:num w:numId="22">
    <w:abstractNumId w:val="25"/>
  </w:num>
  <w:num w:numId="23">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rawingGridVerticalSpacing w:val="181"/>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09DC"/>
    <w:rsid w:val="000003E9"/>
    <w:rsid w:val="000009EC"/>
    <w:rsid w:val="00001128"/>
    <w:rsid w:val="00004BBB"/>
    <w:rsid w:val="0000533B"/>
    <w:rsid w:val="0000664F"/>
    <w:rsid w:val="00006BDA"/>
    <w:rsid w:val="0001043B"/>
    <w:rsid w:val="0001113E"/>
    <w:rsid w:val="000119A1"/>
    <w:rsid w:val="0001261C"/>
    <w:rsid w:val="00013D5D"/>
    <w:rsid w:val="000144A4"/>
    <w:rsid w:val="00014934"/>
    <w:rsid w:val="00016528"/>
    <w:rsid w:val="00016D82"/>
    <w:rsid w:val="00017D07"/>
    <w:rsid w:val="000207D1"/>
    <w:rsid w:val="00020E99"/>
    <w:rsid w:val="000218C2"/>
    <w:rsid w:val="0002275F"/>
    <w:rsid w:val="00023DD2"/>
    <w:rsid w:val="00030A2D"/>
    <w:rsid w:val="00030B0C"/>
    <w:rsid w:val="0003191C"/>
    <w:rsid w:val="00031B74"/>
    <w:rsid w:val="00031B98"/>
    <w:rsid w:val="00035DCB"/>
    <w:rsid w:val="00035E9C"/>
    <w:rsid w:val="0003646E"/>
    <w:rsid w:val="00037B76"/>
    <w:rsid w:val="00040AF4"/>
    <w:rsid w:val="0004222B"/>
    <w:rsid w:val="00042AAB"/>
    <w:rsid w:val="00043079"/>
    <w:rsid w:val="0004356D"/>
    <w:rsid w:val="00043640"/>
    <w:rsid w:val="00043851"/>
    <w:rsid w:val="00046EDD"/>
    <w:rsid w:val="000518AE"/>
    <w:rsid w:val="00052AB9"/>
    <w:rsid w:val="00052C13"/>
    <w:rsid w:val="0005302E"/>
    <w:rsid w:val="0005341B"/>
    <w:rsid w:val="00053D84"/>
    <w:rsid w:val="00053F75"/>
    <w:rsid w:val="0005421C"/>
    <w:rsid w:val="000542FA"/>
    <w:rsid w:val="00056C09"/>
    <w:rsid w:val="000576CF"/>
    <w:rsid w:val="0006082F"/>
    <w:rsid w:val="000618CE"/>
    <w:rsid w:val="00063690"/>
    <w:rsid w:val="00063928"/>
    <w:rsid w:val="0006468D"/>
    <w:rsid w:val="00072DC3"/>
    <w:rsid w:val="000750A0"/>
    <w:rsid w:val="000753A2"/>
    <w:rsid w:val="00077DFC"/>
    <w:rsid w:val="000808BB"/>
    <w:rsid w:val="0008162D"/>
    <w:rsid w:val="00081CBF"/>
    <w:rsid w:val="00082B8D"/>
    <w:rsid w:val="00083A8B"/>
    <w:rsid w:val="00083E55"/>
    <w:rsid w:val="00084B17"/>
    <w:rsid w:val="00085DBB"/>
    <w:rsid w:val="00086053"/>
    <w:rsid w:val="000866B5"/>
    <w:rsid w:val="00092153"/>
    <w:rsid w:val="000969B6"/>
    <w:rsid w:val="0009778E"/>
    <w:rsid w:val="000A02BB"/>
    <w:rsid w:val="000A071A"/>
    <w:rsid w:val="000A0744"/>
    <w:rsid w:val="000A3CBF"/>
    <w:rsid w:val="000A6498"/>
    <w:rsid w:val="000A6712"/>
    <w:rsid w:val="000A7AC5"/>
    <w:rsid w:val="000B1739"/>
    <w:rsid w:val="000B177A"/>
    <w:rsid w:val="000B2610"/>
    <w:rsid w:val="000B299C"/>
    <w:rsid w:val="000B3362"/>
    <w:rsid w:val="000B5357"/>
    <w:rsid w:val="000B57E7"/>
    <w:rsid w:val="000B6903"/>
    <w:rsid w:val="000B6E46"/>
    <w:rsid w:val="000C120A"/>
    <w:rsid w:val="000C1B47"/>
    <w:rsid w:val="000C1D2A"/>
    <w:rsid w:val="000C2633"/>
    <w:rsid w:val="000C274F"/>
    <w:rsid w:val="000C3EE3"/>
    <w:rsid w:val="000C4E4E"/>
    <w:rsid w:val="000C5805"/>
    <w:rsid w:val="000D12E9"/>
    <w:rsid w:val="000D175C"/>
    <w:rsid w:val="000D1E7C"/>
    <w:rsid w:val="000D3500"/>
    <w:rsid w:val="000D48DA"/>
    <w:rsid w:val="000D4BB4"/>
    <w:rsid w:val="000D5118"/>
    <w:rsid w:val="000D61C2"/>
    <w:rsid w:val="000D6DFA"/>
    <w:rsid w:val="000D6EE9"/>
    <w:rsid w:val="000D7581"/>
    <w:rsid w:val="000E0A86"/>
    <w:rsid w:val="000E0F43"/>
    <w:rsid w:val="000E13F5"/>
    <w:rsid w:val="000E16A9"/>
    <w:rsid w:val="000E2505"/>
    <w:rsid w:val="000E2AB1"/>
    <w:rsid w:val="000E3E18"/>
    <w:rsid w:val="000E44A7"/>
    <w:rsid w:val="000E49AB"/>
    <w:rsid w:val="000E4B53"/>
    <w:rsid w:val="000E7515"/>
    <w:rsid w:val="000F0567"/>
    <w:rsid w:val="000F0642"/>
    <w:rsid w:val="000F0895"/>
    <w:rsid w:val="000F31DA"/>
    <w:rsid w:val="000F3CF6"/>
    <w:rsid w:val="000F43F0"/>
    <w:rsid w:val="000F4463"/>
    <w:rsid w:val="000F6109"/>
    <w:rsid w:val="000F6687"/>
    <w:rsid w:val="000F6A5E"/>
    <w:rsid w:val="000F7A05"/>
    <w:rsid w:val="001001C4"/>
    <w:rsid w:val="00102ACA"/>
    <w:rsid w:val="00103680"/>
    <w:rsid w:val="0010399D"/>
    <w:rsid w:val="001045DF"/>
    <w:rsid w:val="00105BFA"/>
    <w:rsid w:val="00106EAD"/>
    <w:rsid w:val="00112B17"/>
    <w:rsid w:val="00113A1B"/>
    <w:rsid w:val="00114177"/>
    <w:rsid w:val="00114473"/>
    <w:rsid w:val="001144EF"/>
    <w:rsid w:val="00114607"/>
    <w:rsid w:val="00116AE5"/>
    <w:rsid w:val="001219C5"/>
    <w:rsid w:val="00122078"/>
    <w:rsid w:val="001242FB"/>
    <w:rsid w:val="0012537C"/>
    <w:rsid w:val="00125E9D"/>
    <w:rsid w:val="00127CED"/>
    <w:rsid w:val="0013042F"/>
    <w:rsid w:val="00132658"/>
    <w:rsid w:val="0013265D"/>
    <w:rsid w:val="00133D59"/>
    <w:rsid w:val="001347D4"/>
    <w:rsid w:val="0013541B"/>
    <w:rsid w:val="00137C43"/>
    <w:rsid w:val="00141B58"/>
    <w:rsid w:val="00142485"/>
    <w:rsid w:val="00143155"/>
    <w:rsid w:val="001443C1"/>
    <w:rsid w:val="001448B1"/>
    <w:rsid w:val="00145C3F"/>
    <w:rsid w:val="00146ED8"/>
    <w:rsid w:val="00146EF1"/>
    <w:rsid w:val="00146F7A"/>
    <w:rsid w:val="00152305"/>
    <w:rsid w:val="00153287"/>
    <w:rsid w:val="00154879"/>
    <w:rsid w:val="0015509D"/>
    <w:rsid w:val="00155800"/>
    <w:rsid w:val="00155D70"/>
    <w:rsid w:val="0015638E"/>
    <w:rsid w:val="001564D0"/>
    <w:rsid w:val="00157B5B"/>
    <w:rsid w:val="00160FE1"/>
    <w:rsid w:val="00161655"/>
    <w:rsid w:val="001633C5"/>
    <w:rsid w:val="00164440"/>
    <w:rsid w:val="00165A27"/>
    <w:rsid w:val="00166C9E"/>
    <w:rsid w:val="001675F9"/>
    <w:rsid w:val="00167B98"/>
    <w:rsid w:val="00170415"/>
    <w:rsid w:val="00170F34"/>
    <w:rsid w:val="00172CFA"/>
    <w:rsid w:val="00174F34"/>
    <w:rsid w:val="00176479"/>
    <w:rsid w:val="001778EB"/>
    <w:rsid w:val="0017796A"/>
    <w:rsid w:val="0018178E"/>
    <w:rsid w:val="00181EA1"/>
    <w:rsid w:val="00182410"/>
    <w:rsid w:val="001828CF"/>
    <w:rsid w:val="00183D22"/>
    <w:rsid w:val="00184BA9"/>
    <w:rsid w:val="00184F7F"/>
    <w:rsid w:val="00185712"/>
    <w:rsid w:val="00185ED1"/>
    <w:rsid w:val="00186298"/>
    <w:rsid w:val="0018708B"/>
    <w:rsid w:val="00191659"/>
    <w:rsid w:val="0019637E"/>
    <w:rsid w:val="001A04BA"/>
    <w:rsid w:val="001A4EA9"/>
    <w:rsid w:val="001A4FD8"/>
    <w:rsid w:val="001A501B"/>
    <w:rsid w:val="001A54C2"/>
    <w:rsid w:val="001A5D90"/>
    <w:rsid w:val="001B139F"/>
    <w:rsid w:val="001B14E9"/>
    <w:rsid w:val="001B4705"/>
    <w:rsid w:val="001B4E57"/>
    <w:rsid w:val="001B58F6"/>
    <w:rsid w:val="001B647D"/>
    <w:rsid w:val="001B71A6"/>
    <w:rsid w:val="001C0224"/>
    <w:rsid w:val="001C0293"/>
    <w:rsid w:val="001C0B5E"/>
    <w:rsid w:val="001C0C6E"/>
    <w:rsid w:val="001C2550"/>
    <w:rsid w:val="001C2737"/>
    <w:rsid w:val="001C41E8"/>
    <w:rsid w:val="001C4FBF"/>
    <w:rsid w:val="001C554A"/>
    <w:rsid w:val="001C572D"/>
    <w:rsid w:val="001C6627"/>
    <w:rsid w:val="001C68BF"/>
    <w:rsid w:val="001C7CFE"/>
    <w:rsid w:val="001D0C27"/>
    <w:rsid w:val="001D1478"/>
    <w:rsid w:val="001D3E25"/>
    <w:rsid w:val="001D402A"/>
    <w:rsid w:val="001D473A"/>
    <w:rsid w:val="001D48F7"/>
    <w:rsid w:val="001D6394"/>
    <w:rsid w:val="001D7F63"/>
    <w:rsid w:val="001D7F7A"/>
    <w:rsid w:val="001E23C3"/>
    <w:rsid w:val="001E3428"/>
    <w:rsid w:val="001E3C5A"/>
    <w:rsid w:val="001E3CCD"/>
    <w:rsid w:val="001E41D7"/>
    <w:rsid w:val="001E54EE"/>
    <w:rsid w:val="001E5E0B"/>
    <w:rsid w:val="001E6218"/>
    <w:rsid w:val="001E68D0"/>
    <w:rsid w:val="001E702A"/>
    <w:rsid w:val="001E7133"/>
    <w:rsid w:val="001E714E"/>
    <w:rsid w:val="001E73DF"/>
    <w:rsid w:val="001E7717"/>
    <w:rsid w:val="001E772C"/>
    <w:rsid w:val="001F1B4A"/>
    <w:rsid w:val="001F27EF"/>
    <w:rsid w:val="001F3B3B"/>
    <w:rsid w:val="001F4BBF"/>
    <w:rsid w:val="001F59DF"/>
    <w:rsid w:val="001F5EDF"/>
    <w:rsid w:val="001F6B2A"/>
    <w:rsid w:val="001F7CA4"/>
    <w:rsid w:val="00202B34"/>
    <w:rsid w:val="00203019"/>
    <w:rsid w:val="0020375C"/>
    <w:rsid w:val="002042FC"/>
    <w:rsid w:val="002054A2"/>
    <w:rsid w:val="00205BB3"/>
    <w:rsid w:val="002112DA"/>
    <w:rsid w:val="0021295B"/>
    <w:rsid w:val="00214D34"/>
    <w:rsid w:val="0021593E"/>
    <w:rsid w:val="002162C9"/>
    <w:rsid w:val="00217817"/>
    <w:rsid w:val="00217A2A"/>
    <w:rsid w:val="00226CDB"/>
    <w:rsid w:val="00227897"/>
    <w:rsid w:val="002323A2"/>
    <w:rsid w:val="002324A4"/>
    <w:rsid w:val="002346FB"/>
    <w:rsid w:val="00235232"/>
    <w:rsid w:val="00236F17"/>
    <w:rsid w:val="002374C4"/>
    <w:rsid w:val="0024035E"/>
    <w:rsid w:val="00240ABC"/>
    <w:rsid w:val="00241715"/>
    <w:rsid w:val="00241E76"/>
    <w:rsid w:val="00242A70"/>
    <w:rsid w:val="00244974"/>
    <w:rsid w:val="0024619B"/>
    <w:rsid w:val="002461F2"/>
    <w:rsid w:val="00247334"/>
    <w:rsid w:val="0025084D"/>
    <w:rsid w:val="00250B65"/>
    <w:rsid w:val="00252250"/>
    <w:rsid w:val="00252308"/>
    <w:rsid w:val="002530A7"/>
    <w:rsid w:val="0025426F"/>
    <w:rsid w:val="002553BA"/>
    <w:rsid w:val="002553C7"/>
    <w:rsid w:val="00255D19"/>
    <w:rsid w:val="002573A1"/>
    <w:rsid w:val="00257B3C"/>
    <w:rsid w:val="00257ED6"/>
    <w:rsid w:val="00257F08"/>
    <w:rsid w:val="00260687"/>
    <w:rsid w:val="0026202E"/>
    <w:rsid w:val="00262CA4"/>
    <w:rsid w:val="002634DA"/>
    <w:rsid w:val="0026601C"/>
    <w:rsid w:val="002662C5"/>
    <w:rsid w:val="00266A23"/>
    <w:rsid w:val="002670D2"/>
    <w:rsid w:val="002712B8"/>
    <w:rsid w:val="00274909"/>
    <w:rsid w:val="002808AE"/>
    <w:rsid w:val="00280E10"/>
    <w:rsid w:val="00281DA6"/>
    <w:rsid w:val="00283ACF"/>
    <w:rsid w:val="00284356"/>
    <w:rsid w:val="0028447E"/>
    <w:rsid w:val="0028510B"/>
    <w:rsid w:val="0028646B"/>
    <w:rsid w:val="0028715A"/>
    <w:rsid w:val="00287DC4"/>
    <w:rsid w:val="002909AC"/>
    <w:rsid w:val="0029213C"/>
    <w:rsid w:val="002923E1"/>
    <w:rsid w:val="00292704"/>
    <w:rsid w:val="00292D5E"/>
    <w:rsid w:val="00294B9B"/>
    <w:rsid w:val="00297354"/>
    <w:rsid w:val="002A012A"/>
    <w:rsid w:val="002A107E"/>
    <w:rsid w:val="002A1373"/>
    <w:rsid w:val="002A1C5F"/>
    <w:rsid w:val="002A35A9"/>
    <w:rsid w:val="002A381F"/>
    <w:rsid w:val="002A4966"/>
    <w:rsid w:val="002A5754"/>
    <w:rsid w:val="002A700D"/>
    <w:rsid w:val="002A71F6"/>
    <w:rsid w:val="002B00EA"/>
    <w:rsid w:val="002B0123"/>
    <w:rsid w:val="002B0433"/>
    <w:rsid w:val="002B05F6"/>
    <w:rsid w:val="002B1BE1"/>
    <w:rsid w:val="002B4719"/>
    <w:rsid w:val="002B57CD"/>
    <w:rsid w:val="002B607C"/>
    <w:rsid w:val="002B6BEF"/>
    <w:rsid w:val="002B7646"/>
    <w:rsid w:val="002C0436"/>
    <w:rsid w:val="002C0D8F"/>
    <w:rsid w:val="002C1784"/>
    <w:rsid w:val="002C204E"/>
    <w:rsid w:val="002C3206"/>
    <w:rsid w:val="002C62FD"/>
    <w:rsid w:val="002D1EB1"/>
    <w:rsid w:val="002D2826"/>
    <w:rsid w:val="002D3223"/>
    <w:rsid w:val="002D3F3E"/>
    <w:rsid w:val="002D407F"/>
    <w:rsid w:val="002D45C9"/>
    <w:rsid w:val="002D4761"/>
    <w:rsid w:val="002D486C"/>
    <w:rsid w:val="002D6D0C"/>
    <w:rsid w:val="002E0898"/>
    <w:rsid w:val="002E191D"/>
    <w:rsid w:val="002E3397"/>
    <w:rsid w:val="002E43A7"/>
    <w:rsid w:val="002E4B9E"/>
    <w:rsid w:val="002F2090"/>
    <w:rsid w:val="002F20F4"/>
    <w:rsid w:val="002F3CEF"/>
    <w:rsid w:val="002F41D6"/>
    <w:rsid w:val="002F48C8"/>
    <w:rsid w:val="002F6518"/>
    <w:rsid w:val="002F72B6"/>
    <w:rsid w:val="002F7C08"/>
    <w:rsid w:val="00301739"/>
    <w:rsid w:val="003021C3"/>
    <w:rsid w:val="0030285E"/>
    <w:rsid w:val="0030430B"/>
    <w:rsid w:val="00305988"/>
    <w:rsid w:val="00305A5E"/>
    <w:rsid w:val="00305D95"/>
    <w:rsid w:val="003072AE"/>
    <w:rsid w:val="00310D21"/>
    <w:rsid w:val="003117B6"/>
    <w:rsid w:val="003123F6"/>
    <w:rsid w:val="00312541"/>
    <w:rsid w:val="00314406"/>
    <w:rsid w:val="003164BA"/>
    <w:rsid w:val="00316B14"/>
    <w:rsid w:val="00320070"/>
    <w:rsid w:val="00320662"/>
    <w:rsid w:val="00321AF0"/>
    <w:rsid w:val="00321BB7"/>
    <w:rsid w:val="00323739"/>
    <w:rsid w:val="00324020"/>
    <w:rsid w:val="00325EE5"/>
    <w:rsid w:val="00327EA6"/>
    <w:rsid w:val="00330B09"/>
    <w:rsid w:val="0033174A"/>
    <w:rsid w:val="00332414"/>
    <w:rsid w:val="00333091"/>
    <w:rsid w:val="00335050"/>
    <w:rsid w:val="00336712"/>
    <w:rsid w:val="00336AA8"/>
    <w:rsid w:val="00340F0C"/>
    <w:rsid w:val="00341A58"/>
    <w:rsid w:val="00345142"/>
    <w:rsid w:val="003454C2"/>
    <w:rsid w:val="00345C8C"/>
    <w:rsid w:val="00345F30"/>
    <w:rsid w:val="00346667"/>
    <w:rsid w:val="00346848"/>
    <w:rsid w:val="0034753A"/>
    <w:rsid w:val="00350BAC"/>
    <w:rsid w:val="00351CCD"/>
    <w:rsid w:val="00352200"/>
    <w:rsid w:val="003523DA"/>
    <w:rsid w:val="00352A2A"/>
    <w:rsid w:val="00352C18"/>
    <w:rsid w:val="003533C8"/>
    <w:rsid w:val="00353472"/>
    <w:rsid w:val="003546EC"/>
    <w:rsid w:val="0035490B"/>
    <w:rsid w:val="003549CF"/>
    <w:rsid w:val="00354BE6"/>
    <w:rsid w:val="003551CA"/>
    <w:rsid w:val="003554FE"/>
    <w:rsid w:val="0035574D"/>
    <w:rsid w:val="00356062"/>
    <w:rsid w:val="00357448"/>
    <w:rsid w:val="00360C12"/>
    <w:rsid w:val="00361812"/>
    <w:rsid w:val="003622E7"/>
    <w:rsid w:val="00362F77"/>
    <w:rsid w:val="00363A04"/>
    <w:rsid w:val="00364767"/>
    <w:rsid w:val="003650B0"/>
    <w:rsid w:val="0036589E"/>
    <w:rsid w:val="00367276"/>
    <w:rsid w:val="00370CCE"/>
    <w:rsid w:val="003726B1"/>
    <w:rsid w:val="00372A6A"/>
    <w:rsid w:val="003733FE"/>
    <w:rsid w:val="003738F8"/>
    <w:rsid w:val="00373D23"/>
    <w:rsid w:val="00374104"/>
    <w:rsid w:val="00374564"/>
    <w:rsid w:val="00375C1E"/>
    <w:rsid w:val="0038236E"/>
    <w:rsid w:val="00382EC2"/>
    <w:rsid w:val="00384474"/>
    <w:rsid w:val="003847EC"/>
    <w:rsid w:val="00385C3B"/>
    <w:rsid w:val="00390782"/>
    <w:rsid w:val="00390842"/>
    <w:rsid w:val="00392493"/>
    <w:rsid w:val="00392851"/>
    <w:rsid w:val="003929B6"/>
    <w:rsid w:val="00395B86"/>
    <w:rsid w:val="0039614F"/>
    <w:rsid w:val="0039766B"/>
    <w:rsid w:val="003A1391"/>
    <w:rsid w:val="003A1D69"/>
    <w:rsid w:val="003A4415"/>
    <w:rsid w:val="003A7388"/>
    <w:rsid w:val="003A7613"/>
    <w:rsid w:val="003B0004"/>
    <w:rsid w:val="003B0ADA"/>
    <w:rsid w:val="003B0E6E"/>
    <w:rsid w:val="003B1629"/>
    <w:rsid w:val="003B2624"/>
    <w:rsid w:val="003C06B8"/>
    <w:rsid w:val="003C202F"/>
    <w:rsid w:val="003C3779"/>
    <w:rsid w:val="003C3F8D"/>
    <w:rsid w:val="003C5421"/>
    <w:rsid w:val="003C61A7"/>
    <w:rsid w:val="003C6A63"/>
    <w:rsid w:val="003C78F3"/>
    <w:rsid w:val="003C7ECA"/>
    <w:rsid w:val="003D10BA"/>
    <w:rsid w:val="003D3FC1"/>
    <w:rsid w:val="003D43EE"/>
    <w:rsid w:val="003D4B64"/>
    <w:rsid w:val="003D4E36"/>
    <w:rsid w:val="003D5E9F"/>
    <w:rsid w:val="003D6185"/>
    <w:rsid w:val="003D6D79"/>
    <w:rsid w:val="003D714C"/>
    <w:rsid w:val="003E03B6"/>
    <w:rsid w:val="003E2640"/>
    <w:rsid w:val="003F119E"/>
    <w:rsid w:val="003F13BA"/>
    <w:rsid w:val="003F1467"/>
    <w:rsid w:val="003F1B9A"/>
    <w:rsid w:val="003F3AB4"/>
    <w:rsid w:val="003F49E4"/>
    <w:rsid w:val="003F548B"/>
    <w:rsid w:val="003F6AF5"/>
    <w:rsid w:val="00400D8D"/>
    <w:rsid w:val="00402DB2"/>
    <w:rsid w:val="00403786"/>
    <w:rsid w:val="00404097"/>
    <w:rsid w:val="00411FFE"/>
    <w:rsid w:val="00412442"/>
    <w:rsid w:val="00412812"/>
    <w:rsid w:val="004129A1"/>
    <w:rsid w:val="00412C80"/>
    <w:rsid w:val="004144B0"/>
    <w:rsid w:val="004150B3"/>
    <w:rsid w:val="00415469"/>
    <w:rsid w:val="00417148"/>
    <w:rsid w:val="004201DC"/>
    <w:rsid w:val="00420EC7"/>
    <w:rsid w:val="004214C8"/>
    <w:rsid w:val="00421D22"/>
    <w:rsid w:val="00421E76"/>
    <w:rsid w:val="00423E72"/>
    <w:rsid w:val="00424545"/>
    <w:rsid w:val="00425AAE"/>
    <w:rsid w:val="00425C2B"/>
    <w:rsid w:val="00426228"/>
    <w:rsid w:val="00426798"/>
    <w:rsid w:val="00430988"/>
    <w:rsid w:val="00431F3A"/>
    <w:rsid w:val="00431F59"/>
    <w:rsid w:val="004329F8"/>
    <w:rsid w:val="00433258"/>
    <w:rsid w:val="00433588"/>
    <w:rsid w:val="00433EAF"/>
    <w:rsid w:val="00434711"/>
    <w:rsid w:val="0043554E"/>
    <w:rsid w:val="00436917"/>
    <w:rsid w:val="00437863"/>
    <w:rsid w:val="00442775"/>
    <w:rsid w:val="0044325D"/>
    <w:rsid w:val="00444570"/>
    <w:rsid w:val="00450D0B"/>
    <w:rsid w:val="00451C56"/>
    <w:rsid w:val="00453F3A"/>
    <w:rsid w:val="004543E6"/>
    <w:rsid w:val="004558A7"/>
    <w:rsid w:val="00460D19"/>
    <w:rsid w:val="00460DA4"/>
    <w:rsid w:val="00463842"/>
    <w:rsid w:val="004640BF"/>
    <w:rsid w:val="004645F5"/>
    <w:rsid w:val="00464B3A"/>
    <w:rsid w:val="00464F48"/>
    <w:rsid w:val="00465A0E"/>
    <w:rsid w:val="00466F16"/>
    <w:rsid w:val="00467053"/>
    <w:rsid w:val="004703B0"/>
    <w:rsid w:val="004703ED"/>
    <w:rsid w:val="00471F84"/>
    <w:rsid w:val="004722BE"/>
    <w:rsid w:val="00472C0B"/>
    <w:rsid w:val="00473AC7"/>
    <w:rsid w:val="00474613"/>
    <w:rsid w:val="00474985"/>
    <w:rsid w:val="00475580"/>
    <w:rsid w:val="00476592"/>
    <w:rsid w:val="004771F7"/>
    <w:rsid w:val="00477D13"/>
    <w:rsid w:val="0048223D"/>
    <w:rsid w:val="004826E6"/>
    <w:rsid w:val="00482B6A"/>
    <w:rsid w:val="00483C74"/>
    <w:rsid w:val="00484572"/>
    <w:rsid w:val="00484932"/>
    <w:rsid w:val="004849BF"/>
    <w:rsid w:val="00484D00"/>
    <w:rsid w:val="00485229"/>
    <w:rsid w:val="004859E5"/>
    <w:rsid w:val="00485AC0"/>
    <w:rsid w:val="004874ED"/>
    <w:rsid w:val="00487ED6"/>
    <w:rsid w:val="00490350"/>
    <w:rsid w:val="0049035E"/>
    <w:rsid w:val="00493439"/>
    <w:rsid w:val="0049656C"/>
    <w:rsid w:val="004A0C64"/>
    <w:rsid w:val="004A209E"/>
    <w:rsid w:val="004A2AFB"/>
    <w:rsid w:val="004A517F"/>
    <w:rsid w:val="004A59A8"/>
    <w:rsid w:val="004A74CD"/>
    <w:rsid w:val="004B0718"/>
    <w:rsid w:val="004B0878"/>
    <w:rsid w:val="004B106F"/>
    <w:rsid w:val="004B16B8"/>
    <w:rsid w:val="004B389E"/>
    <w:rsid w:val="004B3A37"/>
    <w:rsid w:val="004B4379"/>
    <w:rsid w:val="004B4A66"/>
    <w:rsid w:val="004B58FA"/>
    <w:rsid w:val="004B6429"/>
    <w:rsid w:val="004C021F"/>
    <w:rsid w:val="004C09E0"/>
    <w:rsid w:val="004C15E0"/>
    <w:rsid w:val="004C341D"/>
    <w:rsid w:val="004C7A7C"/>
    <w:rsid w:val="004C7AAC"/>
    <w:rsid w:val="004C7FD3"/>
    <w:rsid w:val="004D14BD"/>
    <w:rsid w:val="004D157B"/>
    <w:rsid w:val="004D1954"/>
    <w:rsid w:val="004D1C94"/>
    <w:rsid w:val="004D1F0E"/>
    <w:rsid w:val="004D2617"/>
    <w:rsid w:val="004D4A61"/>
    <w:rsid w:val="004D52E0"/>
    <w:rsid w:val="004D5B2D"/>
    <w:rsid w:val="004D6562"/>
    <w:rsid w:val="004D721E"/>
    <w:rsid w:val="004D7349"/>
    <w:rsid w:val="004E0286"/>
    <w:rsid w:val="004E07D2"/>
    <w:rsid w:val="004E0D67"/>
    <w:rsid w:val="004E5DB1"/>
    <w:rsid w:val="004E64FB"/>
    <w:rsid w:val="004E6814"/>
    <w:rsid w:val="004F0633"/>
    <w:rsid w:val="004F1554"/>
    <w:rsid w:val="004F4106"/>
    <w:rsid w:val="004F497B"/>
    <w:rsid w:val="004F4F38"/>
    <w:rsid w:val="004F5A38"/>
    <w:rsid w:val="004F7C0A"/>
    <w:rsid w:val="00500543"/>
    <w:rsid w:val="005020DD"/>
    <w:rsid w:val="005036AF"/>
    <w:rsid w:val="00503E6D"/>
    <w:rsid w:val="005040A4"/>
    <w:rsid w:val="00504435"/>
    <w:rsid w:val="005057D8"/>
    <w:rsid w:val="00505F91"/>
    <w:rsid w:val="00506500"/>
    <w:rsid w:val="005065C2"/>
    <w:rsid w:val="00506B79"/>
    <w:rsid w:val="00507334"/>
    <w:rsid w:val="00510675"/>
    <w:rsid w:val="00511439"/>
    <w:rsid w:val="00511BAF"/>
    <w:rsid w:val="0051264D"/>
    <w:rsid w:val="00513D1E"/>
    <w:rsid w:val="00515C45"/>
    <w:rsid w:val="005166FF"/>
    <w:rsid w:val="005168C9"/>
    <w:rsid w:val="00521041"/>
    <w:rsid w:val="00522168"/>
    <w:rsid w:val="005223D1"/>
    <w:rsid w:val="00523C83"/>
    <w:rsid w:val="00524CF1"/>
    <w:rsid w:val="00525254"/>
    <w:rsid w:val="00525E86"/>
    <w:rsid w:val="005266D7"/>
    <w:rsid w:val="00530B37"/>
    <w:rsid w:val="005310B9"/>
    <w:rsid w:val="00531C15"/>
    <w:rsid w:val="0053239D"/>
    <w:rsid w:val="00532640"/>
    <w:rsid w:val="00532DDE"/>
    <w:rsid w:val="005337DC"/>
    <w:rsid w:val="00533B32"/>
    <w:rsid w:val="0053529B"/>
    <w:rsid w:val="005363CE"/>
    <w:rsid w:val="00536A06"/>
    <w:rsid w:val="00537C83"/>
    <w:rsid w:val="00541477"/>
    <w:rsid w:val="0054151C"/>
    <w:rsid w:val="005416BE"/>
    <w:rsid w:val="00542106"/>
    <w:rsid w:val="00542AEF"/>
    <w:rsid w:val="00543E0F"/>
    <w:rsid w:val="00544139"/>
    <w:rsid w:val="005478BF"/>
    <w:rsid w:val="00547C21"/>
    <w:rsid w:val="00550E98"/>
    <w:rsid w:val="00551293"/>
    <w:rsid w:val="00553FD9"/>
    <w:rsid w:val="0055521C"/>
    <w:rsid w:val="005603BF"/>
    <w:rsid w:val="005618BD"/>
    <w:rsid w:val="00563592"/>
    <w:rsid w:val="00563CB5"/>
    <w:rsid w:val="00564023"/>
    <w:rsid w:val="00565B88"/>
    <w:rsid w:val="0056719F"/>
    <w:rsid w:val="00567CBD"/>
    <w:rsid w:val="00567CF3"/>
    <w:rsid w:val="00570951"/>
    <w:rsid w:val="005738F8"/>
    <w:rsid w:val="00575396"/>
    <w:rsid w:val="00576467"/>
    <w:rsid w:val="0057648E"/>
    <w:rsid w:val="00576648"/>
    <w:rsid w:val="005809DC"/>
    <w:rsid w:val="00582087"/>
    <w:rsid w:val="00583FFF"/>
    <w:rsid w:val="00584C72"/>
    <w:rsid w:val="00584E9A"/>
    <w:rsid w:val="005851D3"/>
    <w:rsid w:val="00585A51"/>
    <w:rsid w:val="0058725E"/>
    <w:rsid w:val="00593907"/>
    <w:rsid w:val="005944A1"/>
    <w:rsid w:val="005955FD"/>
    <w:rsid w:val="00596125"/>
    <w:rsid w:val="00597450"/>
    <w:rsid w:val="005A101E"/>
    <w:rsid w:val="005A312F"/>
    <w:rsid w:val="005A402B"/>
    <w:rsid w:val="005A442A"/>
    <w:rsid w:val="005A537A"/>
    <w:rsid w:val="005A5913"/>
    <w:rsid w:val="005A71DD"/>
    <w:rsid w:val="005A768A"/>
    <w:rsid w:val="005A778D"/>
    <w:rsid w:val="005B09E8"/>
    <w:rsid w:val="005B1BC0"/>
    <w:rsid w:val="005B3087"/>
    <w:rsid w:val="005B34F4"/>
    <w:rsid w:val="005B604C"/>
    <w:rsid w:val="005B66C2"/>
    <w:rsid w:val="005B697C"/>
    <w:rsid w:val="005B71BB"/>
    <w:rsid w:val="005C00E4"/>
    <w:rsid w:val="005C0205"/>
    <w:rsid w:val="005C15BF"/>
    <w:rsid w:val="005C239C"/>
    <w:rsid w:val="005C2537"/>
    <w:rsid w:val="005C262D"/>
    <w:rsid w:val="005C44F8"/>
    <w:rsid w:val="005C4C44"/>
    <w:rsid w:val="005C6760"/>
    <w:rsid w:val="005C7C4A"/>
    <w:rsid w:val="005D01DA"/>
    <w:rsid w:val="005D1099"/>
    <w:rsid w:val="005D1729"/>
    <w:rsid w:val="005D1826"/>
    <w:rsid w:val="005D37D6"/>
    <w:rsid w:val="005D5109"/>
    <w:rsid w:val="005D6AA4"/>
    <w:rsid w:val="005D71D1"/>
    <w:rsid w:val="005E12A0"/>
    <w:rsid w:val="005E5103"/>
    <w:rsid w:val="005E51EC"/>
    <w:rsid w:val="005E53D8"/>
    <w:rsid w:val="005E56F1"/>
    <w:rsid w:val="005E7B5F"/>
    <w:rsid w:val="005F2E2B"/>
    <w:rsid w:val="005F5E00"/>
    <w:rsid w:val="005F6A8A"/>
    <w:rsid w:val="005F7F32"/>
    <w:rsid w:val="0060136E"/>
    <w:rsid w:val="006013AF"/>
    <w:rsid w:val="00601516"/>
    <w:rsid w:val="00603054"/>
    <w:rsid w:val="006038A2"/>
    <w:rsid w:val="006055EF"/>
    <w:rsid w:val="00606B9F"/>
    <w:rsid w:val="006075D9"/>
    <w:rsid w:val="0061121D"/>
    <w:rsid w:val="006133F7"/>
    <w:rsid w:val="00613597"/>
    <w:rsid w:val="00613E06"/>
    <w:rsid w:val="00615392"/>
    <w:rsid w:val="00616BFD"/>
    <w:rsid w:val="00616F30"/>
    <w:rsid w:val="00617CF3"/>
    <w:rsid w:val="00620451"/>
    <w:rsid w:val="00620844"/>
    <w:rsid w:val="0062102C"/>
    <w:rsid w:val="00621877"/>
    <w:rsid w:val="00621E1C"/>
    <w:rsid w:val="00622B0C"/>
    <w:rsid w:val="0062300C"/>
    <w:rsid w:val="0062346B"/>
    <w:rsid w:val="0062379C"/>
    <w:rsid w:val="0062552B"/>
    <w:rsid w:val="00626EDC"/>
    <w:rsid w:val="00633762"/>
    <w:rsid w:val="00633F60"/>
    <w:rsid w:val="0063419E"/>
    <w:rsid w:val="006352F9"/>
    <w:rsid w:val="00636284"/>
    <w:rsid w:val="006372B5"/>
    <w:rsid w:val="00641D93"/>
    <w:rsid w:val="0064465D"/>
    <w:rsid w:val="0064554A"/>
    <w:rsid w:val="00646D8E"/>
    <w:rsid w:val="006476DA"/>
    <w:rsid w:val="00652479"/>
    <w:rsid w:val="00656531"/>
    <w:rsid w:val="0065712D"/>
    <w:rsid w:val="0065771F"/>
    <w:rsid w:val="006602A4"/>
    <w:rsid w:val="00660601"/>
    <w:rsid w:val="00660FB0"/>
    <w:rsid w:val="00661325"/>
    <w:rsid w:val="0066168D"/>
    <w:rsid w:val="00665F1E"/>
    <w:rsid w:val="00672027"/>
    <w:rsid w:val="006737DA"/>
    <w:rsid w:val="006754B8"/>
    <w:rsid w:val="00676280"/>
    <w:rsid w:val="006769DC"/>
    <w:rsid w:val="00682DE9"/>
    <w:rsid w:val="0068326D"/>
    <w:rsid w:val="00685041"/>
    <w:rsid w:val="00686FDB"/>
    <w:rsid w:val="006900DA"/>
    <w:rsid w:val="006903B6"/>
    <w:rsid w:val="006925D2"/>
    <w:rsid w:val="00692CA5"/>
    <w:rsid w:val="00692D4C"/>
    <w:rsid w:val="006A1118"/>
    <w:rsid w:val="006A16DF"/>
    <w:rsid w:val="006A3299"/>
    <w:rsid w:val="006A3A1A"/>
    <w:rsid w:val="006B0B72"/>
    <w:rsid w:val="006B0E76"/>
    <w:rsid w:val="006B18DC"/>
    <w:rsid w:val="006B1AE5"/>
    <w:rsid w:val="006B20CE"/>
    <w:rsid w:val="006B2FA8"/>
    <w:rsid w:val="006B3262"/>
    <w:rsid w:val="006B419F"/>
    <w:rsid w:val="006B4F9F"/>
    <w:rsid w:val="006B63DA"/>
    <w:rsid w:val="006B7AE7"/>
    <w:rsid w:val="006C2671"/>
    <w:rsid w:val="006C2CBA"/>
    <w:rsid w:val="006C3C6A"/>
    <w:rsid w:val="006C59E1"/>
    <w:rsid w:val="006C63A4"/>
    <w:rsid w:val="006C6700"/>
    <w:rsid w:val="006C7561"/>
    <w:rsid w:val="006C7957"/>
    <w:rsid w:val="006D013B"/>
    <w:rsid w:val="006D102E"/>
    <w:rsid w:val="006D3DA5"/>
    <w:rsid w:val="006D44F0"/>
    <w:rsid w:val="006D4B6F"/>
    <w:rsid w:val="006D4EB9"/>
    <w:rsid w:val="006D4FAC"/>
    <w:rsid w:val="006D595A"/>
    <w:rsid w:val="006D5B08"/>
    <w:rsid w:val="006D73DB"/>
    <w:rsid w:val="006D7462"/>
    <w:rsid w:val="006E0CF3"/>
    <w:rsid w:val="006E139C"/>
    <w:rsid w:val="006E1F1C"/>
    <w:rsid w:val="006E2C58"/>
    <w:rsid w:val="006E3038"/>
    <w:rsid w:val="006E3549"/>
    <w:rsid w:val="006E6F2A"/>
    <w:rsid w:val="006F1BAA"/>
    <w:rsid w:val="006F5057"/>
    <w:rsid w:val="006F5079"/>
    <w:rsid w:val="006F644A"/>
    <w:rsid w:val="006F64D2"/>
    <w:rsid w:val="006F6EFE"/>
    <w:rsid w:val="006F71B7"/>
    <w:rsid w:val="00701446"/>
    <w:rsid w:val="0070216B"/>
    <w:rsid w:val="007029DE"/>
    <w:rsid w:val="00702A8C"/>
    <w:rsid w:val="007032DF"/>
    <w:rsid w:val="00703D03"/>
    <w:rsid w:val="0070610E"/>
    <w:rsid w:val="00706B12"/>
    <w:rsid w:val="00706E9B"/>
    <w:rsid w:val="00707E11"/>
    <w:rsid w:val="00711793"/>
    <w:rsid w:val="00713C6F"/>
    <w:rsid w:val="0071558D"/>
    <w:rsid w:val="007155CE"/>
    <w:rsid w:val="007160C2"/>
    <w:rsid w:val="0071611C"/>
    <w:rsid w:val="007174C4"/>
    <w:rsid w:val="007221E7"/>
    <w:rsid w:val="007230FC"/>
    <w:rsid w:val="007237B5"/>
    <w:rsid w:val="00727695"/>
    <w:rsid w:val="0073003F"/>
    <w:rsid w:val="00730BED"/>
    <w:rsid w:val="00731E5A"/>
    <w:rsid w:val="00732474"/>
    <w:rsid w:val="007324FB"/>
    <w:rsid w:val="00734259"/>
    <w:rsid w:val="0073728A"/>
    <w:rsid w:val="007407F8"/>
    <w:rsid w:val="00740E87"/>
    <w:rsid w:val="00742124"/>
    <w:rsid w:val="00743935"/>
    <w:rsid w:val="00746B31"/>
    <w:rsid w:val="00747C1C"/>
    <w:rsid w:val="00747C4F"/>
    <w:rsid w:val="00747F8C"/>
    <w:rsid w:val="007503B4"/>
    <w:rsid w:val="00750679"/>
    <w:rsid w:val="007519F3"/>
    <w:rsid w:val="00751AA9"/>
    <w:rsid w:val="007525B3"/>
    <w:rsid w:val="00752A01"/>
    <w:rsid w:val="007541C2"/>
    <w:rsid w:val="00754386"/>
    <w:rsid w:val="00754BE2"/>
    <w:rsid w:val="00756FBF"/>
    <w:rsid w:val="00757D65"/>
    <w:rsid w:val="00760314"/>
    <w:rsid w:val="007603DB"/>
    <w:rsid w:val="00762433"/>
    <w:rsid w:val="00763D26"/>
    <w:rsid w:val="00764B9C"/>
    <w:rsid w:val="00765E82"/>
    <w:rsid w:val="00766FAC"/>
    <w:rsid w:val="00767CD0"/>
    <w:rsid w:val="00770406"/>
    <w:rsid w:val="00771502"/>
    <w:rsid w:val="00772810"/>
    <w:rsid w:val="007733F6"/>
    <w:rsid w:val="00774C09"/>
    <w:rsid w:val="00775C9B"/>
    <w:rsid w:val="00777781"/>
    <w:rsid w:val="00777D0E"/>
    <w:rsid w:val="00777EF2"/>
    <w:rsid w:val="00783B3B"/>
    <w:rsid w:val="007854D3"/>
    <w:rsid w:val="00787324"/>
    <w:rsid w:val="00791751"/>
    <w:rsid w:val="0079249D"/>
    <w:rsid w:val="007924F9"/>
    <w:rsid w:val="00792676"/>
    <w:rsid w:val="00793270"/>
    <w:rsid w:val="0079436C"/>
    <w:rsid w:val="0079513E"/>
    <w:rsid w:val="00795DB5"/>
    <w:rsid w:val="007A1081"/>
    <w:rsid w:val="007A17AA"/>
    <w:rsid w:val="007A2F20"/>
    <w:rsid w:val="007A343C"/>
    <w:rsid w:val="007A37E4"/>
    <w:rsid w:val="007A6FA0"/>
    <w:rsid w:val="007B26FD"/>
    <w:rsid w:val="007B386F"/>
    <w:rsid w:val="007B4EA7"/>
    <w:rsid w:val="007B579E"/>
    <w:rsid w:val="007B717B"/>
    <w:rsid w:val="007B71E8"/>
    <w:rsid w:val="007C01C5"/>
    <w:rsid w:val="007C0838"/>
    <w:rsid w:val="007C13B9"/>
    <w:rsid w:val="007C1DFD"/>
    <w:rsid w:val="007C1E94"/>
    <w:rsid w:val="007C379C"/>
    <w:rsid w:val="007C50F5"/>
    <w:rsid w:val="007C55EA"/>
    <w:rsid w:val="007C5F61"/>
    <w:rsid w:val="007C6E4B"/>
    <w:rsid w:val="007D1053"/>
    <w:rsid w:val="007D2BEA"/>
    <w:rsid w:val="007D2D83"/>
    <w:rsid w:val="007D37C0"/>
    <w:rsid w:val="007D4E2C"/>
    <w:rsid w:val="007D631A"/>
    <w:rsid w:val="007E0545"/>
    <w:rsid w:val="007E0837"/>
    <w:rsid w:val="007E11BC"/>
    <w:rsid w:val="007E1743"/>
    <w:rsid w:val="007E6003"/>
    <w:rsid w:val="007E76D7"/>
    <w:rsid w:val="007F1666"/>
    <w:rsid w:val="007F248D"/>
    <w:rsid w:val="007F2603"/>
    <w:rsid w:val="007F64B8"/>
    <w:rsid w:val="007F67E7"/>
    <w:rsid w:val="007F6CEF"/>
    <w:rsid w:val="008003BA"/>
    <w:rsid w:val="008027E4"/>
    <w:rsid w:val="00802B9F"/>
    <w:rsid w:val="00802D42"/>
    <w:rsid w:val="008036F8"/>
    <w:rsid w:val="00804189"/>
    <w:rsid w:val="00813B20"/>
    <w:rsid w:val="00813B7B"/>
    <w:rsid w:val="00814712"/>
    <w:rsid w:val="00814E4E"/>
    <w:rsid w:val="00816742"/>
    <w:rsid w:val="00816D52"/>
    <w:rsid w:val="00820618"/>
    <w:rsid w:val="00820E62"/>
    <w:rsid w:val="00821FC7"/>
    <w:rsid w:val="008239BC"/>
    <w:rsid w:val="00823A12"/>
    <w:rsid w:val="00824EBF"/>
    <w:rsid w:val="008250FD"/>
    <w:rsid w:val="008260D3"/>
    <w:rsid w:val="0082649A"/>
    <w:rsid w:val="00827319"/>
    <w:rsid w:val="0082744D"/>
    <w:rsid w:val="00830121"/>
    <w:rsid w:val="008303C8"/>
    <w:rsid w:val="0083136C"/>
    <w:rsid w:val="00832E37"/>
    <w:rsid w:val="008330AE"/>
    <w:rsid w:val="008337E0"/>
    <w:rsid w:val="008347A6"/>
    <w:rsid w:val="008362C3"/>
    <w:rsid w:val="00836655"/>
    <w:rsid w:val="008374A3"/>
    <w:rsid w:val="0084026A"/>
    <w:rsid w:val="00843A5D"/>
    <w:rsid w:val="00845560"/>
    <w:rsid w:val="00845989"/>
    <w:rsid w:val="008463A7"/>
    <w:rsid w:val="008475FC"/>
    <w:rsid w:val="00847DF1"/>
    <w:rsid w:val="00847E5A"/>
    <w:rsid w:val="00850E92"/>
    <w:rsid w:val="0085143A"/>
    <w:rsid w:val="00851D8A"/>
    <w:rsid w:val="00852165"/>
    <w:rsid w:val="00853E3D"/>
    <w:rsid w:val="0085654E"/>
    <w:rsid w:val="00860CBF"/>
    <w:rsid w:val="008618EE"/>
    <w:rsid w:val="00861C20"/>
    <w:rsid w:val="008620FC"/>
    <w:rsid w:val="00862CED"/>
    <w:rsid w:val="00863891"/>
    <w:rsid w:val="00863B0C"/>
    <w:rsid w:val="0086455F"/>
    <w:rsid w:val="008648E2"/>
    <w:rsid w:val="00866D0D"/>
    <w:rsid w:val="008700AB"/>
    <w:rsid w:val="00870675"/>
    <w:rsid w:val="0087142A"/>
    <w:rsid w:val="00872A9B"/>
    <w:rsid w:val="00872A9D"/>
    <w:rsid w:val="00873D17"/>
    <w:rsid w:val="00875668"/>
    <w:rsid w:val="00875D1B"/>
    <w:rsid w:val="00876C6A"/>
    <w:rsid w:val="0087797F"/>
    <w:rsid w:val="00877D1B"/>
    <w:rsid w:val="0088004C"/>
    <w:rsid w:val="00880DCE"/>
    <w:rsid w:val="008823DF"/>
    <w:rsid w:val="00883ED8"/>
    <w:rsid w:val="00890226"/>
    <w:rsid w:val="008914DE"/>
    <w:rsid w:val="008927C3"/>
    <w:rsid w:val="00892813"/>
    <w:rsid w:val="00893B3C"/>
    <w:rsid w:val="008947D9"/>
    <w:rsid w:val="008954A5"/>
    <w:rsid w:val="0089620E"/>
    <w:rsid w:val="00897959"/>
    <w:rsid w:val="00897EC5"/>
    <w:rsid w:val="008A019E"/>
    <w:rsid w:val="008A02A2"/>
    <w:rsid w:val="008A105D"/>
    <w:rsid w:val="008A14F7"/>
    <w:rsid w:val="008A6021"/>
    <w:rsid w:val="008B062B"/>
    <w:rsid w:val="008B1838"/>
    <w:rsid w:val="008B3166"/>
    <w:rsid w:val="008B3A4A"/>
    <w:rsid w:val="008B5354"/>
    <w:rsid w:val="008B54F7"/>
    <w:rsid w:val="008B5F6E"/>
    <w:rsid w:val="008B74B9"/>
    <w:rsid w:val="008B75C3"/>
    <w:rsid w:val="008B79D4"/>
    <w:rsid w:val="008C060A"/>
    <w:rsid w:val="008C1A3B"/>
    <w:rsid w:val="008C52C4"/>
    <w:rsid w:val="008C6249"/>
    <w:rsid w:val="008C6730"/>
    <w:rsid w:val="008D0422"/>
    <w:rsid w:val="008D0F2C"/>
    <w:rsid w:val="008D191C"/>
    <w:rsid w:val="008D1EA6"/>
    <w:rsid w:val="008D3352"/>
    <w:rsid w:val="008D5635"/>
    <w:rsid w:val="008D59B7"/>
    <w:rsid w:val="008D7667"/>
    <w:rsid w:val="008E077D"/>
    <w:rsid w:val="008E0BF1"/>
    <w:rsid w:val="008E5FD4"/>
    <w:rsid w:val="008E69E6"/>
    <w:rsid w:val="008E753C"/>
    <w:rsid w:val="008E7E79"/>
    <w:rsid w:val="008F25E2"/>
    <w:rsid w:val="008F2D46"/>
    <w:rsid w:val="008F4D72"/>
    <w:rsid w:val="008F604A"/>
    <w:rsid w:val="008F63D6"/>
    <w:rsid w:val="008F680F"/>
    <w:rsid w:val="008F6EAF"/>
    <w:rsid w:val="00900158"/>
    <w:rsid w:val="00902839"/>
    <w:rsid w:val="009029E8"/>
    <w:rsid w:val="0090728F"/>
    <w:rsid w:val="009073C6"/>
    <w:rsid w:val="00911259"/>
    <w:rsid w:val="00911ABD"/>
    <w:rsid w:val="0091364F"/>
    <w:rsid w:val="00913854"/>
    <w:rsid w:val="009140E6"/>
    <w:rsid w:val="0091431F"/>
    <w:rsid w:val="00915B1B"/>
    <w:rsid w:val="00915B66"/>
    <w:rsid w:val="0091691C"/>
    <w:rsid w:val="009179A6"/>
    <w:rsid w:val="00921809"/>
    <w:rsid w:val="00923196"/>
    <w:rsid w:val="00923942"/>
    <w:rsid w:val="00923E3D"/>
    <w:rsid w:val="009242A7"/>
    <w:rsid w:val="009243F2"/>
    <w:rsid w:val="00926BFB"/>
    <w:rsid w:val="00927104"/>
    <w:rsid w:val="00927908"/>
    <w:rsid w:val="009279B5"/>
    <w:rsid w:val="009319FE"/>
    <w:rsid w:val="009326F2"/>
    <w:rsid w:val="00934F6B"/>
    <w:rsid w:val="009351AE"/>
    <w:rsid w:val="00935283"/>
    <w:rsid w:val="00936577"/>
    <w:rsid w:val="00936627"/>
    <w:rsid w:val="00936B06"/>
    <w:rsid w:val="00940701"/>
    <w:rsid w:val="00940926"/>
    <w:rsid w:val="00940C18"/>
    <w:rsid w:val="00941F5C"/>
    <w:rsid w:val="009429BC"/>
    <w:rsid w:val="00943DC5"/>
    <w:rsid w:val="00945F0B"/>
    <w:rsid w:val="009464E9"/>
    <w:rsid w:val="00950E47"/>
    <w:rsid w:val="009513B3"/>
    <w:rsid w:val="009548F8"/>
    <w:rsid w:val="00954993"/>
    <w:rsid w:val="00957020"/>
    <w:rsid w:val="00957DE3"/>
    <w:rsid w:val="009625C0"/>
    <w:rsid w:val="0096298F"/>
    <w:rsid w:val="00963FBC"/>
    <w:rsid w:val="0096473E"/>
    <w:rsid w:val="0096514E"/>
    <w:rsid w:val="00965CC4"/>
    <w:rsid w:val="00965DE5"/>
    <w:rsid w:val="00966798"/>
    <w:rsid w:val="00966A83"/>
    <w:rsid w:val="00967CDF"/>
    <w:rsid w:val="009705DA"/>
    <w:rsid w:val="00972398"/>
    <w:rsid w:val="009746DE"/>
    <w:rsid w:val="00977907"/>
    <w:rsid w:val="00977BE5"/>
    <w:rsid w:val="0098168E"/>
    <w:rsid w:val="009829EA"/>
    <w:rsid w:val="009833B6"/>
    <w:rsid w:val="00983E14"/>
    <w:rsid w:val="00985C9F"/>
    <w:rsid w:val="009860CF"/>
    <w:rsid w:val="00986853"/>
    <w:rsid w:val="00987CF6"/>
    <w:rsid w:val="009910C1"/>
    <w:rsid w:val="00991D16"/>
    <w:rsid w:val="0099219E"/>
    <w:rsid w:val="009930F3"/>
    <w:rsid w:val="00995568"/>
    <w:rsid w:val="00995EE5"/>
    <w:rsid w:val="0099672E"/>
    <w:rsid w:val="0099745F"/>
    <w:rsid w:val="00997465"/>
    <w:rsid w:val="0099761D"/>
    <w:rsid w:val="009A0EE4"/>
    <w:rsid w:val="009A18F2"/>
    <w:rsid w:val="009A253B"/>
    <w:rsid w:val="009A2577"/>
    <w:rsid w:val="009A276D"/>
    <w:rsid w:val="009A4728"/>
    <w:rsid w:val="009A4EF7"/>
    <w:rsid w:val="009A5754"/>
    <w:rsid w:val="009A5851"/>
    <w:rsid w:val="009A7E2F"/>
    <w:rsid w:val="009B1199"/>
    <w:rsid w:val="009B203E"/>
    <w:rsid w:val="009B23F5"/>
    <w:rsid w:val="009B4820"/>
    <w:rsid w:val="009B4BA2"/>
    <w:rsid w:val="009B52D9"/>
    <w:rsid w:val="009B5A4B"/>
    <w:rsid w:val="009B5DE1"/>
    <w:rsid w:val="009B78B2"/>
    <w:rsid w:val="009C002F"/>
    <w:rsid w:val="009C032D"/>
    <w:rsid w:val="009C0F9F"/>
    <w:rsid w:val="009C2A4C"/>
    <w:rsid w:val="009C2D9B"/>
    <w:rsid w:val="009C2F17"/>
    <w:rsid w:val="009C31DA"/>
    <w:rsid w:val="009C3E79"/>
    <w:rsid w:val="009C4608"/>
    <w:rsid w:val="009C46AD"/>
    <w:rsid w:val="009C73BC"/>
    <w:rsid w:val="009D2E6D"/>
    <w:rsid w:val="009D34C9"/>
    <w:rsid w:val="009D3615"/>
    <w:rsid w:val="009D37C3"/>
    <w:rsid w:val="009D3986"/>
    <w:rsid w:val="009D3B78"/>
    <w:rsid w:val="009D53AF"/>
    <w:rsid w:val="009D78AA"/>
    <w:rsid w:val="009E0002"/>
    <w:rsid w:val="009E1357"/>
    <w:rsid w:val="009E18F8"/>
    <w:rsid w:val="009E250F"/>
    <w:rsid w:val="009E26BE"/>
    <w:rsid w:val="009E2FA2"/>
    <w:rsid w:val="009F0136"/>
    <w:rsid w:val="009F11E6"/>
    <w:rsid w:val="009F2B65"/>
    <w:rsid w:val="009F4FB9"/>
    <w:rsid w:val="009F58CA"/>
    <w:rsid w:val="009F6326"/>
    <w:rsid w:val="009F7A4D"/>
    <w:rsid w:val="00A00CD8"/>
    <w:rsid w:val="00A01E1A"/>
    <w:rsid w:val="00A03094"/>
    <w:rsid w:val="00A053EF"/>
    <w:rsid w:val="00A058CA"/>
    <w:rsid w:val="00A0691F"/>
    <w:rsid w:val="00A07D50"/>
    <w:rsid w:val="00A07D66"/>
    <w:rsid w:val="00A12B37"/>
    <w:rsid w:val="00A13853"/>
    <w:rsid w:val="00A150EA"/>
    <w:rsid w:val="00A15DC6"/>
    <w:rsid w:val="00A1610E"/>
    <w:rsid w:val="00A202E6"/>
    <w:rsid w:val="00A20D4F"/>
    <w:rsid w:val="00A2114C"/>
    <w:rsid w:val="00A2158F"/>
    <w:rsid w:val="00A22A7B"/>
    <w:rsid w:val="00A23638"/>
    <w:rsid w:val="00A23CAE"/>
    <w:rsid w:val="00A24BFE"/>
    <w:rsid w:val="00A258B3"/>
    <w:rsid w:val="00A26379"/>
    <w:rsid w:val="00A2728A"/>
    <w:rsid w:val="00A30517"/>
    <w:rsid w:val="00A32F4D"/>
    <w:rsid w:val="00A33918"/>
    <w:rsid w:val="00A343E3"/>
    <w:rsid w:val="00A35294"/>
    <w:rsid w:val="00A402FD"/>
    <w:rsid w:val="00A4043A"/>
    <w:rsid w:val="00A42F99"/>
    <w:rsid w:val="00A4322A"/>
    <w:rsid w:val="00A44845"/>
    <w:rsid w:val="00A45511"/>
    <w:rsid w:val="00A47D51"/>
    <w:rsid w:val="00A50DAF"/>
    <w:rsid w:val="00A520C6"/>
    <w:rsid w:val="00A52C72"/>
    <w:rsid w:val="00A53BF8"/>
    <w:rsid w:val="00A55267"/>
    <w:rsid w:val="00A557C6"/>
    <w:rsid w:val="00A56DAD"/>
    <w:rsid w:val="00A57624"/>
    <w:rsid w:val="00A577AB"/>
    <w:rsid w:val="00A57AF5"/>
    <w:rsid w:val="00A57E73"/>
    <w:rsid w:val="00A60B68"/>
    <w:rsid w:val="00A61526"/>
    <w:rsid w:val="00A625EE"/>
    <w:rsid w:val="00A66636"/>
    <w:rsid w:val="00A669C4"/>
    <w:rsid w:val="00A67D97"/>
    <w:rsid w:val="00A67DEC"/>
    <w:rsid w:val="00A70C96"/>
    <w:rsid w:val="00A70DAD"/>
    <w:rsid w:val="00A71D81"/>
    <w:rsid w:val="00A7334F"/>
    <w:rsid w:val="00A7380F"/>
    <w:rsid w:val="00A73BE1"/>
    <w:rsid w:val="00A740E0"/>
    <w:rsid w:val="00A74257"/>
    <w:rsid w:val="00A751D7"/>
    <w:rsid w:val="00A754EE"/>
    <w:rsid w:val="00A75BAE"/>
    <w:rsid w:val="00A7726C"/>
    <w:rsid w:val="00A800B0"/>
    <w:rsid w:val="00A802BD"/>
    <w:rsid w:val="00A8074C"/>
    <w:rsid w:val="00A81FC7"/>
    <w:rsid w:val="00A82366"/>
    <w:rsid w:val="00A8391A"/>
    <w:rsid w:val="00A864C2"/>
    <w:rsid w:val="00A92E94"/>
    <w:rsid w:val="00A937A0"/>
    <w:rsid w:val="00A9382C"/>
    <w:rsid w:val="00A9742D"/>
    <w:rsid w:val="00A97475"/>
    <w:rsid w:val="00AA0597"/>
    <w:rsid w:val="00AA0B96"/>
    <w:rsid w:val="00AA1C3C"/>
    <w:rsid w:val="00AA436B"/>
    <w:rsid w:val="00AA5C65"/>
    <w:rsid w:val="00AA6B3A"/>
    <w:rsid w:val="00AB0B4B"/>
    <w:rsid w:val="00AB0CFF"/>
    <w:rsid w:val="00AB1329"/>
    <w:rsid w:val="00AB14FC"/>
    <w:rsid w:val="00AB2032"/>
    <w:rsid w:val="00AB333D"/>
    <w:rsid w:val="00AB37D5"/>
    <w:rsid w:val="00AB3C87"/>
    <w:rsid w:val="00AB4728"/>
    <w:rsid w:val="00AB620E"/>
    <w:rsid w:val="00AB6572"/>
    <w:rsid w:val="00AB675C"/>
    <w:rsid w:val="00AB6A72"/>
    <w:rsid w:val="00AB7170"/>
    <w:rsid w:val="00AB7750"/>
    <w:rsid w:val="00AB7E2B"/>
    <w:rsid w:val="00AC008B"/>
    <w:rsid w:val="00AC12C0"/>
    <w:rsid w:val="00AC1DAE"/>
    <w:rsid w:val="00AC4116"/>
    <w:rsid w:val="00AC4727"/>
    <w:rsid w:val="00AC67A3"/>
    <w:rsid w:val="00AD2034"/>
    <w:rsid w:val="00AD32DB"/>
    <w:rsid w:val="00AD4A79"/>
    <w:rsid w:val="00AD6359"/>
    <w:rsid w:val="00AE08D7"/>
    <w:rsid w:val="00AE0FD0"/>
    <w:rsid w:val="00AE2B55"/>
    <w:rsid w:val="00AE42A4"/>
    <w:rsid w:val="00AE5748"/>
    <w:rsid w:val="00AE697E"/>
    <w:rsid w:val="00AE6FFB"/>
    <w:rsid w:val="00AE7482"/>
    <w:rsid w:val="00AE7A16"/>
    <w:rsid w:val="00AE7A77"/>
    <w:rsid w:val="00AF0EC1"/>
    <w:rsid w:val="00AF1AA4"/>
    <w:rsid w:val="00AF1B27"/>
    <w:rsid w:val="00AF28E7"/>
    <w:rsid w:val="00AF2D46"/>
    <w:rsid w:val="00AF50FC"/>
    <w:rsid w:val="00AF531D"/>
    <w:rsid w:val="00AF5BAF"/>
    <w:rsid w:val="00AF7E4A"/>
    <w:rsid w:val="00AF7ED2"/>
    <w:rsid w:val="00B0144B"/>
    <w:rsid w:val="00B018DE"/>
    <w:rsid w:val="00B0272D"/>
    <w:rsid w:val="00B02C1C"/>
    <w:rsid w:val="00B0316E"/>
    <w:rsid w:val="00B0483E"/>
    <w:rsid w:val="00B064B0"/>
    <w:rsid w:val="00B065A5"/>
    <w:rsid w:val="00B1061E"/>
    <w:rsid w:val="00B10840"/>
    <w:rsid w:val="00B10FB6"/>
    <w:rsid w:val="00B118CD"/>
    <w:rsid w:val="00B12A0E"/>
    <w:rsid w:val="00B13DAA"/>
    <w:rsid w:val="00B1525A"/>
    <w:rsid w:val="00B176F9"/>
    <w:rsid w:val="00B203B4"/>
    <w:rsid w:val="00B211E6"/>
    <w:rsid w:val="00B225BE"/>
    <w:rsid w:val="00B245BE"/>
    <w:rsid w:val="00B27249"/>
    <w:rsid w:val="00B278C9"/>
    <w:rsid w:val="00B27A37"/>
    <w:rsid w:val="00B27EBA"/>
    <w:rsid w:val="00B302AB"/>
    <w:rsid w:val="00B3152D"/>
    <w:rsid w:val="00B32D6D"/>
    <w:rsid w:val="00B3310F"/>
    <w:rsid w:val="00B3393C"/>
    <w:rsid w:val="00B3499B"/>
    <w:rsid w:val="00B41176"/>
    <w:rsid w:val="00B41DFD"/>
    <w:rsid w:val="00B42057"/>
    <w:rsid w:val="00B43044"/>
    <w:rsid w:val="00B433FF"/>
    <w:rsid w:val="00B46932"/>
    <w:rsid w:val="00B46FBE"/>
    <w:rsid w:val="00B47BA5"/>
    <w:rsid w:val="00B51218"/>
    <w:rsid w:val="00B51DD2"/>
    <w:rsid w:val="00B52175"/>
    <w:rsid w:val="00B52DA5"/>
    <w:rsid w:val="00B5357B"/>
    <w:rsid w:val="00B5597F"/>
    <w:rsid w:val="00B56727"/>
    <w:rsid w:val="00B5685D"/>
    <w:rsid w:val="00B578A3"/>
    <w:rsid w:val="00B60D84"/>
    <w:rsid w:val="00B623A6"/>
    <w:rsid w:val="00B63727"/>
    <w:rsid w:val="00B63EE3"/>
    <w:rsid w:val="00B64D2B"/>
    <w:rsid w:val="00B64DDD"/>
    <w:rsid w:val="00B662E2"/>
    <w:rsid w:val="00B67237"/>
    <w:rsid w:val="00B67433"/>
    <w:rsid w:val="00B71D37"/>
    <w:rsid w:val="00B721D5"/>
    <w:rsid w:val="00B734F6"/>
    <w:rsid w:val="00B737A0"/>
    <w:rsid w:val="00B739B9"/>
    <w:rsid w:val="00B7429E"/>
    <w:rsid w:val="00B7555B"/>
    <w:rsid w:val="00B76075"/>
    <w:rsid w:val="00B82642"/>
    <w:rsid w:val="00B85748"/>
    <w:rsid w:val="00B92057"/>
    <w:rsid w:val="00B92344"/>
    <w:rsid w:val="00B927E9"/>
    <w:rsid w:val="00B933BE"/>
    <w:rsid w:val="00B94893"/>
    <w:rsid w:val="00B9637B"/>
    <w:rsid w:val="00B96858"/>
    <w:rsid w:val="00B96934"/>
    <w:rsid w:val="00B96D4D"/>
    <w:rsid w:val="00BA026A"/>
    <w:rsid w:val="00BA0B08"/>
    <w:rsid w:val="00BA2AA1"/>
    <w:rsid w:val="00BA32E0"/>
    <w:rsid w:val="00BA5D3D"/>
    <w:rsid w:val="00BA5FC4"/>
    <w:rsid w:val="00BA6995"/>
    <w:rsid w:val="00BA7FF3"/>
    <w:rsid w:val="00BB07B4"/>
    <w:rsid w:val="00BB0AC3"/>
    <w:rsid w:val="00BB1406"/>
    <w:rsid w:val="00BB5033"/>
    <w:rsid w:val="00BB5CF8"/>
    <w:rsid w:val="00BB6D60"/>
    <w:rsid w:val="00BB79E3"/>
    <w:rsid w:val="00BC05AC"/>
    <w:rsid w:val="00BC0CE9"/>
    <w:rsid w:val="00BC19E4"/>
    <w:rsid w:val="00BC1B34"/>
    <w:rsid w:val="00BC3DB7"/>
    <w:rsid w:val="00BC534A"/>
    <w:rsid w:val="00BC6D14"/>
    <w:rsid w:val="00BD03B1"/>
    <w:rsid w:val="00BD0FB4"/>
    <w:rsid w:val="00BD1200"/>
    <w:rsid w:val="00BD154E"/>
    <w:rsid w:val="00BD1E51"/>
    <w:rsid w:val="00BD2559"/>
    <w:rsid w:val="00BD2621"/>
    <w:rsid w:val="00BD588D"/>
    <w:rsid w:val="00BD5DDB"/>
    <w:rsid w:val="00BD6009"/>
    <w:rsid w:val="00BE0497"/>
    <w:rsid w:val="00BE22AD"/>
    <w:rsid w:val="00BE4A15"/>
    <w:rsid w:val="00BE5555"/>
    <w:rsid w:val="00BE6DD6"/>
    <w:rsid w:val="00BE711E"/>
    <w:rsid w:val="00BF0195"/>
    <w:rsid w:val="00BF0AC5"/>
    <w:rsid w:val="00BF11FD"/>
    <w:rsid w:val="00BF5D1F"/>
    <w:rsid w:val="00BF63FE"/>
    <w:rsid w:val="00BF6BC7"/>
    <w:rsid w:val="00BF7446"/>
    <w:rsid w:val="00C000AB"/>
    <w:rsid w:val="00C002FA"/>
    <w:rsid w:val="00C020E6"/>
    <w:rsid w:val="00C02693"/>
    <w:rsid w:val="00C0289C"/>
    <w:rsid w:val="00C02C5F"/>
    <w:rsid w:val="00C03257"/>
    <w:rsid w:val="00C0356F"/>
    <w:rsid w:val="00C03813"/>
    <w:rsid w:val="00C03E4D"/>
    <w:rsid w:val="00C04F57"/>
    <w:rsid w:val="00C05B7B"/>
    <w:rsid w:val="00C06267"/>
    <w:rsid w:val="00C06B38"/>
    <w:rsid w:val="00C073A6"/>
    <w:rsid w:val="00C07502"/>
    <w:rsid w:val="00C100FD"/>
    <w:rsid w:val="00C103F7"/>
    <w:rsid w:val="00C11481"/>
    <w:rsid w:val="00C15278"/>
    <w:rsid w:val="00C158E7"/>
    <w:rsid w:val="00C1669B"/>
    <w:rsid w:val="00C16FBD"/>
    <w:rsid w:val="00C17B88"/>
    <w:rsid w:val="00C17BDA"/>
    <w:rsid w:val="00C23609"/>
    <w:rsid w:val="00C23FC3"/>
    <w:rsid w:val="00C27D43"/>
    <w:rsid w:val="00C308A3"/>
    <w:rsid w:val="00C30DCC"/>
    <w:rsid w:val="00C33CEE"/>
    <w:rsid w:val="00C36A49"/>
    <w:rsid w:val="00C37665"/>
    <w:rsid w:val="00C379EF"/>
    <w:rsid w:val="00C401F8"/>
    <w:rsid w:val="00C41411"/>
    <w:rsid w:val="00C4207A"/>
    <w:rsid w:val="00C4228D"/>
    <w:rsid w:val="00C43856"/>
    <w:rsid w:val="00C44B9A"/>
    <w:rsid w:val="00C4580D"/>
    <w:rsid w:val="00C4591A"/>
    <w:rsid w:val="00C45B10"/>
    <w:rsid w:val="00C47FFC"/>
    <w:rsid w:val="00C519AF"/>
    <w:rsid w:val="00C51DE6"/>
    <w:rsid w:val="00C52497"/>
    <w:rsid w:val="00C5331F"/>
    <w:rsid w:val="00C55EAA"/>
    <w:rsid w:val="00C5651B"/>
    <w:rsid w:val="00C56FD8"/>
    <w:rsid w:val="00C57558"/>
    <w:rsid w:val="00C57907"/>
    <w:rsid w:val="00C579A8"/>
    <w:rsid w:val="00C62A56"/>
    <w:rsid w:val="00C62E5C"/>
    <w:rsid w:val="00C6333E"/>
    <w:rsid w:val="00C64703"/>
    <w:rsid w:val="00C64D38"/>
    <w:rsid w:val="00C7078F"/>
    <w:rsid w:val="00C7174D"/>
    <w:rsid w:val="00C73119"/>
    <w:rsid w:val="00C74269"/>
    <w:rsid w:val="00C75BBD"/>
    <w:rsid w:val="00C809BD"/>
    <w:rsid w:val="00C83022"/>
    <w:rsid w:val="00C8317B"/>
    <w:rsid w:val="00C8383D"/>
    <w:rsid w:val="00C852CB"/>
    <w:rsid w:val="00C8670B"/>
    <w:rsid w:val="00C86F76"/>
    <w:rsid w:val="00C900D9"/>
    <w:rsid w:val="00C9088A"/>
    <w:rsid w:val="00C90A0F"/>
    <w:rsid w:val="00C90B92"/>
    <w:rsid w:val="00C93F54"/>
    <w:rsid w:val="00C945D2"/>
    <w:rsid w:val="00C96360"/>
    <w:rsid w:val="00C97A0F"/>
    <w:rsid w:val="00C97E84"/>
    <w:rsid w:val="00CA0855"/>
    <w:rsid w:val="00CA1309"/>
    <w:rsid w:val="00CA2209"/>
    <w:rsid w:val="00CA2D7C"/>
    <w:rsid w:val="00CA3A3F"/>
    <w:rsid w:val="00CA4056"/>
    <w:rsid w:val="00CA4260"/>
    <w:rsid w:val="00CA4431"/>
    <w:rsid w:val="00CA4F50"/>
    <w:rsid w:val="00CA539E"/>
    <w:rsid w:val="00CA6369"/>
    <w:rsid w:val="00CA7165"/>
    <w:rsid w:val="00CB0C9E"/>
    <w:rsid w:val="00CB35C4"/>
    <w:rsid w:val="00CB5A35"/>
    <w:rsid w:val="00CC0945"/>
    <w:rsid w:val="00CC289A"/>
    <w:rsid w:val="00CC42D9"/>
    <w:rsid w:val="00CC4813"/>
    <w:rsid w:val="00CC4A8E"/>
    <w:rsid w:val="00CC54ED"/>
    <w:rsid w:val="00CC556A"/>
    <w:rsid w:val="00CC5B66"/>
    <w:rsid w:val="00CC5C9B"/>
    <w:rsid w:val="00CD05C4"/>
    <w:rsid w:val="00CD3E05"/>
    <w:rsid w:val="00CD6739"/>
    <w:rsid w:val="00CD7605"/>
    <w:rsid w:val="00CD79A5"/>
    <w:rsid w:val="00CE011B"/>
    <w:rsid w:val="00CE1160"/>
    <w:rsid w:val="00CE39AD"/>
    <w:rsid w:val="00CE4170"/>
    <w:rsid w:val="00CE456C"/>
    <w:rsid w:val="00CE4B07"/>
    <w:rsid w:val="00CE561F"/>
    <w:rsid w:val="00CE5FCD"/>
    <w:rsid w:val="00CE6E6A"/>
    <w:rsid w:val="00CF2FF6"/>
    <w:rsid w:val="00CF329B"/>
    <w:rsid w:val="00CF32A1"/>
    <w:rsid w:val="00CF4CAA"/>
    <w:rsid w:val="00CF69E0"/>
    <w:rsid w:val="00CF6C9A"/>
    <w:rsid w:val="00CF73FD"/>
    <w:rsid w:val="00CF7BA0"/>
    <w:rsid w:val="00D00BF7"/>
    <w:rsid w:val="00D01D1E"/>
    <w:rsid w:val="00D0326A"/>
    <w:rsid w:val="00D04662"/>
    <w:rsid w:val="00D05428"/>
    <w:rsid w:val="00D06447"/>
    <w:rsid w:val="00D07003"/>
    <w:rsid w:val="00D07BA7"/>
    <w:rsid w:val="00D1272C"/>
    <w:rsid w:val="00D1286E"/>
    <w:rsid w:val="00D1475A"/>
    <w:rsid w:val="00D14A36"/>
    <w:rsid w:val="00D152CE"/>
    <w:rsid w:val="00D15406"/>
    <w:rsid w:val="00D156B9"/>
    <w:rsid w:val="00D159DB"/>
    <w:rsid w:val="00D15EBD"/>
    <w:rsid w:val="00D162E3"/>
    <w:rsid w:val="00D16FFD"/>
    <w:rsid w:val="00D17074"/>
    <w:rsid w:val="00D17E08"/>
    <w:rsid w:val="00D20C6B"/>
    <w:rsid w:val="00D23415"/>
    <w:rsid w:val="00D248D4"/>
    <w:rsid w:val="00D24FF2"/>
    <w:rsid w:val="00D251E7"/>
    <w:rsid w:val="00D26320"/>
    <w:rsid w:val="00D26526"/>
    <w:rsid w:val="00D2680B"/>
    <w:rsid w:val="00D268F4"/>
    <w:rsid w:val="00D302C9"/>
    <w:rsid w:val="00D340B5"/>
    <w:rsid w:val="00D34303"/>
    <w:rsid w:val="00D34F05"/>
    <w:rsid w:val="00D35D1F"/>
    <w:rsid w:val="00D36826"/>
    <w:rsid w:val="00D36B80"/>
    <w:rsid w:val="00D36FBD"/>
    <w:rsid w:val="00D36FF4"/>
    <w:rsid w:val="00D37647"/>
    <w:rsid w:val="00D42FC1"/>
    <w:rsid w:val="00D4385B"/>
    <w:rsid w:val="00D4418E"/>
    <w:rsid w:val="00D44DED"/>
    <w:rsid w:val="00D44E6E"/>
    <w:rsid w:val="00D4516F"/>
    <w:rsid w:val="00D45329"/>
    <w:rsid w:val="00D45BB3"/>
    <w:rsid w:val="00D50A40"/>
    <w:rsid w:val="00D5219C"/>
    <w:rsid w:val="00D521FC"/>
    <w:rsid w:val="00D529C9"/>
    <w:rsid w:val="00D53096"/>
    <w:rsid w:val="00D53A81"/>
    <w:rsid w:val="00D55D3F"/>
    <w:rsid w:val="00D5627A"/>
    <w:rsid w:val="00D56AE9"/>
    <w:rsid w:val="00D61061"/>
    <w:rsid w:val="00D64259"/>
    <w:rsid w:val="00D64D89"/>
    <w:rsid w:val="00D64EE7"/>
    <w:rsid w:val="00D6536C"/>
    <w:rsid w:val="00D66CD1"/>
    <w:rsid w:val="00D67B51"/>
    <w:rsid w:val="00D71212"/>
    <w:rsid w:val="00D720D0"/>
    <w:rsid w:val="00D726F1"/>
    <w:rsid w:val="00D73BCC"/>
    <w:rsid w:val="00D76241"/>
    <w:rsid w:val="00D764BE"/>
    <w:rsid w:val="00D771D4"/>
    <w:rsid w:val="00D77456"/>
    <w:rsid w:val="00D80581"/>
    <w:rsid w:val="00D818C3"/>
    <w:rsid w:val="00D81F16"/>
    <w:rsid w:val="00D82DD2"/>
    <w:rsid w:val="00D84877"/>
    <w:rsid w:val="00D84BD7"/>
    <w:rsid w:val="00D87132"/>
    <w:rsid w:val="00D90774"/>
    <w:rsid w:val="00D908DB"/>
    <w:rsid w:val="00D90B50"/>
    <w:rsid w:val="00D91FA0"/>
    <w:rsid w:val="00D937F1"/>
    <w:rsid w:val="00D93F24"/>
    <w:rsid w:val="00D9487C"/>
    <w:rsid w:val="00D94A8F"/>
    <w:rsid w:val="00D978BC"/>
    <w:rsid w:val="00DA2B81"/>
    <w:rsid w:val="00DA2CBB"/>
    <w:rsid w:val="00DA3CBD"/>
    <w:rsid w:val="00DA46FA"/>
    <w:rsid w:val="00DA58B5"/>
    <w:rsid w:val="00DA6719"/>
    <w:rsid w:val="00DB002B"/>
    <w:rsid w:val="00DB0746"/>
    <w:rsid w:val="00DB1B5F"/>
    <w:rsid w:val="00DB3A88"/>
    <w:rsid w:val="00DB41DB"/>
    <w:rsid w:val="00DB4D74"/>
    <w:rsid w:val="00DB6BFC"/>
    <w:rsid w:val="00DB7CE8"/>
    <w:rsid w:val="00DB7DFB"/>
    <w:rsid w:val="00DC4869"/>
    <w:rsid w:val="00DC4BB8"/>
    <w:rsid w:val="00DC4C92"/>
    <w:rsid w:val="00DC5D6F"/>
    <w:rsid w:val="00DC60A7"/>
    <w:rsid w:val="00DC6A12"/>
    <w:rsid w:val="00DD00DA"/>
    <w:rsid w:val="00DD2AD6"/>
    <w:rsid w:val="00DD2EB2"/>
    <w:rsid w:val="00DD72C5"/>
    <w:rsid w:val="00DD749F"/>
    <w:rsid w:val="00DD75C0"/>
    <w:rsid w:val="00DE1E02"/>
    <w:rsid w:val="00DE5489"/>
    <w:rsid w:val="00DF00CA"/>
    <w:rsid w:val="00DF13F4"/>
    <w:rsid w:val="00DF1D35"/>
    <w:rsid w:val="00DF1E98"/>
    <w:rsid w:val="00DF29CB"/>
    <w:rsid w:val="00DF2E31"/>
    <w:rsid w:val="00DF3DDB"/>
    <w:rsid w:val="00DF5B33"/>
    <w:rsid w:val="00DF5CA2"/>
    <w:rsid w:val="00DF60BE"/>
    <w:rsid w:val="00DF6AC6"/>
    <w:rsid w:val="00E011E4"/>
    <w:rsid w:val="00E012C6"/>
    <w:rsid w:val="00E0270B"/>
    <w:rsid w:val="00E02B4D"/>
    <w:rsid w:val="00E0509A"/>
    <w:rsid w:val="00E051C1"/>
    <w:rsid w:val="00E055A9"/>
    <w:rsid w:val="00E06174"/>
    <w:rsid w:val="00E10075"/>
    <w:rsid w:val="00E109A7"/>
    <w:rsid w:val="00E10D8A"/>
    <w:rsid w:val="00E10F2C"/>
    <w:rsid w:val="00E11977"/>
    <w:rsid w:val="00E12536"/>
    <w:rsid w:val="00E16008"/>
    <w:rsid w:val="00E17885"/>
    <w:rsid w:val="00E2080A"/>
    <w:rsid w:val="00E20A58"/>
    <w:rsid w:val="00E20AF3"/>
    <w:rsid w:val="00E234C2"/>
    <w:rsid w:val="00E238B6"/>
    <w:rsid w:val="00E268E5"/>
    <w:rsid w:val="00E278CB"/>
    <w:rsid w:val="00E30BBD"/>
    <w:rsid w:val="00E31833"/>
    <w:rsid w:val="00E33F24"/>
    <w:rsid w:val="00E348F1"/>
    <w:rsid w:val="00E35080"/>
    <w:rsid w:val="00E3539E"/>
    <w:rsid w:val="00E35B96"/>
    <w:rsid w:val="00E37550"/>
    <w:rsid w:val="00E40B57"/>
    <w:rsid w:val="00E42011"/>
    <w:rsid w:val="00E42C80"/>
    <w:rsid w:val="00E43174"/>
    <w:rsid w:val="00E4420F"/>
    <w:rsid w:val="00E45315"/>
    <w:rsid w:val="00E45918"/>
    <w:rsid w:val="00E466BE"/>
    <w:rsid w:val="00E50992"/>
    <w:rsid w:val="00E51CE3"/>
    <w:rsid w:val="00E542E1"/>
    <w:rsid w:val="00E54C1C"/>
    <w:rsid w:val="00E55032"/>
    <w:rsid w:val="00E55E81"/>
    <w:rsid w:val="00E56FBF"/>
    <w:rsid w:val="00E57A01"/>
    <w:rsid w:val="00E63178"/>
    <w:rsid w:val="00E631C2"/>
    <w:rsid w:val="00E63733"/>
    <w:rsid w:val="00E64D54"/>
    <w:rsid w:val="00E662FD"/>
    <w:rsid w:val="00E71967"/>
    <w:rsid w:val="00E71B30"/>
    <w:rsid w:val="00E71D9B"/>
    <w:rsid w:val="00E7398C"/>
    <w:rsid w:val="00E73E0E"/>
    <w:rsid w:val="00E7563B"/>
    <w:rsid w:val="00E756CC"/>
    <w:rsid w:val="00E760E5"/>
    <w:rsid w:val="00E77B31"/>
    <w:rsid w:val="00E80EA0"/>
    <w:rsid w:val="00E814FD"/>
    <w:rsid w:val="00E82477"/>
    <w:rsid w:val="00E82BB4"/>
    <w:rsid w:val="00E82FA1"/>
    <w:rsid w:val="00E836BB"/>
    <w:rsid w:val="00E846BE"/>
    <w:rsid w:val="00E87B39"/>
    <w:rsid w:val="00E90859"/>
    <w:rsid w:val="00E924A9"/>
    <w:rsid w:val="00E9541C"/>
    <w:rsid w:val="00E966BB"/>
    <w:rsid w:val="00E97139"/>
    <w:rsid w:val="00EA0CD9"/>
    <w:rsid w:val="00EA14D8"/>
    <w:rsid w:val="00EA1B77"/>
    <w:rsid w:val="00EA2007"/>
    <w:rsid w:val="00EA20A1"/>
    <w:rsid w:val="00EA3095"/>
    <w:rsid w:val="00EA590A"/>
    <w:rsid w:val="00EB0FB1"/>
    <w:rsid w:val="00EB154E"/>
    <w:rsid w:val="00EB1DB7"/>
    <w:rsid w:val="00EB2442"/>
    <w:rsid w:val="00EB2CE0"/>
    <w:rsid w:val="00EB2F05"/>
    <w:rsid w:val="00EB46F4"/>
    <w:rsid w:val="00EB4752"/>
    <w:rsid w:val="00EB50F0"/>
    <w:rsid w:val="00EB6508"/>
    <w:rsid w:val="00EB6C61"/>
    <w:rsid w:val="00EB6EB6"/>
    <w:rsid w:val="00EB7786"/>
    <w:rsid w:val="00EC06CD"/>
    <w:rsid w:val="00EC0EE2"/>
    <w:rsid w:val="00EC124A"/>
    <w:rsid w:val="00EC20CB"/>
    <w:rsid w:val="00EC3D3B"/>
    <w:rsid w:val="00EC3DD3"/>
    <w:rsid w:val="00EC597F"/>
    <w:rsid w:val="00ED21D0"/>
    <w:rsid w:val="00ED68AB"/>
    <w:rsid w:val="00EE245F"/>
    <w:rsid w:val="00EE26A6"/>
    <w:rsid w:val="00EE3AF7"/>
    <w:rsid w:val="00EE41E3"/>
    <w:rsid w:val="00EE65EA"/>
    <w:rsid w:val="00EE78BF"/>
    <w:rsid w:val="00EE7BEB"/>
    <w:rsid w:val="00EF3EF5"/>
    <w:rsid w:val="00EF4BA1"/>
    <w:rsid w:val="00EF5707"/>
    <w:rsid w:val="00EF6AEE"/>
    <w:rsid w:val="00EF7600"/>
    <w:rsid w:val="00EF7D61"/>
    <w:rsid w:val="00F007AE"/>
    <w:rsid w:val="00F01836"/>
    <w:rsid w:val="00F01925"/>
    <w:rsid w:val="00F0234E"/>
    <w:rsid w:val="00F023FA"/>
    <w:rsid w:val="00F02750"/>
    <w:rsid w:val="00F0308B"/>
    <w:rsid w:val="00F03C93"/>
    <w:rsid w:val="00F04DDB"/>
    <w:rsid w:val="00F050A7"/>
    <w:rsid w:val="00F05E29"/>
    <w:rsid w:val="00F06872"/>
    <w:rsid w:val="00F06DCA"/>
    <w:rsid w:val="00F0713A"/>
    <w:rsid w:val="00F074E8"/>
    <w:rsid w:val="00F07EF7"/>
    <w:rsid w:val="00F111AB"/>
    <w:rsid w:val="00F1275C"/>
    <w:rsid w:val="00F12863"/>
    <w:rsid w:val="00F142C7"/>
    <w:rsid w:val="00F15151"/>
    <w:rsid w:val="00F15854"/>
    <w:rsid w:val="00F15F47"/>
    <w:rsid w:val="00F16003"/>
    <w:rsid w:val="00F17822"/>
    <w:rsid w:val="00F17FA5"/>
    <w:rsid w:val="00F2084E"/>
    <w:rsid w:val="00F20F7D"/>
    <w:rsid w:val="00F23F7C"/>
    <w:rsid w:val="00F25BA2"/>
    <w:rsid w:val="00F25E10"/>
    <w:rsid w:val="00F26372"/>
    <w:rsid w:val="00F265A6"/>
    <w:rsid w:val="00F26C5B"/>
    <w:rsid w:val="00F27E66"/>
    <w:rsid w:val="00F34EAD"/>
    <w:rsid w:val="00F35FEB"/>
    <w:rsid w:val="00F36C75"/>
    <w:rsid w:val="00F375E5"/>
    <w:rsid w:val="00F378E0"/>
    <w:rsid w:val="00F37BAB"/>
    <w:rsid w:val="00F40E88"/>
    <w:rsid w:val="00F42B52"/>
    <w:rsid w:val="00F42F22"/>
    <w:rsid w:val="00F43132"/>
    <w:rsid w:val="00F43E95"/>
    <w:rsid w:val="00F44382"/>
    <w:rsid w:val="00F44F90"/>
    <w:rsid w:val="00F458D6"/>
    <w:rsid w:val="00F45EB0"/>
    <w:rsid w:val="00F51064"/>
    <w:rsid w:val="00F521C2"/>
    <w:rsid w:val="00F52BD2"/>
    <w:rsid w:val="00F5334D"/>
    <w:rsid w:val="00F53605"/>
    <w:rsid w:val="00F5502F"/>
    <w:rsid w:val="00F55E82"/>
    <w:rsid w:val="00F55EE6"/>
    <w:rsid w:val="00F5700A"/>
    <w:rsid w:val="00F57C2E"/>
    <w:rsid w:val="00F60A67"/>
    <w:rsid w:val="00F612BE"/>
    <w:rsid w:val="00F6223B"/>
    <w:rsid w:val="00F62917"/>
    <w:rsid w:val="00F63279"/>
    <w:rsid w:val="00F64616"/>
    <w:rsid w:val="00F6544C"/>
    <w:rsid w:val="00F65B7B"/>
    <w:rsid w:val="00F6695C"/>
    <w:rsid w:val="00F735F9"/>
    <w:rsid w:val="00F736A8"/>
    <w:rsid w:val="00F7444C"/>
    <w:rsid w:val="00F75D50"/>
    <w:rsid w:val="00F76D43"/>
    <w:rsid w:val="00F80184"/>
    <w:rsid w:val="00F80C7B"/>
    <w:rsid w:val="00F80F9A"/>
    <w:rsid w:val="00F81D8B"/>
    <w:rsid w:val="00F825D2"/>
    <w:rsid w:val="00F82BB3"/>
    <w:rsid w:val="00F85AC4"/>
    <w:rsid w:val="00F85BAA"/>
    <w:rsid w:val="00F86EAD"/>
    <w:rsid w:val="00F87CCC"/>
    <w:rsid w:val="00F92B45"/>
    <w:rsid w:val="00F92BBB"/>
    <w:rsid w:val="00F92EAD"/>
    <w:rsid w:val="00F95260"/>
    <w:rsid w:val="00F96231"/>
    <w:rsid w:val="00F97AE1"/>
    <w:rsid w:val="00FA011F"/>
    <w:rsid w:val="00FA2ABB"/>
    <w:rsid w:val="00FA590A"/>
    <w:rsid w:val="00FA5A0A"/>
    <w:rsid w:val="00FA66C1"/>
    <w:rsid w:val="00FB0BDB"/>
    <w:rsid w:val="00FB130C"/>
    <w:rsid w:val="00FB4252"/>
    <w:rsid w:val="00FB639C"/>
    <w:rsid w:val="00FB7F64"/>
    <w:rsid w:val="00FC0CA3"/>
    <w:rsid w:val="00FC0F98"/>
    <w:rsid w:val="00FC1D45"/>
    <w:rsid w:val="00FC2CAB"/>
    <w:rsid w:val="00FC2DE4"/>
    <w:rsid w:val="00FC2FD1"/>
    <w:rsid w:val="00FC5AEF"/>
    <w:rsid w:val="00FC723E"/>
    <w:rsid w:val="00FC7A35"/>
    <w:rsid w:val="00FD17F4"/>
    <w:rsid w:val="00FD238E"/>
    <w:rsid w:val="00FD29F6"/>
    <w:rsid w:val="00FD2A36"/>
    <w:rsid w:val="00FD421F"/>
    <w:rsid w:val="00FD422B"/>
    <w:rsid w:val="00FD436A"/>
    <w:rsid w:val="00FD5A29"/>
    <w:rsid w:val="00FD5AD1"/>
    <w:rsid w:val="00FD6749"/>
    <w:rsid w:val="00FE0FEE"/>
    <w:rsid w:val="00FE2B27"/>
    <w:rsid w:val="00FE34BE"/>
    <w:rsid w:val="00FE3686"/>
    <w:rsid w:val="00FE50AE"/>
    <w:rsid w:val="00FE5200"/>
    <w:rsid w:val="00FE58FB"/>
    <w:rsid w:val="00FE5A4B"/>
    <w:rsid w:val="00FE6CD0"/>
    <w:rsid w:val="00FE7534"/>
    <w:rsid w:val="00FF024F"/>
    <w:rsid w:val="00FF0701"/>
    <w:rsid w:val="00FF0D6B"/>
    <w:rsid w:val="00FF134F"/>
    <w:rsid w:val="00FF2371"/>
    <w:rsid w:val="00FF3B12"/>
    <w:rsid w:val="00FF40EF"/>
    <w:rsid w:val="00FF4553"/>
    <w:rsid w:val="00FF4886"/>
    <w:rsid w:val="00FF4C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zh-CN"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9" w:unhideWhenUsed="0" w:qFormat="1"/>
    <w:lsdException w:name="heading 9" w:semiHidden="0" w:uiPriority="0" w:unhideWhenUsed="0" w:qFormat="1"/>
    <w:lsdException w:name="toc 1" w:uiPriority="39"/>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annotation text" w:uiPriority="0"/>
    <w:lsdException w:name="header" w:uiPriority="0"/>
    <w:lsdException w:name="footer" w:uiPriority="0"/>
    <w:lsdException w:name="caption" w:uiPriority="0" w:qFormat="1"/>
    <w:lsdException w:name="annotation reference" w:uiPriority="0"/>
    <w:lsdException w:name="line number" w:uiPriority="0"/>
    <w:lsdException w:name="page number" w:uiPriority="0"/>
    <w:lsdException w:name="List Bullet" w:uiPriority="0"/>
    <w:lsdException w:name="List Bullet 2" w:uiPriority="0"/>
    <w:lsdException w:name="List Bullet 3" w:uiPriority="0"/>
    <w:lsdException w:name="List Bullet 4" w:uiPriority="0"/>
    <w:lsdException w:name="List Bullet 5"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No List" w:uiPriority="0"/>
    <w:lsdException w:name="Balloon Text" w:uiPriority="0"/>
    <w:lsdException w:name="Table Grid" w:semiHidden="0" w:uiPriority="0"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E73E0E"/>
    <w:rPr>
      <w:rFonts w:ascii="Frutiger 47 LightCn" w:hAnsi="Frutiger 47 LightCn"/>
      <w:sz w:val="24"/>
      <w:lang w:val="de-DE" w:eastAsia="ja-JP"/>
    </w:rPr>
  </w:style>
  <w:style w:type="paragraph" w:styleId="Heading1">
    <w:name w:val="heading 1"/>
    <w:basedOn w:val="Normal"/>
    <w:next w:val="Normal"/>
    <w:link w:val="Heading1Char"/>
    <w:qFormat/>
    <w:rsid w:val="00570951"/>
    <w:pPr>
      <w:keepNext/>
      <w:numPr>
        <w:numId w:val="1"/>
      </w:numPr>
      <w:spacing w:line="330" w:lineRule="exact"/>
      <w:jc w:val="center"/>
      <w:outlineLvl w:val="0"/>
    </w:pPr>
    <w:rPr>
      <w:rFonts w:ascii="Arial" w:hAnsi="Arial" w:cs="Arial"/>
      <w:sz w:val="33"/>
      <w:lang w:val="en-GB"/>
    </w:rPr>
  </w:style>
  <w:style w:type="paragraph" w:styleId="Heading2">
    <w:name w:val="heading 2"/>
    <w:basedOn w:val="Normal"/>
    <w:next w:val="Normal"/>
    <w:link w:val="Heading2Char"/>
    <w:qFormat/>
    <w:rsid w:val="00570951"/>
    <w:pPr>
      <w:keepNext/>
      <w:numPr>
        <w:ilvl w:val="1"/>
        <w:numId w:val="1"/>
      </w:numPr>
      <w:outlineLvl w:val="1"/>
    </w:pPr>
    <w:rPr>
      <w:rFonts w:ascii="Arial" w:hAnsi="Arial" w:cs="Arial"/>
      <w:b/>
      <w:bCs/>
      <w:sz w:val="22"/>
      <w:szCs w:val="24"/>
      <w:lang w:val="en-US" w:eastAsia="en-US"/>
    </w:rPr>
  </w:style>
  <w:style w:type="paragraph" w:styleId="Heading3">
    <w:name w:val="heading 3"/>
    <w:basedOn w:val="Normal"/>
    <w:next w:val="Normal"/>
    <w:link w:val="Heading3Char"/>
    <w:qFormat/>
    <w:rsid w:val="00F20F7D"/>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5635"/>
    <w:pPr>
      <w:keepNext/>
      <w:numPr>
        <w:ilvl w:val="3"/>
        <w:numId w:val="1"/>
      </w:numPr>
      <w:spacing w:before="240" w:after="60"/>
      <w:outlineLvl w:val="3"/>
    </w:pPr>
    <w:rPr>
      <w:rFonts w:ascii="Times New Roman" w:hAnsi="Times New Roman"/>
      <w:b/>
      <w:bCs/>
      <w:sz w:val="28"/>
      <w:szCs w:val="28"/>
    </w:rPr>
  </w:style>
  <w:style w:type="paragraph" w:styleId="Heading5">
    <w:name w:val="heading 5"/>
    <w:basedOn w:val="Normal"/>
    <w:next w:val="Normal"/>
    <w:link w:val="Heading5Char"/>
    <w:qFormat/>
    <w:rsid w:val="00D55D3F"/>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rsid w:val="00D26320"/>
    <w:pPr>
      <w:numPr>
        <w:ilvl w:val="5"/>
        <w:numId w:val="1"/>
      </w:numPr>
      <w:spacing w:before="240" w:after="60"/>
      <w:outlineLvl w:val="5"/>
    </w:pPr>
    <w:rPr>
      <w:rFonts w:ascii="Times New Roman" w:hAnsi="Times New Roman"/>
      <w:b/>
      <w:bCs/>
      <w:sz w:val="22"/>
      <w:szCs w:val="22"/>
    </w:rPr>
  </w:style>
  <w:style w:type="paragraph" w:styleId="Heading7">
    <w:name w:val="heading 7"/>
    <w:basedOn w:val="Heading6"/>
    <w:next w:val="Normal"/>
    <w:link w:val="Heading7Char"/>
    <w:qFormat/>
    <w:rsid w:val="00D26320"/>
    <w:pPr>
      <w:keepNext/>
      <w:numPr>
        <w:ilvl w:val="6"/>
        <w:numId w:val="7"/>
      </w:numPr>
      <w:suppressAutoHyphens/>
      <w:spacing w:before="60" w:after="240" w:line="230" w:lineRule="exact"/>
      <w:outlineLvl w:val="6"/>
    </w:pPr>
    <w:rPr>
      <w:rFonts w:ascii="Arial" w:eastAsia="MS Mincho" w:hAnsi="Arial"/>
      <w:bCs w:val="0"/>
      <w:sz w:val="20"/>
      <w:szCs w:val="20"/>
      <w:lang w:val="en-GB"/>
    </w:rPr>
  </w:style>
  <w:style w:type="paragraph" w:styleId="Heading8">
    <w:name w:val="heading 8"/>
    <w:basedOn w:val="Heading6"/>
    <w:next w:val="Normal"/>
    <w:link w:val="Heading8Char"/>
    <w:uiPriority w:val="99"/>
    <w:qFormat/>
    <w:rsid w:val="00D26320"/>
    <w:pPr>
      <w:keepNext/>
      <w:numPr>
        <w:ilvl w:val="7"/>
        <w:numId w:val="7"/>
      </w:numPr>
      <w:suppressAutoHyphens/>
      <w:spacing w:before="60" w:after="240" w:line="230" w:lineRule="exact"/>
      <w:outlineLvl w:val="7"/>
    </w:pPr>
    <w:rPr>
      <w:rFonts w:ascii="Arial" w:eastAsia="MS Mincho" w:hAnsi="Arial"/>
      <w:bCs w:val="0"/>
      <w:sz w:val="20"/>
      <w:szCs w:val="20"/>
      <w:lang w:val="en-GB"/>
    </w:rPr>
  </w:style>
  <w:style w:type="paragraph" w:styleId="Heading9">
    <w:name w:val="heading 9"/>
    <w:basedOn w:val="Heading6"/>
    <w:next w:val="Normal"/>
    <w:link w:val="Heading9Char"/>
    <w:qFormat/>
    <w:rsid w:val="00D26320"/>
    <w:pPr>
      <w:keepNext/>
      <w:numPr>
        <w:ilvl w:val="8"/>
        <w:numId w:val="7"/>
      </w:numPr>
      <w:suppressAutoHyphens/>
      <w:spacing w:before="60" w:after="240" w:line="230" w:lineRule="exact"/>
      <w:outlineLvl w:val="8"/>
    </w:pPr>
    <w:rPr>
      <w:rFonts w:ascii="Arial" w:eastAsia="MS Mincho" w:hAnsi="Arial"/>
      <w:bCs w:val="0"/>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F6223B"/>
    <w:rPr>
      <w:rFonts w:ascii="Arial" w:hAnsi="Arial" w:cs="Arial"/>
      <w:sz w:val="33"/>
      <w:lang w:eastAsia="ja-JP"/>
    </w:rPr>
  </w:style>
  <w:style w:type="character" w:customStyle="1" w:styleId="Heading2Char">
    <w:name w:val="Heading 2 Char"/>
    <w:basedOn w:val="DefaultParagraphFont"/>
    <w:link w:val="Heading2"/>
    <w:locked/>
    <w:rsid w:val="00F20F7D"/>
    <w:rPr>
      <w:rFonts w:ascii="Arial" w:hAnsi="Arial" w:cs="Arial"/>
      <w:b/>
      <w:bCs/>
      <w:sz w:val="22"/>
      <w:szCs w:val="24"/>
      <w:lang w:val="en-US" w:eastAsia="en-US"/>
    </w:rPr>
  </w:style>
  <w:style w:type="character" w:customStyle="1" w:styleId="Heading3Char">
    <w:name w:val="Heading 3 Char"/>
    <w:basedOn w:val="DefaultParagraphFont"/>
    <w:link w:val="Heading3"/>
    <w:locked/>
    <w:rsid w:val="00F0713A"/>
    <w:rPr>
      <w:rFonts w:ascii="Arial" w:hAnsi="Arial" w:cs="Arial"/>
      <w:b/>
      <w:bCs/>
      <w:sz w:val="26"/>
      <w:szCs w:val="26"/>
      <w:lang w:val="de-DE" w:eastAsia="ja-JP"/>
    </w:rPr>
  </w:style>
  <w:style w:type="character" w:customStyle="1" w:styleId="Heading4Char">
    <w:name w:val="Heading 4 Char"/>
    <w:basedOn w:val="DefaultParagraphFont"/>
    <w:link w:val="Heading4"/>
    <w:locked/>
    <w:rsid w:val="00F6223B"/>
    <w:rPr>
      <w:b/>
      <w:bCs/>
      <w:sz w:val="28"/>
      <w:szCs w:val="28"/>
      <w:lang w:val="de-DE" w:eastAsia="ja-JP"/>
    </w:rPr>
  </w:style>
  <w:style w:type="character" w:customStyle="1" w:styleId="Heading5Char">
    <w:name w:val="Heading 5 Char"/>
    <w:basedOn w:val="DefaultParagraphFont"/>
    <w:link w:val="Heading5"/>
    <w:locked/>
    <w:rsid w:val="00F6223B"/>
    <w:rPr>
      <w:rFonts w:ascii="Frutiger 47 LightCn" w:hAnsi="Frutiger 47 LightCn"/>
      <w:b/>
      <w:bCs/>
      <w:i/>
      <w:iCs/>
      <w:sz w:val="26"/>
      <w:szCs w:val="26"/>
      <w:lang w:val="de-DE" w:eastAsia="ja-JP"/>
    </w:rPr>
  </w:style>
  <w:style w:type="character" w:customStyle="1" w:styleId="Heading6Char">
    <w:name w:val="Heading 6 Char"/>
    <w:basedOn w:val="DefaultParagraphFont"/>
    <w:link w:val="Heading6"/>
    <w:locked/>
    <w:rsid w:val="00F6223B"/>
    <w:rPr>
      <w:b/>
      <w:bCs/>
      <w:sz w:val="22"/>
      <w:szCs w:val="22"/>
      <w:lang w:val="de-DE" w:eastAsia="ja-JP"/>
    </w:rPr>
  </w:style>
  <w:style w:type="character" w:customStyle="1" w:styleId="Heading7Char">
    <w:name w:val="Heading 7 Char"/>
    <w:basedOn w:val="DefaultParagraphFont"/>
    <w:link w:val="Heading7"/>
    <w:locked/>
    <w:rsid w:val="00F6223B"/>
    <w:rPr>
      <w:rFonts w:ascii="Arial" w:eastAsia="MS Mincho" w:hAnsi="Arial"/>
      <w:b/>
      <w:lang w:eastAsia="ja-JP"/>
    </w:rPr>
  </w:style>
  <w:style w:type="character" w:customStyle="1" w:styleId="Heading8Char">
    <w:name w:val="Heading 8 Char"/>
    <w:basedOn w:val="DefaultParagraphFont"/>
    <w:link w:val="Heading8"/>
    <w:uiPriority w:val="99"/>
    <w:locked/>
    <w:rsid w:val="00F6223B"/>
    <w:rPr>
      <w:rFonts w:ascii="Arial" w:eastAsia="MS Mincho" w:hAnsi="Arial"/>
      <w:b/>
      <w:lang w:eastAsia="ja-JP"/>
    </w:rPr>
  </w:style>
  <w:style w:type="character" w:customStyle="1" w:styleId="Heading9Char">
    <w:name w:val="Heading 9 Char"/>
    <w:basedOn w:val="DefaultParagraphFont"/>
    <w:link w:val="Heading9"/>
    <w:locked/>
    <w:rsid w:val="00F6223B"/>
    <w:rPr>
      <w:rFonts w:ascii="Arial" w:eastAsia="MS Mincho" w:hAnsi="Arial"/>
      <w:b/>
      <w:lang w:eastAsia="ja-JP"/>
    </w:rPr>
  </w:style>
  <w:style w:type="paragraph" w:styleId="BlockText">
    <w:name w:val="Block Text"/>
    <w:basedOn w:val="Normal"/>
    <w:uiPriority w:val="99"/>
    <w:rsid w:val="00570951"/>
    <w:pPr>
      <w:spacing w:after="120"/>
      <w:ind w:left="1440" w:right="1440"/>
    </w:pPr>
  </w:style>
  <w:style w:type="paragraph" w:customStyle="1" w:styleId="Formatvorlage1">
    <w:name w:val="Formatvorlage1"/>
    <w:basedOn w:val="Normal"/>
    <w:uiPriority w:val="99"/>
    <w:rsid w:val="00570951"/>
    <w:pPr>
      <w:tabs>
        <w:tab w:val="left" w:pos="1695"/>
      </w:tabs>
    </w:pPr>
    <w:rPr>
      <w:sz w:val="48"/>
      <w:lang w:val="fr-FR"/>
    </w:rPr>
  </w:style>
  <w:style w:type="paragraph" w:customStyle="1" w:styleId="Unit">
    <w:name w:val="Unit"/>
    <w:basedOn w:val="Normal"/>
    <w:uiPriority w:val="99"/>
    <w:rsid w:val="00570951"/>
    <w:pPr>
      <w:spacing w:line="220" w:lineRule="exact"/>
    </w:pPr>
    <w:rPr>
      <w:rFonts w:ascii="Arial" w:hAnsi="Arial"/>
      <w:sz w:val="20"/>
      <w:lang w:val="en-GB"/>
    </w:rPr>
  </w:style>
  <w:style w:type="paragraph" w:customStyle="1" w:styleId="Adress">
    <w:name w:val="Adress"/>
    <w:basedOn w:val="Normal"/>
    <w:rsid w:val="00570951"/>
    <w:pPr>
      <w:spacing w:line="220" w:lineRule="exact"/>
      <w:jc w:val="center"/>
    </w:pPr>
    <w:rPr>
      <w:rFonts w:ascii="Arial" w:hAnsi="Arial"/>
      <w:sz w:val="20"/>
      <w:lang w:val="en-GB"/>
    </w:rPr>
  </w:style>
  <w:style w:type="paragraph" w:customStyle="1" w:styleId="recepient">
    <w:name w:val="recepient"/>
    <w:basedOn w:val="Normal"/>
    <w:uiPriority w:val="99"/>
    <w:rsid w:val="00570951"/>
    <w:pPr>
      <w:spacing w:line="240" w:lineRule="exact"/>
    </w:pPr>
    <w:rPr>
      <w:rFonts w:ascii="Arial" w:hAnsi="Arial"/>
      <w:sz w:val="22"/>
      <w:lang w:val="en-GB"/>
    </w:rPr>
  </w:style>
  <w:style w:type="paragraph" w:customStyle="1" w:styleId="bold">
    <w:name w:val="bold"/>
    <w:basedOn w:val="Adress"/>
    <w:uiPriority w:val="99"/>
    <w:rsid w:val="00570951"/>
    <w:pPr>
      <w:spacing w:line="240" w:lineRule="exact"/>
    </w:pPr>
    <w:rPr>
      <w:b/>
      <w:sz w:val="22"/>
    </w:rPr>
  </w:style>
  <w:style w:type="paragraph" w:customStyle="1" w:styleId="text">
    <w:name w:val="text"/>
    <w:basedOn w:val="Normal"/>
    <w:rsid w:val="00570951"/>
    <w:pPr>
      <w:spacing w:line="240" w:lineRule="exact"/>
      <w:jc w:val="center"/>
    </w:pPr>
    <w:rPr>
      <w:rFonts w:ascii="Arial" w:hAnsi="Arial"/>
      <w:sz w:val="22"/>
    </w:rPr>
  </w:style>
  <w:style w:type="paragraph" w:styleId="DocumentMap">
    <w:name w:val="Document Map"/>
    <w:basedOn w:val="Normal"/>
    <w:link w:val="DocumentMapChar"/>
    <w:rsid w:val="00570951"/>
    <w:pPr>
      <w:shd w:val="clear" w:color="auto" w:fill="000080"/>
    </w:pPr>
    <w:rPr>
      <w:rFonts w:ascii="Tahoma" w:hAnsi="Tahoma"/>
    </w:rPr>
  </w:style>
  <w:style w:type="character" w:customStyle="1" w:styleId="DocumentMapChar">
    <w:name w:val="Document Map Char"/>
    <w:basedOn w:val="DefaultParagraphFont"/>
    <w:link w:val="DocumentMap"/>
    <w:uiPriority w:val="99"/>
    <w:semiHidden/>
    <w:locked/>
    <w:rsid w:val="00F6223B"/>
    <w:rPr>
      <w:rFonts w:cs="Times New Roman"/>
      <w:sz w:val="2"/>
      <w:lang w:val="de-DE" w:eastAsia="ja-JP"/>
    </w:rPr>
  </w:style>
  <w:style w:type="paragraph" w:styleId="Header">
    <w:name w:val="header"/>
    <w:basedOn w:val="Normal"/>
    <w:link w:val="HeaderChar"/>
    <w:rsid w:val="00570951"/>
    <w:pPr>
      <w:tabs>
        <w:tab w:val="center" w:pos="4536"/>
        <w:tab w:val="right" w:pos="9072"/>
      </w:tabs>
    </w:pPr>
  </w:style>
  <w:style w:type="character" w:customStyle="1" w:styleId="HeaderChar">
    <w:name w:val="Header Char"/>
    <w:basedOn w:val="DefaultParagraphFont"/>
    <w:link w:val="Header"/>
    <w:uiPriority w:val="99"/>
    <w:semiHidden/>
    <w:locked/>
    <w:rsid w:val="00F6223B"/>
    <w:rPr>
      <w:rFonts w:ascii="Frutiger 47 LightCn" w:hAnsi="Frutiger 47 LightCn" w:cs="Times New Roman"/>
      <w:sz w:val="20"/>
      <w:szCs w:val="20"/>
      <w:lang w:val="de-DE" w:eastAsia="ja-JP"/>
    </w:rPr>
  </w:style>
  <w:style w:type="paragraph" w:styleId="Footer">
    <w:name w:val="footer"/>
    <w:basedOn w:val="Normal"/>
    <w:link w:val="FooterChar"/>
    <w:rsid w:val="00570951"/>
    <w:pPr>
      <w:tabs>
        <w:tab w:val="center" w:pos="4536"/>
        <w:tab w:val="right" w:pos="9072"/>
      </w:tabs>
    </w:pPr>
  </w:style>
  <w:style w:type="character" w:customStyle="1" w:styleId="FooterChar">
    <w:name w:val="Footer Char"/>
    <w:basedOn w:val="DefaultParagraphFont"/>
    <w:link w:val="Footer"/>
    <w:uiPriority w:val="99"/>
    <w:locked/>
    <w:rsid w:val="00543E0F"/>
    <w:rPr>
      <w:rFonts w:ascii="Frutiger 47 LightCn" w:hAnsi="Frutiger 47 LightCn" w:cs="Times New Roman"/>
      <w:sz w:val="24"/>
      <w:lang w:val="de-DE" w:eastAsia="ja-JP" w:bidi="ar-SA"/>
    </w:rPr>
  </w:style>
  <w:style w:type="character" w:styleId="PageNumber">
    <w:name w:val="page number"/>
    <w:basedOn w:val="DefaultParagraphFont"/>
    <w:rsid w:val="00570951"/>
    <w:rPr>
      <w:rFonts w:cs="Times New Roman"/>
    </w:rPr>
  </w:style>
  <w:style w:type="character" w:styleId="Hyperlink">
    <w:name w:val="Hyperlink"/>
    <w:basedOn w:val="DefaultParagraphFont"/>
    <w:uiPriority w:val="99"/>
    <w:rsid w:val="00570951"/>
    <w:rPr>
      <w:rFonts w:cs="Times New Roman"/>
      <w:color w:val="0000FF"/>
      <w:u w:val="single"/>
    </w:rPr>
  </w:style>
  <w:style w:type="paragraph" w:customStyle="1" w:styleId="text2">
    <w:name w:val="text 2"/>
    <w:basedOn w:val="Normal"/>
    <w:uiPriority w:val="99"/>
    <w:rsid w:val="00570951"/>
    <w:pPr>
      <w:spacing w:line="240" w:lineRule="exact"/>
    </w:pPr>
    <w:rPr>
      <w:rFonts w:ascii="Arial" w:hAnsi="Arial"/>
      <w:sz w:val="22"/>
      <w:lang w:val="en-GB"/>
    </w:rPr>
  </w:style>
  <w:style w:type="paragraph" w:customStyle="1" w:styleId="claim">
    <w:name w:val="claim"/>
    <w:basedOn w:val="Normal"/>
    <w:uiPriority w:val="99"/>
    <w:rsid w:val="00570951"/>
    <w:pPr>
      <w:spacing w:line="140" w:lineRule="exact"/>
    </w:pPr>
    <w:rPr>
      <w:rFonts w:ascii="Arial" w:hAnsi="Arial"/>
      <w:sz w:val="14"/>
      <w:lang w:val="en-GB"/>
    </w:rPr>
  </w:style>
  <w:style w:type="paragraph" w:customStyle="1" w:styleId="document">
    <w:name w:val="document"/>
    <w:basedOn w:val="Normal"/>
    <w:rsid w:val="00570951"/>
    <w:pPr>
      <w:spacing w:line="330" w:lineRule="exact"/>
      <w:jc w:val="center"/>
    </w:pPr>
    <w:rPr>
      <w:rFonts w:ascii="Arial" w:hAnsi="Arial"/>
      <w:caps/>
      <w:color w:val="D37D2D"/>
      <w:sz w:val="33"/>
      <w:lang w:val="en-GB"/>
    </w:rPr>
  </w:style>
  <w:style w:type="paragraph" w:customStyle="1" w:styleId="Title1">
    <w:name w:val="Title1"/>
    <w:basedOn w:val="document"/>
    <w:rsid w:val="00570951"/>
    <w:rPr>
      <w:color w:val="326D63"/>
    </w:rPr>
  </w:style>
  <w:style w:type="paragraph" w:styleId="FootnoteText">
    <w:name w:val="footnote text"/>
    <w:basedOn w:val="Normal"/>
    <w:link w:val="FootnoteTextChar"/>
    <w:uiPriority w:val="99"/>
    <w:rsid w:val="00570951"/>
    <w:rPr>
      <w:rFonts w:ascii="Times New Roman" w:hAnsi="Times New Roman"/>
      <w:sz w:val="20"/>
      <w:lang w:val="en-GB" w:eastAsia="en-US"/>
    </w:rPr>
  </w:style>
  <w:style w:type="character" w:customStyle="1" w:styleId="FootnoteTextChar">
    <w:name w:val="Footnote Text Char"/>
    <w:basedOn w:val="DefaultParagraphFont"/>
    <w:link w:val="FootnoteText"/>
    <w:uiPriority w:val="99"/>
    <w:locked/>
    <w:rsid w:val="006B18DC"/>
    <w:rPr>
      <w:rFonts w:cs="Times New Roman"/>
      <w:lang w:val="en-GB" w:eastAsia="en-US" w:bidi="ar-SA"/>
    </w:rPr>
  </w:style>
  <w:style w:type="paragraph" w:customStyle="1" w:styleId="bold2">
    <w:name w:val="bold 2"/>
    <w:basedOn w:val="text2"/>
    <w:uiPriority w:val="99"/>
    <w:rsid w:val="00570951"/>
    <w:rPr>
      <w:b/>
    </w:rPr>
  </w:style>
  <w:style w:type="character" w:styleId="FootnoteReference">
    <w:name w:val="footnote reference"/>
    <w:basedOn w:val="DefaultParagraphFont"/>
    <w:uiPriority w:val="99"/>
    <w:semiHidden/>
    <w:rsid w:val="00570951"/>
    <w:rPr>
      <w:rFonts w:cs="Times New Roman"/>
      <w:vertAlign w:val="superscript"/>
    </w:rPr>
  </w:style>
  <w:style w:type="paragraph" w:customStyle="1" w:styleId="Motiontitle">
    <w:name w:val="Motion title"/>
    <w:basedOn w:val="BodyText"/>
    <w:uiPriority w:val="99"/>
    <w:rsid w:val="00570951"/>
    <w:pPr>
      <w:tabs>
        <w:tab w:val="left" w:pos="1624"/>
      </w:tabs>
      <w:spacing w:after="0"/>
    </w:pPr>
    <w:rPr>
      <w:rFonts w:ascii="Arial" w:hAnsi="Arial" w:cs="Arial"/>
      <w:b/>
      <w:bCs/>
      <w:color w:val="0033CC"/>
      <w:sz w:val="60"/>
      <w:szCs w:val="25"/>
    </w:rPr>
  </w:style>
  <w:style w:type="paragraph" w:styleId="BodyText">
    <w:name w:val="Body Text"/>
    <w:basedOn w:val="Normal"/>
    <w:link w:val="BodyTextChar"/>
    <w:rsid w:val="00570951"/>
    <w:pPr>
      <w:spacing w:after="120"/>
    </w:pPr>
    <w:rPr>
      <w:rFonts w:ascii="Times New Roman" w:hAnsi="Times New Roman"/>
      <w:szCs w:val="24"/>
      <w:lang w:val="en-GB" w:eastAsia="en-US"/>
    </w:rPr>
  </w:style>
  <w:style w:type="character" w:customStyle="1" w:styleId="BodyTextChar">
    <w:name w:val="Body Text Char"/>
    <w:basedOn w:val="DefaultParagraphFont"/>
    <w:link w:val="BodyText"/>
    <w:uiPriority w:val="99"/>
    <w:semiHidden/>
    <w:locked/>
    <w:rsid w:val="00F6223B"/>
    <w:rPr>
      <w:rFonts w:ascii="Frutiger 47 LightCn" w:hAnsi="Frutiger 47 LightCn" w:cs="Times New Roman"/>
      <w:sz w:val="20"/>
      <w:szCs w:val="20"/>
      <w:lang w:val="de-DE" w:eastAsia="ja-JP"/>
    </w:rPr>
  </w:style>
  <w:style w:type="paragraph" w:customStyle="1" w:styleId="Level1">
    <w:name w:val="Level 1"/>
    <w:basedOn w:val="Normal"/>
    <w:uiPriority w:val="99"/>
    <w:rsid w:val="00570951"/>
    <w:pPr>
      <w:widowControl w:val="0"/>
      <w:numPr>
        <w:numId w:val="2"/>
      </w:numPr>
      <w:ind w:left="720" w:hanging="720"/>
      <w:outlineLvl w:val="0"/>
    </w:pPr>
    <w:rPr>
      <w:rFonts w:ascii="Times New Roman" w:hAnsi="Times New Roman"/>
      <w:lang w:val="en-US" w:eastAsia="es-ES"/>
    </w:rPr>
  </w:style>
  <w:style w:type="paragraph" w:styleId="BalloonText">
    <w:name w:val="Balloon Text"/>
    <w:basedOn w:val="Normal"/>
    <w:link w:val="BalloonTextChar"/>
    <w:rsid w:val="00570951"/>
    <w:rPr>
      <w:rFonts w:ascii="Tahoma" w:hAnsi="Tahoma" w:cs="Tahoma"/>
      <w:sz w:val="16"/>
      <w:szCs w:val="16"/>
      <w:lang w:val="en-GB" w:eastAsia="en-US"/>
    </w:rPr>
  </w:style>
  <w:style w:type="character" w:customStyle="1" w:styleId="BalloonTextChar">
    <w:name w:val="Balloon Text Char"/>
    <w:basedOn w:val="DefaultParagraphFont"/>
    <w:link w:val="BalloonText"/>
    <w:uiPriority w:val="99"/>
    <w:semiHidden/>
    <w:locked/>
    <w:rsid w:val="00F6223B"/>
    <w:rPr>
      <w:rFonts w:cs="Times New Roman"/>
      <w:sz w:val="2"/>
      <w:lang w:val="de-DE" w:eastAsia="ja-JP"/>
    </w:rPr>
  </w:style>
  <w:style w:type="paragraph" w:styleId="CommentText">
    <w:name w:val="annotation text"/>
    <w:basedOn w:val="Normal"/>
    <w:link w:val="CommentTextChar"/>
    <w:semiHidden/>
    <w:rsid w:val="00570951"/>
    <w:rPr>
      <w:rFonts w:ascii="Times New Roman" w:hAnsi="Times New Roman"/>
      <w:sz w:val="20"/>
      <w:lang w:val="en-GB" w:eastAsia="en-US"/>
    </w:rPr>
  </w:style>
  <w:style w:type="character" w:customStyle="1" w:styleId="CommentTextChar">
    <w:name w:val="Comment Text Char"/>
    <w:basedOn w:val="DefaultParagraphFont"/>
    <w:link w:val="CommentText"/>
    <w:semiHidden/>
    <w:locked/>
    <w:rsid w:val="00F6223B"/>
    <w:rPr>
      <w:rFonts w:ascii="Frutiger 47 LightCn" w:hAnsi="Frutiger 47 LightCn" w:cs="Times New Roman"/>
      <w:sz w:val="20"/>
      <w:szCs w:val="20"/>
      <w:lang w:val="de-DE" w:eastAsia="ja-JP"/>
    </w:rPr>
  </w:style>
  <w:style w:type="paragraph" w:styleId="CommentSubject">
    <w:name w:val="annotation subject"/>
    <w:basedOn w:val="CommentText"/>
    <w:next w:val="CommentText"/>
    <w:link w:val="CommentSubjectChar"/>
    <w:semiHidden/>
    <w:rsid w:val="00570951"/>
    <w:rPr>
      <w:b/>
      <w:bCs/>
    </w:rPr>
  </w:style>
  <w:style w:type="character" w:customStyle="1" w:styleId="CommentSubjectChar">
    <w:name w:val="Comment Subject Char"/>
    <w:basedOn w:val="CommentTextChar"/>
    <w:link w:val="CommentSubject"/>
    <w:uiPriority w:val="99"/>
    <w:semiHidden/>
    <w:locked/>
    <w:rsid w:val="00F6223B"/>
    <w:rPr>
      <w:rFonts w:ascii="Frutiger 47 LightCn" w:hAnsi="Frutiger 47 LightCn" w:cs="Times New Roman"/>
      <w:b/>
      <w:bCs/>
      <w:sz w:val="20"/>
      <w:szCs w:val="20"/>
      <w:lang w:val="de-DE" w:eastAsia="ja-JP"/>
    </w:rPr>
  </w:style>
  <w:style w:type="paragraph" w:styleId="BodyTextIndent">
    <w:name w:val="Body Text Indent"/>
    <w:basedOn w:val="Normal"/>
    <w:link w:val="BodyTextIndentChar"/>
    <w:rsid w:val="00570951"/>
    <w:pPr>
      <w:ind w:left="748" w:hanging="748"/>
    </w:pPr>
    <w:rPr>
      <w:rFonts w:ascii="Arial" w:hAnsi="Arial" w:cs="Arial"/>
      <w:bCs/>
      <w:sz w:val="22"/>
      <w:szCs w:val="22"/>
      <w:lang w:val="en-CA" w:eastAsia="en-US"/>
    </w:rPr>
  </w:style>
  <w:style w:type="character" w:customStyle="1" w:styleId="BodyTextIndentChar">
    <w:name w:val="Body Text Indent Char"/>
    <w:basedOn w:val="DefaultParagraphFont"/>
    <w:link w:val="BodyTextIndent"/>
    <w:uiPriority w:val="99"/>
    <w:semiHidden/>
    <w:locked/>
    <w:rsid w:val="00F6223B"/>
    <w:rPr>
      <w:rFonts w:ascii="Frutiger 47 LightCn" w:hAnsi="Frutiger 47 LightCn" w:cs="Times New Roman"/>
      <w:sz w:val="20"/>
      <w:szCs w:val="20"/>
      <w:lang w:val="de-DE" w:eastAsia="ja-JP"/>
    </w:rPr>
  </w:style>
  <w:style w:type="paragraph" w:styleId="NormalWeb">
    <w:name w:val="Normal (Web)"/>
    <w:basedOn w:val="Normal"/>
    <w:rsid w:val="00570951"/>
    <w:pPr>
      <w:spacing w:before="100" w:beforeAutospacing="1" w:after="100" w:afterAutospacing="1"/>
    </w:pPr>
    <w:rPr>
      <w:rFonts w:ascii="Arial Unicode MS" w:eastAsia="Arial Unicode MS" w:hAnsi="Arial Unicode MS" w:cs="Arial Unicode MS"/>
      <w:color w:val="000000"/>
      <w:szCs w:val="24"/>
      <w:lang w:val="en-GB" w:eastAsia="en-US"/>
    </w:rPr>
  </w:style>
  <w:style w:type="character" w:styleId="Emphasis">
    <w:name w:val="Emphasis"/>
    <w:basedOn w:val="DefaultParagraphFont"/>
    <w:uiPriority w:val="99"/>
    <w:qFormat/>
    <w:rsid w:val="005040A4"/>
    <w:rPr>
      <w:rFonts w:cs="Times New Roman"/>
      <w:i/>
      <w:iCs/>
    </w:rPr>
  </w:style>
  <w:style w:type="paragraph" w:styleId="PlainText">
    <w:name w:val="Plain Text"/>
    <w:basedOn w:val="Normal"/>
    <w:link w:val="PlainTextChar"/>
    <w:uiPriority w:val="99"/>
    <w:rsid w:val="00A07D66"/>
    <w:rPr>
      <w:rFonts w:ascii="Courier New" w:hAnsi="Courier New" w:cs="Courier New"/>
      <w:sz w:val="20"/>
      <w:lang w:val="en-US" w:eastAsia="en-US"/>
    </w:rPr>
  </w:style>
  <w:style w:type="character" w:customStyle="1" w:styleId="PlainTextChar">
    <w:name w:val="Plain Text Char"/>
    <w:basedOn w:val="DefaultParagraphFont"/>
    <w:link w:val="PlainText"/>
    <w:uiPriority w:val="99"/>
    <w:semiHidden/>
    <w:locked/>
    <w:rsid w:val="00F6223B"/>
    <w:rPr>
      <w:rFonts w:ascii="Courier New" w:hAnsi="Courier New" w:cs="Courier New"/>
      <w:sz w:val="20"/>
      <w:szCs w:val="20"/>
      <w:lang w:val="de-DE" w:eastAsia="ja-JP"/>
    </w:rPr>
  </w:style>
  <w:style w:type="paragraph" w:styleId="ListBullet">
    <w:name w:val="List Bullet"/>
    <w:basedOn w:val="Normal"/>
    <w:autoRedefine/>
    <w:rsid w:val="006C2671"/>
    <w:pPr>
      <w:numPr>
        <w:numId w:val="4"/>
      </w:numPr>
      <w:spacing w:line="228" w:lineRule="auto"/>
    </w:pPr>
    <w:rPr>
      <w:rFonts w:ascii="Times New Roman" w:hAnsi="Times New Roman"/>
      <w:szCs w:val="24"/>
      <w:lang w:val="en-US" w:eastAsia="en-US"/>
    </w:rPr>
  </w:style>
  <w:style w:type="character" w:styleId="CommentReference">
    <w:name w:val="annotation reference"/>
    <w:basedOn w:val="DefaultParagraphFont"/>
    <w:semiHidden/>
    <w:rsid w:val="006E139C"/>
    <w:rPr>
      <w:rFonts w:cs="Times New Roman"/>
      <w:sz w:val="16"/>
      <w:szCs w:val="16"/>
    </w:rPr>
  </w:style>
  <w:style w:type="paragraph" w:customStyle="1" w:styleId="Note">
    <w:name w:val="Note"/>
    <w:basedOn w:val="Normal"/>
    <w:next w:val="Normal"/>
    <w:link w:val="NoteChar"/>
    <w:uiPriority w:val="99"/>
    <w:rsid w:val="00E30BBD"/>
    <w:pPr>
      <w:tabs>
        <w:tab w:val="left" w:pos="960"/>
      </w:tabs>
      <w:spacing w:after="240" w:line="210" w:lineRule="atLeast"/>
      <w:jc w:val="both"/>
    </w:pPr>
    <w:rPr>
      <w:rFonts w:ascii="Arial" w:eastAsia="MS Mincho" w:hAnsi="Arial"/>
      <w:sz w:val="18"/>
      <w:lang w:val="en-GB"/>
    </w:rPr>
  </w:style>
  <w:style w:type="character" w:customStyle="1" w:styleId="NoteChar">
    <w:name w:val="Note Char"/>
    <w:basedOn w:val="DefaultParagraphFont"/>
    <w:link w:val="Note"/>
    <w:uiPriority w:val="99"/>
    <w:locked/>
    <w:rsid w:val="00E30BBD"/>
    <w:rPr>
      <w:rFonts w:ascii="Arial" w:eastAsia="MS Mincho" w:hAnsi="Arial" w:cs="Times New Roman"/>
      <w:sz w:val="18"/>
      <w:lang w:val="en-GB" w:eastAsia="ja-JP" w:bidi="ar-SA"/>
    </w:rPr>
  </w:style>
  <w:style w:type="paragraph" w:customStyle="1" w:styleId="p3">
    <w:name w:val="p3"/>
    <w:basedOn w:val="Normal"/>
    <w:next w:val="Normal"/>
    <w:uiPriority w:val="99"/>
    <w:rsid w:val="00804189"/>
    <w:pPr>
      <w:tabs>
        <w:tab w:val="left" w:pos="720"/>
      </w:tabs>
      <w:spacing w:after="240" w:line="230" w:lineRule="atLeast"/>
      <w:jc w:val="both"/>
    </w:pPr>
    <w:rPr>
      <w:rFonts w:ascii="Arial" w:eastAsia="MS Mincho" w:hAnsi="Arial"/>
      <w:sz w:val="20"/>
      <w:lang w:val="en-GB"/>
    </w:rPr>
  </w:style>
  <w:style w:type="paragraph" w:styleId="ListNumber">
    <w:name w:val="List Number"/>
    <w:basedOn w:val="Normal"/>
    <w:uiPriority w:val="99"/>
    <w:rsid w:val="00D26320"/>
    <w:pPr>
      <w:numPr>
        <w:numId w:val="3"/>
      </w:numPr>
      <w:spacing w:after="240" w:line="230" w:lineRule="atLeast"/>
      <w:jc w:val="both"/>
    </w:pPr>
    <w:rPr>
      <w:rFonts w:ascii="Arial" w:eastAsia="MS Mincho" w:hAnsi="Arial"/>
      <w:sz w:val="20"/>
      <w:lang w:val="en-GB"/>
    </w:rPr>
  </w:style>
  <w:style w:type="paragraph" w:styleId="ListNumber2">
    <w:name w:val="List Number 2"/>
    <w:basedOn w:val="Normal"/>
    <w:uiPriority w:val="99"/>
    <w:rsid w:val="00D26320"/>
    <w:pPr>
      <w:numPr>
        <w:ilvl w:val="1"/>
        <w:numId w:val="3"/>
      </w:numPr>
      <w:spacing w:after="240" w:line="230" w:lineRule="atLeast"/>
      <w:jc w:val="both"/>
    </w:pPr>
    <w:rPr>
      <w:rFonts w:ascii="Arial" w:eastAsia="MS Mincho" w:hAnsi="Arial"/>
      <w:sz w:val="20"/>
      <w:lang w:val="en-GB"/>
    </w:rPr>
  </w:style>
  <w:style w:type="paragraph" w:styleId="ListNumber3">
    <w:name w:val="List Number 3"/>
    <w:basedOn w:val="Normal"/>
    <w:uiPriority w:val="99"/>
    <w:rsid w:val="00D26320"/>
    <w:pPr>
      <w:numPr>
        <w:ilvl w:val="2"/>
        <w:numId w:val="3"/>
      </w:numPr>
      <w:tabs>
        <w:tab w:val="left" w:pos="1200"/>
      </w:tabs>
      <w:spacing w:after="240" w:line="230" w:lineRule="atLeast"/>
      <w:jc w:val="both"/>
    </w:pPr>
    <w:rPr>
      <w:rFonts w:ascii="Arial" w:eastAsia="MS Mincho" w:hAnsi="Arial"/>
      <w:sz w:val="20"/>
      <w:lang w:val="en-GB"/>
    </w:rPr>
  </w:style>
  <w:style w:type="paragraph" w:styleId="ListNumber4">
    <w:name w:val="List Number 4"/>
    <w:basedOn w:val="Normal"/>
    <w:uiPriority w:val="99"/>
    <w:rsid w:val="00D26320"/>
    <w:pPr>
      <w:numPr>
        <w:ilvl w:val="3"/>
        <w:numId w:val="3"/>
      </w:numPr>
      <w:tabs>
        <w:tab w:val="left" w:pos="1600"/>
      </w:tabs>
      <w:spacing w:after="240" w:line="230" w:lineRule="atLeast"/>
      <w:jc w:val="both"/>
    </w:pPr>
    <w:rPr>
      <w:rFonts w:ascii="Arial" w:eastAsia="MS Mincho" w:hAnsi="Arial"/>
      <w:sz w:val="20"/>
      <w:lang w:val="en-GB"/>
    </w:rPr>
  </w:style>
  <w:style w:type="paragraph" w:customStyle="1" w:styleId="zzLn5">
    <w:name w:val="zzLn5"/>
    <w:basedOn w:val="Normal"/>
    <w:next w:val="Normal"/>
    <w:uiPriority w:val="99"/>
    <w:rsid w:val="00D26320"/>
    <w:pPr>
      <w:numPr>
        <w:ilvl w:val="4"/>
        <w:numId w:val="3"/>
      </w:numPr>
      <w:spacing w:after="240" w:line="230" w:lineRule="atLeast"/>
    </w:pPr>
    <w:rPr>
      <w:rFonts w:ascii="Arial" w:eastAsia="MS Mincho" w:hAnsi="Arial"/>
      <w:sz w:val="20"/>
      <w:lang w:val="en-GB"/>
    </w:rPr>
  </w:style>
  <w:style w:type="paragraph" w:customStyle="1" w:styleId="zzLn6">
    <w:name w:val="zzLn6"/>
    <w:basedOn w:val="Normal"/>
    <w:next w:val="Normal"/>
    <w:uiPriority w:val="99"/>
    <w:rsid w:val="00D26320"/>
    <w:pPr>
      <w:numPr>
        <w:ilvl w:val="5"/>
        <w:numId w:val="3"/>
      </w:numPr>
      <w:spacing w:after="240" w:line="230" w:lineRule="atLeast"/>
    </w:pPr>
    <w:rPr>
      <w:rFonts w:ascii="Arial" w:eastAsia="MS Mincho" w:hAnsi="Arial"/>
      <w:sz w:val="20"/>
      <w:lang w:val="en-GB"/>
    </w:rPr>
  </w:style>
  <w:style w:type="paragraph" w:customStyle="1" w:styleId="a">
    <w:name w:val="a"/>
    <w:aliases w:val="b,c"/>
    <w:basedOn w:val="Normal"/>
    <w:uiPriority w:val="99"/>
    <w:rsid w:val="00FB4252"/>
    <w:pPr>
      <w:widowControl w:val="0"/>
      <w:autoSpaceDE w:val="0"/>
      <w:autoSpaceDN w:val="0"/>
      <w:adjustRightInd w:val="0"/>
    </w:pPr>
    <w:rPr>
      <w:rFonts w:ascii="Times New Roman" w:hAnsi="Times New Roman"/>
      <w:sz w:val="20"/>
      <w:szCs w:val="24"/>
      <w:lang w:val="en-US" w:eastAsia="en-US"/>
    </w:rPr>
  </w:style>
  <w:style w:type="paragraph" w:customStyle="1" w:styleId="Revision1">
    <w:name w:val="Revision1"/>
    <w:hidden/>
    <w:uiPriority w:val="99"/>
    <w:semiHidden/>
    <w:rsid w:val="00DC4BB8"/>
    <w:rPr>
      <w:rFonts w:ascii="Frutiger 47 LightCn" w:hAnsi="Frutiger 47 LightCn"/>
      <w:sz w:val="24"/>
      <w:lang w:val="de-DE" w:eastAsia="ja-JP"/>
    </w:rPr>
  </w:style>
  <w:style w:type="paragraph" w:styleId="ListContinue">
    <w:name w:val="List Continue"/>
    <w:basedOn w:val="Normal"/>
    <w:uiPriority w:val="99"/>
    <w:rsid w:val="00305988"/>
    <w:pPr>
      <w:spacing w:after="120"/>
      <w:ind w:left="283"/>
      <w:contextualSpacing/>
    </w:pPr>
  </w:style>
  <w:style w:type="paragraph" w:styleId="ListContinue2">
    <w:name w:val="List Continue 2"/>
    <w:basedOn w:val="ListContinue"/>
    <w:uiPriority w:val="99"/>
    <w:rsid w:val="00305988"/>
    <w:pPr>
      <w:spacing w:after="240" w:line="230" w:lineRule="atLeast"/>
      <w:ind w:left="800" w:hanging="400"/>
      <w:contextualSpacing w:val="0"/>
      <w:jc w:val="both"/>
    </w:pPr>
    <w:rPr>
      <w:rFonts w:ascii="Arial" w:eastAsia="MS Mincho" w:hAnsi="Arial"/>
      <w:sz w:val="20"/>
      <w:lang w:val="en-GB"/>
    </w:rPr>
  </w:style>
  <w:style w:type="paragraph" w:styleId="ListContinue3">
    <w:name w:val="List Continue 3"/>
    <w:basedOn w:val="ListContinue"/>
    <w:uiPriority w:val="99"/>
    <w:rsid w:val="00305988"/>
    <w:pPr>
      <w:tabs>
        <w:tab w:val="left" w:pos="1200"/>
      </w:tabs>
      <w:spacing w:after="240" w:line="230" w:lineRule="atLeast"/>
      <w:ind w:left="1200" w:hanging="400"/>
      <w:contextualSpacing w:val="0"/>
      <w:jc w:val="both"/>
    </w:pPr>
    <w:rPr>
      <w:rFonts w:ascii="Arial" w:eastAsia="MS Mincho" w:hAnsi="Arial"/>
      <w:sz w:val="20"/>
      <w:lang w:val="en-GB"/>
    </w:rPr>
  </w:style>
  <w:style w:type="paragraph" w:styleId="ListContinue4">
    <w:name w:val="List Continue 4"/>
    <w:basedOn w:val="ListContinue"/>
    <w:uiPriority w:val="99"/>
    <w:rsid w:val="00305988"/>
    <w:pPr>
      <w:tabs>
        <w:tab w:val="left" w:pos="1600"/>
      </w:tabs>
      <w:spacing w:after="240" w:line="230" w:lineRule="atLeast"/>
      <w:ind w:left="1600" w:hanging="400"/>
      <w:contextualSpacing w:val="0"/>
      <w:jc w:val="both"/>
    </w:pPr>
    <w:rPr>
      <w:rFonts w:ascii="Arial" w:eastAsia="MS Mincho" w:hAnsi="Arial"/>
      <w:sz w:val="20"/>
      <w:lang w:val="en-GB"/>
    </w:rPr>
  </w:style>
  <w:style w:type="paragraph" w:customStyle="1" w:styleId="zzLc5">
    <w:name w:val="zzLc5"/>
    <w:basedOn w:val="Normal"/>
    <w:next w:val="Normal"/>
    <w:uiPriority w:val="99"/>
    <w:rsid w:val="00305988"/>
    <w:pPr>
      <w:spacing w:after="240" w:line="230" w:lineRule="atLeast"/>
    </w:pPr>
    <w:rPr>
      <w:rFonts w:ascii="Arial" w:eastAsia="MS Mincho" w:hAnsi="Arial"/>
      <w:sz w:val="20"/>
      <w:lang w:val="en-GB"/>
    </w:rPr>
  </w:style>
  <w:style w:type="paragraph" w:customStyle="1" w:styleId="zzLc6">
    <w:name w:val="zzLc6"/>
    <w:basedOn w:val="Normal"/>
    <w:next w:val="Normal"/>
    <w:uiPriority w:val="99"/>
    <w:rsid w:val="00305988"/>
    <w:pPr>
      <w:spacing w:after="240" w:line="230" w:lineRule="atLeast"/>
    </w:pPr>
    <w:rPr>
      <w:rFonts w:ascii="Arial" w:eastAsia="MS Mincho" w:hAnsi="Arial"/>
      <w:sz w:val="20"/>
      <w:lang w:val="en-GB"/>
    </w:rPr>
  </w:style>
  <w:style w:type="paragraph" w:customStyle="1" w:styleId="ListParagraph1">
    <w:name w:val="List Paragraph1"/>
    <w:basedOn w:val="Normal"/>
    <w:uiPriority w:val="99"/>
    <w:rsid w:val="00CA4431"/>
    <w:pPr>
      <w:ind w:left="720"/>
    </w:pPr>
  </w:style>
  <w:style w:type="character" w:styleId="LineNumber">
    <w:name w:val="line number"/>
    <w:basedOn w:val="DefaultParagraphFont"/>
    <w:rsid w:val="00E0509A"/>
    <w:rPr>
      <w:rFonts w:cs="Times New Roman"/>
    </w:rPr>
  </w:style>
  <w:style w:type="table" w:styleId="TableGrid">
    <w:name w:val="Table Grid"/>
    <w:basedOn w:val="TableNormal"/>
    <w:rsid w:val="001B647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Spacing1">
    <w:name w:val="No Spacing1"/>
    <w:link w:val="NoSpacingChar"/>
    <w:uiPriority w:val="99"/>
    <w:rsid w:val="00BC05AC"/>
    <w:rPr>
      <w:rFonts w:ascii="Calibri" w:hAnsi="Calibri"/>
      <w:sz w:val="22"/>
      <w:szCs w:val="22"/>
      <w:lang w:val="en-US" w:eastAsia="en-US"/>
    </w:rPr>
  </w:style>
  <w:style w:type="character" w:customStyle="1" w:styleId="NoSpacingChar">
    <w:name w:val="No Spacing Char"/>
    <w:basedOn w:val="DefaultParagraphFont"/>
    <w:link w:val="NoSpacing1"/>
    <w:uiPriority w:val="99"/>
    <w:locked/>
    <w:rsid w:val="00BC05AC"/>
    <w:rPr>
      <w:rFonts w:ascii="Calibri" w:hAnsi="Calibri"/>
      <w:sz w:val="22"/>
      <w:szCs w:val="22"/>
      <w:lang w:val="en-US" w:eastAsia="en-US" w:bidi="ar-SA"/>
    </w:rPr>
  </w:style>
  <w:style w:type="character" w:customStyle="1" w:styleId="FSCSubHeadline">
    <w:name w:val="FSC Sub Headline"/>
    <w:basedOn w:val="DefaultParagraphFont"/>
    <w:uiPriority w:val="99"/>
    <w:rsid w:val="002E191D"/>
    <w:rPr>
      <w:rFonts w:ascii="Arial" w:hAnsi="Arial" w:cs="Times New Roman"/>
      <w:color w:val="FFFFFF"/>
      <w:sz w:val="33"/>
      <w:szCs w:val="33"/>
    </w:rPr>
  </w:style>
  <w:style w:type="character" w:styleId="FollowedHyperlink">
    <w:name w:val="FollowedHyperlink"/>
    <w:basedOn w:val="DefaultParagraphFont"/>
    <w:rsid w:val="009513B3"/>
    <w:rPr>
      <w:rFonts w:cs="Times New Roman"/>
      <w:color w:val="800080"/>
      <w:u w:val="single"/>
    </w:rPr>
  </w:style>
  <w:style w:type="paragraph" w:styleId="BodyText2">
    <w:name w:val="Body Text 2"/>
    <w:basedOn w:val="Normal"/>
    <w:link w:val="BodyText2Char"/>
    <w:rsid w:val="006C3C6A"/>
    <w:pPr>
      <w:spacing w:after="120" w:line="480" w:lineRule="auto"/>
    </w:pPr>
  </w:style>
  <w:style w:type="character" w:customStyle="1" w:styleId="BodyText2Char">
    <w:name w:val="Body Text 2 Char"/>
    <w:basedOn w:val="DefaultParagraphFont"/>
    <w:link w:val="BodyText2"/>
    <w:uiPriority w:val="99"/>
    <w:semiHidden/>
    <w:locked/>
    <w:rsid w:val="00F6223B"/>
    <w:rPr>
      <w:rFonts w:ascii="Frutiger 47 LightCn" w:hAnsi="Frutiger 47 LightCn" w:cs="Times New Roman"/>
      <w:sz w:val="20"/>
      <w:szCs w:val="20"/>
      <w:lang w:val="de-DE" w:eastAsia="ja-JP"/>
    </w:rPr>
  </w:style>
  <w:style w:type="character" w:customStyle="1" w:styleId="FootnoteCharacters">
    <w:name w:val="Footnote Characters"/>
    <w:basedOn w:val="DefaultParagraphFont"/>
    <w:uiPriority w:val="99"/>
    <w:rsid w:val="009D2E6D"/>
    <w:rPr>
      <w:rFonts w:cs="Times New Roman"/>
      <w:vertAlign w:val="superscript"/>
    </w:rPr>
  </w:style>
  <w:style w:type="character" w:customStyle="1" w:styleId="FSCAddressDetailsGreen">
    <w:name w:val="FSC Address Details Green"/>
    <w:uiPriority w:val="99"/>
    <w:rsid w:val="00AF50FC"/>
    <w:rPr>
      <w:rFonts w:ascii="Arial" w:hAnsi="Arial"/>
      <w:color w:val="174127"/>
      <w:sz w:val="16"/>
    </w:rPr>
  </w:style>
  <w:style w:type="character" w:customStyle="1" w:styleId="FSCTerm">
    <w:name w:val="FSC Term"/>
    <w:basedOn w:val="DefaultParagraphFont"/>
    <w:rsid w:val="00CD05C4"/>
    <w:rPr>
      <w:rFonts w:cs="Times New Roman"/>
      <w:i/>
      <w:iCs/>
    </w:rPr>
  </w:style>
  <w:style w:type="paragraph" w:styleId="BodyText3">
    <w:name w:val="Body Text 3"/>
    <w:basedOn w:val="Normal"/>
    <w:link w:val="BodyText3Char"/>
    <w:rsid w:val="008D5635"/>
    <w:pPr>
      <w:spacing w:after="120"/>
    </w:pPr>
    <w:rPr>
      <w:rFonts w:ascii="Arial" w:hAnsi="Arial" w:cs="Arial"/>
      <w:sz w:val="16"/>
      <w:szCs w:val="16"/>
      <w:lang w:val="en-CA" w:eastAsia="en-US"/>
    </w:rPr>
  </w:style>
  <w:style w:type="character" w:customStyle="1" w:styleId="BodyText3Char">
    <w:name w:val="Body Text 3 Char"/>
    <w:basedOn w:val="DefaultParagraphFont"/>
    <w:link w:val="BodyText3"/>
    <w:uiPriority w:val="99"/>
    <w:semiHidden/>
    <w:locked/>
    <w:rsid w:val="00F6223B"/>
    <w:rPr>
      <w:rFonts w:ascii="Frutiger 47 LightCn" w:hAnsi="Frutiger 47 LightCn" w:cs="Times New Roman"/>
      <w:sz w:val="16"/>
      <w:szCs w:val="16"/>
      <w:lang w:val="de-DE" w:eastAsia="ja-JP"/>
    </w:rPr>
  </w:style>
  <w:style w:type="paragraph" w:styleId="ListBullet5">
    <w:name w:val="List Bullet 5"/>
    <w:basedOn w:val="Normal"/>
    <w:rsid w:val="008D5635"/>
    <w:pPr>
      <w:tabs>
        <w:tab w:val="num" w:pos="1492"/>
      </w:tabs>
      <w:ind w:left="1492" w:hanging="360"/>
    </w:pPr>
    <w:rPr>
      <w:rFonts w:ascii="Arial" w:hAnsi="Arial" w:cs="Arial"/>
      <w:sz w:val="20"/>
      <w:szCs w:val="22"/>
      <w:lang w:val="en-CA" w:eastAsia="en-US"/>
    </w:rPr>
  </w:style>
  <w:style w:type="paragraph" w:customStyle="1" w:styleId="NOTE0">
    <w:name w:val="NOTE"/>
    <w:basedOn w:val="Normal"/>
    <w:rsid w:val="008D5635"/>
    <w:pPr>
      <w:spacing w:before="120"/>
      <w:ind w:left="720" w:hanging="720"/>
    </w:pPr>
    <w:rPr>
      <w:rFonts w:ascii="Arial" w:hAnsi="Arial" w:cs="Arial"/>
      <w:sz w:val="20"/>
      <w:lang w:val="en-US" w:eastAsia="en-US"/>
    </w:rPr>
  </w:style>
  <w:style w:type="character" w:styleId="Strong">
    <w:name w:val="Strong"/>
    <w:basedOn w:val="DefaultParagraphFont"/>
    <w:uiPriority w:val="22"/>
    <w:qFormat/>
    <w:rsid w:val="00593907"/>
    <w:rPr>
      <w:rFonts w:cs="Times New Roman"/>
      <w:b/>
      <w:bCs/>
    </w:rPr>
  </w:style>
  <w:style w:type="paragraph" w:customStyle="1" w:styleId="berarbeitung1">
    <w:name w:val="Überarbeitung1"/>
    <w:hidden/>
    <w:uiPriority w:val="99"/>
    <w:semiHidden/>
    <w:rsid w:val="005D1099"/>
    <w:rPr>
      <w:rFonts w:ascii="Frutiger 47 LightCn" w:hAnsi="Frutiger 47 LightCn"/>
      <w:sz w:val="24"/>
      <w:lang w:val="de-DE" w:eastAsia="ja-JP"/>
    </w:rPr>
  </w:style>
  <w:style w:type="character" w:customStyle="1" w:styleId="apple-style-span">
    <w:name w:val="apple-style-span"/>
    <w:basedOn w:val="DefaultParagraphFont"/>
    <w:rsid w:val="0064465D"/>
  </w:style>
  <w:style w:type="character" w:customStyle="1" w:styleId="apple-converted-space">
    <w:name w:val="apple-converted-space"/>
    <w:basedOn w:val="DefaultParagraphFont"/>
    <w:rsid w:val="0064465D"/>
  </w:style>
  <w:style w:type="paragraph" w:styleId="TOC1">
    <w:name w:val="toc 1"/>
    <w:basedOn w:val="Normal"/>
    <w:next w:val="Normal"/>
    <w:autoRedefine/>
    <w:uiPriority w:val="39"/>
    <w:locked/>
    <w:rsid w:val="00FD422B"/>
    <w:pPr>
      <w:tabs>
        <w:tab w:val="left" w:pos="480"/>
        <w:tab w:val="right" w:leader="dot" w:pos="9072"/>
      </w:tabs>
      <w:spacing w:before="60"/>
      <w:ind w:left="1008" w:hanging="1008"/>
    </w:pPr>
    <w:rPr>
      <w:rFonts w:ascii="Arial" w:hAnsi="Arial" w:cs="Arial"/>
      <w:sz w:val="20"/>
      <w:szCs w:val="22"/>
      <w:lang w:val="en-CA" w:eastAsia="en-US"/>
    </w:rPr>
  </w:style>
  <w:style w:type="paragraph" w:styleId="BodyTextIndent2">
    <w:name w:val="Body Text Indent 2"/>
    <w:basedOn w:val="Normal"/>
    <w:link w:val="BodyTextIndent2Char"/>
    <w:locked/>
    <w:rsid w:val="006372B5"/>
    <w:pPr>
      <w:ind w:left="748" w:hanging="28"/>
    </w:pPr>
    <w:rPr>
      <w:rFonts w:ascii="Arial" w:hAnsi="Arial" w:cs="Arial"/>
      <w:bCs/>
      <w:sz w:val="22"/>
      <w:szCs w:val="22"/>
      <w:lang w:val="en-CA" w:eastAsia="en-US"/>
    </w:rPr>
  </w:style>
  <w:style w:type="character" w:customStyle="1" w:styleId="BodyTextIndent2Char">
    <w:name w:val="Body Text Indent 2 Char"/>
    <w:basedOn w:val="DefaultParagraphFont"/>
    <w:link w:val="BodyTextIndent2"/>
    <w:rsid w:val="006372B5"/>
    <w:rPr>
      <w:rFonts w:ascii="Arial" w:hAnsi="Arial" w:cs="Arial"/>
      <w:bCs/>
      <w:lang w:val="en-CA"/>
    </w:rPr>
  </w:style>
  <w:style w:type="paragraph" w:styleId="BodyTextIndent3">
    <w:name w:val="Body Text Indent 3"/>
    <w:basedOn w:val="Normal"/>
    <w:link w:val="BodyTextIndent3Char"/>
    <w:locked/>
    <w:rsid w:val="006372B5"/>
    <w:pPr>
      <w:ind w:left="748"/>
    </w:pPr>
    <w:rPr>
      <w:rFonts w:ascii="Arial" w:hAnsi="Arial" w:cs="Arial"/>
      <w:sz w:val="22"/>
      <w:szCs w:val="22"/>
      <w:lang w:val="en-CA" w:eastAsia="en-US"/>
    </w:rPr>
  </w:style>
  <w:style w:type="character" w:customStyle="1" w:styleId="BodyTextIndent3Char">
    <w:name w:val="Body Text Indent 3 Char"/>
    <w:basedOn w:val="DefaultParagraphFont"/>
    <w:link w:val="BodyTextIndent3"/>
    <w:rsid w:val="006372B5"/>
    <w:rPr>
      <w:rFonts w:ascii="Arial" w:hAnsi="Arial" w:cs="Arial"/>
      <w:lang w:val="en-CA"/>
    </w:rPr>
  </w:style>
  <w:style w:type="paragraph" w:styleId="Caption">
    <w:name w:val="caption"/>
    <w:basedOn w:val="Normal"/>
    <w:next w:val="Normal"/>
    <w:qFormat/>
    <w:locked/>
    <w:rsid w:val="006372B5"/>
    <w:rPr>
      <w:rFonts w:ascii="Arial" w:hAnsi="Arial" w:cs="Arial"/>
      <w:b/>
      <w:bCs/>
      <w:sz w:val="20"/>
      <w:lang w:val="en-CA" w:eastAsia="en-US"/>
    </w:rPr>
  </w:style>
  <w:style w:type="paragraph" w:styleId="ListBullet3">
    <w:name w:val="List Bullet 3"/>
    <w:basedOn w:val="Normal"/>
    <w:autoRedefine/>
    <w:locked/>
    <w:rsid w:val="006372B5"/>
    <w:pPr>
      <w:tabs>
        <w:tab w:val="num" w:pos="926"/>
      </w:tabs>
      <w:ind w:left="926" w:hanging="360"/>
    </w:pPr>
    <w:rPr>
      <w:rFonts w:ascii="Times New Roman" w:hAnsi="Times New Roman" w:cs="Arial"/>
      <w:sz w:val="20"/>
      <w:szCs w:val="22"/>
      <w:lang w:val="en-GB" w:eastAsia="en-US"/>
    </w:rPr>
  </w:style>
  <w:style w:type="paragraph" w:styleId="ListBullet2">
    <w:name w:val="List Bullet 2"/>
    <w:basedOn w:val="Normal"/>
    <w:locked/>
    <w:rsid w:val="006372B5"/>
    <w:pPr>
      <w:numPr>
        <w:numId w:val="5"/>
      </w:numPr>
    </w:pPr>
    <w:rPr>
      <w:rFonts w:ascii="Arial" w:hAnsi="Arial" w:cs="Arial"/>
      <w:sz w:val="20"/>
      <w:szCs w:val="22"/>
      <w:lang w:val="en-CA" w:eastAsia="en-US"/>
    </w:rPr>
  </w:style>
  <w:style w:type="paragraph" w:styleId="ListBullet4">
    <w:name w:val="List Bullet 4"/>
    <w:basedOn w:val="Normal"/>
    <w:locked/>
    <w:rsid w:val="006372B5"/>
    <w:pPr>
      <w:numPr>
        <w:numId w:val="6"/>
      </w:numPr>
    </w:pPr>
    <w:rPr>
      <w:rFonts w:ascii="Arial" w:hAnsi="Arial" w:cs="Arial"/>
      <w:sz w:val="20"/>
      <w:szCs w:val="22"/>
      <w:lang w:val="en-CA" w:eastAsia="en-US"/>
    </w:rPr>
  </w:style>
  <w:style w:type="paragraph" w:customStyle="1" w:styleId="Supplementary">
    <w:name w:val="Supplementary"/>
    <w:basedOn w:val="Heading2"/>
    <w:rsid w:val="006372B5"/>
    <w:pPr>
      <w:numPr>
        <w:numId w:val="0"/>
      </w:numPr>
      <w:tabs>
        <w:tab w:val="num" w:pos="720"/>
      </w:tabs>
      <w:spacing w:before="300" w:after="120"/>
      <w:ind w:left="720" w:hanging="720"/>
      <w:jc w:val="both"/>
    </w:pPr>
    <w:rPr>
      <w:iCs/>
      <w:sz w:val="20"/>
      <w:lang w:val="en-GB"/>
    </w:rPr>
  </w:style>
  <w:style w:type="paragraph" w:styleId="TOC3">
    <w:name w:val="toc 3"/>
    <w:basedOn w:val="Normal"/>
    <w:next w:val="Normal"/>
    <w:autoRedefine/>
    <w:semiHidden/>
    <w:locked/>
    <w:rsid w:val="001A5D90"/>
    <w:pPr>
      <w:ind w:left="480"/>
    </w:pPr>
    <w:rPr>
      <w:rFonts w:ascii="Arial" w:hAnsi="Arial" w:cs="Arial"/>
      <w:sz w:val="20"/>
      <w:szCs w:val="22"/>
      <w:lang w:val="en-CA" w:eastAsia="en-US"/>
    </w:rPr>
  </w:style>
  <w:style w:type="paragraph" w:styleId="TOC2">
    <w:name w:val="toc 2"/>
    <w:basedOn w:val="Normal"/>
    <w:next w:val="Normal"/>
    <w:autoRedefine/>
    <w:semiHidden/>
    <w:locked/>
    <w:rsid w:val="001A5D90"/>
    <w:pPr>
      <w:ind w:left="240"/>
    </w:pPr>
    <w:rPr>
      <w:rFonts w:ascii="Arial" w:hAnsi="Arial" w:cs="Arial"/>
      <w:sz w:val="20"/>
      <w:szCs w:val="22"/>
      <w:lang w:val="en-CA" w:eastAsia="en-US"/>
    </w:rPr>
  </w:style>
  <w:style w:type="paragraph" w:styleId="TOC7">
    <w:name w:val="toc 7"/>
    <w:basedOn w:val="Normal"/>
    <w:next w:val="Normal"/>
    <w:autoRedefine/>
    <w:semiHidden/>
    <w:locked/>
    <w:rsid w:val="001A5D90"/>
    <w:pPr>
      <w:ind w:left="1320"/>
    </w:pPr>
    <w:rPr>
      <w:rFonts w:ascii="Arial" w:hAnsi="Arial" w:cs="Arial"/>
      <w:sz w:val="20"/>
      <w:szCs w:val="22"/>
      <w:lang w:val="en-CA" w:eastAsia="en-US"/>
    </w:rPr>
  </w:style>
  <w:style w:type="paragraph" w:styleId="TOC4">
    <w:name w:val="toc 4"/>
    <w:basedOn w:val="Normal"/>
    <w:next w:val="Normal"/>
    <w:autoRedefine/>
    <w:semiHidden/>
    <w:locked/>
    <w:rsid w:val="001A5D90"/>
    <w:pPr>
      <w:ind w:left="720"/>
    </w:pPr>
    <w:rPr>
      <w:rFonts w:ascii="Times New Roman" w:hAnsi="Times New Roman"/>
      <w:szCs w:val="24"/>
      <w:lang w:val="en-US" w:eastAsia="en-US"/>
    </w:rPr>
  </w:style>
  <w:style w:type="paragraph" w:styleId="TOC5">
    <w:name w:val="toc 5"/>
    <w:basedOn w:val="Normal"/>
    <w:next w:val="Normal"/>
    <w:autoRedefine/>
    <w:semiHidden/>
    <w:locked/>
    <w:rsid w:val="001A5D90"/>
    <w:pPr>
      <w:ind w:left="960"/>
    </w:pPr>
    <w:rPr>
      <w:rFonts w:ascii="Times New Roman" w:hAnsi="Times New Roman"/>
      <w:szCs w:val="24"/>
      <w:lang w:val="en-US" w:eastAsia="en-US"/>
    </w:rPr>
  </w:style>
  <w:style w:type="paragraph" w:styleId="TOC6">
    <w:name w:val="toc 6"/>
    <w:basedOn w:val="Normal"/>
    <w:next w:val="Normal"/>
    <w:autoRedefine/>
    <w:semiHidden/>
    <w:locked/>
    <w:rsid w:val="001A5D90"/>
    <w:pPr>
      <w:ind w:left="1200"/>
    </w:pPr>
    <w:rPr>
      <w:rFonts w:ascii="Times New Roman" w:hAnsi="Times New Roman"/>
      <w:szCs w:val="24"/>
      <w:lang w:val="en-US" w:eastAsia="en-US"/>
    </w:rPr>
  </w:style>
  <w:style w:type="paragraph" w:styleId="TOC8">
    <w:name w:val="toc 8"/>
    <w:basedOn w:val="Normal"/>
    <w:next w:val="Normal"/>
    <w:autoRedefine/>
    <w:semiHidden/>
    <w:locked/>
    <w:rsid w:val="001A5D90"/>
    <w:pPr>
      <w:ind w:left="1680"/>
    </w:pPr>
    <w:rPr>
      <w:rFonts w:ascii="Times New Roman" w:hAnsi="Times New Roman"/>
      <w:szCs w:val="24"/>
      <w:lang w:val="en-US" w:eastAsia="en-US"/>
    </w:rPr>
  </w:style>
  <w:style w:type="paragraph" w:styleId="TOC9">
    <w:name w:val="toc 9"/>
    <w:basedOn w:val="Normal"/>
    <w:next w:val="Normal"/>
    <w:autoRedefine/>
    <w:semiHidden/>
    <w:locked/>
    <w:rsid w:val="001A5D90"/>
    <w:pPr>
      <w:ind w:left="1920"/>
    </w:pPr>
    <w:rPr>
      <w:rFonts w:ascii="Times New Roman" w:hAnsi="Times New Roman"/>
      <w:szCs w:val="24"/>
      <w:lang w:val="en-US" w:eastAsia="en-US"/>
    </w:rPr>
  </w:style>
  <w:style w:type="paragraph" w:styleId="Revision">
    <w:name w:val="Revision"/>
    <w:hidden/>
    <w:uiPriority w:val="99"/>
    <w:semiHidden/>
    <w:rsid w:val="001A5D90"/>
    <w:rPr>
      <w:rFonts w:ascii="Arial" w:hAnsi="Arial" w:cs="Arial"/>
      <w:szCs w:val="22"/>
      <w:lang w:val="en-CA" w:eastAsia="en-US"/>
    </w:rPr>
  </w:style>
  <w:style w:type="paragraph" w:styleId="Title">
    <w:name w:val="Title"/>
    <w:basedOn w:val="Normal"/>
    <w:link w:val="TitleChar"/>
    <w:qFormat/>
    <w:locked/>
    <w:rsid w:val="00E814FD"/>
    <w:pPr>
      <w:jc w:val="center"/>
    </w:pPr>
    <w:rPr>
      <w:rFonts w:ascii="Bookman Old Style" w:hAnsi="Bookman Old Style"/>
      <w:sz w:val="28"/>
      <w:szCs w:val="24"/>
      <w:lang w:val="fr-CH" w:eastAsia="en-US"/>
    </w:rPr>
  </w:style>
  <w:style w:type="character" w:customStyle="1" w:styleId="TitleChar">
    <w:name w:val="Title Char"/>
    <w:basedOn w:val="DefaultParagraphFont"/>
    <w:link w:val="Title"/>
    <w:rsid w:val="00E814FD"/>
    <w:rPr>
      <w:rFonts w:ascii="Bookman Old Style" w:hAnsi="Bookman Old Style"/>
      <w:sz w:val="28"/>
      <w:szCs w:val="24"/>
      <w:lang w:val="fr-CH" w:eastAsia="en-US"/>
    </w:rPr>
  </w:style>
  <w:style w:type="paragraph" w:styleId="ListParagraph">
    <w:name w:val="List Paragraph"/>
    <w:basedOn w:val="Normal"/>
    <w:uiPriority w:val="34"/>
    <w:qFormat/>
    <w:rsid w:val="00D726F1"/>
    <w:pPr>
      <w:ind w:left="720"/>
      <w:contextualSpacing/>
    </w:pPr>
  </w:style>
  <w:style w:type="paragraph" w:customStyle="1" w:styleId="Default">
    <w:name w:val="Default"/>
    <w:rsid w:val="006B4F9F"/>
    <w:pPr>
      <w:autoSpaceDE w:val="0"/>
      <w:autoSpaceDN w:val="0"/>
      <w:adjustRightInd w:val="0"/>
    </w:pPr>
    <w:rPr>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zh-CN"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9" w:unhideWhenUsed="0" w:qFormat="1"/>
    <w:lsdException w:name="heading 9" w:semiHidden="0" w:uiPriority="0" w:unhideWhenUsed="0" w:qFormat="1"/>
    <w:lsdException w:name="toc 1" w:uiPriority="39"/>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annotation text" w:uiPriority="0"/>
    <w:lsdException w:name="header" w:uiPriority="0"/>
    <w:lsdException w:name="footer" w:uiPriority="0"/>
    <w:lsdException w:name="caption" w:uiPriority="0" w:qFormat="1"/>
    <w:lsdException w:name="annotation reference" w:uiPriority="0"/>
    <w:lsdException w:name="line number" w:uiPriority="0"/>
    <w:lsdException w:name="page number" w:uiPriority="0"/>
    <w:lsdException w:name="List Bullet" w:uiPriority="0"/>
    <w:lsdException w:name="List Bullet 2" w:uiPriority="0"/>
    <w:lsdException w:name="List Bullet 3" w:uiPriority="0"/>
    <w:lsdException w:name="List Bullet 4" w:uiPriority="0"/>
    <w:lsdException w:name="List Bullet 5"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No List" w:uiPriority="0"/>
    <w:lsdException w:name="Balloon Text" w:uiPriority="0"/>
    <w:lsdException w:name="Table Grid" w:semiHidden="0" w:uiPriority="0"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E73E0E"/>
    <w:rPr>
      <w:rFonts w:ascii="Frutiger 47 LightCn" w:hAnsi="Frutiger 47 LightCn"/>
      <w:sz w:val="24"/>
      <w:lang w:val="de-DE" w:eastAsia="ja-JP"/>
    </w:rPr>
  </w:style>
  <w:style w:type="paragraph" w:styleId="Heading1">
    <w:name w:val="heading 1"/>
    <w:basedOn w:val="Normal"/>
    <w:next w:val="Normal"/>
    <w:link w:val="Heading1Char"/>
    <w:qFormat/>
    <w:rsid w:val="00570951"/>
    <w:pPr>
      <w:keepNext/>
      <w:numPr>
        <w:numId w:val="1"/>
      </w:numPr>
      <w:spacing w:line="330" w:lineRule="exact"/>
      <w:jc w:val="center"/>
      <w:outlineLvl w:val="0"/>
    </w:pPr>
    <w:rPr>
      <w:rFonts w:ascii="Arial" w:hAnsi="Arial" w:cs="Arial"/>
      <w:sz w:val="33"/>
      <w:lang w:val="en-GB"/>
    </w:rPr>
  </w:style>
  <w:style w:type="paragraph" w:styleId="Heading2">
    <w:name w:val="heading 2"/>
    <w:basedOn w:val="Normal"/>
    <w:next w:val="Normal"/>
    <w:link w:val="Heading2Char"/>
    <w:qFormat/>
    <w:rsid w:val="00570951"/>
    <w:pPr>
      <w:keepNext/>
      <w:numPr>
        <w:ilvl w:val="1"/>
        <w:numId w:val="1"/>
      </w:numPr>
      <w:outlineLvl w:val="1"/>
    </w:pPr>
    <w:rPr>
      <w:rFonts w:ascii="Arial" w:hAnsi="Arial" w:cs="Arial"/>
      <w:b/>
      <w:bCs/>
      <w:sz w:val="22"/>
      <w:szCs w:val="24"/>
      <w:lang w:val="en-US" w:eastAsia="en-US"/>
    </w:rPr>
  </w:style>
  <w:style w:type="paragraph" w:styleId="Heading3">
    <w:name w:val="heading 3"/>
    <w:basedOn w:val="Normal"/>
    <w:next w:val="Normal"/>
    <w:link w:val="Heading3Char"/>
    <w:qFormat/>
    <w:rsid w:val="00F20F7D"/>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5635"/>
    <w:pPr>
      <w:keepNext/>
      <w:numPr>
        <w:ilvl w:val="3"/>
        <w:numId w:val="1"/>
      </w:numPr>
      <w:spacing w:before="240" w:after="60"/>
      <w:outlineLvl w:val="3"/>
    </w:pPr>
    <w:rPr>
      <w:rFonts w:ascii="Times New Roman" w:hAnsi="Times New Roman"/>
      <w:b/>
      <w:bCs/>
      <w:sz w:val="28"/>
      <w:szCs w:val="28"/>
    </w:rPr>
  </w:style>
  <w:style w:type="paragraph" w:styleId="Heading5">
    <w:name w:val="heading 5"/>
    <w:basedOn w:val="Normal"/>
    <w:next w:val="Normal"/>
    <w:link w:val="Heading5Char"/>
    <w:qFormat/>
    <w:rsid w:val="00D55D3F"/>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rsid w:val="00D26320"/>
    <w:pPr>
      <w:numPr>
        <w:ilvl w:val="5"/>
        <w:numId w:val="1"/>
      </w:numPr>
      <w:spacing w:before="240" w:after="60"/>
      <w:outlineLvl w:val="5"/>
    </w:pPr>
    <w:rPr>
      <w:rFonts w:ascii="Times New Roman" w:hAnsi="Times New Roman"/>
      <w:b/>
      <w:bCs/>
      <w:sz w:val="22"/>
      <w:szCs w:val="22"/>
    </w:rPr>
  </w:style>
  <w:style w:type="paragraph" w:styleId="Heading7">
    <w:name w:val="heading 7"/>
    <w:basedOn w:val="Heading6"/>
    <w:next w:val="Normal"/>
    <w:link w:val="Heading7Char"/>
    <w:qFormat/>
    <w:rsid w:val="00D26320"/>
    <w:pPr>
      <w:keepNext/>
      <w:numPr>
        <w:ilvl w:val="6"/>
        <w:numId w:val="7"/>
      </w:numPr>
      <w:suppressAutoHyphens/>
      <w:spacing w:before="60" w:after="240" w:line="230" w:lineRule="exact"/>
      <w:outlineLvl w:val="6"/>
    </w:pPr>
    <w:rPr>
      <w:rFonts w:ascii="Arial" w:eastAsia="MS Mincho" w:hAnsi="Arial"/>
      <w:bCs w:val="0"/>
      <w:sz w:val="20"/>
      <w:szCs w:val="20"/>
      <w:lang w:val="en-GB"/>
    </w:rPr>
  </w:style>
  <w:style w:type="paragraph" w:styleId="Heading8">
    <w:name w:val="heading 8"/>
    <w:basedOn w:val="Heading6"/>
    <w:next w:val="Normal"/>
    <w:link w:val="Heading8Char"/>
    <w:uiPriority w:val="99"/>
    <w:qFormat/>
    <w:rsid w:val="00D26320"/>
    <w:pPr>
      <w:keepNext/>
      <w:numPr>
        <w:ilvl w:val="7"/>
        <w:numId w:val="7"/>
      </w:numPr>
      <w:suppressAutoHyphens/>
      <w:spacing w:before="60" w:after="240" w:line="230" w:lineRule="exact"/>
      <w:outlineLvl w:val="7"/>
    </w:pPr>
    <w:rPr>
      <w:rFonts w:ascii="Arial" w:eastAsia="MS Mincho" w:hAnsi="Arial"/>
      <w:bCs w:val="0"/>
      <w:sz w:val="20"/>
      <w:szCs w:val="20"/>
      <w:lang w:val="en-GB"/>
    </w:rPr>
  </w:style>
  <w:style w:type="paragraph" w:styleId="Heading9">
    <w:name w:val="heading 9"/>
    <w:basedOn w:val="Heading6"/>
    <w:next w:val="Normal"/>
    <w:link w:val="Heading9Char"/>
    <w:qFormat/>
    <w:rsid w:val="00D26320"/>
    <w:pPr>
      <w:keepNext/>
      <w:numPr>
        <w:ilvl w:val="8"/>
        <w:numId w:val="7"/>
      </w:numPr>
      <w:suppressAutoHyphens/>
      <w:spacing w:before="60" w:after="240" w:line="230" w:lineRule="exact"/>
      <w:outlineLvl w:val="8"/>
    </w:pPr>
    <w:rPr>
      <w:rFonts w:ascii="Arial" w:eastAsia="MS Mincho" w:hAnsi="Arial"/>
      <w:bCs w:val="0"/>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F6223B"/>
    <w:rPr>
      <w:rFonts w:ascii="Arial" w:hAnsi="Arial" w:cs="Arial"/>
      <w:sz w:val="33"/>
      <w:lang w:eastAsia="ja-JP"/>
    </w:rPr>
  </w:style>
  <w:style w:type="character" w:customStyle="1" w:styleId="Heading2Char">
    <w:name w:val="Heading 2 Char"/>
    <w:basedOn w:val="DefaultParagraphFont"/>
    <w:link w:val="Heading2"/>
    <w:locked/>
    <w:rsid w:val="00F20F7D"/>
    <w:rPr>
      <w:rFonts w:ascii="Arial" w:hAnsi="Arial" w:cs="Arial"/>
      <w:b/>
      <w:bCs/>
      <w:sz w:val="22"/>
      <w:szCs w:val="24"/>
      <w:lang w:val="en-US" w:eastAsia="en-US"/>
    </w:rPr>
  </w:style>
  <w:style w:type="character" w:customStyle="1" w:styleId="Heading3Char">
    <w:name w:val="Heading 3 Char"/>
    <w:basedOn w:val="DefaultParagraphFont"/>
    <w:link w:val="Heading3"/>
    <w:locked/>
    <w:rsid w:val="00F0713A"/>
    <w:rPr>
      <w:rFonts w:ascii="Arial" w:hAnsi="Arial" w:cs="Arial"/>
      <w:b/>
      <w:bCs/>
      <w:sz w:val="26"/>
      <w:szCs w:val="26"/>
      <w:lang w:val="de-DE" w:eastAsia="ja-JP"/>
    </w:rPr>
  </w:style>
  <w:style w:type="character" w:customStyle="1" w:styleId="Heading4Char">
    <w:name w:val="Heading 4 Char"/>
    <w:basedOn w:val="DefaultParagraphFont"/>
    <w:link w:val="Heading4"/>
    <w:locked/>
    <w:rsid w:val="00F6223B"/>
    <w:rPr>
      <w:b/>
      <w:bCs/>
      <w:sz w:val="28"/>
      <w:szCs w:val="28"/>
      <w:lang w:val="de-DE" w:eastAsia="ja-JP"/>
    </w:rPr>
  </w:style>
  <w:style w:type="character" w:customStyle="1" w:styleId="Heading5Char">
    <w:name w:val="Heading 5 Char"/>
    <w:basedOn w:val="DefaultParagraphFont"/>
    <w:link w:val="Heading5"/>
    <w:locked/>
    <w:rsid w:val="00F6223B"/>
    <w:rPr>
      <w:rFonts w:ascii="Frutiger 47 LightCn" w:hAnsi="Frutiger 47 LightCn"/>
      <w:b/>
      <w:bCs/>
      <w:i/>
      <w:iCs/>
      <w:sz w:val="26"/>
      <w:szCs w:val="26"/>
      <w:lang w:val="de-DE" w:eastAsia="ja-JP"/>
    </w:rPr>
  </w:style>
  <w:style w:type="character" w:customStyle="1" w:styleId="Heading6Char">
    <w:name w:val="Heading 6 Char"/>
    <w:basedOn w:val="DefaultParagraphFont"/>
    <w:link w:val="Heading6"/>
    <w:locked/>
    <w:rsid w:val="00F6223B"/>
    <w:rPr>
      <w:b/>
      <w:bCs/>
      <w:sz w:val="22"/>
      <w:szCs w:val="22"/>
      <w:lang w:val="de-DE" w:eastAsia="ja-JP"/>
    </w:rPr>
  </w:style>
  <w:style w:type="character" w:customStyle="1" w:styleId="Heading7Char">
    <w:name w:val="Heading 7 Char"/>
    <w:basedOn w:val="DefaultParagraphFont"/>
    <w:link w:val="Heading7"/>
    <w:locked/>
    <w:rsid w:val="00F6223B"/>
    <w:rPr>
      <w:rFonts w:ascii="Arial" w:eastAsia="MS Mincho" w:hAnsi="Arial"/>
      <w:b/>
      <w:lang w:eastAsia="ja-JP"/>
    </w:rPr>
  </w:style>
  <w:style w:type="character" w:customStyle="1" w:styleId="Heading8Char">
    <w:name w:val="Heading 8 Char"/>
    <w:basedOn w:val="DefaultParagraphFont"/>
    <w:link w:val="Heading8"/>
    <w:uiPriority w:val="99"/>
    <w:locked/>
    <w:rsid w:val="00F6223B"/>
    <w:rPr>
      <w:rFonts w:ascii="Arial" w:eastAsia="MS Mincho" w:hAnsi="Arial"/>
      <w:b/>
      <w:lang w:eastAsia="ja-JP"/>
    </w:rPr>
  </w:style>
  <w:style w:type="character" w:customStyle="1" w:styleId="Heading9Char">
    <w:name w:val="Heading 9 Char"/>
    <w:basedOn w:val="DefaultParagraphFont"/>
    <w:link w:val="Heading9"/>
    <w:locked/>
    <w:rsid w:val="00F6223B"/>
    <w:rPr>
      <w:rFonts w:ascii="Arial" w:eastAsia="MS Mincho" w:hAnsi="Arial"/>
      <w:b/>
      <w:lang w:eastAsia="ja-JP"/>
    </w:rPr>
  </w:style>
  <w:style w:type="paragraph" w:styleId="BlockText">
    <w:name w:val="Block Text"/>
    <w:basedOn w:val="Normal"/>
    <w:uiPriority w:val="99"/>
    <w:rsid w:val="00570951"/>
    <w:pPr>
      <w:spacing w:after="120"/>
      <w:ind w:left="1440" w:right="1440"/>
    </w:pPr>
  </w:style>
  <w:style w:type="paragraph" w:customStyle="1" w:styleId="Formatvorlage1">
    <w:name w:val="Formatvorlage1"/>
    <w:basedOn w:val="Normal"/>
    <w:uiPriority w:val="99"/>
    <w:rsid w:val="00570951"/>
    <w:pPr>
      <w:tabs>
        <w:tab w:val="left" w:pos="1695"/>
      </w:tabs>
    </w:pPr>
    <w:rPr>
      <w:sz w:val="48"/>
      <w:lang w:val="fr-FR"/>
    </w:rPr>
  </w:style>
  <w:style w:type="paragraph" w:customStyle="1" w:styleId="Unit">
    <w:name w:val="Unit"/>
    <w:basedOn w:val="Normal"/>
    <w:uiPriority w:val="99"/>
    <w:rsid w:val="00570951"/>
    <w:pPr>
      <w:spacing w:line="220" w:lineRule="exact"/>
    </w:pPr>
    <w:rPr>
      <w:rFonts w:ascii="Arial" w:hAnsi="Arial"/>
      <w:sz w:val="20"/>
      <w:lang w:val="en-GB"/>
    </w:rPr>
  </w:style>
  <w:style w:type="paragraph" w:customStyle="1" w:styleId="Adress">
    <w:name w:val="Adress"/>
    <w:basedOn w:val="Normal"/>
    <w:rsid w:val="00570951"/>
    <w:pPr>
      <w:spacing w:line="220" w:lineRule="exact"/>
      <w:jc w:val="center"/>
    </w:pPr>
    <w:rPr>
      <w:rFonts w:ascii="Arial" w:hAnsi="Arial"/>
      <w:sz w:val="20"/>
      <w:lang w:val="en-GB"/>
    </w:rPr>
  </w:style>
  <w:style w:type="paragraph" w:customStyle="1" w:styleId="recepient">
    <w:name w:val="recepient"/>
    <w:basedOn w:val="Normal"/>
    <w:uiPriority w:val="99"/>
    <w:rsid w:val="00570951"/>
    <w:pPr>
      <w:spacing w:line="240" w:lineRule="exact"/>
    </w:pPr>
    <w:rPr>
      <w:rFonts w:ascii="Arial" w:hAnsi="Arial"/>
      <w:sz w:val="22"/>
      <w:lang w:val="en-GB"/>
    </w:rPr>
  </w:style>
  <w:style w:type="paragraph" w:customStyle="1" w:styleId="bold">
    <w:name w:val="bold"/>
    <w:basedOn w:val="Adress"/>
    <w:uiPriority w:val="99"/>
    <w:rsid w:val="00570951"/>
    <w:pPr>
      <w:spacing w:line="240" w:lineRule="exact"/>
    </w:pPr>
    <w:rPr>
      <w:b/>
      <w:sz w:val="22"/>
    </w:rPr>
  </w:style>
  <w:style w:type="paragraph" w:customStyle="1" w:styleId="text">
    <w:name w:val="text"/>
    <w:basedOn w:val="Normal"/>
    <w:rsid w:val="00570951"/>
    <w:pPr>
      <w:spacing w:line="240" w:lineRule="exact"/>
      <w:jc w:val="center"/>
    </w:pPr>
    <w:rPr>
      <w:rFonts w:ascii="Arial" w:hAnsi="Arial"/>
      <w:sz w:val="22"/>
    </w:rPr>
  </w:style>
  <w:style w:type="paragraph" w:styleId="DocumentMap">
    <w:name w:val="Document Map"/>
    <w:basedOn w:val="Normal"/>
    <w:link w:val="DocumentMapChar"/>
    <w:rsid w:val="00570951"/>
    <w:pPr>
      <w:shd w:val="clear" w:color="auto" w:fill="000080"/>
    </w:pPr>
    <w:rPr>
      <w:rFonts w:ascii="Tahoma" w:hAnsi="Tahoma"/>
    </w:rPr>
  </w:style>
  <w:style w:type="character" w:customStyle="1" w:styleId="DocumentMapChar">
    <w:name w:val="Document Map Char"/>
    <w:basedOn w:val="DefaultParagraphFont"/>
    <w:link w:val="DocumentMap"/>
    <w:uiPriority w:val="99"/>
    <w:semiHidden/>
    <w:locked/>
    <w:rsid w:val="00F6223B"/>
    <w:rPr>
      <w:rFonts w:cs="Times New Roman"/>
      <w:sz w:val="2"/>
      <w:lang w:val="de-DE" w:eastAsia="ja-JP"/>
    </w:rPr>
  </w:style>
  <w:style w:type="paragraph" w:styleId="Header">
    <w:name w:val="header"/>
    <w:basedOn w:val="Normal"/>
    <w:link w:val="HeaderChar"/>
    <w:rsid w:val="00570951"/>
    <w:pPr>
      <w:tabs>
        <w:tab w:val="center" w:pos="4536"/>
        <w:tab w:val="right" w:pos="9072"/>
      </w:tabs>
    </w:pPr>
  </w:style>
  <w:style w:type="character" w:customStyle="1" w:styleId="HeaderChar">
    <w:name w:val="Header Char"/>
    <w:basedOn w:val="DefaultParagraphFont"/>
    <w:link w:val="Header"/>
    <w:uiPriority w:val="99"/>
    <w:semiHidden/>
    <w:locked/>
    <w:rsid w:val="00F6223B"/>
    <w:rPr>
      <w:rFonts w:ascii="Frutiger 47 LightCn" w:hAnsi="Frutiger 47 LightCn" w:cs="Times New Roman"/>
      <w:sz w:val="20"/>
      <w:szCs w:val="20"/>
      <w:lang w:val="de-DE" w:eastAsia="ja-JP"/>
    </w:rPr>
  </w:style>
  <w:style w:type="paragraph" w:styleId="Footer">
    <w:name w:val="footer"/>
    <w:basedOn w:val="Normal"/>
    <w:link w:val="FooterChar"/>
    <w:rsid w:val="00570951"/>
    <w:pPr>
      <w:tabs>
        <w:tab w:val="center" w:pos="4536"/>
        <w:tab w:val="right" w:pos="9072"/>
      </w:tabs>
    </w:pPr>
  </w:style>
  <w:style w:type="character" w:customStyle="1" w:styleId="FooterChar">
    <w:name w:val="Footer Char"/>
    <w:basedOn w:val="DefaultParagraphFont"/>
    <w:link w:val="Footer"/>
    <w:uiPriority w:val="99"/>
    <w:locked/>
    <w:rsid w:val="00543E0F"/>
    <w:rPr>
      <w:rFonts w:ascii="Frutiger 47 LightCn" w:hAnsi="Frutiger 47 LightCn" w:cs="Times New Roman"/>
      <w:sz w:val="24"/>
      <w:lang w:val="de-DE" w:eastAsia="ja-JP" w:bidi="ar-SA"/>
    </w:rPr>
  </w:style>
  <w:style w:type="character" w:styleId="PageNumber">
    <w:name w:val="page number"/>
    <w:basedOn w:val="DefaultParagraphFont"/>
    <w:rsid w:val="00570951"/>
    <w:rPr>
      <w:rFonts w:cs="Times New Roman"/>
    </w:rPr>
  </w:style>
  <w:style w:type="character" w:styleId="Hyperlink">
    <w:name w:val="Hyperlink"/>
    <w:basedOn w:val="DefaultParagraphFont"/>
    <w:uiPriority w:val="99"/>
    <w:rsid w:val="00570951"/>
    <w:rPr>
      <w:rFonts w:cs="Times New Roman"/>
      <w:color w:val="0000FF"/>
      <w:u w:val="single"/>
    </w:rPr>
  </w:style>
  <w:style w:type="paragraph" w:customStyle="1" w:styleId="text2">
    <w:name w:val="text 2"/>
    <w:basedOn w:val="Normal"/>
    <w:uiPriority w:val="99"/>
    <w:rsid w:val="00570951"/>
    <w:pPr>
      <w:spacing w:line="240" w:lineRule="exact"/>
    </w:pPr>
    <w:rPr>
      <w:rFonts w:ascii="Arial" w:hAnsi="Arial"/>
      <w:sz w:val="22"/>
      <w:lang w:val="en-GB"/>
    </w:rPr>
  </w:style>
  <w:style w:type="paragraph" w:customStyle="1" w:styleId="claim">
    <w:name w:val="claim"/>
    <w:basedOn w:val="Normal"/>
    <w:uiPriority w:val="99"/>
    <w:rsid w:val="00570951"/>
    <w:pPr>
      <w:spacing w:line="140" w:lineRule="exact"/>
    </w:pPr>
    <w:rPr>
      <w:rFonts w:ascii="Arial" w:hAnsi="Arial"/>
      <w:sz w:val="14"/>
      <w:lang w:val="en-GB"/>
    </w:rPr>
  </w:style>
  <w:style w:type="paragraph" w:customStyle="1" w:styleId="document">
    <w:name w:val="document"/>
    <w:basedOn w:val="Normal"/>
    <w:rsid w:val="00570951"/>
    <w:pPr>
      <w:spacing w:line="330" w:lineRule="exact"/>
      <w:jc w:val="center"/>
    </w:pPr>
    <w:rPr>
      <w:rFonts w:ascii="Arial" w:hAnsi="Arial"/>
      <w:caps/>
      <w:color w:val="D37D2D"/>
      <w:sz w:val="33"/>
      <w:lang w:val="en-GB"/>
    </w:rPr>
  </w:style>
  <w:style w:type="paragraph" w:customStyle="1" w:styleId="Title1">
    <w:name w:val="Title1"/>
    <w:basedOn w:val="document"/>
    <w:rsid w:val="00570951"/>
    <w:rPr>
      <w:color w:val="326D63"/>
    </w:rPr>
  </w:style>
  <w:style w:type="paragraph" w:styleId="FootnoteText">
    <w:name w:val="footnote text"/>
    <w:basedOn w:val="Normal"/>
    <w:link w:val="FootnoteTextChar"/>
    <w:uiPriority w:val="99"/>
    <w:rsid w:val="00570951"/>
    <w:rPr>
      <w:rFonts w:ascii="Times New Roman" w:hAnsi="Times New Roman"/>
      <w:sz w:val="20"/>
      <w:lang w:val="en-GB" w:eastAsia="en-US"/>
    </w:rPr>
  </w:style>
  <w:style w:type="character" w:customStyle="1" w:styleId="FootnoteTextChar">
    <w:name w:val="Footnote Text Char"/>
    <w:basedOn w:val="DefaultParagraphFont"/>
    <w:link w:val="FootnoteText"/>
    <w:uiPriority w:val="99"/>
    <w:locked/>
    <w:rsid w:val="006B18DC"/>
    <w:rPr>
      <w:rFonts w:cs="Times New Roman"/>
      <w:lang w:val="en-GB" w:eastAsia="en-US" w:bidi="ar-SA"/>
    </w:rPr>
  </w:style>
  <w:style w:type="paragraph" w:customStyle="1" w:styleId="bold2">
    <w:name w:val="bold 2"/>
    <w:basedOn w:val="text2"/>
    <w:uiPriority w:val="99"/>
    <w:rsid w:val="00570951"/>
    <w:rPr>
      <w:b/>
    </w:rPr>
  </w:style>
  <w:style w:type="character" w:styleId="FootnoteReference">
    <w:name w:val="footnote reference"/>
    <w:basedOn w:val="DefaultParagraphFont"/>
    <w:uiPriority w:val="99"/>
    <w:semiHidden/>
    <w:rsid w:val="00570951"/>
    <w:rPr>
      <w:rFonts w:cs="Times New Roman"/>
      <w:vertAlign w:val="superscript"/>
    </w:rPr>
  </w:style>
  <w:style w:type="paragraph" w:customStyle="1" w:styleId="Motiontitle">
    <w:name w:val="Motion title"/>
    <w:basedOn w:val="BodyText"/>
    <w:uiPriority w:val="99"/>
    <w:rsid w:val="00570951"/>
    <w:pPr>
      <w:tabs>
        <w:tab w:val="left" w:pos="1624"/>
      </w:tabs>
      <w:spacing w:after="0"/>
    </w:pPr>
    <w:rPr>
      <w:rFonts w:ascii="Arial" w:hAnsi="Arial" w:cs="Arial"/>
      <w:b/>
      <w:bCs/>
      <w:color w:val="0033CC"/>
      <w:sz w:val="60"/>
      <w:szCs w:val="25"/>
    </w:rPr>
  </w:style>
  <w:style w:type="paragraph" w:styleId="BodyText">
    <w:name w:val="Body Text"/>
    <w:basedOn w:val="Normal"/>
    <w:link w:val="BodyTextChar"/>
    <w:rsid w:val="00570951"/>
    <w:pPr>
      <w:spacing w:after="120"/>
    </w:pPr>
    <w:rPr>
      <w:rFonts w:ascii="Times New Roman" w:hAnsi="Times New Roman"/>
      <w:szCs w:val="24"/>
      <w:lang w:val="en-GB" w:eastAsia="en-US"/>
    </w:rPr>
  </w:style>
  <w:style w:type="character" w:customStyle="1" w:styleId="BodyTextChar">
    <w:name w:val="Body Text Char"/>
    <w:basedOn w:val="DefaultParagraphFont"/>
    <w:link w:val="BodyText"/>
    <w:uiPriority w:val="99"/>
    <w:semiHidden/>
    <w:locked/>
    <w:rsid w:val="00F6223B"/>
    <w:rPr>
      <w:rFonts w:ascii="Frutiger 47 LightCn" w:hAnsi="Frutiger 47 LightCn" w:cs="Times New Roman"/>
      <w:sz w:val="20"/>
      <w:szCs w:val="20"/>
      <w:lang w:val="de-DE" w:eastAsia="ja-JP"/>
    </w:rPr>
  </w:style>
  <w:style w:type="paragraph" w:customStyle="1" w:styleId="Level1">
    <w:name w:val="Level 1"/>
    <w:basedOn w:val="Normal"/>
    <w:uiPriority w:val="99"/>
    <w:rsid w:val="00570951"/>
    <w:pPr>
      <w:widowControl w:val="0"/>
      <w:numPr>
        <w:numId w:val="2"/>
      </w:numPr>
      <w:ind w:left="720" w:hanging="720"/>
      <w:outlineLvl w:val="0"/>
    </w:pPr>
    <w:rPr>
      <w:rFonts w:ascii="Times New Roman" w:hAnsi="Times New Roman"/>
      <w:lang w:val="en-US" w:eastAsia="es-ES"/>
    </w:rPr>
  </w:style>
  <w:style w:type="paragraph" w:styleId="BalloonText">
    <w:name w:val="Balloon Text"/>
    <w:basedOn w:val="Normal"/>
    <w:link w:val="BalloonTextChar"/>
    <w:rsid w:val="00570951"/>
    <w:rPr>
      <w:rFonts w:ascii="Tahoma" w:hAnsi="Tahoma" w:cs="Tahoma"/>
      <w:sz w:val="16"/>
      <w:szCs w:val="16"/>
      <w:lang w:val="en-GB" w:eastAsia="en-US"/>
    </w:rPr>
  </w:style>
  <w:style w:type="character" w:customStyle="1" w:styleId="BalloonTextChar">
    <w:name w:val="Balloon Text Char"/>
    <w:basedOn w:val="DefaultParagraphFont"/>
    <w:link w:val="BalloonText"/>
    <w:uiPriority w:val="99"/>
    <w:semiHidden/>
    <w:locked/>
    <w:rsid w:val="00F6223B"/>
    <w:rPr>
      <w:rFonts w:cs="Times New Roman"/>
      <w:sz w:val="2"/>
      <w:lang w:val="de-DE" w:eastAsia="ja-JP"/>
    </w:rPr>
  </w:style>
  <w:style w:type="paragraph" w:styleId="CommentText">
    <w:name w:val="annotation text"/>
    <w:basedOn w:val="Normal"/>
    <w:link w:val="CommentTextChar"/>
    <w:semiHidden/>
    <w:rsid w:val="00570951"/>
    <w:rPr>
      <w:rFonts w:ascii="Times New Roman" w:hAnsi="Times New Roman"/>
      <w:sz w:val="20"/>
      <w:lang w:val="en-GB" w:eastAsia="en-US"/>
    </w:rPr>
  </w:style>
  <w:style w:type="character" w:customStyle="1" w:styleId="CommentTextChar">
    <w:name w:val="Comment Text Char"/>
    <w:basedOn w:val="DefaultParagraphFont"/>
    <w:link w:val="CommentText"/>
    <w:semiHidden/>
    <w:locked/>
    <w:rsid w:val="00F6223B"/>
    <w:rPr>
      <w:rFonts w:ascii="Frutiger 47 LightCn" w:hAnsi="Frutiger 47 LightCn" w:cs="Times New Roman"/>
      <w:sz w:val="20"/>
      <w:szCs w:val="20"/>
      <w:lang w:val="de-DE" w:eastAsia="ja-JP"/>
    </w:rPr>
  </w:style>
  <w:style w:type="paragraph" w:styleId="CommentSubject">
    <w:name w:val="annotation subject"/>
    <w:basedOn w:val="CommentText"/>
    <w:next w:val="CommentText"/>
    <w:link w:val="CommentSubjectChar"/>
    <w:semiHidden/>
    <w:rsid w:val="00570951"/>
    <w:rPr>
      <w:b/>
      <w:bCs/>
    </w:rPr>
  </w:style>
  <w:style w:type="character" w:customStyle="1" w:styleId="CommentSubjectChar">
    <w:name w:val="Comment Subject Char"/>
    <w:basedOn w:val="CommentTextChar"/>
    <w:link w:val="CommentSubject"/>
    <w:uiPriority w:val="99"/>
    <w:semiHidden/>
    <w:locked/>
    <w:rsid w:val="00F6223B"/>
    <w:rPr>
      <w:rFonts w:ascii="Frutiger 47 LightCn" w:hAnsi="Frutiger 47 LightCn" w:cs="Times New Roman"/>
      <w:b/>
      <w:bCs/>
      <w:sz w:val="20"/>
      <w:szCs w:val="20"/>
      <w:lang w:val="de-DE" w:eastAsia="ja-JP"/>
    </w:rPr>
  </w:style>
  <w:style w:type="paragraph" w:styleId="BodyTextIndent">
    <w:name w:val="Body Text Indent"/>
    <w:basedOn w:val="Normal"/>
    <w:link w:val="BodyTextIndentChar"/>
    <w:rsid w:val="00570951"/>
    <w:pPr>
      <w:ind w:left="748" w:hanging="748"/>
    </w:pPr>
    <w:rPr>
      <w:rFonts w:ascii="Arial" w:hAnsi="Arial" w:cs="Arial"/>
      <w:bCs/>
      <w:sz w:val="22"/>
      <w:szCs w:val="22"/>
      <w:lang w:val="en-CA" w:eastAsia="en-US"/>
    </w:rPr>
  </w:style>
  <w:style w:type="character" w:customStyle="1" w:styleId="BodyTextIndentChar">
    <w:name w:val="Body Text Indent Char"/>
    <w:basedOn w:val="DefaultParagraphFont"/>
    <w:link w:val="BodyTextIndent"/>
    <w:uiPriority w:val="99"/>
    <w:semiHidden/>
    <w:locked/>
    <w:rsid w:val="00F6223B"/>
    <w:rPr>
      <w:rFonts w:ascii="Frutiger 47 LightCn" w:hAnsi="Frutiger 47 LightCn" w:cs="Times New Roman"/>
      <w:sz w:val="20"/>
      <w:szCs w:val="20"/>
      <w:lang w:val="de-DE" w:eastAsia="ja-JP"/>
    </w:rPr>
  </w:style>
  <w:style w:type="paragraph" w:styleId="NormalWeb">
    <w:name w:val="Normal (Web)"/>
    <w:basedOn w:val="Normal"/>
    <w:rsid w:val="00570951"/>
    <w:pPr>
      <w:spacing w:before="100" w:beforeAutospacing="1" w:after="100" w:afterAutospacing="1"/>
    </w:pPr>
    <w:rPr>
      <w:rFonts w:ascii="Arial Unicode MS" w:eastAsia="Arial Unicode MS" w:hAnsi="Arial Unicode MS" w:cs="Arial Unicode MS"/>
      <w:color w:val="000000"/>
      <w:szCs w:val="24"/>
      <w:lang w:val="en-GB" w:eastAsia="en-US"/>
    </w:rPr>
  </w:style>
  <w:style w:type="character" w:styleId="Emphasis">
    <w:name w:val="Emphasis"/>
    <w:basedOn w:val="DefaultParagraphFont"/>
    <w:uiPriority w:val="99"/>
    <w:qFormat/>
    <w:rsid w:val="005040A4"/>
    <w:rPr>
      <w:rFonts w:cs="Times New Roman"/>
      <w:i/>
      <w:iCs/>
    </w:rPr>
  </w:style>
  <w:style w:type="paragraph" w:styleId="PlainText">
    <w:name w:val="Plain Text"/>
    <w:basedOn w:val="Normal"/>
    <w:link w:val="PlainTextChar"/>
    <w:uiPriority w:val="99"/>
    <w:rsid w:val="00A07D66"/>
    <w:rPr>
      <w:rFonts w:ascii="Courier New" w:hAnsi="Courier New" w:cs="Courier New"/>
      <w:sz w:val="20"/>
      <w:lang w:val="en-US" w:eastAsia="en-US"/>
    </w:rPr>
  </w:style>
  <w:style w:type="character" w:customStyle="1" w:styleId="PlainTextChar">
    <w:name w:val="Plain Text Char"/>
    <w:basedOn w:val="DefaultParagraphFont"/>
    <w:link w:val="PlainText"/>
    <w:uiPriority w:val="99"/>
    <w:semiHidden/>
    <w:locked/>
    <w:rsid w:val="00F6223B"/>
    <w:rPr>
      <w:rFonts w:ascii="Courier New" w:hAnsi="Courier New" w:cs="Courier New"/>
      <w:sz w:val="20"/>
      <w:szCs w:val="20"/>
      <w:lang w:val="de-DE" w:eastAsia="ja-JP"/>
    </w:rPr>
  </w:style>
  <w:style w:type="paragraph" w:styleId="ListBullet">
    <w:name w:val="List Bullet"/>
    <w:basedOn w:val="Normal"/>
    <w:autoRedefine/>
    <w:rsid w:val="006C2671"/>
    <w:pPr>
      <w:numPr>
        <w:numId w:val="4"/>
      </w:numPr>
      <w:spacing w:line="228" w:lineRule="auto"/>
    </w:pPr>
    <w:rPr>
      <w:rFonts w:ascii="Times New Roman" w:hAnsi="Times New Roman"/>
      <w:szCs w:val="24"/>
      <w:lang w:val="en-US" w:eastAsia="en-US"/>
    </w:rPr>
  </w:style>
  <w:style w:type="character" w:styleId="CommentReference">
    <w:name w:val="annotation reference"/>
    <w:basedOn w:val="DefaultParagraphFont"/>
    <w:semiHidden/>
    <w:rsid w:val="006E139C"/>
    <w:rPr>
      <w:rFonts w:cs="Times New Roman"/>
      <w:sz w:val="16"/>
      <w:szCs w:val="16"/>
    </w:rPr>
  </w:style>
  <w:style w:type="paragraph" w:customStyle="1" w:styleId="Note">
    <w:name w:val="Note"/>
    <w:basedOn w:val="Normal"/>
    <w:next w:val="Normal"/>
    <w:link w:val="NoteChar"/>
    <w:uiPriority w:val="99"/>
    <w:rsid w:val="00E30BBD"/>
    <w:pPr>
      <w:tabs>
        <w:tab w:val="left" w:pos="960"/>
      </w:tabs>
      <w:spacing w:after="240" w:line="210" w:lineRule="atLeast"/>
      <w:jc w:val="both"/>
    </w:pPr>
    <w:rPr>
      <w:rFonts w:ascii="Arial" w:eastAsia="MS Mincho" w:hAnsi="Arial"/>
      <w:sz w:val="18"/>
      <w:lang w:val="en-GB"/>
    </w:rPr>
  </w:style>
  <w:style w:type="character" w:customStyle="1" w:styleId="NoteChar">
    <w:name w:val="Note Char"/>
    <w:basedOn w:val="DefaultParagraphFont"/>
    <w:link w:val="Note"/>
    <w:uiPriority w:val="99"/>
    <w:locked/>
    <w:rsid w:val="00E30BBD"/>
    <w:rPr>
      <w:rFonts w:ascii="Arial" w:eastAsia="MS Mincho" w:hAnsi="Arial" w:cs="Times New Roman"/>
      <w:sz w:val="18"/>
      <w:lang w:val="en-GB" w:eastAsia="ja-JP" w:bidi="ar-SA"/>
    </w:rPr>
  </w:style>
  <w:style w:type="paragraph" w:customStyle="1" w:styleId="p3">
    <w:name w:val="p3"/>
    <w:basedOn w:val="Normal"/>
    <w:next w:val="Normal"/>
    <w:uiPriority w:val="99"/>
    <w:rsid w:val="00804189"/>
    <w:pPr>
      <w:tabs>
        <w:tab w:val="left" w:pos="720"/>
      </w:tabs>
      <w:spacing w:after="240" w:line="230" w:lineRule="atLeast"/>
      <w:jc w:val="both"/>
    </w:pPr>
    <w:rPr>
      <w:rFonts w:ascii="Arial" w:eastAsia="MS Mincho" w:hAnsi="Arial"/>
      <w:sz w:val="20"/>
      <w:lang w:val="en-GB"/>
    </w:rPr>
  </w:style>
  <w:style w:type="paragraph" w:styleId="ListNumber">
    <w:name w:val="List Number"/>
    <w:basedOn w:val="Normal"/>
    <w:uiPriority w:val="99"/>
    <w:rsid w:val="00D26320"/>
    <w:pPr>
      <w:numPr>
        <w:numId w:val="3"/>
      </w:numPr>
      <w:spacing w:after="240" w:line="230" w:lineRule="atLeast"/>
      <w:jc w:val="both"/>
    </w:pPr>
    <w:rPr>
      <w:rFonts w:ascii="Arial" w:eastAsia="MS Mincho" w:hAnsi="Arial"/>
      <w:sz w:val="20"/>
      <w:lang w:val="en-GB"/>
    </w:rPr>
  </w:style>
  <w:style w:type="paragraph" w:styleId="ListNumber2">
    <w:name w:val="List Number 2"/>
    <w:basedOn w:val="Normal"/>
    <w:uiPriority w:val="99"/>
    <w:rsid w:val="00D26320"/>
    <w:pPr>
      <w:numPr>
        <w:ilvl w:val="1"/>
        <w:numId w:val="3"/>
      </w:numPr>
      <w:spacing w:after="240" w:line="230" w:lineRule="atLeast"/>
      <w:jc w:val="both"/>
    </w:pPr>
    <w:rPr>
      <w:rFonts w:ascii="Arial" w:eastAsia="MS Mincho" w:hAnsi="Arial"/>
      <w:sz w:val="20"/>
      <w:lang w:val="en-GB"/>
    </w:rPr>
  </w:style>
  <w:style w:type="paragraph" w:styleId="ListNumber3">
    <w:name w:val="List Number 3"/>
    <w:basedOn w:val="Normal"/>
    <w:uiPriority w:val="99"/>
    <w:rsid w:val="00D26320"/>
    <w:pPr>
      <w:numPr>
        <w:ilvl w:val="2"/>
        <w:numId w:val="3"/>
      </w:numPr>
      <w:tabs>
        <w:tab w:val="left" w:pos="1200"/>
      </w:tabs>
      <w:spacing w:after="240" w:line="230" w:lineRule="atLeast"/>
      <w:jc w:val="both"/>
    </w:pPr>
    <w:rPr>
      <w:rFonts w:ascii="Arial" w:eastAsia="MS Mincho" w:hAnsi="Arial"/>
      <w:sz w:val="20"/>
      <w:lang w:val="en-GB"/>
    </w:rPr>
  </w:style>
  <w:style w:type="paragraph" w:styleId="ListNumber4">
    <w:name w:val="List Number 4"/>
    <w:basedOn w:val="Normal"/>
    <w:uiPriority w:val="99"/>
    <w:rsid w:val="00D26320"/>
    <w:pPr>
      <w:numPr>
        <w:ilvl w:val="3"/>
        <w:numId w:val="3"/>
      </w:numPr>
      <w:tabs>
        <w:tab w:val="left" w:pos="1600"/>
      </w:tabs>
      <w:spacing w:after="240" w:line="230" w:lineRule="atLeast"/>
      <w:jc w:val="both"/>
    </w:pPr>
    <w:rPr>
      <w:rFonts w:ascii="Arial" w:eastAsia="MS Mincho" w:hAnsi="Arial"/>
      <w:sz w:val="20"/>
      <w:lang w:val="en-GB"/>
    </w:rPr>
  </w:style>
  <w:style w:type="paragraph" w:customStyle="1" w:styleId="zzLn5">
    <w:name w:val="zzLn5"/>
    <w:basedOn w:val="Normal"/>
    <w:next w:val="Normal"/>
    <w:uiPriority w:val="99"/>
    <w:rsid w:val="00D26320"/>
    <w:pPr>
      <w:numPr>
        <w:ilvl w:val="4"/>
        <w:numId w:val="3"/>
      </w:numPr>
      <w:spacing w:after="240" w:line="230" w:lineRule="atLeast"/>
    </w:pPr>
    <w:rPr>
      <w:rFonts w:ascii="Arial" w:eastAsia="MS Mincho" w:hAnsi="Arial"/>
      <w:sz w:val="20"/>
      <w:lang w:val="en-GB"/>
    </w:rPr>
  </w:style>
  <w:style w:type="paragraph" w:customStyle="1" w:styleId="zzLn6">
    <w:name w:val="zzLn6"/>
    <w:basedOn w:val="Normal"/>
    <w:next w:val="Normal"/>
    <w:uiPriority w:val="99"/>
    <w:rsid w:val="00D26320"/>
    <w:pPr>
      <w:numPr>
        <w:ilvl w:val="5"/>
        <w:numId w:val="3"/>
      </w:numPr>
      <w:spacing w:after="240" w:line="230" w:lineRule="atLeast"/>
    </w:pPr>
    <w:rPr>
      <w:rFonts w:ascii="Arial" w:eastAsia="MS Mincho" w:hAnsi="Arial"/>
      <w:sz w:val="20"/>
      <w:lang w:val="en-GB"/>
    </w:rPr>
  </w:style>
  <w:style w:type="paragraph" w:customStyle="1" w:styleId="a">
    <w:name w:val="a"/>
    <w:aliases w:val="b,c"/>
    <w:basedOn w:val="Normal"/>
    <w:uiPriority w:val="99"/>
    <w:rsid w:val="00FB4252"/>
    <w:pPr>
      <w:widowControl w:val="0"/>
      <w:autoSpaceDE w:val="0"/>
      <w:autoSpaceDN w:val="0"/>
      <w:adjustRightInd w:val="0"/>
    </w:pPr>
    <w:rPr>
      <w:rFonts w:ascii="Times New Roman" w:hAnsi="Times New Roman"/>
      <w:sz w:val="20"/>
      <w:szCs w:val="24"/>
      <w:lang w:val="en-US" w:eastAsia="en-US"/>
    </w:rPr>
  </w:style>
  <w:style w:type="paragraph" w:customStyle="1" w:styleId="Revision1">
    <w:name w:val="Revision1"/>
    <w:hidden/>
    <w:uiPriority w:val="99"/>
    <w:semiHidden/>
    <w:rsid w:val="00DC4BB8"/>
    <w:rPr>
      <w:rFonts w:ascii="Frutiger 47 LightCn" w:hAnsi="Frutiger 47 LightCn"/>
      <w:sz w:val="24"/>
      <w:lang w:val="de-DE" w:eastAsia="ja-JP"/>
    </w:rPr>
  </w:style>
  <w:style w:type="paragraph" w:styleId="ListContinue">
    <w:name w:val="List Continue"/>
    <w:basedOn w:val="Normal"/>
    <w:uiPriority w:val="99"/>
    <w:rsid w:val="00305988"/>
    <w:pPr>
      <w:spacing w:after="120"/>
      <w:ind w:left="283"/>
      <w:contextualSpacing/>
    </w:pPr>
  </w:style>
  <w:style w:type="paragraph" w:styleId="ListContinue2">
    <w:name w:val="List Continue 2"/>
    <w:basedOn w:val="ListContinue"/>
    <w:uiPriority w:val="99"/>
    <w:rsid w:val="00305988"/>
    <w:pPr>
      <w:spacing w:after="240" w:line="230" w:lineRule="atLeast"/>
      <w:ind w:left="800" w:hanging="400"/>
      <w:contextualSpacing w:val="0"/>
      <w:jc w:val="both"/>
    </w:pPr>
    <w:rPr>
      <w:rFonts w:ascii="Arial" w:eastAsia="MS Mincho" w:hAnsi="Arial"/>
      <w:sz w:val="20"/>
      <w:lang w:val="en-GB"/>
    </w:rPr>
  </w:style>
  <w:style w:type="paragraph" w:styleId="ListContinue3">
    <w:name w:val="List Continue 3"/>
    <w:basedOn w:val="ListContinue"/>
    <w:uiPriority w:val="99"/>
    <w:rsid w:val="00305988"/>
    <w:pPr>
      <w:tabs>
        <w:tab w:val="left" w:pos="1200"/>
      </w:tabs>
      <w:spacing w:after="240" w:line="230" w:lineRule="atLeast"/>
      <w:ind w:left="1200" w:hanging="400"/>
      <w:contextualSpacing w:val="0"/>
      <w:jc w:val="both"/>
    </w:pPr>
    <w:rPr>
      <w:rFonts w:ascii="Arial" w:eastAsia="MS Mincho" w:hAnsi="Arial"/>
      <w:sz w:val="20"/>
      <w:lang w:val="en-GB"/>
    </w:rPr>
  </w:style>
  <w:style w:type="paragraph" w:styleId="ListContinue4">
    <w:name w:val="List Continue 4"/>
    <w:basedOn w:val="ListContinue"/>
    <w:uiPriority w:val="99"/>
    <w:rsid w:val="00305988"/>
    <w:pPr>
      <w:tabs>
        <w:tab w:val="left" w:pos="1600"/>
      </w:tabs>
      <w:spacing w:after="240" w:line="230" w:lineRule="atLeast"/>
      <w:ind w:left="1600" w:hanging="400"/>
      <w:contextualSpacing w:val="0"/>
      <w:jc w:val="both"/>
    </w:pPr>
    <w:rPr>
      <w:rFonts w:ascii="Arial" w:eastAsia="MS Mincho" w:hAnsi="Arial"/>
      <w:sz w:val="20"/>
      <w:lang w:val="en-GB"/>
    </w:rPr>
  </w:style>
  <w:style w:type="paragraph" w:customStyle="1" w:styleId="zzLc5">
    <w:name w:val="zzLc5"/>
    <w:basedOn w:val="Normal"/>
    <w:next w:val="Normal"/>
    <w:uiPriority w:val="99"/>
    <w:rsid w:val="00305988"/>
    <w:pPr>
      <w:spacing w:after="240" w:line="230" w:lineRule="atLeast"/>
    </w:pPr>
    <w:rPr>
      <w:rFonts w:ascii="Arial" w:eastAsia="MS Mincho" w:hAnsi="Arial"/>
      <w:sz w:val="20"/>
      <w:lang w:val="en-GB"/>
    </w:rPr>
  </w:style>
  <w:style w:type="paragraph" w:customStyle="1" w:styleId="zzLc6">
    <w:name w:val="zzLc6"/>
    <w:basedOn w:val="Normal"/>
    <w:next w:val="Normal"/>
    <w:uiPriority w:val="99"/>
    <w:rsid w:val="00305988"/>
    <w:pPr>
      <w:spacing w:after="240" w:line="230" w:lineRule="atLeast"/>
    </w:pPr>
    <w:rPr>
      <w:rFonts w:ascii="Arial" w:eastAsia="MS Mincho" w:hAnsi="Arial"/>
      <w:sz w:val="20"/>
      <w:lang w:val="en-GB"/>
    </w:rPr>
  </w:style>
  <w:style w:type="paragraph" w:customStyle="1" w:styleId="ListParagraph1">
    <w:name w:val="List Paragraph1"/>
    <w:basedOn w:val="Normal"/>
    <w:uiPriority w:val="99"/>
    <w:rsid w:val="00CA4431"/>
    <w:pPr>
      <w:ind w:left="720"/>
    </w:pPr>
  </w:style>
  <w:style w:type="character" w:styleId="LineNumber">
    <w:name w:val="line number"/>
    <w:basedOn w:val="DefaultParagraphFont"/>
    <w:rsid w:val="00E0509A"/>
    <w:rPr>
      <w:rFonts w:cs="Times New Roman"/>
    </w:rPr>
  </w:style>
  <w:style w:type="table" w:styleId="TableGrid">
    <w:name w:val="Table Grid"/>
    <w:basedOn w:val="TableNormal"/>
    <w:rsid w:val="001B647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Spacing1">
    <w:name w:val="No Spacing1"/>
    <w:link w:val="NoSpacingChar"/>
    <w:uiPriority w:val="99"/>
    <w:rsid w:val="00BC05AC"/>
    <w:rPr>
      <w:rFonts w:ascii="Calibri" w:hAnsi="Calibri"/>
      <w:sz w:val="22"/>
      <w:szCs w:val="22"/>
      <w:lang w:val="en-US" w:eastAsia="en-US"/>
    </w:rPr>
  </w:style>
  <w:style w:type="character" w:customStyle="1" w:styleId="NoSpacingChar">
    <w:name w:val="No Spacing Char"/>
    <w:basedOn w:val="DefaultParagraphFont"/>
    <w:link w:val="NoSpacing1"/>
    <w:uiPriority w:val="99"/>
    <w:locked/>
    <w:rsid w:val="00BC05AC"/>
    <w:rPr>
      <w:rFonts w:ascii="Calibri" w:hAnsi="Calibri"/>
      <w:sz w:val="22"/>
      <w:szCs w:val="22"/>
      <w:lang w:val="en-US" w:eastAsia="en-US" w:bidi="ar-SA"/>
    </w:rPr>
  </w:style>
  <w:style w:type="character" w:customStyle="1" w:styleId="FSCSubHeadline">
    <w:name w:val="FSC Sub Headline"/>
    <w:basedOn w:val="DefaultParagraphFont"/>
    <w:uiPriority w:val="99"/>
    <w:rsid w:val="002E191D"/>
    <w:rPr>
      <w:rFonts w:ascii="Arial" w:hAnsi="Arial" w:cs="Times New Roman"/>
      <w:color w:val="FFFFFF"/>
      <w:sz w:val="33"/>
      <w:szCs w:val="33"/>
    </w:rPr>
  </w:style>
  <w:style w:type="character" w:styleId="FollowedHyperlink">
    <w:name w:val="FollowedHyperlink"/>
    <w:basedOn w:val="DefaultParagraphFont"/>
    <w:rsid w:val="009513B3"/>
    <w:rPr>
      <w:rFonts w:cs="Times New Roman"/>
      <w:color w:val="800080"/>
      <w:u w:val="single"/>
    </w:rPr>
  </w:style>
  <w:style w:type="paragraph" w:styleId="BodyText2">
    <w:name w:val="Body Text 2"/>
    <w:basedOn w:val="Normal"/>
    <w:link w:val="BodyText2Char"/>
    <w:rsid w:val="006C3C6A"/>
    <w:pPr>
      <w:spacing w:after="120" w:line="480" w:lineRule="auto"/>
    </w:pPr>
  </w:style>
  <w:style w:type="character" w:customStyle="1" w:styleId="BodyText2Char">
    <w:name w:val="Body Text 2 Char"/>
    <w:basedOn w:val="DefaultParagraphFont"/>
    <w:link w:val="BodyText2"/>
    <w:uiPriority w:val="99"/>
    <w:semiHidden/>
    <w:locked/>
    <w:rsid w:val="00F6223B"/>
    <w:rPr>
      <w:rFonts w:ascii="Frutiger 47 LightCn" w:hAnsi="Frutiger 47 LightCn" w:cs="Times New Roman"/>
      <w:sz w:val="20"/>
      <w:szCs w:val="20"/>
      <w:lang w:val="de-DE" w:eastAsia="ja-JP"/>
    </w:rPr>
  </w:style>
  <w:style w:type="character" w:customStyle="1" w:styleId="FootnoteCharacters">
    <w:name w:val="Footnote Characters"/>
    <w:basedOn w:val="DefaultParagraphFont"/>
    <w:uiPriority w:val="99"/>
    <w:rsid w:val="009D2E6D"/>
    <w:rPr>
      <w:rFonts w:cs="Times New Roman"/>
      <w:vertAlign w:val="superscript"/>
    </w:rPr>
  </w:style>
  <w:style w:type="character" w:customStyle="1" w:styleId="FSCAddressDetailsGreen">
    <w:name w:val="FSC Address Details Green"/>
    <w:uiPriority w:val="99"/>
    <w:rsid w:val="00AF50FC"/>
    <w:rPr>
      <w:rFonts w:ascii="Arial" w:hAnsi="Arial"/>
      <w:color w:val="174127"/>
      <w:sz w:val="16"/>
    </w:rPr>
  </w:style>
  <w:style w:type="character" w:customStyle="1" w:styleId="FSCTerm">
    <w:name w:val="FSC Term"/>
    <w:basedOn w:val="DefaultParagraphFont"/>
    <w:rsid w:val="00CD05C4"/>
    <w:rPr>
      <w:rFonts w:cs="Times New Roman"/>
      <w:i/>
      <w:iCs/>
    </w:rPr>
  </w:style>
  <w:style w:type="paragraph" w:styleId="BodyText3">
    <w:name w:val="Body Text 3"/>
    <w:basedOn w:val="Normal"/>
    <w:link w:val="BodyText3Char"/>
    <w:rsid w:val="008D5635"/>
    <w:pPr>
      <w:spacing w:after="120"/>
    </w:pPr>
    <w:rPr>
      <w:rFonts w:ascii="Arial" w:hAnsi="Arial" w:cs="Arial"/>
      <w:sz w:val="16"/>
      <w:szCs w:val="16"/>
      <w:lang w:val="en-CA" w:eastAsia="en-US"/>
    </w:rPr>
  </w:style>
  <w:style w:type="character" w:customStyle="1" w:styleId="BodyText3Char">
    <w:name w:val="Body Text 3 Char"/>
    <w:basedOn w:val="DefaultParagraphFont"/>
    <w:link w:val="BodyText3"/>
    <w:uiPriority w:val="99"/>
    <w:semiHidden/>
    <w:locked/>
    <w:rsid w:val="00F6223B"/>
    <w:rPr>
      <w:rFonts w:ascii="Frutiger 47 LightCn" w:hAnsi="Frutiger 47 LightCn" w:cs="Times New Roman"/>
      <w:sz w:val="16"/>
      <w:szCs w:val="16"/>
      <w:lang w:val="de-DE" w:eastAsia="ja-JP"/>
    </w:rPr>
  </w:style>
  <w:style w:type="paragraph" w:styleId="ListBullet5">
    <w:name w:val="List Bullet 5"/>
    <w:basedOn w:val="Normal"/>
    <w:rsid w:val="008D5635"/>
    <w:pPr>
      <w:tabs>
        <w:tab w:val="num" w:pos="1492"/>
      </w:tabs>
      <w:ind w:left="1492" w:hanging="360"/>
    </w:pPr>
    <w:rPr>
      <w:rFonts w:ascii="Arial" w:hAnsi="Arial" w:cs="Arial"/>
      <w:sz w:val="20"/>
      <w:szCs w:val="22"/>
      <w:lang w:val="en-CA" w:eastAsia="en-US"/>
    </w:rPr>
  </w:style>
  <w:style w:type="paragraph" w:customStyle="1" w:styleId="NOTE0">
    <w:name w:val="NOTE"/>
    <w:basedOn w:val="Normal"/>
    <w:rsid w:val="008D5635"/>
    <w:pPr>
      <w:spacing w:before="120"/>
      <w:ind w:left="720" w:hanging="720"/>
    </w:pPr>
    <w:rPr>
      <w:rFonts w:ascii="Arial" w:hAnsi="Arial" w:cs="Arial"/>
      <w:sz w:val="20"/>
      <w:lang w:val="en-US" w:eastAsia="en-US"/>
    </w:rPr>
  </w:style>
  <w:style w:type="character" w:styleId="Strong">
    <w:name w:val="Strong"/>
    <w:basedOn w:val="DefaultParagraphFont"/>
    <w:uiPriority w:val="22"/>
    <w:qFormat/>
    <w:rsid w:val="00593907"/>
    <w:rPr>
      <w:rFonts w:cs="Times New Roman"/>
      <w:b/>
      <w:bCs/>
    </w:rPr>
  </w:style>
  <w:style w:type="paragraph" w:customStyle="1" w:styleId="berarbeitung1">
    <w:name w:val="Überarbeitung1"/>
    <w:hidden/>
    <w:uiPriority w:val="99"/>
    <w:semiHidden/>
    <w:rsid w:val="005D1099"/>
    <w:rPr>
      <w:rFonts w:ascii="Frutiger 47 LightCn" w:hAnsi="Frutiger 47 LightCn"/>
      <w:sz w:val="24"/>
      <w:lang w:val="de-DE" w:eastAsia="ja-JP"/>
    </w:rPr>
  </w:style>
  <w:style w:type="character" w:customStyle="1" w:styleId="apple-style-span">
    <w:name w:val="apple-style-span"/>
    <w:basedOn w:val="DefaultParagraphFont"/>
    <w:rsid w:val="0064465D"/>
  </w:style>
  <w:style w:type="character" w:customStyle="1" w:styleId="apple-converted-space">
    <w:name w:val="apple-converted-space"/>
    <w:basedOn w:val="DefaultParagraphFont"/>
    <w:rsid w:val="0064465D"/>
  </w:style>
  <w:style w:type="paragraph" w:styleId="TOC1">
    <w:name w:val="toc 1"/>
    <w:basedOn w:val="Normal"/>
    <w:next w:val="Normal"/>
    <w:autoRedefine/>
    <w:uiPriority w:val="39"/>
    <w:locked/>
    <w:rsid w:val="00FD422B"/>
    <w:pPr>
      <w:tabs>
        <w:tab w:val="left" w:pos="480"/>
        <w:tab w:val="right" w:leader="dot" w:pos="9072"/>
      </w:tabs>
      <w:spacing w:before="60"/>
      <w:ind w:left="1008" w:hanging="1008"/>
    </w:pPr>
    <w:rPr>
      <w:rFonts w:ascii="Arial" w:hAnsi="Arial" w:cs="Arial"/>
      <w:sz w:val="20"/>
      <w:szCs w:val="22"/>
      <w:lang w:val="en-CA" w:eastAsia="en-US"/>
    </w:rPr>
  </w:style>
  <w:style w:type="paragraph" w:styleId="BodyTextIndent2">
    <w:name w:val="Body Text Indent 2"/>
    <w:basedOn w:val="Normal"/>
    <w:link w:val="BodyTextIndent2Char"/>
    <w:locked/>
    <w:rsid w:val="006372B5"/>
    <w:pPr>
      <w:ind w:left="748" w:hanging="28"/>
    </w:pPr>
    <w:rPr>
      <w:rFonts w:ascii="Arial" w:hAnsi="Arial" w:cs="Arial"/>
      <w:bCs/>
      <w:sz w:val="22"/>
      <w:szCs w:val="22"/>
      <w:lang w:val="en-CA" w:eastAsia="en-US"/>
    </w:rPr>
  </w:style>
  <w:style w:type="character" w:customStyle="1" w:styleId="BodyTextIndent2Char">
    <w:name w:val="Body Text Indent 2 Char"/>
    <w:basedOn w:val="DefaultParagraphFont"/>
    <w:link w:val="BodyTextIndent2"/>
    <w:rsid w:val="006372B5"/>
    <w:rPr>
      <w:rFonts w:ascii="Arial" w:hAnsi="Arial" w:cs="Arial"/>
      <w:bCs/>
      <w:lang w:val="en-CA"/>
    </w:rPr>
  </w:style>
  <w:style w:type="paragraph" w:styleId="BodyTextIndent3">
    <w:name w:val="Body Text Indent 3"/>
    <w:basedOn w:val="Normal"/>
    <w:link w:val="BodyTextIndent3Char"/>
    <w:locked/>
    <w:rsid w:val="006372B5"/>
    <w:pPr>
      <w:ind w:left="748"/>
    </w:pPr>
    <w:rPr>
      <w:rFonts w:ascii="Arial" w:hAnsi="Arial" w:cs="Arial"/>
      <w:sz w:val="22"/>
      <w:szCs w:val="22"/>
      <w:lang w:val="en-CA" w:eastAsia="en-US"/>
    </w:rPr>
  </w:style>
  <w:style w:type="character" w:customStyle="1" w:styleId="BodyTextIndent3Char">
    <w:name w:val="Body Text Indent 3 Char"/>
    <w:basedOn w:val="DefaultParagraphFont"/>
    <w:link w:val="BodyTextIndent3"/>
    <w:rsid w:val="006372B5"/>
    <w:rPr>
      <w:rFonts w:ascii="Arial" w:hAnsi="Arial" w:cs="Arial"/>
      <w:lang w:val="en-CA"/>
    </w:rPr>
  </w:style>
  <w:style w:type="paragraph" w:styleId="Caption">
    <w:name w:val="caption"/>
    <w:basedOn w:val="Normal"/>
    <w:next w:val="Normal"/>
    <w:qFormat/>
    <w:locked/>
    <w:rsid w:val="006372B5"/>
    <w:rPr>
      <w:rFonts w:ascii="Arial" w:hAnsi="Arial" w:cs="Arial"/>
      <w:b/>
      <w:bCs/>
      <w:sz w:val="20"/>
      <w:lang w:val="en-CA" w:eastAsia="en-US"/>
    </w:rPr>
  </w:style>
  <w:style w:type="paragraph" w:styleId="ListBullet3">
    <w:name w:val="List Bullet 3"/>
    <w:basedOn w:val="Normal"/>
    <w:autoRedefine/>
    <w:locked/>
    <w:rsid w:val="006372B5"/>
    <w:pPr>
      <w:tabs>
        <w:tab w:val="num" w:pos="926"/>
      </w:tabs>
      <w:ind w:left="926" w:hanging="360"/>
    </w:pPr>
    <w:rPr>
      <w:rFonts w:ascii="Times New Roman" w:hAnsi="Times New Roman" w:cs="Arial"/>
      <w:sz w:val="20"/>
      <w:szCs w:val="22"/>
      <w:lang w:val="en-GB" w:eastAsia="en-US"/>
    </w:rPr>
  </w:style>
  <w:style w:type="paragraph" w:styleId="ListBullet2">
    <w:name w:val="List Bullet 2"/>
    <w:basedOn w:val="Normal"/>
    <w:locked/>
    <w:rsid w:val="006372B5"/>
    <w:pPr>
      <w:numPr>
        <w:numId w:val="5"/>
      </w:numPr>
    </w:pPr>
    <w:rPr>
      <w:rFonts w:ascii="Arial" w:hAnsi="Arial" w:cs="Arial"/>
      <w:sz w:val="20"/>
      <w:szCs w:val="22"/>
      <w:lang w:val="en-CA" w:eastAsia="en-US"/>
    </w:rPr>
  </w:style>
  <w:style w:type="paragraph" w:styleId="ListBullet4">
    <w:name w:val="List Bullet 4"/>
    <w:basedOn w:val="Normal"/>
    <w:locked/>
    <w:rsid w:val="006372B5"/>
    <w:pPr>
      <w:numPr>
        <w:numId w:val="6"/>
      </w:numPr>
    </w:pPr>
    <w:rPr>
      <w:rFonts w:ascii="Arial" w:hAnsi="Arial" w:cs="Arial"/>
      <w:sz w:val="20"/>
      <w:szCs w:val="22"/>
      <w:lang w:val="en-CA" w:eastAsia="en-US"/>
    </w:rPr>
  </w:style>
  <w:style w:type="paragraph" w:customStyle="1" w:styleId="Supplementary">
    <w:name w:val="Supplementary"/>
    <w:basedOn w:val="Heading2"/>
    <w:rsid w:val="006372B5"/>
    <w:pPr>
      <w:numPr>
        <w:numId w:val="0"/>
      </w:numPr>
      <w:tabs>
        <w:tab w:val="num" w:pos="720"/>
      </w:tabs>
      <w:spacing w:before="300" w:after="120"/>
      <w:ind w:left="720" w:hanging="720"/>
      <w:jc w:val="both"/>
    </w:pPr>
    <w:rPr>
      <w:iCs/>
      <w:sz w:val="20"/>
      <w:lang w:val="en-GB"/>
    </w:rPr>
  </w:style>
  <w:style w:type="paragraph" w:styleId="TOC3">
    <w:name w:val="toc 3"/>
    <w:basedOn w:val="Normal"/>
    <w:next w:val="Normal"/>
    <w:autoRedefine/>
    <w:semiHidden/>
    <w:locked/>
    <w:rsid w:val="001A5D90"/>
    <w:pPr>
      <w:ind w:left="480"/>
    </w:pPr>
    <w:rPr>
      <w:rFonts w:ascii="Arial" w:hAnsi="Arial" w:cs="Arial"/>
      <w:sz w:val="20"/>
      <w:szCs w:val="22"/>
      <w:lang w:val="en-CA" w:eastAsia="en-US"/>
    </w:rPr>
  </w:style>
  <w:style w:type="paragraph" w:styleId="TOC2">
    <w:name w:val="toc 2"/>
    <w:basedOn w:val="Normal"/>
    <w:next w:val="Normal"/>
    <w:autoRedefine/>
    <w:semiHidden/>
    <w:locked/>
    <w:rsid w:val="001A5D90"/>
    <w:pPr>
      <w:ind w:left="240"/>
    </w:pPr>
    <w:rPr>
      <w:rFonts w:ascii="Arial" w:hAnsi="Arial" w:cs="Arial"/>
      <w:sz w:val="20"/>
      <w:szCs w:val="22"/>
      <w:lang w:val="en-CA" w:eastAsia="en-US"/>
    </w:rPr>
  </w:style>
  <w:style w:type="paragraph" w:styleId="TOC7">
    <w:name w:val="toc 7"/>
    <w:basedOn w:val="Normal"/>
    <w:next w:val="Normal"/>
    <w:autoRedefine/>
    <w:semiHidden/>
    <w:locked/>
    <w:rsid w:val="001A5D90"/>
    <w:pPr>
      <w:ind w:left="1320"/>
    </w:pPr>
    <w:rPr>
      <w:rFonts w:ascii="Arial" w:hAnsi="Arial" w:cs="Arial"/>
      <w:sz w:val="20"/>
      <w:szCs w:val="22"/>
      <w:lang w:val="en-CA" w:eastAsia="en-US"/>
    </w:rPr>
  </w:style>
  <w:style w:type="paragraph" w:styleId="TOC4">
    <w:name w:val="toc 4"/>
    <w:basedOn w:val="Normal"/>
    <w:next w:val="Normal"/>
    <w:autoRedefine/>
    <w:semiHidden/>
    <w:locked/>
    <w:rsid w:val="001A5D90"/>
    <w:pPr>
      <w:ind w:left="720"/>
    </w:pPr>
    <w:rPr>
      <w:rFonts w:ascii="Times New Roman" w:hAnsi="Times New Roman"/>
      <w:szCs w:val="24"/>
      <w:lang w:val="en-US" w:eastAsia="en-US"/>
    </w:rPr>
  </w:style>
  <w:style w:type="paragraph" w:styleId="TOC5">
    <w:name w:val="toc 5"/>
    <w:basedOn w:val="Normal"/>
    <w:next w:val="Normal"/>
    <w:autoRedefine/>
    <w:semiHidden/>
    <w:locked/>
    <w:rsid w:val="001A5D90"/>
    <w:pPr>
      <w:ind w:left="960"/>
    </w:pPr>
    <w:rPr>
      <w:rFonts w:ascii="Times New Roman" w:hAnsi="Times New Roman"/>
      <w:szCs w:val="24"/>
      <w:lang w:val="en-US" w:eastAsia="en-US"/>
    </w:rPr>
  </w:style>
  <w:style w:type="paragraph" w:styleId="TOC6">
    <w:name w:val="toc 6"/>
    <w:basedOn w:val="Normal"/>
    <w:next w:val="Normal"/>
    <w:autoRedefine/>
    <w:semiHidden/>
    <w:locked/>
    <w:rsid w:val="001A5D90"/>
    <w:pPr>
      <w:ind w:left="1200"/>
    </w:pPr>
    <w:rPr>
      <w:rFonts w:ascii="Times New Roman" w:hAnsi="Times New Roman"/>
      <w:szCs w:val="24"/>
      <w:lang w:val="en-US" w:eastAsia="en-US"/>
    </w:rPr>
  </w:style>
  <w:style w:type="paragraph" w:styleId="TOC8">
    <w:name w:val="toc 8"/>
    <w:basedOn w:val="Normal"/>
    <w:next w:val="Normal"/>
    <w:autoRedefine/>
    <w:semiHidden/>
    <w:locked/>
    <w:rsid w:val="001A5D90"/>
    <w:pPr>
      <w:ind w:left="1680"/>
    </w:pPr>
    <w:rPr>
      <w:rFonts w:ascii="Times New Roman" w:hAnsi="Times New Roman"/>
      <w:szCs w:val="24"/>
      <w:lang w:val="en-US" w:eastAsia="en-US"/>
    </w:rPr>
  </w:style>
  <w:style w:type="paragraph" w:styleId="TOC9">
    <w:name w:val="toc 9"/>
    <w:basedOn w:val="Normal"/>
    <w:next w:val="Normal"/>
    <w:autoRedefine/>
    <w:semiHidden/>
    <w:locked/>
    <w:rsid w:val="001A5D90"/>
    <w:pPr>
      <w:ind w:left="1920"/>
    </w:pPr>
    <w:rPr>
      <w:rFonts w:ascii="Times New Roman" w:hAnsi="Times New Roman"/>
      <w:szCs w:val="24"/>
      <w:lang w:val="en-US" w:eastAsia="en-US"/>
    </w:rPr>
  </w:style>
  <w:style w:type="paragraph" w:styleId="Revision">
    <w:name w:val="Revision"/>
    <w:hidden/>
    <w:uiPriority w:val="99"/>
    <w:semiHidden/>
    <w:rsid w:val="001A5D90"/>
    <w:rPr>
      <w:rFonts w:ascii="Arial" w:hAnsi="Arial" w:cs="Arial"/>
      <w:szCs w:val="22"/>
      <w:lang w:val="en-CA" w:eastAsia="en-US"/>
    </w:rPr>
  </w:style>
  <w:style w:type="paragraph" w:styleId="Title">
    <w:name w:val="Title"/>
    <w:basedOn w:val="Normal"/>
    <w:link w:val="TitleChar"/>
    <w:qFormat/>
    <w:locked/>
    <w:rsid w:val="00E814FD"/>
    <w:pPr>
      <w:jc w:val="center"/>
    </w:pPr>
    <w:rPr>
      <w:rFonts w:ascii="Bookman Old Style" w:hAnsi="Bookman Old Style"/>
      <w:sz w:val="28"/>
      <w:szCs w:val="24"/>
      <w:lang w:val="fr-CH" w:eastAsia="en-US"/>
    </w:rPr>
  </w:style>
  <w:style w:type="character" w:customStyle="1" w:styleId="TitleChar">
    <w:name w:val="Title Char"/>
    <w:basedOn w:val="DefaultParagraphFont"/>
    <w:link w:val="Title"/>
    <w:rsid w:val="00E814FD"/>
    <w:rPr>
      <w:rFonts w:ascii="Bookman Old Style" w:hAnsi="Bookman Old Style"/>
      <w:sz w:val="28"/>
      <w:szCs w:val="24"/>
      <w:lang w:val="fr-CH" w:eastAsia="en-US"/>
    </w:rPr>
  </w:style>
  <w:style w:type="paragraph" w:styleId="ListParagraph">
    <w:name w:val="List Paragraph"/>
    <w:basedOn w:val="Normal"/>
    <w:uiPriority w:val="34"/>
    <w:qFormat/>
    <w:rsid w:val="00D726F1"/>
    <w:pPr>
      <w:ind w:left="720"/>
      <w:contextualSpacing/>
    </w:pPr>
  </w:style>
  <w:style w:type="paragraph" w:customStyle="1" w:styleId="Default">
    <w:name w:val="Default"/>
    <w:rsid w:val="006B4F9F"/>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9416027">
      <w:bodyDiv w:val="1"/>
      <w:marLeft w:val="0"/>
      <w:marRight w:val="0"/>
      <w:marTop w:val="0"/>
      <w:marBottom w:val="0"/>
      <w:divBdr>
        <w:top w:val="none" w:sz="0" w:space="0" w:color="auto"/>
        <w:left w:val="none" w:sz="0" w:space="0" w:color="auto"/>
        <w:bottom w:val="none" w:sz="0" w:space="0" w:color="auto"/>
        <w:right w:val="none" w:sz="0" w:space="0" w:color="auto"/>
      </w:divBdr>
    </w:div>
    <w:div w:id="1441800804">
      <w:bodyDiv w:val="1"/>
      <w:marLeft w:val="0"/>
      <w:marRight w:val="0"/>
      <w:marTop w:val="0"/>
      <w:marBottom w:val="0"/>
      <w:divBdr>
        <w:top w:val="none" w:sz="0" w:space="0" w:color="auto"/>
        <w:left w:val="none" w:sz="0" w:space="0" w:color="auto"/>
        <w:bottom w:val="none" w:sz="0" w:space="0" w:color="auto"/>
        <w:right w:val="none" w:sz="0" w:space="0" w:color="auto"/>
      </w:divBdr>
    </w:div>
    <w:div w:id="1922979132">
      <w:bodyDiv w:val="1"/>
      <w:marLeft w:val="0"/>
      <w:marRight w:val="0"/>
      <w:marTop w:val="0"/>
      <w:marBottom w:val="0"/>
      <w:divBdr>
        <w:top w:val="none" w:sz="0" w:space="0" w:color="auto"/>
        <w:left w:val="none" w:sz="0" w:space="0" w:color="auto"/>
        <w:bottom w:val="none" w:sz="0" w:space="0" w:color="auto"/>
        <w:right w:val="none" w:sz="0" w:space="0" w:color="auto"/>
      </w:divBdr>
    </w:div>
    <w:div w:id="2144230242">
      <w:marLeft w:val="0"/>
      <w:marRight w:val="0"/>
      <w:marTop w:val="0"/>
      <w:marBottom w:val="0"/>
      <w:divBdr>
        <w:top w:val="none" w:sz="0" w:space="0" w:color="auto"/>
        <w:left w:val="none" w:sz="0" w:space="0" w:color="auto"/>
        <w:bottom w:val="none" w:sz="0" w:space="0" w:color="auto"/>
        <w:right w:val="none" w:sz="0" w:space="0" w:color="auto"/>
      </w:divBdr>
      <w:divsChild>
        <w:div w:id="2144230243">
          <w:marLeft w:val="0"/>
          <w:marRight w:val="0"/>
          <w:marTop w:val="0"/>
          <w:marBottom w:val="0"/>
          <w:divBdr>
            <w:top w:val="none" w:sz="0" w:space="0" w:color="auto"/>
            <w:left w:val="none" w:sz="0" w:space="0" w:color="auto"/>
            <w:bottom w:val="none" w:sz="0" w:space="0" w:color="auto"/>
            <w:right w:val="none" w:sz="0" w:space="0" w:color="auto"/>
          </w:divBdr>
        </w:div>
      </w:divsChild>
    </w:div>
    <w:div w:id="2144230244">
      <w:marLeft w:val="0"/>
      <w:marRight w:val="0"/>
      <w:marTop w:val="0"/>
      <w:marBottom w:val="0"/>
      <w:divBdr>
        <w:top w:val="none" w:sz="0" w:space="0" w:color="auto"/>
        <w:left w:val="none" w:sz="0" w:space="0" w:color="auto"/>
        <w:bottom w:val="none" w:sz="0" w:space="0" w:color="auto"/>
        <w:right w:val="none" w:sz="0" w:space="0" w:color="auto"/>
      </w:divBdr>
    </w:div>
    <w:div w:id="2144230245">
      <w:marLeft w:val="0"/>
      <w:marRight w:val="0"/>
      <w:marTop w:val="0"/>
      <w:marBottom w:val="0"/>
      <w:divBdr>
        <w:top w:val="none" w:sz="0" w:space="0" w:color="auto"/>
        <w:left w:val="none" w:sz="0" w:space="0" w:color="auto"/>
        <w:bottom w:val="none" w:sz="0" w:space="0" w:color="auto"/>
        <w:right w:val="none" w:sz="0" w:space="0" w:color="auto"/>
      </w:divBdr>
    </w:div>
    <w:div w:id="2144230246">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policy.standards@fsc.org"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header" Target="header1.xml"/><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hyperlink" Target="http://www.fsc.org"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customXml" Target="../customXml/item3.xml"/><Relationship Id="rId5" Type="http://schemas.openxmlformats.org/officeDocument/2006/relationships/settings" Target="settings.xml"/><Relationship Id="rId15" Type="http://schemas.openxmlformats.org/officeDocument/2006/relationships/hyperlink" Target="http://www.fsc.org" TargetMode="External"/><Relationship Id="rId23" Type="http://schemas.openxmlformats.org/officeDocument/2006/relationships/customXml" Target="../customXml/item2.xml"/><Relationship Id="rId10" Type="http://schemas.openxmlformats.org/officeDocument/2006/relationships/image" Target="media/image2.png"/><Relationship Id="rId19"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http://www.fsc.org"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CB29C2D4AD9A248AC9551809FB7475D" ma:contentTypeVersion="19" ma:contentTypeDescription="Create a new document." ma:contentTypeScope="" ma:versionID="8557ca4e3648ece916809f53fbf58a10">
  <xsd:schema xmlns:xsd="http://www.w3.org/2001/XMLSchema" xmlns:xs="http://www.w3.org/2001/XMLSchema" xmlns:p="http://schemas.microsoft.com/office/2006/metadata/properties" xmlns:ns2="efc2542a-561c-4b3e-ba0c-b6a93958cf96" xmlns:ns3="5b5afd21-02a2-479e-8ccf-e4ace2f9df0f" targetNamespace="http://schemas.microsoft.com/office/2006/metadata/properties" ma:root="true" ma:fieldsID="448f5b58fc9ad5107174c7aff04e944e" ns2:_="" ns3:_="">
    <xsd:import namespace="efc2542a-561c-4b3e-ba0c-b6a93958cf96"/>
    <xsd:import namespace="5b5afd21-02a2-479e-8ccf-e4ace2f9df0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hyperlink"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c2542a-561c-4b3e-ba0c-b6a93958cf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hyperlink" ma:index="20"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f2cac1bc-b845-4316-a757-d4fa565f3c4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5afd21-02a2-479e-8ccf-e4ace2f9df0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9c0eef9c-d029-4a8e-98fa-d12d3dc82031}" ma:internalName="TaxCatchAll" ma:showField="CatchAllData" ma:web="5b5afd21-02a2-479e-8ccf-e4ace2f9df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b5afd21-02a2-479e-8ccf-e4ace2f9df0f" xsi:nil="true"/>
    <lcf76f155ced4ddcb4097134ff3c332f xmlns="efc2542a-561c-4b3e-ba0c-b6a93958cf96">
      <Terms xmlns="http://schemas.microsoft.com/office/infopath/2007/PartnerControls"/>
    </lcf76f155ced4ddcb4097134ff3c332f>
    <hyperlink xmlns="efc2542a-561c-4b3e-ba0c-b6a93958cf96">
      <Url xsi:nil="true"/>
      <Description xsi:nil="true"/>
    </hyperlink>
  </documentManagement>
</p:properties>
</file>

<file path=customXml/itemProps1.xml><?xml version="1.0" encoding="utf-8"?>
<ds:datastoreItem xmlns:ds="http://schemas.openxmlformats.org/officeDocument/2006/customXml" ds:itemID="{9481230F-1193-4A41-A764-DE57E94AF319}">
  <ds:schemaRefs>
    <ds:schemaRef ds:uri="http://schemas.openxmlformats.org/officeDocument/2006/bibliography"/>
  </ds:schemaRefs>
</ds:datastoreItem>
</file>

<file path=customXml/itemProps2.xml><?xml version="1.0" encoding="utf-8"?>
<ds:datastoreItem xmlns:ds="http://schemas.openxmlformats.org/officeDocument/2006/customXml" ds:itemID="{9421A047-E61D-44E3-AA2C-EE8B17F45265}"/>
</file>

<file path=customXml/itemProps3.xml><?xml version="1.0" encoding="utf-8"?>
<ds:datastoreItem xmlns:ds="http://schemas.openxmlformats.org/officeDocument/2006/customXml" ds:itemID="{94F28C54-A390-42E1-A829-7146E249E055}"/>
</file>

<file path=customXml/itemProps4.xml><?xml version="1.0" encoding="utf-8"?>
<ds:datastoreItem xmlns:ds="http://schemas.openxmlformats.org/officeDocument/2006/customXml" ds:itemID="{C91D8E11-D452-4021-AAAC-6919BE6DEC29}"/>
</file>

<file path=docProps/app.xml><?xml version="1.0" encoding="utf-8"?>
<Properties xmlns="http://schemas.openxmlformats.org/officeDocument/2006/extended-properties" xmlns:vt="http://schemas.openxmlformats.org/officeDocument/2006/docPropsVTypes">
  <Template>Normal</Template>
  <TotalTime>0</TotalTime>
  <Pages>10</Pages>
  <Words>2265</Words>
  <Characters>14274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FSC International Center</Company>
  <LinksUpToDate>false</LinksUpToDate>
  <CharactersWithSpaces>16506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Hans Joachim Droste</dc:creator>
  <cp:lastModifiedBy>Dr. Hans Joachim Droste</cp:lastModifiedBy>
  <cp:revision>10</cp:revision>
  <cp:lastPrinted>2013-12-02T09:19:00Z</cp:lastPrinted>
  <dcterms:created xsi:type="dcterms:W3CDTF">2013-12-09T15:55:00Z</dcterms:created>
  <dcterms:modified xsi:type="dcterms:W3CDTF">2013-12-09T16:32:00Z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0x0101002CB29C2D4AD9A248AC9551809FB7475D</vt:lpwstr>
  </property>
</Properties>
</file>